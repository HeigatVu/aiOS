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B74C5" w:rsidRPr="009147C8" w:rsidRDefault="00D25CA1">
      <w:pPr>
        <w:spacing w:line="360" w:lineRule="auto"/>
        <w:rPr>
          <w:rFonts w:asciiTheme="minorHAnsi" w:hAnsiTheme="minorHAnsi" w:cstheme="minorHAnsi"/>
          <w:lang w:val="vi-VN"/>
        </w:rPr>
      </w:pPr>
      <w:bookmarkStart w:id="0" w:name="bookmark0"/>
      <w:r w:rsidRPr="00D25CA1">
        <w:rPr>
          <w:rFonts w:asciiTheme="minorHAnsi" w:eastAsia="Calibri" w:hAnsiTheme="minorHAnsi" w:cstheme="minorHAnsi"/>
          <w:sz w:val="28"/>
          <w:szCs w:val="28"/>
        </w:rPr>
        <w:t xml:space="preserve">Chương </w:t>
      </w:r>
      <w:bookmarkEnd w:id="0"/>
      <w:r w:rsidR="009147C8">
        <w:rPr>
          <w:rFonts w:asciiTheme="minorHAnsi" w:eastAsia="Calibri" w:hAnsiTheme="minorHAnsi" w:cstheme="minorHAnsi"/>
          <w:sz w:val="28"/>
          <w:szCs w:val="28"/>
          <w:lang w:val="vi-VN"/>
        </w:rPr>
        <w:t>8</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w:t>
      </w:r>
    </w:p>
    <w:p w:rsidR="00D25CA1" w:rsidRPr="00D25CA1" w:rsidRDefault="00D25CA1">
      <w:pPr>
        <w:spacing w:line="360" w:lineRule="auto"/>
        <w:jc w:val="center"/>
        <w:rPr>
          <w:rFonts w:asciiTheme="minorHAnsi" w:eastAsia="Calibri" w:hAnsiTheme="minorHAnsi" w:cstheme="minorHAnsi"/>
          <w:b/>
          <w:bCs/>
          <w:caps/>
          <w:sz w:val="40"/>
          <w:szCs w:val="40"/>
        </w:rPr>
      </w:pPr>
      <w:r w:rsidRPr="00D25CA1">
        <w:rPr>
          <w:rFonts w:asciiTheme="minorHAnsi" w:eastAsia="Calibri" w:hAnsiTheme="minorHAnsi" w:cstheme="minorHAnsi"/>
          <w:b/>
          <w:bCs/>
          <w:caps/>
          <w:sz w:val="40"/>
          <w:szCs w:val="40"/>
        </w:rPr>
        <w:t xml:space="preserve">Sử dụng các Kiễm tra tiêu chuẩn </w:t>
      </w:r>
    </w:p>
    <w:p w:rsidR="00DB74C5" w:rsidRPr="00D25CA1" w:rsidRDefault="00D25CA1">
      <w:pPr>
        <w:spacing w:line="360" w:lineRule="auto"/>
        <w:jc w:val="center"/>
        <w:rPr>
          <w:rFonts w:asciiTheme="minorHAnsi" w:hAnsiTheme="minorHAnsi" w:cstheme="minorHAnsi"/>
        </w:rPr>
      </w:pPr>
      <w:r w:rsidRPr="00D25CA1">
        <w:rPr>
          <w:rFonts w:asciiTheme="minorHAnsi" w:eastAsia="Calibri" w:hAnsiTheme="minorHAnsi" w:cstheme="minorHAnsi"/>
          <w:b/>
          <w:bCs/>
          <w:caps/>
          <w:sz w:val="40"/>
          <w:szCs w:val="40"/>
        </w:rPr>
        <w:t>trong thực hành nhi khoa</w:t>
      </w:r>
    </w:p>
    <w:p w:rsidR="00DB74C5" w:rsidRPr="00D25CA1" w:rsidRDefault="00D25CA1">
      <w:pPr>
        <w:spacing w:line="360" w:lineRule="auto"/>
        <w:jc w:val="right"/>
        <w:rPr>
          <w:rFonts w:asciiTheme="minorHAnsi" w:hAnsiTheme="minorHAnsi" w:cstheme="minorHAnsi"/>
        </w:rPr>
      </w:pPr>
      <w:bookmarkStart w:id="1" w:name="bookmark1"/>
      <w:r w:rsidRPr="00D25CA1">
        <w:rPr>
          <w:rFonts w:asciiTheme="minorHAnsi" w:eastAsia="Calibri" w:hAnsiTheme="minorHAnsi" w:cstheme="minorHAnsi"/>
          <w:i/>
          <w:iCs/>
          <w:sz w:val="28"/>
          <w:szCs w:val="28"/>
        </w:rPr>
        <w:t>Pamela K. Richardson</w:t>
      </w:r>
      <w:bookmarkEnd w:id="1"/>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b/>
          <w:bCs/>
          <w:sz w:val="32"/>
          <w:szCs w:val="32"/>
        </w:rPr>
        <w:t>TỪ KHÓA</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b/>
          <w:bCs/>
          <w:sz w:val="32"/>
          <w:szCs w:val="32"/>
        </w:rPr>
        <w:t> </w:t>
      </w:r>
    </w:p>
    <w:tbl>
      <w:tblPr>
        <w:tblW w:w="0" w:type="auto"/>
        <w:tblInd w:w="123" w:type="dxa"/>
        <w:tblCellMar>
          <w:left w:w="0" w:type="dxa"/>
          <w:right w:w="0" w:type="dxa"/>
        </w:tblCellMar>
        <w:tblLook w:val="04A0" w:firstRow="1" w:lastRow="0" w:firstColumn="1" w:lastColumn="0" w:noHBand="0" w:noVBand="1"/>
      </w:tblPr>
      <w:tblGrid>
        <w:gridCol w:w="4604"/>
        <w:gridCol w:w="4617"/>
      </w:tblGrid>
      <w:tr w:rsidR="00DB74C5" w:rsidRPr="00D25CA1">
        <w:tc>
          <w:tcPr>
            <w:tcW w:w="478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rsidR="00DB74C5" w:rsidRPr="00D25CA1" w:rsidRDefault="00D25CA1">
            <w:pPr>
              <w:numPr>
                <w:ilvl w:val="0"/>
                <w:numId w:val="1"/>
              </w:numPr>
              <w:pBdr>
                <w:left w:val="nil"/>
              </w:pBdr>
              <w:spacing w:line="360" w:lineRule="auto"/>
              <w:ind w:hanging="542"/>
              <w:rPr>
                <w:rFonts w:asciiTheme="minorHAnsi" w:hAnsiTheme="minorHAnsi" w:cstheme="minorHAnsi"/>
              </w:rPr>
            </w:pPr>
            <w:r w:rsidRPr="00D25CA1">
              <w:rPr>
                <w:rFonts w:asciiTheme="minorHAnsi" w:eastAsia="Calibri" w:hAnsiTheme="minorHAnsi" w:cstheme="minorHAnsi"/>
                <w:sz w:val="28"/>
                <w:szCs w:val="28"/>
              </w:rPr>
              <w:t xml:space="preserve">Kiểm tra chuẩn hóa </w:t>
            </w:r>
          </w:p>
          <w:p w:rsidR="00DB74C5" w:rsidRPr="00D25CA1" w:rsidRDefault="00D25CA1">
            <w:pPr>
              <w:numPr>
                <w:ilvl w:val="0"/>
                <w:numId w:val="1"/>
              </w:numPr>
              <w:pBdr>
                <w:left w:val="nil"/>
              </w:pBdr>
              <w:spacing w:line="360" w:lineRule="auto"/>
              <w:ind w:hanging="542"/>
              <w:rPr>
                <w:rFonts w:asciiTheme="minorHAnsi" w:hAnsiTheme="minorHAnsi" w:cstheme="minorHAnsi"/>
              </w:rPr>
            </w:pPr>
            <w:r w:rsidRPr="00D25CA1">
              <w:rPr>
                <w:rFonts w:asciiTheme="minorHAnsi" w:eastAsia="Calibri" w:hAnsiTheme="minorHAnsi" w:cstheme="minorHAnsi"/>
                <w:sz w:val="28"/>
                <w:szCs w:val="28"/>
              </w:rPr>
              <w:t>Kiểm tra dựa trên hiệu suất</w:t>
            </w:r>
            <w:r w:rsidR="001251B1">
              <w:rPr>
                <w:rFonts w:asciiTheme="minorHAnsi" w:eastAsia="Calibri" w:hAnsiTheme="minorHAnsi" w:cstheme="minorHAnsi"/>
                <w:sz w:val="28"/>
                <w:szCs w:val="28"/>
              </w:rPr>
              <w:t xml:space="preserve"> thực hiện hoạt động</w:t>
            </w:r>
            <w:r w:rsidRPr="00D25CA1">
              <w:rPr>
                <w:rFonts w:asciiTheme="minorHAnsi" w:eastAsia="Calibri" w:hAnsiTheme="minorHAnsi" w:cstheme="minorHAnsi"/>
                <w:sz w:val="28"/>
                <w:szCs w:val="28"/>
              </w:rPr>
              <w:t xml:space="preserve"> </w:t>
            </w:r>
          </w:p>
          <w:p w:rsidR="00DB74C5" w:rsidRPr="00D25CA1" w:rsidRDefault="00D25CA1">
            <w:pPr>
              <w:numPr>
                <w:ilvl w:val="0"/>
                <w:numId w:val="1"/>
              </w:numPr>
              <w:pBdr>
                <w:left w:val="nil"/>
              </w:pBdr>
              <w:spacing w:line="360" w:lineRule="auto"/>
              <w:ind w:hanging="542"/>
              <w:rPr>
                <w:rFonts w:asciiTheme="minorHAnsi" w:hAnsiTheme="minorHAnsi" w:cstheme="minorHAnsi"/>
              </w:rPr>
            </w:pPr>
            <w:r w:rsidRPr="00D25CA1">
              <w:rPr>
                <w:rFonts w:asciiTheme="minorHAnsi" w:eastAsia="Calibri" w:hAnsiTheme="minorHAnsi" w:cstheme="minorHAnsi"/>
                <w:sz w:val="28"/>
                <w:szCs w:val="28"/>
              </w:rPr>
              <w:t xml:space="preserve">Kiểm tra dựa trên ngữ cảnh </w:t>
            </w:r>
          </w:p>
          <w:p w:rsidR="00DB74C5" w:rsidRPr="00D25CA1" w:rsidRDefault="00D25CA1">
            <w:pPr>
              <w:numPr>
                <w:ilvl w:val="0"/>
                <w:numId w:val="1"/>
              </w:numPr>
              <w:pBdr>
                <w:left w:val="nil"/>
              </w:pBdr>
              <w:spacing w:line="360" w:lineRule="auto"/>
              <w:ind w:hanging="542"/>
              <w:rPr>
                <w:rFonts w:asciiTheme="minorHAnsi" w:hAnsiTheme="minorHAnsi" w:cstheme="minorHAnsi"/>
              </w:rPr>
            </w:pPr>
            <w:r w:rsidRPr="00D25CA1">
              <w:rPr>
                <w:rFonts w:asciiTheme="minorHAnsi" w:eastAsia="Calibri" w:hAnsiTheme="minorHAnsi" w:cstheme="minorHAnsi"/>
                <w:sz w:val="28"/>
                <w:szCs w:val="28"/>
                <w:lang w:val="vi-VN"/>
              </w:rPr>
              <w:t>Đ</w:t>
            </w:r>
            <w:r w:rsidRPr="00D25CA1">
              <w:rPr>
                <w:rFonts w:asciiTheme="minorHAnsi" w:eastAsia="Calibri" w:hAnsiTheme="minorHAnsi" w:cstheme="minorHAnsi"/>
                <w:sz w:val="28"/>
                <w:szCs w:val="28"/>
              </w:rPr>
              <w:t>ộ tin cậy</w:t>
            </w:r>
          </w:p>
          <w:p w:rsidR="00DB74C5" w:rsidRPr="00D25CA1" w:rsidRDefault="00D25CA1">
            <w:pPr>
              <w:numPr>
                <w:ilvl w:val="0"/>
                <w:numId w:val="1"/>
              </w:numPr>
              <w:pBdr>
                <w:left w:val="nil"/>
              </w:pBdr>
              <w:spacing w:line="360" w:lineRule="auto"/>
              <w:ind w:hanging="542"/>
              <w:rPr>
                <w:rFonts w:asciiTheme="minorHAnsi" w:hAnsiTheme="minorHAnsi" w:cstheme="minorHAnsi"/>
              </w:rPr>
            </w:pPr>
            <w:r w:rsidRPr="00D25CA1">
              <w:rPr>
                <w:rFonts w:asciiTheme="minorHAnsi" w:eastAsia="Calibri" w:hAnsiTheme="minorHAnsi" w:cstheme="minorHAnsi"/>
                <w:sz w:val="28"/>
                <w:szCs w:val="28"/>
              </w:rPr>
              <w:t>Kiểm tra</w:t>
            </w:r>
            <w:r w:rsidR="001251B1">
              <w:rPr>
                <w:rFonts w:asciiTheme="minorHAnsi" w:eastAsia="Calibri" w:hAnsiTheme="minorHAnsi" w:cstheme="minorHAnsi"/>
                <w:sz w:val="28"/>
                <w:szCs w:val="28"/>
              </w:rPr>
              <w:t xml:space="preserve"> dựa trên </w:t>
            </w:r>
            <w:r w:rsidRPr="00D25CA1">
              <w:rPr>
                <w:rFonts w:asciiTheme="minorHAnsi" w:eastAsia="Calibri" w:hAnsiTheme="minorHAnsi" w:cstheme="minorHAnsi"/>
                <w:sz w:val="28"/>
                <w:szCs w:val="28"/>
              </w:rPr>
              <w:t xml:space="preserve"> tham chiếu chuẩn </w:t>
            </w:r>
          </w:p>
          <w:p w:rsidR="00DB74C5" w:rsidRPr="00D25CA1" w:rsidRDefault="00D25CA1">
            <w:pPr>
              <w:numPr>
                <w:ilvl w:val="0"/>
                <w:numId w:val="1"/>
              </w:numPr>
              <w:pBdr>
                <w:left w:val="nil"/>
              </w:pBdr>
              <w:spacing w:line="360" w:lineRule="auto"/>
              <w:ind w:hanging="542"/>
              <w:rPr>
                <w:rFonts w:asciiTheme="minorHAnsi" w:hAnsiTheme="minorHAnsi" w:cstheme="minorHAnsi"/>
              </w:rPr>
            </w:pPr>
            <w:r w:rsidRPr="00D25CA1">
              <w:rPr>
                <w:rFonts w:asciiTheme="minorHAnsi" w:eastAsia="Calibri" w:hAnsiTheme="minorHAnsi" w:cstheme="minorHAnsi"/>
                <w:sz w:val="28"/>
                <w:szCs w:val="28"/>
              </w:rPr>
              <w:t xml:space="preserve">Kiểm tra </w:t>
            </w:r>
            <w:r w:rsidR="001251B1">
              <w:rPr>
                <w:rFonts w:asciiTheme="minorHAnsi" w:eastAsia="Calibri" w:hAnsiTheme="minorHAnsi" w:cstheme="minorHAnsi"/>
                <w:sz w:val="28"/>
                <w:szCs w:val="28"/>
              </w:rPr>
              <w:t xml:space="preserve">dựa trên </w:t>
            </w:r>
            <w:r w:rsidR="001251B1" w:rsidRPr="00D25CA1">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tham chiếu tiêu chí</w:t>
            </w:r>
          </w:p>
          <w:p w:rsidR="00DB74C5" w:rsidRPr="00D25CA1" w:rsidRDefault="001251B1" w:rsidP="001251B1">
            <w:pPr>
              <w:numPr>
                <w:ilvl w:val="0"/>
                <w:numId w:val="1"/>
              </w:numPr>
              <w:pBdr>
                <w:left w:val="nil"/>
              </w:pBdr>
              <w:spacing w:line="360" w:lineRule="auto"/>
              <w:rPr>
                <w:rFonts w:asciiTheme="minorHAnsi" w:hAnsiTheme="minorHAnsi" w:cstheme="minorHAnsi"/>
              </w:rPr>
            </w:pPr>
            <w:r>
              <w:rPr>
                <w:rFonts w:asciiTheme="minorHAnsi" w:eastAsia="Calibri" w:hAnsiTheme="minorHAnsi" w:cstheme="minorHAnsi"/>
                <w:sz w:val="28"/>
                <w:szCs w:val="28"/>
              </w:rPr>
              <w:t>Mẫu</w:t>
            </w:r>
            <w:r w:rsidRPr="001251B1">
              <w:rPr>
                <w:rFonts w:asciiTheme="minorHAnsi" w:eastAsia="Calibri" w:hAnsiTheme="minorHAnsi" w:cstheme="minorHAnsi"/>
                <w:sz w:val="28"/>
                <w:szCs w:val="28"/>
              </w:rPr>
              <w:t xml:space="preserve"> tham chiếu chuẩn</w:t>
            </w:r>
          </w:p>
        </w:tc>
        <w:tc>
          <w:tcPr>
            <w:tcW w:w="478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rsidR="00DB74C5" w:rsidRPr="00D25CA1" w:rsidRDefault="001251B1" w:rsidP="001251B1">
            <w:pPr>
              <w:numPr>
                <w:ilvl w:val="0"/>
                <w:numId w:val="2"/>
              </w:numPr>
              <w:pBdr>
                <w:left w:val="nil"/>
              </w:pBdr>
              <w:spacing w:line="360" w:lineRule="auto"/>
              <w:rPr>
                <w:rFonts w:asciiTheme="minorHAnsi" w:hAnsiTheme="minorHAnsi" w:cstheme="minorHAnsi"/>
              </w:rPr>
            </w:pPr>
            <w:r>
              <w:rPr>
                <w:rFonts w:asciiTheme="minorHAnsi" w:eastAsia="Calibri" w:hAnsiTheme="minorHAnsi" w:cstheme="minorHAnsi"/>
                <w:sz w:val="28"/>
                <w:szCs w:val="28"/>
              </w:rPr>
              <w:t>Phương pháp theo x</w:t>
            </w:r>
            <w:r w:rsidRPr="001251B1">
              <w:rPr>
                <w:rFonts w:asciiTheme="minorHAnsi" w:eastAsia="Calibri" w:hAnsiTheme="minorHAnsi" w:cstheme="minorHAnsi"/>
                <w:sz w:val="28"/>
                <w:szCs w:val="28"/>
              </w:rPr>
              <w:t>u hướng trung</w:t>
            </w:r>
            <w:r>
              <w:rPr>
                <w:rFonts w:asciiTheme="minorHAnsi" w:eastAsia="Calibri" w:hAnsiTheme="minorHAnsi" w:cstheme="minorHAnsi"/>
                <w:sz w:val="28"/>
                <w:szCs w:val="28"/>
              </w:rPr>
              <w:t xml:space="preserve"> tâm</w:t>
            </w:r>
            <w:r w:rsidRPr="001251B1">
              <w:rPr>
                <w:rFonts w:asciiTheme="minorHAnsi" w:eastAsia="Calibri" w:hAnsiTheme="minorHAnsi" w:cstheme="minorHAnsi"/>
                <w:sz w:val="28"/>
                <w:szCs w:val="28"/>
              </w:rPr>
              <w:t xml:space="preserve">. </w:t>
            </w:r>
          </w:p>
          <w:p w:rsidR="001251B1" w:rsidRPr="001251B1" w:rsidRDefault="001251B1">
            <w:pPr>
              <w:numPr>
                <w:ilvl w:val="0"/>
                <w:numId w:val="2"/>
              </w:numPr>
              <w:pBdr>
                <w:left w:val="nil"/>
              </w:pBdr>
              <w:spacing w:line="360" w:lineRule="auto"/>
              <w:ind w:hanging="542"/>
              <w:rPr>
                <w:rFonts w:asciiTheme="minorHAnsi" w:hAnsiTheme="minorHAnsi" w:cstheme="minorHAnsi"/>
              </w:rPr>
            </w:pPr>
            <w:r>
              <w:rPr>
                <w:rFonts w:asciiTheme="minorHAnsi" w:eastAsia="Calibri" w:hAnsiTheme="minorHAnsi" w:cstheme="minorHAnsi"/>
                <w:sz w:val="28"/>
                <w:szCs w:val="28"/>
              </w:rPr>
              <w:t>Phương pháp  biến đổi</w:t>
            </w:r>
          </w:p>
          <w:p w:rsidR="00DB74C5" w:rsidRPr="00D25CA1" w:rsidRDefault="00D25CA1">
            <w:pPr>
              <w:numPr>
                <w:ilvl w:val="0"/>
                <w:numId w:val="2"/>
              </w:numPr>
              <w:pBdr>
                <w:left w:val="nil"/>
              </w:pBdr>
              <w:spacing w:line="360" w:lineRule="auto"/>
              <w:ind w:hanging="542"/>
              <w:rPr>
                <w:rFonts w:asciiTheme="minorHAnsi" w:hAnsiTheme="minorHAnsi" w:cstheme="minorHAnsi"/>
              </w:rPr>
            </w:pPr>
            <w:r w:rsidRPr="00D25CA1">
              <w:rPr>
                <w:rFonts w:asciiTheme="minorHAnsi" w:eastAsia="Calibri" w:hAnsiTheme="minorHAnsi" w:cstheme="minorHAnsi"/>
                <w:sz w:val="28"/>
                <w:szCs w:val="28"/>
              </w:rPr>
              <w:t xml:space="preserve">Điểm chuẩn </w:t>
            </w:r>
          </w:p>
          <w:p w:rsidR="00DB74C5" w:rsidRPr="00D25CA1" w:rsidRDefault="00D25CA1">
            <w:pPr>
              <w:numPr>
                <w:ilvl w:val="0"/>
                <w:numId w:val="2"/>
              </w:numPr>
              <w:pBdr>
                <w:left w:val="nil"/>
              </w:pBdr>
              <w:spacing w:line="360" w:lineRule="auto"/>
              <w:ind w:hanging="542"/>
              <w:rPr>
                <w:rFonts w:asciiTheme="minorHAnsi" w:hAnsiTheme="minorHAnsi" w:cstheme="minorHAnsi"/>
              </w:rPr>
            </w:pPr>
            <w:r w:rsidRPr="00D25CA1">
              <w:rPr>
                <w:rFonts w:asciiTheme="minorHAnsi" w:eastAsia="Calibri" w:hAnsiTheme="minorHAnsi" w:cstheme="minorHAnsi"/>
                <w:sz w:val="28"/>
                <w:szCs w:val="28"/>
              </w:rPr>
              <w:t xml:space="preserve">Hệ số tương quan </w:t>
            </w:r>
          </w:p>
          <w:p w:rsidR="00DB74C5" w:rsidRPr="00D25CA1" w:rsidRDefault="001251B1">
            <w:pPr>
              <w:numPr>
                <w:ilvl w:val="0"/>
                <w:numId w:val="2"/>
              </w:numPr>
              <w:pBdr>
                <w:left w:val="nil"/>
              </w:pBdr>
              <w:spacing w:line="360" w:lineRule="auto"/>
              <w:ind w:hanging="542"/>
              <w:rPr>
                <w:rFonts w:asciiTheme="minorHAnsi" w:hAnsiTheme="minorHAnsi" w:cstheme="minorHAnsi"/>
              </w:rPr>
            </w:pPr>
            <w:r>
              <w:rPr>
                <w:rFonts w:asciiTheme="minorHAnsi" w:eastAsia="Calibri" w:hAnsiTheme="minorHAnsi" w:cstheme="minorHAnsi"/>
                <w:sz w:val="28"/>
                <w:szCs w:val="28"/>
              </w:rPr>
              <w:t>Giá trị</w:t>
            </w:r>
          </w:p>
          <w:p w:rsidR="00DB74C5" w:rsidRPr="00D25CA1" w:rsidRDefault="00D25CA1">
            <w:pPr>
              <w:numPr>
                <w:ilvl w:val="0"/>
                <w:numId w:val="2"/>
              </w:numPr>
              <w:pBdr>
                <w:left w:val="nil"/>
              </w:pBdr>
              <w:spacing w:line="360" w:lineRule="auto"/>
              <w:ind w:hanging="542"/>
              <w:rPr>
                <w:rFonts w:asciiTheme="minorHAnsi" w:hAnsiTheme="minorHAnsi" w:cstheme="minorHAnsi"/>
              </w:rPr>
            </w:pPr>
            <w:r w:rsidRPr="00D25CA1">
              <w:rPr>
                <w:rFonts w:asciiTheme="minorHAnsi" w:eastAsia="Calibri" w:hAnsiTheme="minorHAnsi" w:cstheme="minorHAnsi"/>
                <w:sz w:val="28"/>
                <w:szCs w:val="28"/>
              </w:rPr>
              <w:t xml:space="preserve">Đạo đức trong </w:t>
            </w:r>
            <w:r w:rsidR="001251B1">
              <w:rPr>
                <w:rFonts w:asciiTheme="minorHAnsi" w:eastAsia="Calibri" w:hAnsiTheme="minorHAnsi" w:cstheme="minorHAnsi"/>
                <w:sz w:val="28"/>
                <w:szCs w:val="28"/>
              </w:rPr>
              <w:t xml:space="preserve">thực hiện </w:t>
            </w:r>
            <w:r w:rsidR="007579B4">
              <w:rPr>
                <w:rFonts w:asciiTheme="minorHAnsi" w:eastAsia="Calibri" w:hAnsiTheme="minorHAnsi" w:cstheme="minorHAnsi"/>
                <w:sz w:val="28"/>
                <w:szCs w:val="28"/>
              </w:rPr>
              <w:t>kiểm tra</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w:t>
            </w:r>
          </w:p>
        </w:tc>
      </w:tr>
    </w:tbl>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b/>
          <w:bCs/>
          <w:sz w:val="32"/>
          <w:szCs w:val="32"/>
        </w:rPr>
        <w:t>MỤC TIÊU</w:t>
      </w:r>
    </w:p>
    <w:p w:rsidR="00DB74C5" w:rsidRPr="00D25CA1" w:rsidRDefault="00D25CA1">
      <w:pPr>
        <w:numPr>
          <w:ilvl w:val="0"/>
          <w:numId w:val="3"/>
        </w:numPr>
        <w:pBdr>
          <w:left w:val="nil"/>
        </w:pBdr>
        <w:spacing w:line="360" w:lineRule="auto"/>
        <w:ind w:hanging="424"/>
        <w:rPr>
          <w:rFonts w:asciiTheme="minorHAnsi" w:hAnsiTheme="minorHAnsi" w:cstheme="minorHAnsi"/>
        </w:rPr>
      </w:pPr>
      <w:r w:rsidRPr="00D25CA1">
        <w:rPr>
          <w:rFonts w:asciiTheme="minorHAnsi" w:eastAsia="Calibri" w:hAnsiTheme="minorHAnsi" w:cstheme="minorHAnsi"/>
          <w:sz w:val="28"/>
          <w:szCs w:val="28"/>
        </w:rPr>
        <w:t xml:space="preserve">Liệt kê các đặc điểm của </w:t>
      </w:r>
      <w:r w:rsidR="00FE58FF">
        <w:rPr>
          <w:rFonts w:asciiTheme="minorHAnsi" w:eastAsia="Calibri" w:hAnsiTheme="minorHAnsi" w:cstheme="minorHAnsi"/>
          <w:sz w:val="28"/>
          <w:szCs w:val="28"/>
        </w:rPr>
        <w:t xml:space="preserve">những </w:t>
      </w:r>
      <w:r w:rsidRPr="00D25CA1">
        <w:rPr>
          <w:rFonts w:asciiTheme="minorHAnsi" w:eastAsia="Calibri" w:hAnsiTheme="minorHAnsi" w:cstheme="minorHAnsi"/>
          <w:sz w:val="28"/>
          <w:szCs w:val="28"/>
        </w:rPr>
        <w:t xml:space="preserve"> </w:t>
      </w:r>
      <w:r w:rsidR="00FE58FF">
        <w:rPr>
          <w:rFonts w:asciiTheme="minorHAnsi" w:eastAsia="Calibri" w:hAnsiTheme="minorHAnsi" w:cstheme="minorHAnsi"/>
          <w:sz w:val="28"/>
          <w:szCs w:val="28"/>
        </w:rPr>
        <w:t>cách  k</w:t>
      </w:r>
      <w:r w:rsidRPr="00D25CA1">
        <w:rPr>
          <w:rFonts w:asciiTheme="minorHAnsi" w:eastAsia="Calibri" w:hAnsiTheme="minorHAnsi" w:cstheme="minorHAnsi"/>
          <w:sz w:val="28"/>
          <w:szCs w:val="28"/>
        </w:rPr>
        <w:t>i</w:t>
      </w:r>
      <w:r w:rsidR="007579B4">
        <w:rPr>
          <w:rFonts w:asciiTheme="minorHAnsi" w:eastAsia="Calibri" w:hAnsiTheme="minorHAnsi" w:cstheme="minorHAnsi"/>
          <w:sz w:val="28"/>
          <w:szCs w:val="28"/>
        </w:rPr>
        <w:t>ể</w:t>
      </w:r>
      <w:r w:rsidRPr="00D25CA1">
        <w:rPr>
          <w:rFonts w:asciiTheme="minorHAnsi" w:eastAsia="Calibri" w:hAnsiTheme="minorHAnsi" w:cstheme="minorHAnsi"/>
          <w:sz w:val="28"/>
          <w:szCs w:val="28"/>
        </w:rPr>
        <w:t>m tra nhi khoa tiêu chuẩn thường được sử dụng.</w:t>
      </w:r>
    </w:p>
    <w:p w:rsidR="00DB74C5" w:rsidRPr="00D25CA1" w:rsidRDefault="00D25CA1">
      <w:pPr>
        <w:numPr>
          <w:ilvl w:val="0"/>
          <w:numId w:val="3"/>
        </w:numPr>
        <w:pBdr>
          <w:left w:val="nil"/>
        </w:pBdr>
        <w:spacing w:line="360" w:lineRule="auto"/>
        <w:ind w:hanging="424"/>
        <w:rPr>
          <w:rFonts w:asciiTheme="minorHAnsi" w:hAnsiTheme="minorHAnsi" w:cstheme="minorHAnsi"/>
        </w:rPr>
      </w:pPr>
      <w:r w:rsidRPr="00D25CA1">
        <w:rPr>
          <w:rFonts w:asciiTheme="minorHAnsi" w:eastAsia="Calibri" w:hAnsiTheme="minorHAnsi" w:cstheme="minorHAnsi"/>
          <w:sz w:val="28"/>
          <w:szCs w:val="28"/>
        </w:rPr>
        <w:t xml:space="preserve">Mô tả sự khác biệt giữa </w:t>
      </w:r>
      <w:r w:rsidR="00FE58FF">
        <w:rPr>
          <w:rFonts w:asciiTheme="minorHAnsi" w:eastAsia="Calibri" w:hAnsiTheme="minorHAnsi" w:cstheme="minorHAnsi"/>
          <w:sz w:val="28"/>
          <w:szCs w:val="28"/>
        </w:rPr>
        <w:t>cách</w:t>
      </w:r>
      <w:r w:rsidRPr="00D25CA1">
        <w:rPr>
          <w:rFonts w:asciiTheme="minorHAnsi" w:eastAsia="Calibri" w:hAnsiTheme="minorHAnsi" w:cstheme="minorHAnsi"/>
          <w:sz w:val="28"/>
          <w:szCs w:val="28"/>
        </w:rPr>
        <w:t xml:space="preserve"> </w:t>
      </w:r>
      <w:r w:rsidR="00FE58FF">
        <w:rPr>
          <w:rFonts w:asciiTheme="minorHAnsi" w:eastAsia="Calibri" w:hAnsiTheme="minorHAnsi" w:cstheme="minorHAnsi"/>
          <w:sz w:val="28"/>
          <w:szCs w:val="28"/>
        </w:rPr>
        <w:t>k</w:t>
      </w:r>
      <w:r w:rsidRPr="00D25CA1">
        <w:rPr>
          <w:rFonts w:asciiTheme="minorHAnsi" w:eastAsia="Calibri" w:hAnsiTheme="minorHAnsi" w:cstheme="minorHAnsi"/>
          <w:sz w:val="28"/>
          <w:szCs w:val="28"/>
        </w:rPr>
        <w:t>iểm tra</w:t>
      </w:r>
      <w:r w:rsidR="00FE58FF">
        <w:rPr>
          <w:rFonts w:asciiTheme="minorHAnsi" w:eastAsia="Calibri" w:hAnsiTheme="minorHAnsi" w:cstheme="minorHAnsi"/>
          <w:sz w:val="28"/>
          <w:szCs w:val="28"/>
        </w:rPr>
        <w:t xml:space="preserve"> theo tham chiếu</w:t>
      </w:r>
      <w:r w:rsidRPr="00D25CA1">
        <w:rPr>
          <w:rFonts w:asciiTheme="minorHAnsi" w:eastAsia="Calibri" w:hAnsiTheme="minorHAnsi" w:cstheme="minorHAnsi"/>
          <w:sz w:val="28"/>
          <w:szCs w:val="28"/>
        </w:rPr>
        <w:t xml:space="preserve"> chuẩn và tham chiếu tiêu </w:t>
      </w:r>
      <w:r w:rsidR="00FE58FF">
        <w:rPr>
          <w:rFonts w:asciiTheme="minorHAnsi" w:eastAsia="Calibri" w:hAnsiTheme="minorHAnsi" w:cstheme="minorHAnsi"/>
          <w:sz w:val="28"/>
          <w:szCs w:val="28"/>
        </w:rPr>
        <w:t xml:space="preserve">chí, </w:t>
      </w:r>
      <w:r w:rsidRPr="00D25CA1">
        <w:rPr>
          <w:rFonts w:asciiTheme="minorHAnsi" w:eastAsia="Calibri" w:hAnsiTheme="minorHAnsi" w:cstheme="minorHAnsi"/>
          <w:sz w:val="28"/>
          <w:szCs w:val="28"/>
        </w:rPr>
        <w:t xml:space="preserve"> cung cấp mục đích của từng loại Kiểm tra.</w:t>
      </w:r>
    </w:p>
    <w:p w:rsidR="00DB74C5" w:rsidRPr="00D25CA1" w:rsidRDefault="00D25CA1">
      <w:pPr>
        <w:numPr>
          <w:ilvl w:val="0"/>
          <w:numId w:val="3"/>
        </w:numPr>
        <w:pBdr>
          <w:left w:val="nil"/>
        </w:pBdr>
        <w:spacing w:line="360" w:lineRule="auto"/>
        <w:ind w:hanging="424"/>
        <w:rPr>
          <w:rFonts w:asciiTheme="minorHAnsi" w:hAnsiTheme="minorHAnsi" w:cstheme="minorHAnsi"/>
        </w:rPr>
      </w:pPr>
      <w:r w:rsidRPr="00D25CA1">
        <w:rPr>
          <w:rFonts w:asciiTheme="minorHAnsi" w:eastAsia="Calibri" w:hAnsiTheme="minorHAnsi" w:cstheme="minorHAnsi"/>
          <w:sz w:val="28"/>
          <w:szCs w:val="28"/>
        </w:rPr>
        <w:lastRenderedPageBreak/>
        <w:t>Mô tả sự khác biệt giữa các</w:t>
      </w:r>
      <w:r w:rsidR="00FE58FF">
        <w:rPr>
          <w:rFonts w:asciiTheme="minorHAnsi" w:eastAsia="Calibri" w:hAnsiTheme="minorHAnsi" w:cstheme="minorHAnsi"/>
          <w:sz w:val="28"/>
          <w:szCs w:val="28"/>
        </w:rPr>
        <w:t xml:space="preserve"> loại </w:t>
      </w:r>
      <w:r w:rsidRPr="00D25CA1">
        <w:rPr>
          <w:rFonts w:asciiTheme="minorHAnsi" w:eastAsia="Calibri" w:hAnsiTheme="minorHAnsi" w:cstheme="minorHAnsi"/>
          <w:sz w:val="28"/>
          <w:szCs w:val="28"/>
        </w:rPr>
        <w:t xml:space="preserve"> </w:t>
      </w:r>
      <w:r w:rsidR="00FE58FF">
        <w:rPr>
          <w:rFonts w:asciiTheme="minorHAnsi" w:eastAsia="Calibri" w:hAnsiTheme="minorHAnsi" w:cstheme="minorHAnsi"/>
          <w:sz w:val="28"/>
          <w:szCs w:val="28"/>
        </w:rPr>
        <w:t>k</w:t>
      </w:r>
      <w:r w:rsidRPr="00D25CA1">
        <w:rPr>
          <w:rFonts w:asciiTheme="minorHAnsi" w:eastAsia="Calibri" w:hAnsiTheme="minorHAnsi" w:cstheme="minorHAnsi"/>
          <w:sz w:val="28"/>
          <w:szCs w:val="28"/>
        </w:rPr>
        <w:t xml:space="preserve">iểm tra dựa trên hiệu suất </w:t>
      </w:r>
      <w:r w:rsidR="00FE58FF">
        <w:rPr>
          <w:rFonts w:asciiTheme="minorHAnsi" w:eastAsia="Calibri" w:hAnsiTheme="minorHAnsi" w:cstheme="minorHAnsi"/>
          <w:sz w:val="28"/>
          <w:szCs w:val="28"/>
        </w:rPr>
        <w:t xml:space="preserve"> thực hiện hoạt động </w:t>
      </w:r>
      <w:r w:rsidRPr="00D25CA1">
        <w:rPr>
          <w:rFonts w:asciiTheme="minorHAnsi" w:eastAsia="Calibri" w:hAnsiTheme="minorHAnsi" w:cstheme="minorHAnsi"/>
          <w:sz w:val="28"/>
          <w:szCs w:val="28"/>
        </w:rPr>
        <w:t>và dựa trên quan sát</w:t>
      </w:r>
      <w:r w:rsidR="00FE58FF">
        <w:rPr>
          <w:rFonts w:asciiTheme="minorHAnsi" w:eastAsia="Calibri" w:hAnsiTheme="minorHAnsi" w:cstheme="minorHAnsi"/>
          <w:sz w:val="28"/>
          <w:szCs w:val="28"/>
        </w:rPr>
        <w:t xml:space="preserve"> khi trẻ đang thực hiện hoạt động</w:t>
      </w:r>
      <w:r w:rsidRPr="00D25CA1">
        <w:rPr>
          <w:rFonts w:asciiTheme="minorHAnsi" w:eastAsia="Calibri" w:hAnsiTheme="minorHAnsi" w:cstheme="minorHAnsi"/>
          <w:sz w:val="28"/>
          <w:szCs w:val="28"/>
        </w:rPr>
        <w:t>.</w:t>
      </w:r>
    </w:p>
    <w:p w:rsidR="00DB74C5" w:rsidRPr="00D25CA1" w:rsidRDefault="00D25CA1">
      <w:pPr>
        <w:numPr>
          <w:ilvl w:val="0"/>
          <w:numId w:val="3"/>
        </w:numPr>
        <w:pBdr>
          <w:left w:val="nil"/>
        </w:pBdr>
        <w:spacing w:line="360" w:lineRule="auto"/>
        <w:ind w:hanging="424"/>
        <w:rPr>
          <w:rFonts w:asciiTheme="minorHAnsi" w:hAnsiTheme="minorHAnsi" w:cstheme="minorHAnsi"/>
        </w:rPr>
      </w:pPr>
      <w:r w:rsidRPr="00D25CA1">
        <w:rPr>
          <w:rFonts w:asciiTheme="minorHAnsi" w:eastAsia="Calibri" w:hAnsiTheme="minorHAnsi" w:cstheme="minorHAnsi"/>
          <w:sz w:val="28"/>
          <w:szCs w:val="28"/>
        </w:rPr>
        <w:t xml:space="preserve">Giải thích </w:t>
      </w:r>
      <w:r w:rsidR="00FE58FF">
        <w:rPr>
          <w:rFonts w:asciiTheme="minorHAnsi" w:eastAsia="Calibri" w:hAnsiTheme="minorHAnsi" w:cstheme="minorHAnsi"/>
          <w:sz w:val="28"/>
          <w:szCs w:val="28"/>
        </w:rPr>
        <w:t xml:space="preserve">những </w:t>
      </w:r>
      <w:r w:rsidRPr="00D25CA1">
        <w:rPr>
          <w:rFonts w:asciiTheme="minorHAnsi" w:eastAsia="Calibri" w:hAnsiTheme="minorHAnsi" w:cstheme="minorHAnsi"/>
          <w:sz w:val="28"/>
          <w:szCs w:val="28"/>
        </w:rPr>
        <w:t xml:space="preserve"> số liệu thống kê mô tả được sử dụng trong các </w:t>
      </w:r>
      <w:r w:rsidR="00FE58FF">
        <w:rPr>
          <w:rFonts w:asciiTheme="minorHAnsi" w:eastAsia="Calibri" w:hAnsiTheme="minorHAnsi" w:cstheme="minorHAnsi"/>
          <w:sz w:val="28"/>
          <w:szCs w:val="28"/>
        </w:rPr>
        <w:t>k</w:t>
      </w:r>
      <w:r w:rsidRPr="00D25CA1">
        <w:rPr>
          <w:rFonts w:asciiTheme="minorHAnsi" w:eastAsia="Calibri" w:hAnsiTheme="minorHAnsi" w:cstheme="minorHAnsi"/>
          <w:sz w:val="28"/>
          <w:szCs w:val="28"/>
        </w:rPr>
        <w:t>i</w:t>
      </w:r>
      <w:r w:rsidR="007579B4">
        <w:rPr>
          <w:rFonts w:asciiTheme="minorHAnsi" w:eastAsia="Calibri" w:hAnsiTheme="minorHAnsi" w:cstheme="minorHAnsi"/>
          <w:sz w:val="28"/>
          <w:szCs w:val="28"/>
        </w:rPr>
        <w:t>ể</w:t>
      </w:r>
      <w:r w:rsidRPr="00D25CA1">
        <w:rPr>
          <w:rFonts w:asciiTheme="minorHAnsi" w:eastAsia="Calibri" w:hAnsiTheme="minorHAnsi" w:cstheme="minorHAnsi"/>
          <w:sz w:val="28"/>
          <w:szCs w:val="28"/>
        </w:rPr>
        <w:t>m tra nhi khoa tiêu chuẩn hóa.</w:t>
      </w:r>
    </w:p>
    <w:p w:rsidR="00DB74C5" w:rsidRPr="00D25CA1" w:rsidRDefault="00D25CA1">
      <w:pPr>
        <w:numPr>
          <w:ilvl w:val="0"/>
          <w:numId w:val="3"/>
        </w:numPr>
        <w:pBdr>
          <w:left w:val="nil"/>
        </w:pBdr>
        <w:spacing w:line="360" w:lineRule="auto"/>
        <w:ind w:hanging="424"/>
        <w:rPr>
          <w:rFonts w:asciiTheme="minorHAnsi" w:hAnsiTheme="minorHAnsi" w:cstheme="minorHAnsi"/>
        </w:rPr>
      </w:pPr>
      <w:r w:rsidRPr="00D25CA1">
        <w:rPr>
          <w:rFonts w:asciiTheme="minorHAnsi" w:eastAsia="Calibri" w:hAnsiTheme="minorHAnsi" w:cstheme="minorHAnsi"/>
          <w:sz w:val="28"/>
          <w:szCs w:val="28"/>
        </w:rPr>
        <w:t>Thảo luận về các loại điểm chuẩn được sử dụng trong các bài kiểm tra nhi khoa tiêu chuẩn hóa.</w:t>
      </w:r>
    </w:p>
    <w:p w:rsidR="00DB74C5" w:rsidRPr="00D25CA1" w:rsidRDefault="00D25CA1">
      <w:pPr>
        <w:numPr>
          <w:ilvl w:val="0"/>
          <w:numId w:val="3"/>
        </w:numPr>
        <w:pBdr>
          <w:left w:val="nil"/>
        </w:pBdr>
        <w:spacing w:line="360" w:lineRule="auto"/>
        <w:ind w:hanging="424"/>
        <w:rPr>
          <w:rFonts w:asciiTheme="minorHAnsi" w:hAnsiTheme="minorHAnsi" w:cstheme="minorHAnsi"/>
        </w:rPr>
      </w:pPr>
      <w:r w:rsidRPr="00D25CA1">
        <w:rPr>
          <w:rFonts w:asciiTheme="minorHAnsi" w:eastAsia="Calibri" w:hAnsiTheme="minorHAnsi" w:cstheme="minorHAnsi"/>
          <w:sz w:val="28"/>
          <w:szCs w:val="28"/>
        </w:rPr>
        <w:t xml:space="preserve">Giải thích các khái niệm về độ tin cậy và </w:t>
      </w:r>
      <w:r w:rsidR="00FE58FF">
        <w:rPr>
          <w:rFonts w:asciiTheme="minorHAnsi" w:eastAsia="Calibri" w:hAnsiTheme="minorHAnsi" w:cstheme="minorHAnsi"/>
          <w:sz w:val="28"/>
          <w:szCs w:val="28"/>
        </w:rPr>
        <w:t>tính giá trị</w:t>
      </w:r>
      <w:r w:rsidRPr="00D25CA1">
        <w:rPr>
          <w:rFonts w:asciiTheme="minorHAnsi" w:eastAsia="Calibri" w:hAnsiTheme="minorHAnsi" w:cstheme="minorHAnsi"/>
          <w:sz w:val="28"/>
          <w:szCs w:val="28"/>
        </w:rPr>
        <w:t>.</w:t>
      </w:r>
    </w:p>
    <w:p w:rsidR="00DB74C5" w:rsidRPr="00D25CA1" w:rsidRDefault="00D25CA1">
      <w:pPr>
        <w:numPr>
          <w:ilvl w:val="0"/>
          <w:numId w:val="3"/>
        </w:numPr>
        <w:pBdr>
          <w:left w:val="nil"/>
        </w:pBdr>
        <w:spacing w:line="360" w:lineRule="auto"/>
        <w:ind w:hanging="424"/>
        <w:rPr>
          <w:rFonts w:asciiTheme="minorHAnsi" w:hAnsiTheme="minorHAnsi" w:cstheme="minorHAnsi"/>
        </w:rPr>
      </w:pPr>
      <w:r w:rsidRPr="00D25CA1">
        <w:rPr>
          <w:rFonts w:asciiTheme="minorHAnsi" w:eastAsia="Calibri" w:hAnsiTheme="minorHAnsi" w:cstheme="minorHAnsi"/>
          <w:sz w:val="28"/>
          <w:szCs w:val="28"/>
        </w:rPr>
        <w:t>Thảo luận về tầm quan trọng của kiểm tra</w:t>
      </w:r>
      <w:r w:rsidR="00FE58FF">
        <w:rPr>
          <w:rFonts w:asciiTheme="minorHAnsi" w:eastAsia="Calibri" w:hAnsiTheme="minorHAnsi" w:cstheme="minorHAnsi"/>
          <w:sz w:val="28"/>
          <w:szCs w:val="28"/>
        </w:rPr>
        <w:t xml:space="preserve"> tính giá trị</w:t>
      </w:r>
      <w:r w:rsidRPr="00D25CA1">
        <w:rPr>
          <w:rFonts w:asciiTheme="minorHAnsi" w:eastAsia="Calibri" w:hAnsiTheme="minorHAnsi" w:cstheme="minorHAnsi"/>
          <w:sz w:val="28"/>
          <w:szCs w:val="28"/>
        </w:rPr>
        <w:t>.</w:t>
      </w:r>
    </w:p>
    <w:p w:rsidR="00DB74C5" w:rsidRPr="00D25CA1" w:rsidRDefault="00D25CA1">
      <w:pPr>
        <w:numPr>
          <w:ilvl w:val="0"/>
          <w:numId w:val="3"/>
        </w:numPr>
        <w:pBdr>
          <w:left w:val="nil"/>
        </w:pBdr>
        <w:spacing w:line="360" w:lineRule="auto"/>
        <w:ind w:hanging="424"/>
        <w:rPr>
          <w:rFonts w:asciiTheme="minorHAnsi" w:hAnsiTheme="minorHAnsi" w:cstheme="minorHAnsi"/>
        </w:rPr>
      </w:pPr>
      <w:r w:rsidRPr="00D25CA1">
        <w:rPr>
          <w:rFonts w:asciiTheme="minorHAnsi" w:eastAsia="Calibri" w:hAnsiTheme="minorHAnsi" w:cstheme="minorHAnsi"/>
          <w:sz w:val="28"/>
          <w:szCs w:val="28"/>
        </w:rPr>
        <w:t xml:space="preserve">Mô tả các thủ tục cần thiết để trở thành người </w:t>
      </w:r>
      <w:r w:rsidR="00FE58FF">
        <w:rPr>
          <w:rFonts w:asciiTheme="minorHAnsi" w:eastAsia="Calibri" w:hAnsiTheme="minorHAnsi" w:cstheme="minorHAnsi"/>
          <w:sz w:val="28"/>
          <w:szCs w:val="28"/>
        </w:rPr>
        <w:t xml:space="preserve">sử </w:t>
      </w:r>
      <w:r w:rsidRPr="00D25CA1">
        <w:rPr>
          <w:rFonts w:asciiTheme="minorHAnsi" w:eastAsia="Calibri" w:hAnsiTheme="minorHAnsi" w:cstheme="minorHAnsi"/>
          <w:sz w:val="28"/>
          <w:szCs w:val="28"/>
        </w:rPr>
        <w:t xml:space="preserve"> </w:t>
      </w:r>
      <w:r w:rsidR="00FE58FF">
        <w:rPr>
          <w:rFonts w:asciiTheme="minorHAnsi" w:eastAsia="Calibri" w:hAnsiTheme="minorHAnsi" w:cstheme="minorHAnsi"/>
          <w:sz w:val="28"/>
          <w:szCs w:val="28"/>
        </w:rPr>
        <w:t xml:space="preserve">dụng </w:t>
      </w:r>
      <w:r w:rsidRPr="00D25CA1">
        <w:rPr>
          <w:rFonts w:asciiTheme="minorHAnsi" w:eastAsia="Calibri" w:hAnsiTheme="minorHAnsi" w:cstheme="minorHAnsi"/>
          <w:sz w:val="28"/>
          <w:szCs w:val="28"/>
        </w:rPr>
        <w:t xml:space="preserve">các </w:t>
      </w:r>
      <w:r w:rsidR="00FE58FF">
        <w:rPr>
          <w:rFonts w:asciiTheme="minorHAnsi" w:eastAsia="Calibri" w:hAnsiTheme="minorHAnsi" w:cstheme="minorHAnsi"/>
          <w:sz w:val="28"/>
          <w:szCs w:val="28"/>
        </w:rPr>
        <w:t xml:space="preserve">công cụ </w:t>
      </w:r>
      <w:r w:rsidRPr="00D25CA1">
        <w:rPr>
          <w:rFonts w:asciiTheme="minorHAnsi" w:eastAsia="Calibri" w:hAnsiTheme="minorHAnsi" w:cstheme="minorHAnsi"/>
          <w:sz w:val="28"/>
          <w:szCs w:val="28"/>
        </w:rPr>
        <w:t xml:space="preserve"> kiểm tra tiêu chuẩn hóa</w:t>
      </w:r>
      <w:r w:rsidR="00FE58FF">
        <w:rPr>
          <w:rFonts w:asciiTheme="minorHAnsi" w:eastAsia="Calibri" w:hAnsiTheme="minorHAnsi" w:cstheme="minorHAnsi"/>
          <w:sz w:val="28"/>
          <w:szCs w:val="28"/>
        </w:rPr>
        <w:t xml:space="preserve"> có khả năng</w:t>
      </w:r>
      <w:r w:rsidRPr="00D25CA1">
        <w:rPr>
          <w:rFonts w:asciiTheme="minorHAnsi" w:eastAsia="Calibri" w:hAnsiTheme="minorHAnsi" w:cstheme="minorHAnsi"/>
          <w:sz w:val="28"/>
          <w:szCs w:val="28"/>
        </w:rPr>
        <w:t>.</w:t>
      </w:r>
    </w:p>
    <w:p w:rsidR="00DB74C5" w:rsidRPr="00D25CA1" w:rsidRDefault="00D25CA1">
      <w:pPr>
        <w:numPr>
          <w:ilvl w:val="0"/>
          <w:numId w:val="3"/>
        </w:numPr>
        <w:pBdr>
          <w:left w:val="nil"/>
        </w:pBdr>
        <w:spacing w:line="360" w:lineRule="auto"/>
        <w:ind w:hanging="424"/>
        <w:rPr>
          <w:rFonts w:asciiTheme="minorHAnsi" w:hAnsiTheme="minorHAnsi" w:cstheme="minorHAnsi"/>
        </w:rPr>
      </w:pPr>
      <w:r w:rsidRPr="00D25CA1">
        <w:rPr>
          <w:rFonts w:asciiTheme="minorHAnsi" w:eastAsia="Calibri" w:hAnsiTheme="minorHAnsi" w:cstheme="minorHAnsi"/>
          <w:sz w:val="28"/>
          <w:szCs w:val="28"/>
        </w:rPr>
        <w:t xml:space="preserve">Hiểu những cân nhắc </w:t>
      </w:r>
      <w:r w:rsidR="00FE58FF">
        <w:rPr>
          <w:rFonts w:asciiTheme="minorHAnsi" w:eastAsia="Calibri" w:hAnsiTheme="minorHAnsi" w:cstheme="minorHAnsi"/>
          <w:sz w:val="28"/>
          <w:szCs w:val="28"/>
        </w:rPr>
        <w:t xml:space="preserve">về </w:t>
      </w:r>
      <w:r w:rsidRPr="00D25CA1">
        <w:rPr>
          <w:rFonts w:asciiTheme="minorHAnsi" w:eastAsia="Calibri" w:hAnsiTheme="minorHAnsi" w:cstheme="minorHAnsi"/>
          <w:sz w:val="28"/>
          <w:szCs w:val="28"/>
        </w:rPr>
        <w:t xml:space="preserve">đạo đức liên quan đến việc sử dụng các </w:t>
      </w:r>
      <w:r w:rsidR="00FE58FF">
        <w:rPr>
          <w:rFonts w:asciiTheme="minorHAnsi" w:eastAsia="Calibri" w:hAnsiTheme="minorHAnsi" w:cstheme="minorHAnsi"/>
          <w:sz w:val="28"/>
          <w:szCs w:val="28"/>
        </w:rPr>
        <w:t>công cụ</w:t>
      </w:r>
      <w:r w:rsidRPr="00D25CA1">
        <w:rPr>
          <w:rFonts w:asciiTheme="minorHAnsi" w:eastAsia="Calibri" w:hAnsiTheme="minorHAnsi" w:cstheme="minorHAnsi"/>
          <w:sz w:val="28"/>
          <w:szCs w:val="28"/>
        </w:rPr>
        <w:t xml:space="preserve"> kiểm tra tiêu chuẩn hóa.</w:t>
      </w:r>
    </w:p>
    <w:p w:rsidR="00DB74C5" w:rsidRPr="00D25CA1" w:rsidRDefault="00D25CA1">
      <w:pPr>
        <w:numPr>
          <w:ilvl w:val="0"/>
          <w:numId w:val="3"/>
        </w:numPr>
        <w:spacing w:line="360" w:lineRule="auto"/>
        <w:rPr>
          <w:rFonts w:asciiTheme="minorHAnsi" w:hAnsiTheme="minorHAnsi" w:cstheme="minorHAnsi"/>
        </w:rPr>
      </w:pPr>
      <w:r w:rsidRPr="00D25CA1">
        <w:rPr>
          <w:rFonts w:asciiTheme="minorHAnsi" w:eastAsia="Calibri" w:hAnsiTheme="minorHAnsi" w:cstheme="minorHAnsi"/>
          <w:sz w:val="28"/>
          <w:szCs w:val="28"/>
        </w:rPr>
        <w:t>Chứng minh kiến ​​thức về các ứng dụng</w:t>
      </w:r>
      <w:r w:rsidR="00FE58FF">
        <w:rPr>
          <w:rFonts w:asciiTheme="minorHAnsi" w:eastAsia="Calibri" w:hAnsiTheme="minorHAnsi" w:cstheme="minorHAnsi"/>
          <w:sz w:val="28"/>
          <w:szCs w:val="28"/>
        </w:rPr>
        <w:t xml:space="preserve"> của </w:t>
      </w:r>
      <w:r w:rsidRPr="00D25CA1">
        <w:rPr>
          <w:rFonts w:asciiTheme="minorHAnsi" w:eastAsia="Calibri" w:hAnsiTheme="minorHAnsi" w:cstheme="minorHAnsi"/>
          <w:sz w:val="28"/>
          <w:szCs w:val="28"/>
        </w:rPr>
        <w:t xml:space="preserve"> </w:t>
      </w:r>
      <w:r w:rsidR="00FE58FF">
        <w:rPr>
          <w:rFonts w:asciiTheme="minorHAnsi" w:eastAsia="Calibri" w:hAnsiTheme="minorHAnsi" w:cstheme="minorHAnsi"/>
          <w:sz w:val="28"/>
          <w:szCs w:val="28"/>
        </w:rPr>
        <w:t>k</w:t>
      </w:r>
      <w:r w:rsidRPr="00D25CA1">
        <w:rPr>
          <w:rFonts w:asciiTheme="minorHAnsi" w:eastAsia="Calibri" w:hAnsiTheme="minorHAnsi" w:cstheme="minorHAnsi"/>
          <w:sz w:val="28"/>
          <w:szCs w:val="28"/>
        </w:rPr>
        <w:t xml:space="preserve">iểm tra được chuẩn hóa </w:t>
      </w:r>
      <w:r w:rsidR="00FE58FF">
        <w:rPr>
          <w:rFonts w:asciiTheme="minorHAnsi" w:eastAsia="Calibri" w:hAnsiTheme="minorHAnsi" w:cstheme="minorHAnsi"/>
          <w:sz w:val="28"/>
          <w:szCs w:val="28"/>
        </w:rPr>
        <w:t xml:space="preserve">đối với </w:t>
      </w:r>
      <w:r w:rsidRPr="00D25CA1">
        <w:rPr>
          <w:rFonts w:asciiTheme="minorHAnsi" w:eastAsia="Calibri" w:hAnsiTheme="minorHAnsi" w:cstheme="minorHAnsi"/>
          <w:sz w:val="28"/>
          <w:szCs w:val="28"/>
        </w:rPr>
        <w:t xml:space="preserve"> các thông tin được tìm thấy trong một nghiên cứu </w:t>
      </w:r>
      <w:r w:rsidR="00FE58FF">
        <w:rPr>
          <w:rFonts w:asciiTheme="minorHAnsi" w:eastAsia="Calibri" w:hAnsiTheme="minorHAnsi" w:cstheme="minorHAnsi"/>
          <w:sz w:val="28"/>
          <w:szCs w:val="28"/>
        </w:rPr>
        <w:t>cụ thể</w:t>
      </w:r>
      <w:r w:rsidRPr="00D25CA1">
        <w:rPr>
          <w:rFonts w:asciiTheme="minorHAnsi" w:eastAsia="Calibri" w:hAnsiTheme="minorHAnsi" w:cstheme="minorHAnsi"/>
          <w:sz w:val="28"/>
          <w:szCs w:val="28"/>
        </w:rPr>
        <w:t>.</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w:t>
      </w:r>
    </w:p>
    <w:p w:rsidR="00DB74C5" w:rsidRDefault="00D25CA1">
      <w:pPr>
        <w:spacing w:line="360" w:lineRule="auto"/>
        <w:rPr>
          <w:rFonts w:asciiTheme="minorHAnsi" w:eastAsia="Calibri" w:hAnsiTheme="minorHAnsi" w:cstheme="minorHAnsi"/>
          <w:sz w:val="28"/>
          <w:szCs w:val="28"/>
        </w:rPr>
      </w:pPr>
      <w:r w:rsidRPr="00D25CA1">
        <w:rPr>
          <w:rFonts w:asciiTheme="minorHAnsi" w:eastAsia="Calibri" w:hAnsiTheme="minorHAnsi" w:cstheme="minorHAnsi"/>
          <w:sz w:val="28"/>
          <w:szCs w:val="28"/>
        </w:rPr>
        <w:t>Ki</w:t>
      </w:r>
      <w:r w:rsidR="007579B4">
        <w:rPr>
          <w:rFonts w:asciiTheme="minorHAnsi" w:eastAsia="Calibri" w:hAnsiTheme="minorHAnsi" w:cstheme="minorHAnsi"/>
          <w:sz w:val="28"/>
          <w:szCs w:val="28"/>
        </w:rPr>
        <w:t>ể</w:t>
      </w:r>
      <w:r w:rsidRPr="00D25CA1">
        <w:rPr>
          <w:rFonts w:asciiTheme="minorHAnsi" w:eastAsia="Calibri" w:hAnsiTheme="minorHAnsi" w:cstheme="minorHAnsi"/>
          <w:sz w:val="28"/>
          <w:szCs w:val="28"/>
        </w:rPr>
        <w:t xml:space="preserve">m tra tiêu chuẩn hóa là gì và tại sao chúng lại quan trọng đối với các nhà hoạt động trị liệu? Một bài kiểm tra đã được chuẩn hóa có các thủ tục thống nhất để quản lý </w:t>
      </w:r>
      <w:r w:rsidR="00FE58FF">
        <w:rPr>
          <w:rFonts w:asciiTheme="minorHAnsi" w:eastAsia="Calibri" w:hAnsiTheme="minorHAnsi" w:cstheme="minorHAnsi"/>
          <w:sz w:val="28"/>
          <w:szCs w:val="28"/>
        </w:rPr>
        <w:t xml:space="preserve">việc thực hiện </w:t>
      </w:r>
      <w:r w:rsidRPr="00D25CA1">
        <w:rPr>
          <w:rFonts w:asciiTheme="minorHAnsi" w:eastAsia="Calibri" w:hAnsiTheme="minorHAnsi" w:cstheme="minorHAnsi"/>
          <w:sz w:val="28"/>
          <w:szCs w:val="28"/>
        </w:rPr>
        <w:t xml:space="preserve">và </w:t>
      </w:r>
      <w:r w:rsidR="00FE58FF">
        <w:rPr>
          <w:rFonts w:asciiTheme="minorHAnsi" w:eastAsia="Calibri" w:hAnsiTheme="minorHAnsi" w:cstheme="minorHAnsi"/>
          <w:sz w:val="28"/>
          <w:szCs w:val="28"/>
        </w:rPr>
        <w:t>tính</w:t>
      </w:r>
      <w:r w:rsidRPr="00D25CA1">
        <w:rPr>
          <w:rFonts w:asciiTheme="minorHAnsi" w:eastAsia="Calibri" w:hAnsiTheme="minorHAnsi" w:cstheme="minorHAnsi"/>
          <w:sz w:val="28"/>
          <w:szCs w:val="28"/>
        </w:rPr>
        <w:t xml:space="preserve"> điểm. </w:t>
      </w:r>
      <w:r w:rsidRPr="00D25CA1">
        <w:rPr>
          <w:rFonts w:asciiTheme="minorHAnsi" w:hAnsiTheme="minorHAnsi" w:cstheme="minorHAnsi"/>
          <w:sz w:val="28"/>
          <w:szCs w:val="28"/>
        </w:rPr>
        <w:t xml:space="preserve">Điều này có nghĩa là các </w:t>
      </w:r>
      <w:r w:rsidR="00FE58FF">
        <w:rPr>
          <w:rFonts w:asciiTheme="minorHAnsi" w:hAnsiTheme="minorHAnsi" w:cstheme="minorHAnsi"/>
          <w:sz w:val="28"/>
          <w:szCs w:val="28"/>
        </w:rPr>
        <w:t>chuyên viên kiểm tra</w:t>
      </w:r>
      <w:r w:rsidRPr="00D25CA1">
        <w:rPr>
          <w:rFonts w:asciiTheme="minorHAnsi" w:hAnsiTheme="minorHAnsi" w:cstheme="minorHAnsi"/>
          <w:sz w:val="28"/>
          <w:szCs w:val="28"/>
        </w:rPr>
        <w:t xml:space="preserve"> phải sử dụng cùng một hướng dẫn, vật liệu và các thủ tục mỗi khi họ </w:t>
      </w:r>
      <w:r w:rsidR="00F11693">
        <w:rPr>
          <w:rFonts w:asciiTheme="minorHAnsi" w:hAnsiTheme="minorHAnsi" w:cstheme="minorHAnsi"/>
          <w:sz w:val="28"/>
          <w:szCs w:val="28"/>
        </w:rPr>
        <w:t>thực hiện quá trình k</w:t>
      </w:r>
      <w:r w:rsidRPr="00D25CA1">
        <w:rPr>
          <w:rFonts w:asciiTheme="minorHAnsi" w:hAnsiTheme="minorHAnsi" w:cstheme="minorHAnsi"/>
          <w:sz w:val="28"/>
          <w:szCs w:val="28"/>
        </w:rPr>
        <w:t xml:space="preserve">iểm tra, họ phải ghi điểm </w:t>
      </w:r>
      <w:r w:rsidR="00F11693">
        <w:rPr>
          <w:rFonts w:asciiTheme="minorHAnsi" w:hAnsiTheme="minorHAnsi" w:cstheme="minorHAnsi"/>
          <w:sz w:val="28"/>
          <w:szCs w:val="28"/>
        </w:rPr>
        <w:t>của kết quả k</w:t>
      </w:r>
      <w:r w:rsidRPr="00D25CA1">
        <w:rPr>
          <w:rFonts w:asciiTheme="minorHAnsi" w:hAnsiTheme="minorHAnsi" w:cstheme="minorHAnsi"/>
          <w:sz w:val="28"/>
          <w:szCs w:val="28"/>
        </w:rPr>
        <w:t>iểm tra bằng cách sử dụng các tiêu chí được chỉ định trong hướng dẫn kiểm tra.</w:t>
      </w:r>
      <w:r w:rsidR="00F11693">
        <w:rPr>
          <w:rFonts w:asciiTheme="minorHAnsi" w:hAnsiTheme="minorHAnsi" w:cstheme="minorHAnsi"/>
          <w:sz w:val="28"/>
          <w:szCs w:val="28"/>
        </w:rPr>
        <w:t xml:space="preserve"> </w:t>
      </w:r>
      <w:r w:rsidRPr="00D25CA1">
        <w:rPr>
          <w:rFonts w:asciiTheme="minorHAnsi" w:hAnsiTheme="minorHAnsi" w:cstheme="minorHAnsi"/>
          <w:sz w:val="28"/>
          <w:szCs w:val="28"/>
        </w:rPr>
        <w:t xml:space="preserve">Một số </w:t>
      </w:r>
      <w:r w:rsidR="00F11693">
        <w:rPr>
          <w:rFonts w:asciiTheme="minorHAnsi" w:hAnsiTheme="minorHAnsi" w:cstheme="minorHAnsi"/>
          <w:sz w:val="28"/>
          <w:szCs w:val="28"/>
        </w:rPr>
        <w:t>k</w:t>
      </w:r>
      <w:r w:rsidRPr="00D25CA1">
        <w:rPr>
          <w:rFonts w:asciiTheme="minorHAnsi" w:hAnsiTheme="minorHAnsi" w:cstheme="minorHAnsi"/>
          <w:sz w:val="28"/>
          <w:szCs w:val="28"/>
        </w:rPr>
        <w:t xml:space="preserve">iểm tra tiêu chuẩn hóa được sử dụng phổ biến. Hầu hết các học sinh đã thực hiện các bài kiểm tra </w:t>
      </w:r>
      <w:r w:rsidR="00F11693" w:rsidRPr="00D25CA1">
        <w:rPr>
          <w:rFonts w:asciiTheme="minorHAnsi" w:hAnsiTheme="minorHAnsi" w:cstheme="minorHAnsi"/>
          <w:sz w:val="28"/>
          <w:szCs w:val="28"/>
        </w:rPr>
        <w:t>tiêu chuẩn hóa</w:t>
      </w:r>
      <w:r w:rsidR="00F11693">
        <w:rPr>
          <w:rFonts w:asciiTheme="minorHAnsi" w:hAnsiTheme="minorHAnsi" w:cstheme="minorHAnsi"/>
          <w:sz w:val="28"/>
          <w:szCs w:val="28"/>
        </w:rPr>
        <w:t xml:space="preserve"> để đánh giá mức độ </w:t>
      </w:r>
      <w:r w:rsidR="00F11693" w:rsidRPr="00D25CA1">
        <w:rPr>
          <w:rFonts w:asciiTheme="minorHAnsi" w:hAnsiTheme="minorHAnsi" w:cstheme="minorHAnsi"/>
          <w:sz w:val="28"/>
          <w:szCs w:val="28"/>
        </w:rPr>
        <w:t xml:space="preserve"> </w:t>
      </w:r>
      <w:r w:rsidR="00F11693">
        <w:rPr>
          <w:rFonts w:asciiTheme="minorHAnsi" w:hAnsiTheme="minorHAnsi" w:cstheme="minorHAnsi"/>
          <w:sz w:val="28"/>
          <w:szCs w:val="28"/>
        </w:rPr>
        <w:t>kết quả đạt được</w:t>
      </w:r>
      <w:r w:rsidR="007579B4">
        <w:rPr>
          <w:rFonts w:asciiTheme="minorHAnsi" w:hAnsiTheme="minorHAnsi" w:cstheme="minorHAnsi"/>
          <w:sz w:val="28"/>
          <w:szCs w:val="28"/>
        </w:rPr>
        <w:t xml:space="preserve">, </w:t>
      </w:r>
      <w:r w:rsidRPr="00D25CA1">
        <w:rPr>
          <w:rFonts w:asciiTheme="minorHAnsi" w:eastAsia="Calibri" w:hAnsiTheme="minorHAnsi" w:cstheme="minorHAnsi"/>
          <w:sz w:val="28"/>
          <w:szCs w:val="28"/>
        </w:rPr>
        <w:t xml:space="preserve">đánh </w:t>
      </w:r>
      <w:r w:rsidR="00F11693">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giá </w:t>
      </w:r>
      <w:r w:rsidR="00F11693">
        <w:rPr>
          <w:rFonts w:asciiTheme="minorHAnsi" w:eastAsia="Calibri" w:hAnsiTheme="minorHAnsi" w:cstheme="minorHAnsi"/>
          <w:sz w:val="28"/>
          <w:szCs w:val="28"/>
        </w:rPr>
        <w:t xml:space="preserve">kết quả </w:t>
      </w:r>
      <w:r w:rsidR="007579B4">
        <w:rPr>
          <w:rFonts w:asciiTheme="minorHAnsi" w:eastAsia="Calibri" w:hAnsiTheme="minorHAnsi" w:cstheme="minorHAnsi"/>
          <w:sz w:val="28"/>
          <w:szCs w:val="28"/>
        </w:rPr>
        <w:t xml:space="preserve">việc học tập của </w:t>
      </w:r>
      <w:r w:rsidR="00F11693">
        <w:rPr>
          <w:rFonts w:asciiTheme="minorHAnsi" w:eastAsia="Calibri" w:hAnsiTheme="minorHAnsi" w:cstheme="minorHAnsi"/>
          <w:sz w:val="28"/>
          <w:szCs w:val="28"/>
        </w:rPr>
        <w:t xml:space="preserve">các em </w:t>
      </w:r>
      <w:r w:rsidRPr="00D25CA1">
        <w:rPr>
          <w:rFonts w:asciiTheme="minorHAnsi" w:eastAsia="Calibri" w:hAnsiTheme="minorHAnsi" w:cstheme="minorHAnsi"/>
          <w:sz w:val="28"/>
          <w:szCs w:val="28"/>
        </w:rPr>
        <w:t xml:space="preserve"> </w:t>
      </w:r>
      <w:r w:rsidR="00F11693">
        <w:rPr>
          <w:rFonts w:asciiTheme="minorHAnsi" w:eastAsia="Calibri" w:hAnsiTheme="minorHAnsi" w:cstheme="minorHAnsi"/>
          <w:sz w:val="28"/>
          <w:szCs w:val="28"/>
        </w:rPr>
        <w:t xml:space="preserve">theo những </w:t>
      </w:r>
      <w:r w:rsidRPr="00D25CA1">
        <w:rPr>
          <w:rFonts w:asciiTheme="minorHAnsi" w:eastAsia="Calibri" w:hAnsiTheme="minorHAnsi" w:cstheme="minorHAnsi"/>
          <w:sz w:val="28"/>
          <w:szCs w:val="28"/>
        </w:rPr>
        <w:t xml:space="preserve">tài liệu </w:t>
      </w:r>
      <w:r w:rsidR="00F11693">
        <w:rPr>
          <w:rFonts w:asciiTheme="minorHAnsi" w:eastAsia="Calibri" w:hAnsiTheme="minorHAnsi" w:cstheme="minorHAnsi"/>
          <w:sz w:val="28"/>
          <w:szCs w:val="28"/>
        </w:rPr>
        <w:t xml:space="preserve">được yêu cầu theo trình độ </w:t>
      </w:r>
      <w:r w:rsidR="007579B4">
        <w:rPr>
          <w:rFonts w:asciiTheme="minorHAnsi" w:eastAsia="Calibri" w:hAnsiTheme="minorHAnsi" w:cstheme="minorHAnsi"/>
          <w:sz w:val="28"/>
          <w:szCs w:val="28"/>
        </w:rPr>
        <w:t xml:space="preserve">của </w:t>
      </w:r>
      <w:r w:rsidR="00F11693">
        <w:rPr>
          <w:rFonts w:asciiTheme="minorHAnsi" w:eastAsia="Calibri" w:hAnsiTheme="minorHAnsi" w:cstheme="minorHAnsi"/>
          <w:sz w:val="28"/>
          <w:szCs w:val="28"/>
        </w:rPr>
        <w:t xml:space="preserve">lớp các em đang theo học </w:t>
      </w:r>
      <w:r w:rsidRPr="00D25CA1">
        <w:rPr>
          <w:rFonts w:asciiTheme="minorHAnsi" w:eastAsia="Calibri" w:hAnsiTheme="minorHAnsi" w:cstheme="minorHAnsi"/>
          <w:sz w:val="28"/>
          <w:szCs w:val="28"/>
        </w:rPr>
        <w:t>.</w:t>
      </w:r>
      <w:r w:rsidR="00F11693">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Sinh viên đại học đã quen thuộc với </w:t>
      </w:r>
      <w:r w:rsidR="00654A55" w:rsidRPr="00654A55">
        <w:rPr>
          <w:rFonts w:asciiTheme="minorHAnsi" w:eastAsia="Calibri" w:hAnsiTheme="minorHAnsi" w:cstheme="minorHAnsi"/>
          <w:sz w:val="28"/>
          <w:szCs w:val="28"/>
        </w:rPr>
        <w:t xml:space="preserve">kiểm tra năng lực Scholastic </w:t>
      </w:r>
      <w:r w:rsidRPr="00D25CA1">
        <w:rPr>
          <w:rFonts w:asciiTheme="minorHAnsi" w:eastAsia="Calibri" w:hAnsiTheme="minorHAnsi" w:cstheme="minorHAnsi"/>
          <w:sz w:val="28"/>
          <w:szCs w:val="28"/>
        </w:rPr>
        <w:lastRenderedPageBreak/>
        <w:t xml:space="preserve">(Scholastic Aptitude Test </w:t>
      </w:r>
      <w:r w:rsidR="00654A55">
        <w:rPr>
          <w:rFonts w:asciiTheme="minorHAnsi" w:eastAsia="Calibri" w:hAnsiTheme="minorHAnsi" w:cstheme="minorHAnsi"/>
          <w:sz w:val="28"/>
          <w:szCs w:val="28"/>
        </w:rPr>
        <w:t>–</w:t>
      </w:r>
      <w:r w:rsidRPr="00D25CA1">
        <w:rPr>
          <w:rFonts w:asciiTheme="minorHAnsi" w:eastAsia="Calibri" w:hAnsiTheme="minorHAnsi" w:cstheme="minorHAnsi"/>
          <w:sz w:val="28"/>
          <w:szCs w:val="28"/>
        </w:rPr>
        <w:t>SAT</w:t>
      </w:r>
      <w:r w:rsidR="00654A55">
        <w:rPr>
          <w:rFonts w:asciiTheme="minorHAnsi" w:eastAsia="Calibri" w:hAnsiTheme="minorHAnsi" w:cstheme="minorHAnsi"/>
          <w:sz w:val="28"/>
          <w:szCs w:val="28"/>
        </w:rPr>
        <w:t>:</w:t>
      </w:r>
      <w:r w:rsidR="00654A55" w:rsidRPr="00654A55">
        <w:t xml:space="preserve"> </w:t>
      </w:r>
      <w:r w:rsidR="00654A55" w:rsidRPr="00654A55">
        <w:rPr>
          <w:rFonts w:asciiTheme="minorHAnsi" w:eastAsia="Calibri" w:hAnsiTheme="minorHAnsi" w:cstheme="minorHAnsi"/>
          <w:sz w:val="28"/>
          <w:szCs w:val="28"/>
        </w:rPr>
        <w:t>gồm một tập hợp các bài kiểm tra tuyển sinh cho các trường cao đẳng hoặc trường dạy nghề chuyên môn,  được chuẩn hóa do Hội đồng</w:t>
      </w:r>
      <w:r w:rsidR="007579B4">
        <w:rPr>
          <w:rFonts w:asciiTheme="minorHAnsi" w:eastAsia="Calibri" w:hAnsiTheme="minorHAnsi" w:cstheme="minorHAnsi"/>
          <w:sz w:val="28"/>
          <w:szCs w:val="28"/>
        </w:rPr>
        <w:t xml:space="preserve">   t</w:t>
      </w:r>
      <w:r w:rsidR="00654A55" w:rsidRPr="00654A55">
        <w:rPr>
          <w:rFonts w:asciiTheme="minorHAnsi" w:eastAsia="Calibri" w:hAnsiTheme="minorHAnsi" w:cstheme="minorHAnsi"/>
          <w:sz w:val="28"/>
          <w:szCs w:val="28"/>
        </w:rPr>
        <w:t>uy</w:t>
      </w:r>
      <w:r w:rsidR="007579B4">
        <w:rPr>
          <w:rFonts w:asciiTheme="minorHAnsi" w:eastAsia="Calibri" w:hAnsiTheme="minorHAnsi" w:cstheme="minorHAnsi"/>
          <w:sz w:val="28"/>
          <w:szCs w:val="28"/>
        </w:rPr>
        <w:t>ể</w:t>
      </w:r>
      <w:r w:rsidR="00654A55" w:rsidRPr="00654A55">
        <w:rPr>
          <w:rFonts w:asciiTheme="minorHAnsi" w:eastAsia="Calibri" w:hAnsiTheme="minorHAnsi" w:cstheme="minorHAnsi"/>
          <w:sz w:val="28"/>
          <w:szCs w:val="28"/>
        </w:rPr>
        <w:t>n sinh của trường phát triển, thường gồm những  bài kiểm tra chính để đo lường lý luận về toán học và cách trình bày qua những bài kiểm tra vấn đáp, những  kiến thức trong các một lĩnh vực chủ đề cụ thể</w:t>
      </w:r>
      <w:r w:rsidRPr="00D25CA1">
        <w:rPr>
          <w:rFonts w:asciiTheme="minorHAnsi" w:eastAsia="Calibri" w:hAnsiTheme="minorHAnsi" w:cstheme="minorHAnsi"/>
          <w:sz w:val="28"/>
          <w:szCs w:val="28"/>
        </w:rPr>
        <w:t xml:space="preserve">), kết quả </w:t>
      </w:r>
      <w:r w:rsidR="00654A55">
        <w:rPr>
          <w:rFonts w:asciiTheme="minorHAnsi" w:eastAsia="Calibri" w:hAnsiTheme="minorHAnsi" w:cstheme="minorHAnsi"/>
          <w:sz w:val="28"/>
          <w:szCs w:val="28"/>
        </w:rPr>
        <w:t xml:space="preserve">kiểm tra </w:t>
      </w:r>
      <w:r w:rsidRPr="00D25CA1">
        <w:rPr>
          <w:rFonts w:asciiTheme="minorHAnsi" w:eastAsia="Calibri" w:hAnsiTheme="minorHAnsi" w:cstheme="minorHAnsi"/>
          <w:sz w:val="28"/>
          <w:szCs w:val="28"/>
        </w:rPr>
        <w:t>có thể ảnh hưởng đến quyết định nhập học tại nhiều trường cao đẳng và đại học.</w:t>
      </w:r>
      <w:r w:rsidR="00654A55">
        <w:rPr>
          <w:rFonts w:asciiTheme="minorHAnsi" w:eastAsia="Calibri" w:hAnsiTheme="minorHAnsi" w:cstheme="minorHAnsi"/>
          <w:sz w:val="28"/>
          <w:szCs w:val="28"/>
        </w:rPr>
        <w:t xml:space="preserve"> </w:t>
      </w:r>
      <w:r w:rsidRPr="00D25CA1">
        <w:rPr>
          <w:rFonts w:asciiTheme="minorHAnsi" w:hAnsiTheme="minorHAnsi" w:cstheme="minorHAnsi"/>
          <w:sz w:val="28"/>
          <w:szCs w:val="28"/>
        </w:rPr>
        <w:t>Các bài kiểm tra</w:t>
      </w:r>
      <w:r w:rsidR="00654A55">
        <w:rPr>
          <w:rFonts w:asciiTheme="minorHAnsi" w:hAnsiTheme="minorHAnsi" w:cstheme="minorHAnsi"/>
          <w:sz w:val="28"/>
          <w:szCs w:val="28"/>
        </w:rPr>
        <w:t xml:space="preserve"> trí </w:t>
      </w:r>
      <w:r w:rsidRPr="00D25CA1">
        <w:rPr>
          <w:rFonts w:asciiTheme="minorHAnsi" w:hAnsiTheme="minorHAnsi" w:cstheme="minorHAnsi"/>
          <w:sz w:val="28"/>
          <w:szCs w:val="28"/>
        </w:rPr>
        <w:t xml:space="preserve">thông minh, kiểm tra sở thích </w:t>
      </w:r>
      <w:r w:rsidR="00654A55">
        <w:rPr>
          <w:rFonts w:asciiTheme="minorHAnsi" w:hAnsiTheme="minorHAnsi" w:cstheme="minorHAnsi"/>
          <w:sz w:val="28"/>
          <w:szCs w:val="28"/>
        </w:rPr>
        <w:t>,</w:t>
      </w:r>
      <w:r w:rsidRPr="00D25CA1">
        <w:rPr>
          <w:rFonts w:asciiTheme="minorHAnsi" w:hAnsiTheme="minorHAnsi" w:cstheme="minorHAnsi"/>
          <w:sz w:val="28"/>
          <w:szCs w:val="28"/>
        </w:rPr>
        <w:t xml:space="preserve"> các bài kiểm tra năng khiếu</w:t>
      </w:r>
      <w:r w:rsidR="007579B4">
        <w:rPr>
          <w:rFonts w:asciiTheme="minorHAnsi" w:hAnsiTheme="minorHAnsi" w:cstheme="minorHAnsi"/>
          <w:sz w:val="28"/>
          <w:szCs w:val="28"/>
        </w:rPr>
        <w:t>,</w:t>
      </w:r>
      <w:r w:rsidRPr="00D25CA1">
        <w:rPr>
          <w:rFonts w:asciiTheme="minorHAnsi" w:hAnsiTheme="minorHAnsi" w:cstheme="minorHAnsi"/>
          <w:sz w:val="28"/>
          <w:szCs w:val="28"/>
        </w:rPr>
        <w:t xml:space="preserve"> là các ví dụ khác về các </w:t>
      </w:r>
      <w:r w:rsidRPr="00D25CA1">
        <w:rPr>
          <w:rFonts w:asciiTheme="minorHAnsi" w:eastAsia="Calibri" w:hAnsiTheme="minorHAnsi" w:cstheme="minorHAnsi"/>
          <w:sz w:val="28"/>
          <w:szCs w:val="28"/>
        </w:rPr>
        <w:t xml:space="preserve">bài kiểm tra được sử dụng </w:t>
      </w:r>
      <w:r w:rsidR="00654A55">
        <w:rPr>
          <w:rFonts w:asciiTheme="minorHAnsi" w:eastAsia="Calibri" w:hAnsiTheme="minorHAnsi" w:cstheme="minorHAnsi"/>
          <w:sz w:val="28"/>
          <w:szCs w:val="28"/>
        </w:rPr>
        <w:t>rộng rãi.</w:t>
      </w:r>
    </w:p>
    <w:p w:rsidR="00654A55" w:rsidRPr="00D25CA1" w:rsidRDefault="00654A55">
      <w:pPr>
        <w:spacing w:line="360" w:lineRule="auto"/>
        <w:rPr>
          <w:rFonts w:asciiTheme="minorHAnsi" w:hAnsiTheme="minorHAnsi" w:cstheme="minorHAnsi"/>
        </w:rPr>
      </w:pPr>
    </w:p>
    <w:p w:rsidR="00DB74C5" w:rsidRDefault="00D25CA1">
      <w:pPr>
        <w:spacing w:line="360" w:lineRule="auto"/>
        <w:ind w:firstLine="360"/>
        <w:rPr>
          <w:rFonts w:asciiTheme="minorHAnsi" w:eastAsia="Calibri" w:hAnsiTheme="minorHAnsi" w:cstheme="minorHAnsi"/>
          <w:sz w:val="28"/>
          <w:szCs w:val="28"/>
        </w:rPr>
      </w:pPr>
      <w:r w:rsidRPr="00D25CA1">
        <w:rPr>
          <w:rFonts w:asciiTheme="minorHAnsi" w:eastAsia="Calibri" w:hAnsiTheme="minorHAnsi" w:cstheme="minorHAnsi"/>
          <w:sz w:val="28"/>
          <w:szCs w:val="28"/>
        </w:rPr>
        <w:t xml:space="preserve">Các chuyên gia hoạt động trị liệu cho trẻ em sử dụng các </w:t>
      </w:r>
      <w:r w:rsidR="00654A55">
        <w:rPr>
          <w:rFonts w:asciiTheme="minorHAnsi" w:eastAsia="Calibri" w:hAnsiTheme="minorHAnsi" w:cstheme="minorHAnsi"/>
          <w:sz w:val="28"/>
          <w:szCs w:val="28"/>
        </w:rPr>
        <w:t>k</w:t>
      </w:r>
      <w:r w:rsidRPr="00D25CA1">
        <w:rPr>
          <w:rFonts w:asciiTheme="minorHAnsi" w:eastAsia="Calibri" w:hAnsiTheme="minorHAnsi" w:cstheme="minorHAnsi"/>
          <w:sz w:val="28"/>
          <w:szCs w:val="28"/>
        </w:rPr>
        <w:t>i</w:t>
      </w:r>
      <w:r w:rsidR="007579B4">
        <w:rPr>
          <w:rFonts w:asciiTheme="minorHAnsi" w:eastAsia="Calibri" w:hAnsiTheme="minorHAnsi" w:cstheme="minorHAnsi"/>
          <w:sz w:val="28"/>
          <w:szCs w:val="28"/>
        </w:rPr>
        <w:t>ể</w:t>
      </w:r>
      <w:r w:rsidRPr="00D25CA1">
        <w:rPr>
          <w:rFonts w:asciiTheme="minorHAnsi" w:eastAsia="Calibri" w:hAnsiTheme="minorHAnsi" w:cstheme="minorHAnsi"/>
          <w:sz w:val="28"/>
          <w:szCs w:val="28"/>
        </w:rPr>
        <w:t xml:space="preserve">m tra chuẩn để giúp xác định tính đủ điều kiện của trẻ đối với các dịch vụ trị liệu, để theo dõi tiến trình điều trị và đưa ra quyết định về loại can thiệp thích hợp và hiệu quả </w:t>
      </w:r>
      <w:r w:rsidR="00654A55">
        <w:rPr>
          <w:rFonts w:asciiTheme="minorHAnsi" w:eastAsia="Calibri" w:hAnsiTheme="minorHAnsi" w:cstheme="minorHAnsi"/>
          <w:sz w:val="28"/>
          <w:szCs w:val="28"/>
        </w:rPr>
        <w:t xml:space="preserve">nhất </w:t>
      </w:r>
      <w:r w:rsidRPr="00D25CA1">
        <w:rPr>
          <w:rFonts w:asciiTheme="minorHAnsi" w:eastAsia="Calibri" w:hAnsiTheme="minorHAnsi" w:cstheme="minorHAnsi"/>
          <w:sz w:val="28"/>
          <w:szCs w:val="28"/>
        </w:rPr>
        <w:t xml:space="preserve">cho </w:t>
      </w:r>
      <w:r w:rsidR="00654A55">
        <w:rPr>
          <w:rFonts w:asciiTheme="minorHAnsi" w:eastAsia="Calibri" w:hAnsiTheme="minorHAnsi" w:cstheme="minorHAnsi"/>
          <w:sz w:val="28"/>
          <w:szCs w:val="28"/>
        </w:rPr>
        <w:t>trẻ</w:t>
      </w:r>
      <w:r w:rsidRPr="00D25CA1">
        <w:rPr>
          <w:rFonts w:asciiTheme="minorHAnsi" w:eastAsia="Calibri" w:hAnsiTheme="minorHAnsi" w:cstheme="minorHAnsi"/>
          <w:sz w:val="28"/>
          <w:szCs w:val="28"/>
        </w:rPr>
        <w:t>. Các bài kiểm tra chuẩn hóa cung cấp  chính xác</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 xml:space="preserve">các kết quả về hiệu suất </w:t>
      </w:r>
      <w:r w:rsidR="00654A55">
        <w:rPr>
          <w:rFonts w:asciiTheme="minorHAnsi" w:eastAsia="Calibri" w:hAnsiTheme="minorHAnsi" w:cstheme="minorHAnsi"/>
          <w:sz w:val="28"/>
          <w:szCs w:val="28"/>
        </w:rPr>
        <w:t xml:space="preserve">thực hiện hoạt động </w:t>
      </w:r>
      <w:r w:rsidRPr="00D25CA1">
        <w:rPr>
          <w:rFonts w:asciiTheme="minorHAnsi" w:eastAsia="Calibri" w:hAnsiTheme="minorHAnsi" w:cstheme="minorHAnsi"/>
          <w:sz w:val="28"/>
          <w:szCs w:val="28"/>
        </w:rPr>
        <w:t xml:space="preserve">của trẻ trong </w:t>
      </w:r>
      <w:r w:rsidR="00654A55">
        <w:rPr>
          <w:rFonts w:asciiTheme="minorHAnsi" w:eastAsia="Calibri" w:hAnsiTheme="minorHAnsi" w:cstheme="minorHAnsi"/>
          <w:sz w:val="28"/>
          <w:szCs w:val="28"/>
        </w:rPr>
        <w:t xml:space="preserve">những </w:t>
      </w:r>
      <w:r w:rsidRPr="00D25CA1">
        <w:rPr>
          <w:rFonts w:asciiTheme="minorHAnsi" w:eastAsia="Calibri" w:hAnsiTheme="minorHAnsi" w:cstheme="minorHAnsi"/>
          <w:sz w:val="28"/>
          <w:szCs w:val="28"/>
        </w:rPr>
        <w:t xml:space="preserve"> lĩnh vực cụ thể</w:t>
      </w:r>
      <w:r w:rsidR="00654A55">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w:t>
      </w:r>
      <w:r w:rsidR="00654A55">
        <w:rPr>
          <w:rFonts w:asciiTheme="minorHAnsi" w:eastAsia="Calibri" w:hAnsiTheme="minorHAnsi" w:cstheme="minorHAnsi"/>
          <w:sz w:val="28"/>
          <w:szCs w:val="28"/>
        </w:rPr>
        <w:t xml:space="preserve">kết quả của mức độ </w:t>
      </w:r>
      <w:r w:rsidRPr="00D25CA1">
        <w:rPr>
          <w:rFonts w:asciiTheme="minorHAnsi" w:eastAsia="Calibri" w:hAnsiTheme="minorHAnsi" w:cstheme="minorHAnsi"/>
          <w:sz w:val="28"/>
          <w:szCs w:val="28"/>
        </w:rPr>
        <w:t xml:space="preserve"> hiệu suất này được mô tả </w:t>
      </w:r>
      <w:r w:rsidR="00654A55">
        <w:rPr>
          <w:rFonts w:asciiTheme="minorHAnsi" w:eastAsia="Calibri" w:hAnsiTheme="minorHAnsi" w:cstheme="minorHAnsi"/>
          <w:sz w:val="28"/>
          <w:szCs w:val="28"/>
        </w:rPr>
        <w:t xml:space="preserve">qua </w:t>
      </w:r>
      <w:r w:rsidRPr="00D25CA1">
        <w:rPr>
          <w:rFonts w:asciiTheme="minorHAnsi" w:eastAsia="Calibri" w:hAnsiTheme="minorHAnsi" w:cstheme="minorHAnsi"/>
          <w:sz w:val="28"/>
          <w:szCs w:val="28"/>
        </w:rPr>
        <w:t xml:space="preserve"> điểm</w:t>
      </w:r>
      <w:r w:rsidR="00654A55">
        <w:rPr>
          <w:rFonts w:asciiTheme="minorHAnsi" w:eastAsia="Calibri" w:hAnsiTheme="minorHAnsi" w:cstheme="minorHAnsi"/>
          <w:sz w:val="28"/>
          <w:szCs w:val="28"/>
        </w:rPr>
        <w:t xml:space="preserve"> đánh giá </w:t>
      </w:r>
      <w:r w:rsidRPr="00D25CA1">
        <w:rPr>
          <w:rFonts w:asciiTheme="minorHAnsi" w:eastAsia="Calibri" w:hAnsiTheme="minorHAnsi" w:cstheme="minorHAnsi"/>
          <w:sz w:val="28"/>
          <w:szCs w:val="28"/>
        </w:rPr>
        <w:t xml:space="preserve"> chuẩn</w:t>
      </w:r>
      <w:r w:rsidR="00654A55">
        <w:rPr>
          <w:rFonts w:asciiTheme="minorHAnsi" w:eastAsia="Calibri" w:hAnsiTheme="minorHAnsi" w:cstheme="minorHAnsi"/>
          <w:sz w:val="28"/>
          <w:szCs w:val="28"/>
        </w:rPr>
        <w:t xml:space="preserve">,  </w:t>
      </w:r>
      <w:r w:rsidR="00634632">
        <w:rPr>
          <w:rFonts w:asciiTheme="minorHAnsi" w:eastAsia="Calibri" w:hAnsiTheme="minorHAnsi" w:cstheme="minorHAnsi"/>
          <w:sz w:val="28"/>
          <w:szCs w:val="28"/>
        </w:rPr>
        <w:t xml:space="preserve">những </w:t>
      </w:r>
      <w:r w:rsidR="00654A55" w:rsidRPr="00D25CA1">
        <w:rPr>
          <w:rFonts w:asciiTheme="minorHAnsi" w:eastAsia="Calibri" w:hAnsiTheme="minorHAnsi" w:cstheme="minorHAnsi"/>
          <w:sz w:val="28"/>
          <w:szCs w:val="28"/>
        </w:rPr>
        <w:t xml:space="preserve">nhà hoạt động trị liệu khác và các chuyên gia phát triển trẻ em </w:t>
      </w:r>
      <w:r w:rsidR="00634632">
        <w:rPr>
          <w:rFonts w:asciiTheme="minorHAnsi" w:eastAsia="Calibri" w:hAnsiTheme="minorHAnsi" w:cstheme="minorHAnsi"/>
          <w:sz w:val="28"/>
          <w:szCs w:val="28"/>
        </w:rPr>
        <w:t xml:space="preserve">đã </w:t>
      </w:r>
      <w:r w:rsidR="00654A55" w:rsidRPr="00D25CA1">
        <w:rPr>
          <w:rFonts w:asciiTheme="minorHAnsi" w:eastAsia="Calibri" w:hAnsiTheme="minorHAnsi" w:cstheme="minorHAnsi"/>
          <w:sz w:val="28"/>
          <w:szCs w:val="28"/>
        </w:rPr>
        <w:t xml:space="preserve">quen thuộc với các </w:t>
      </w:r>
      <w:r w:rsidR="00634632">
        <w:rPr>
          <w:rFonts w:asciiTheme="minorHAnsi" w:eastAsia="Calibri" w:hAnsiTheme="minorHAnsi" w:cstheme="minorHAnsi"/>
          <w:sz w:val="28"/>
          <w:szCs w:val="28"/>
        </w:rPr>
        <w:t>quy trình</w:t>
      </w:r>
      <w:r w:rsidR="00654A55" w:rsidRPr="00D25CA1">
        <w:rPr>
          <w:rFonts w:asciiTheme="minorHAnsi" w:eastAsia="Calibri" w:hAnsiTheme="minorHAnsi" w:cstheme="minorHAnsi"/>
          <w:sz w:val="28"/>
          <w:szCs w:val="28"/>
        </w:rPr>
        <w:t xml:space="preserve"> kiểm tra tiêu chuẩn hóa </w:t>
      </w:r>
      <w:r w:rsidR="00634632">
        <w:rPr>
          <w:rFonts w:asciiTheme="minorHAnsi" w:eastAsia="Calibri" w:hAnsiTheme="minorHAnsi" w:cstheme="minorHAnsi"/>
          <w:sz w:val="28"/>
          <w:szCs w:val="28"/>
        </w:rPr>
        <w:t xml:space="preserve"> sẽ hiểu </w:t>
      </w:r>
      <w:r w:rsidR="007579B4">
        <w:rPr>
          <w:rFonts w:asciiTheme="minorHAnsi" w:eastAsia="Calibri" w:hAnsiTheme="minorHAnsi" w:cstheme="minorHAnsi"/>
          <w:sz w:val="28"/>
          <w:szCs w:val="28"/>
        </w:rPr>
        <w:t xml:space="preserve">, </w:t>
      </w:r>
      <w:r w:rsidR="00634632">
        <w:rPr>
          <w:rFonts w:asciiTheme="minorHAnsi" w:eastAsia="Calibri" w:hAnsiTheme="minorHAnsi" w:cstheme="minorHAnsi"/>
          <w:sz w:val="28"/>
          <w:szCs w:val="28"/>
        </w:rPr>
        <w:t>và sử dụng đ</w:t>
      </w:r>
      <w:r w:rsidRPr="00D25CA1">
        <w:rPr>
          <w:rFonts w:asciiTheme="minorHAnsi" w:eastAsia="Calibri" w:hAnsiTheme="minorHAnsi" w:cstheme="minorHAnsi"/>
          <w:sz w:val="28"/>
          <w:szCs w:val="28"/>
        </w:rPr>
        <w:t>iểm chuẩn</w:t>
      </w:r>
      <w:r w:rsidR="00634632">
        <w:rPr>
          <w:rFonts w:asciiTheme="minorHAnsi" w:eastAsia="Calibri" w:hAnsiTheme="minorHAnsi" w:cstheme="minorHAnsi"/>
          <w:sz w:val="28"/>
          <w:szCs w:val="28"/>
        </w:rPr>
        <w:t xml:space="preserve"> cho mục đích  công việc điều trị của mình</w:t>
      </w:r>
      <w:r w:rsidRPr="00D25CA1">
        <w:rPr>
          <w:rFonts w:asciiTheme="minorHAnsi" w:eastAsia="Calibri" w:hAnsiTheme="minorHAnsi" w:cstheme="minorHAnsi"/>
          <w:sz w:val="28"/>
          <w:szCs w:val="28"/>
        </w:rPr>
        <w:t>.</w:t>
      </w:r>
    </w:p>
    <w:p w:rsidR="00654A55" w:rsidRPr="00D25CA1" w:rsidRDefault="00654A55">
      <w:pPr>
        <w:spacing w:line="360" w:lineRule="auto"/>
        <w:ind w:firstLine="360"/>
        <w:rPr>
          <w:rFonts w:asciiTheme="minorHAnsi" w:hAnsiTheme="minorHAnsi" w:cstheme="minorHAnsi"/>
        </w:rPr>
      </w:pPr>
    </w:p>
    <w:p w:rsidR="00DB74C5" w:rsidRDefault="00444C05">
      <w:pPr>
        <w:spacing w:line="360" w:lineRule="auto"/>
        <w:ind w:firstLine="360"/>
        <w:rPr>
          <w:rFonts w:asciiTheme="minorHAnsi" w:hAnsiTheme="minorHAnsi" w:cstheme="minorHAnsi"/>
          <w:sz w:val="28"/>
          <w:szCs w:val="28"/>
        </w:rPr>
      </w:pPr>
      <w:r w:rsidRPr="00444C05">
        <w:rPr>
          <w:rFonts w:asciiTheme="minorHAnsi" w:eastAsia="Calibri" w:hAnsiTheme="minorHAnsi" w:cstheme="minorHAnsi"/>
          <w:sz w:val="28"/>
          <w:szCs w:val="28"/>
        </w:rPr>
        <w:t xml:space="preserve">Sử dụng các phép đo nhân trắc học và kiểm tra tâm lý để đo lường trí thông minh, Galton và Cattell đã phát triển khái niệm ban đầu về các đánh giá chuẩn hóa về hiệu suất thực hiện hoạt động của con người vào cuối thế kỷ 19. Bắt đầu từ năm 1904, việc đánh giá chuẩn hóa về hiệu suất thực hiện hoạt động của con người được thực hiện rộng rãi , khi bộ trưởng giáo dục công lập ở Paris thành lập một ủy ban để soạn ra  các bài kiểm tra có thể giúp xác định "trẻ em bị khuyết tật </w:t>
      </w:r>
      <w:r w:rsidRPr="00444C05">
        <w:rPr>
          <w:rFonts w:asciiTheme="minorHAnsi" w:eastAsia="Calibri" w:hAnsiTheme="minorHAnsi" w:cstheme="minorHAnsi"/>
          <w:sz w:val="28"/>
          <w:szCs w:val="28"/>
        </w:rPr>
        <w:lastRenderedPageBreak/>
        <w:t>về tinh thần", với mục tiêu là cung cấp cho trẻ một nền giáo dục phù hợp. Binet và Simon đã phát triển bài kiểm tra trí thông minh đầu tiên cho mục đích này. Terman và Merrill kết hợp nhiều ý tưởng của Binet và Simon vào việc xây dựng Thước đo trí  thông minh Stanford-Binet, vẫn được sử dụng rộng rãi hiện nay</w:t>
      </w:r>
      <w:r w:rsidR="00D25CA1" w:rsidRPr="00D25CA1">
        <w:rPr>
          <w:rFonts w:asciiTheme="minorHAnsi" w:eastAsia="Calibri" w:hAnsiTheme="minorHAnsi" w:cstheme="minorHAnsi"/>
          <w:sz w:val="28"/>
          <w:szCs w:val="28"/>
        </w:rPr>
        <w:t xml:space="preserve">. </w:t>
      </w:r>
      <w:r w:rsidRPr="00444C05">
        <w:rPr>
          <w:rFonts w:asciiTheme="minorHAnsi" w:eastAsia="Calibri" w:hAnsiTheme="minorHAnsi" w:cstheme="minorHAnsi"/>
          <w:sz w:val="28"/>
          <w:szCs w:val="28"/>
        </w:rPr>
        <w:t>Mặc dù trí thông minh là thuộc tính đầu tiên của con người được thử nghiệm theo cách chuẩn hóa,  các bài kiểm tra đã được phát triển trong vài thập kỷ qua để đánh giá về tình hình phát triển của trẻ trong những lãnh vực như : khả năng nhận thức, kỹ năng vận động thô và vận động tinh tế, kết quả học tập ở trường học, kỹ năng nhận thức trực quan, kỹ năng xã hội và các lĩnh vực hành vi khác. Mặc dù số lượng và loại kiểm tra đã thay đổi hoàn toàn so với  lúc mới được thiết lập bởi Simon và Binet, nhưng lý do cơ bản để sử dụng các bài kiểm tra chuẩn hóa vẫn giống nhau: để xác định những trẻ có thể cần được điều trị  can thiệp,  hoặc một chương trình đặc biệt , vì hiệu suất  thực hiện hoạt động của chúng ở một khu vực nhất định, nằm ngoài mức thực hiện thông thường theo tiêu chuẩn , hoặc trung bình, đối với  độ tuổi cụ thể của trẻ</w:t>
      </w:r>
      <w:r w:rsidR="00D25CA1" w:rsidRPr="00D25CA1">
        <w:rPr>
          <w:rFonts w:asciiTheme="minorHAnsi" w:hAnsiTheme="minorHAnsi" w:cstheme="minorHAnsi"/>
          <w:sz w:val="28"/>
          <w:szCs w:val="28"/>
        </w:rPr>
        <w:t>.</w:t>
      </w:r>
    </w:p>
    <w:p w:rsidR="00444C05" w:rsidRPr="00D25CA1" w:rsidRDefault="00444C05">
      <w:pPr>
        <w:spacing w:line="360" w:lineRule="auto"/>
        <w:ind w:firstLine="360"/>
        <w:rPr>
          <w:rFonts w:asciiTheme="minorHAnsi" w:hAnsiTheme="minorHAnsi" w:cstheme="minorHAnsi"/>
        </w:rPr>
      </w:pPr>
    </w:p>
    <w:p w:rsidR="00DB74C5" w:rsidRDefault="00444C05">
      <w:pPr>
        <w:spacing w:line="360" w:lineRule="auto"/>
        <w:ind w:firstLine="360"/>
        <w:rPr>
          <w:rFonts w:asciiTheme="minorHAnsi" w:eastAsia="Calibri" w:hAnsiTheme="minorHAnsi" w:cstheme="minorHAnsi"/>
          <w:sz w:val="28"/>
          <w:szCs w:val="28"/>
        </w:rPr>
      </w:pPr>
      <w:r>
        <w:rPr>
          <w:rFonts w:asciiTheme="minorHAnsi" w:eastAsia="Calibri" w:hAnsiTheme="minorHAnsi" w:cstheme="minorHAnsi"/>
          <w:sz w:val="28"/>
          <w:szCs w:val="28"/>
        </w:rPr>
        <w:t xml:space="preserve">Đối với </w:t>
      </w:r>
      <w:r w:rsidR="006161A0">
        <w:rPr>
          <w:rFonts w:asciiTheme="minorHAnsi" w:eastAsia="Calibri" w:hAnsiTheme="minorHAnsi" w:cstheme="minorHAnsi"/>
          <w:sz w:val="28"/>
          <w:szCs w:val="28"/>
        </w:rPr>
        <w:t xml:space="preserve">những </w:t>
      </w:r>
      <w:r w:rsidRPr="00D25CA1">
        <w:rPr>
          <w:rFonts w:asciiTheme="minorHAnsi" w:eastAsia="Calibri" w:hAnsiTheme="minorHAnsi" w:cstheme="minorHAnsi"/>
          <w:sz w:val="28"/>
          <w:szCs w:val="28"/>
        </w:rPr>
        <w:t>người</w:t>
      </w:r>
      <w:r>
        <w:rPr>
          <w:rFonts w:asciiTheme="minorHAnsi" w:eastAsia="Calibri" w:hAnsiTheme="minorHAnsi" w:cstheme="minorHAnsi"/>
          <w:sz w:val="28"/>
          <w:szCs w:val="28"/>
        </w:rPr>
        <w:t xml:space="preserve"> thực hiện quá trình</w:t>
      </w:r>
      <w:r w:rsidRPr="00D25CA1">
        <w:rPr>
          <w:rFonts w:asciiTheme="minorHAnsi" w:eastAsia="Calibri" w:hAnsiTheme="minorHAnsi" w:cstheme="minorHAnsi"/>
          <w:sz w:val="28"/>
          <w:szCs w:val="28"/>
        </w:rPr>
        <w:t xml:space="preserve"> kiểm tra</w:t>
      </w:r>
      <w:r>
        <w:rPr>
          <w:rFonts w:asciiTheme="minorHAnsi" w:eastAsia="Calibri" w:hAnsiTheme="minorHAnsi" w:cstheme="minorHAnsi"/>
          <w:sz w:val="28"/>
          <w:szCs w:val="28"/>
        </w:rPr>
        <w:t>, v</w:t>
      </w:r>
      <w:r w:rsidR="00D25CA1" w:rsidRPr="00D25CA1">
        <w:rPr>
          <w:rFonts w:asciiTheme="minorHAnsi" w:eastAsia="Calibri" w:hAnsiTheme="minorHAnsi" w:cstheme="minorHAnsi"/>
          <w:sz w:val="28"/>
          <w:szCs w:val="28"/>
        </w:rPr>
        <w:t xml:space="preserve">iệc sử dụng các bài kiểm tra tiêu chuẩn hóa đòi hỏi </w:t>
      </w:r>
      <w:r>
        <w:rPr>
          <w:rFonts w:asciiTheme="minorHAnsi" w:eastAsia="Calibri" w:hAnsiTheme="minorHAnsi" w:cstheme="minorHAnsi"/>
          <w:sz w:val="28"/>
          <w:szCs w:val="28"/>
        </w:rPr>
        <w:t xml:space="preserve">họ phải có </w:t>
      </w:r>
      <w:r w:rsidR="00D25CA1" w:rsidRPr="00D25CA1">
        <w:rPr>
          <w:rFonts w:asciiTheme="minorHAnsi" w:eastAsia="Calibri" w:hAnsiTheme="minorHAnsi" w:cstheme="minorHAnsi"/>
          <w:sz w:val="28"/>
          <w:szCs w:val="28"/>
        </w:rPr>
        <w:t xml:space="preserve">mức độ trách nhiệm cao. </w:t>
      </w:r>
      <w:r w:rsidR="006161A0">
        <w:rPr>
          <w:rFonts w:asciiTheme="minorHAnsi" w:eastAsia="Calibri" w:hAnsiTheme="minorHAnsi" w:cstheme="minorHAnsi"/>
          <w:sz w:val="28"/>
          <w:szCs w:val="28"/>
        </w:rPr>
        <w:t xml:space="preserve">Chuyên gia hoạt động trị liệu </w:t>
      </w:r>
      <w:r w:rsidR="00D25CA1" w:rsidRPr="00D25CA1">
        <w:rPr>
          <w:rFonts w:asciiTheme="minorHAnsi" w:hAnsiTheme="minorHAnsi" w:cstheme="minorHAnsi"/>
          <w:sz w:val="28"/>
          <w:szCs w:val="28"/>
        </w:rPr>
        <w:t xml:space="preserve"> </w:t>
      </w:r>
      <w:r w:rsidR="00D25CA1" w:rsidRPr="00D25CA1">
        <w:rPr>
          <w:rFonts w:asciiTheme="minorHAnsi" w:eastAsia="Calibri" w:hAnsiTheme="minorHAnsi" w:cstheme="minorHAnsi"/>
          <w:sz w:val="28"/>
          <w:szCs w:val="28"/>
        </w:rPr>
        <w:t xml:space="preserve">sử dụng bài kiểm tra tiêu chuẩn phải có kiến ​​thức về </w:t>
      </w:r>
      <w:r w:rsidR="006161A0">
        <w:rPr>
          <w:rFonts w:asciiTheme="minorHAnsi" w:eastAsia="Calibri" w:hAnsiTheme="minorHAnsi" w:cstheme="minorHAnsi"/>
          <w:sz w:val="28"/>
          <w:szCs w:val="28"/>
        </w:rPr>
        <w:t xml:space="preserve">cách tính </w:t>
      </w:r>
      <w:r w:rsidR="00D25CA1" w:rsidRPr="00D25CA1">
        <w:rPr>
          <w:rFonts w:asciiTheme="minorHAnsi" w:eastAsia="Calibri" w:hAnsiTheme="minorHAnsi" w:cstheme="minorHAnsi"/>
          <w:sz w:val="28"/>
          <w:szCs w:val="28"/>
        </w:rPr>
        <w:t>điểm</w:t>
      </w:r>
      <w:r w:rsidR="006161A0">
        <w:rPr>
          <w:rFonts w:asciiTheme="minorHAnsi" w:eastAsia="Calibri" w:hAnsiTheme="minorHAnsi" w:cstheme="minorHAnsi"/>
          <w:sz w:val="28"/>
          <w:szCs w:val="28"/>
        </w:rPr>
        <w:t>,</w:t>
      </w:r>
      <w:r w:rsidR="00D25CA1" w:rsidRPr="00D25CA1">
        <w:rPr>
          <w:rFonts w:asciiTheme="minorHAnsi" w:eastAsia="Calibri" w:hAnsiTheme="minorHAnsi" w:cstheme="minorHAnsi"/>
          <w:sz w:val="28"/>
          <w:szCs w:val="28"/>
        </w:rPr>
        <w:t xml:space="preserve"> giải thích </w:t>
      </w:r>
      <w:r w:rsidR="006161A0">
        <w:rPr>
          <w:rFonts w:asciiTheme="minorHAnsi" w:eastAsia="Calibri" w:hAnsiTheme="minorHAnsi" w:cstheme="minorHAnsi"/>
          <w:sz w:val="28"/>
          <w:szCs w:val="28"/>
        </w:rPr>
        <w:t xml:space="preserve"> được kết quả</w:t>
      </w:r>
      <w:r w:rsidR="00D25CA1" w:rsidRPr="00D25CA1">
        <w:rPr>
          <w:rFonts w:asciiTheme="minorHAnsi" w:eastAsia="Calibri" w:hAnsiTheme="minorHAnsi" w:cstheme="minorHAnsi"/>
          <w:sz w:val="28"/>
          <w:szCs w:val="28"/>
        </w:rPr>
        <w:t xml:space="preserve"> kiểm tra, phải biết </w:t>
      </w:r>
      <w:r w:rsidR="006161A0">
        <w:rPr>
          <w:rFonts w:asciiTheme="minorHAnsi" w:eastAsia="Calibri" w:hAnsiTheme="minorHAnsi" w:cstheme="minorHAnsi"/>
          <w:sz w:val="28"/>
          <w:szCs w:val="28"/>
        </w:rPr>
        <w:t xml:space="preserve">được loại kiểm tra nào là </w:t>
      </w:r>
      <w:r w:rsidR="00D25CA1" w:rsidRPr="00D25CA1">
        <w:rPr>
          <w:rFonts w:asciiTheme="minorHAnsi" w:eastAsia="Calibri" w:hAnsiTheme="minorHAnsi" w:cstheme="minorHAnsi"/>
          <w:sz w:val="28"/>
          <w:szCs w:val="28"/>
        </w:rPr>
        <w:t xml:space="preserve"> thích hợp</w:t>
      </w:r>
      <w:r w:rsidR="006161A0">
        <w:rPr>
          <w:rFonts w:asciiTheme="minorHAnsi" w:eastAsia="Calibri" w:hAnsiTheme="minorHAnsi" w:cstheme="minorHAnsi"/>
          <w:sz w:val="28"/>
          <w:szCs w:val="28"/>
        </w:rPr>
        <w:t xml:space="preserve"> cho từng cá nhân</w:t>
      </w:r>
      <w:r w:rsidR="00D25CA1" w:rsidRPr="00D25CA1">
        <w:rPr>
          <w:rFonts w:asciiTheme="minorHAnsi" w:eastAsia="Calibri" w:hAnsiTheme="minorHAnsi" w:cstheme="minorHAnsi"/>
          <w:sz w:val="28"/>
          <w:szCs w:val="28"/>
        </w:rPr>
        <w:t xml:space="preserve">, và phải hiểu </w:t>
      </w:r>
      <w:r w:rsidR="006161A0">
        <w:rPr>
          <w:rFonts w:asciiTheme="minorHAnsi" w:eastAsia="Calibri" w:hAnsiTheme="minorHAnsi" w:cstheme="minorHAnsi"/>
          <w:sz w:val="28"/>
          <w:szCs w:val="28"/>
        </w:rPr>
        <w:t xml:space="preserve">được </w:t>
      </w:r>
      <w:r w:rsidR="00D25CA1" w:rsidRPr="00D25CA1">
        <w:rPr>
          <w:rFonts w:asciiTheme="minorHAnsi" w:eastAsia="Calibri" w:hAnsiTheme="minorHAnsi" w:cstheme="minorHAnsi"/>
          <w:sz w:val="28"/>
          <w:szCs w:val="28"/>
        </w:rPr>
        <w:t xml:space="preserve">cách báo cáo </w:t>
      </w:r>
      <w:r w:rsidR="006161A0">
        <w:rPr>
          <w:rFonts w:asciiTheme="minorHAnsi" w:eastAsia="Calibri" w:hAnsiTheme="minorHAnsi" w:cstheme="minorHAnsi"/>
          <w:sz w:val="28"/>
          <w:szCs w:val="28"/>
        </w:rPr>
        <w:t>,</w:t>
      </w:r>
      <w:r w:rsidR="00D25CA1" w:rsidRPr="00D25CA1">
        <w:rPr>
          <w:rFonts w:asciiTheme="minorHAnsi" w:eastAsia="Calibri" w:hAnsiTheme="minorHAnsi" w:cstheme="minorHAnsi"/>
          <w:sz w:val="28"/>
          <w:szCs w:val="28"/>
        </w:rPr>
        <w:t xml:space="preserve"> thảo luận về</w:t>
      </w:r>
      <w:r w:rsidR="00D25CA1" w:rsidRPr="00D25CA1">
        <w:rPr>
          <w:rFonts w:asciiTheme="minorHAnsi" w:hAnsiTheme="minorHAnsi" w:cstheme="minorHAnsi"/>
          <w:sz w:val="28"/>
          <w:szCs w:val="28"/>
        </w:rPr>
        <w:t xml:space="preserve"> </w:t>
      </w:r>
      <w:r w:rsidR="006161A0">
        <w:rPr>
          <w:rFonts w:asciiTheme="minorHAnsi" w:hAnsiTheme="minorHAnsi" w:cstheme="minorHAnsi"/>
          <w:sz w:val="28"/>
          <w:szCs w:val="28"/>
        </w:rPr>
        <w:t xml:space="preserve">kết quả </w:t>
      </w:r>
      <w:r w:rsidR="00D25CA1" w:rsidRPr="00D25CA1">
        <w:rPr>
          <w:rFonts w:asciiTheme="minorHAnsi" w:eastAsia="Calibri" w:hAnsiTheme="minorHAnsi" w:cstheme="minorHAnsi"/>
          <w:sz w:val="28"/>
          <w:szCs w:val="28"/>
        </w:rPr>
        <w:t xml:space="preserve">điểm số của trẻ </w:t>
      </w:r>
      <w:r w:rsidR="006161A0">
        <w:rPr>
          <w:rFonts w:asciiTheme="minorHAnsi" w:eastAsia="Calibri" w:hAnsiTheme="minorHAnsi" w:cstheme="minorHAnsi"/>
          <w:sz w:val="28"/>
          <w:szCs w:val="28"/>
        </w:rPr>
        <w:t>được thể hiện qua</w:t>
      </w:r>
      <w:r w:rsidR="00D25CA1" w:rsidRPr="00D25CA1">
        <w:rPr>
          <w:rFonts w:asciiTheme="minorHAnsi" w:eastAsia="Calibri" w:hAnsiTheme="minorHAnsi" w:cstheme="minorHAnsi"/>
          <w:sz w:val="28"/>
          <w:szCs w:val="28"/>
        </w:rPr>
        <w:t xml:space="preserve"> bài kiểm tra. Người kiểm tra cũng phải nhận thức được </w:t>
      </w:r>
      <w:r w:rsidR="006161A0">
        <w:rPr>
          <w:rFonts w:asciiTheme="minorHAnsi" w:eastAsia="Calibri" w:hAnsiTheme="minorHAnsi" w:cstheme="minorHAnsi"/>
          <w:sz w:val="28"/>
          <w:szCs w:val="28"/>
        </w:rPr>
        <w:t xml:space="preserve">những </w:t>
      </w:r>
      <w:r w:rsidR="00D25CA1" w:rsidRPr="00D25CA1">
        <w:rPr>
          <w:rFonts w:asciiTheme="minorHAnsi" w:eastAsia="Calibri" w:hAnsiTheme="minorHAnsi" w:cstheme="minorHAnsi"/>
          <w:sz w:val="28"/>
          <w:szCs w:val="28"/>
        </w:rPr>
        <w:t xml:space="preserve"> hạn chế của các bài kiểm tra được chuẩn hóa</w:t>
      </w:r>
      <w:r w:rsidR="007579B4">
        <w:rPr>
          <w:rFonts w:asciiTheme="minorHAnsi" w:eastAsia="Calibri" w:hAnsiTheme="minorHAnsi" w:cstheme="minorHAnsi"/>
          <w:sz w:val="28"/>
          <w:szCs w:val="28"/>
        </w:rPr>
        <w:t>,</w:t>
      </w:r>
      <w:r w:rsidR="00D25CA1" w:rsidRPr="00D25CA1">
        <w:rPr>
          <w:rFonts w:asciiTheme="minorHAnsi" w:eastAsia="Calibri" w:hAnsiTheme="minorHAnsi" w:cstheme="minorHAnsi"/>
          <w:sz w:val="28"/>
          <w:szCs w:val="28"/>
        </w:rPr>
        <w:t xml:space="preserve"> trong </w:t>
      </w:r>
      <w:r w:rsidR="006161A0">
        <w:rPr>
          <w:rFonts w:asciiTheme="minorHAnsi" w:eastAsia="Calibri" w:hAnsiTheme="minorHAnsi" w:cstheme="minorHAnsi"/>
          <w:sz w:val="28"/>
          <w:szCs w:val="28"/>
        </w:rPr>
        <w:t xml:space="preserve">việc </w:t>
      </w:r>
      <w:r w:rsidR="00D25CA1" w:rsidRPr="00D25CA1">
        <w:rPr>
          <w:rFonts w:asciiTheme="minorHAnsi" w:eastAsia="Calibri" w:hAnsiTheme="minorHAnsi" w:cstheme="minorHAnsi"/>
          <w:sz w:val="28"/>
          <w:szCs w:val="28"/>
        </w:rPr>
        <w:t xml:space="preserve">cung cấp thông tin về </w:t>
      </w:r>
      <w:r w:rsidR="006161A0">
        <w:rPr>
          <w:rFonts w:asciiTheme="minorHAnsi" w:eastAsia="Calibri" w:hAnsiTheme="minorHAnsi" w:cstheme="minorHAnsi"/>
          <w:sz w:val="28"/>
          <w:szCs w:val="28"/>
        </w:rPr>
        <w:t xml:space="preserve">những khiếm khuyết trong </w:t>
      </w:r>
      <w:r w:rsidR="00D25CA1" w:rsidRPr="00D25CA1">
        <w:rPr>
          <w:rFonts w:asciiTheme="minorHAnsi" w:eastAsia="Calibri" w:hAnsiTheme="minorHAnsi" w:cstheme="minorHAnsi"/>
          <w:sz w:val="28"/>
          <w:szCs w:val="28"/>
        </w:rPr>
        <w:t xml:space="preserve"> hiệu suất </w:t>
      </w:r>
      <w:r w:rsidR="006161A0">
        <w:rPr>
          <w:rFonts w:asciiTheme="minorHAnsi" w:eastAsia="Calibri" w:hAnsiTheme="minorHAnsi" w:cstheme="minorHAnsi"/>
          <w:sz w:val="28"/>
          <w:szCs w:val="28"/>
        </w:rPr>
        <w:t xml:space="preserve">thực hiện hoạt động </w:t>
      </w:r>
      <w:r w:rsidR="00D25CA1" w:rsidRPr="00D25CA1">
        <w:rPr>
          <w:rFonts w:asciiTheme="minorHAnsi" w:eastAsia="Calibri" w:hAnsiTheme="minorHAnsi" w:cstheme="minorHAnsi"/>
          <w:sz w:val="28"/>
          <w:szCs w:val="28"/>
        </w:rPr>
        <w:t>của trẻ.</w:t>
      </w:r>
      <w:r w:rsidR="006161A0">
        <w:rPr>
          <w:rFonts w:asciiTheme="minorHAnsi" w:eastAsia="Calibri" w:hAnsiTheme="minorHAnsi" w:cstheme="minorHAnsi"/>
          <w:sz w:val="28"/>
          <w:szCs w:val="28"/>
        </w:rPr>
        <w:t xml:space="preserve"> </w:t>
      </w:r>
      <w:r w:rsidR="00D25CA1" w:rsidRPr="00D25CA1">
        <w:rPr>
          <w:rFonts w:asciiTheme="minorHAnsi" w:eastAsia="Calibri" w:hAnsiTheme="minorHAnsi" w:cstheme="minorHAnsi"/>
          <w:sz w:val="28"/>
          <w:szCs w:val="28"/>
        </w:rPr>
        <w:t>Điều này</w:t>
      </w:r>
      <w:r w:rsidR="006161A0">
        <w:rPr>
          <w:rFonts w:asciiTheme="minorHAnsi" w:eastAsia="Calibri" w:hAnsiTheme="minorHAnsi" w:cstheme="minorHAnsi"/>
          <w:sz w:val="28"/>
          <w:szCs w:val="28"/>
        </w:rPr>
        <w:t xml:space="preserve"> </w:t>
      </w:r>
      <w:r w:rsidR="00D25CA1" w:rsidRPr="00D25CA1">
        <w:rPr>
          <w:rFonts w:asciiTheme="minorHAnsi" w:eastAsia="Calibri" w:hAnsiTheme="minorHAnsi" w:cstheme="minorHAnsi"/>
          <w:sz w:val="28"/>
          <w:szCs w:val="28"/>
        </w:rPr>
        <w:t xml:space="preserve"> đòi hỏi </w:t>
      </w:r>
      <w:r w:rsidR="006161A0">
        <w:rPr>
          <w:rFonts w:asciiTheme="minorHAnsi" w:eastAsia="Calibri" w:hAnsiTheme="minorHAnsi" w:cstheme="minorHAnsi"/>
          <w:sz w:val="28"/>
          <w:szCs w:val="28"/>
        </w:rPr>
        <w:t xml:space="preserve">người thực hiện quy trình kiểm tra phải có </w:t>
      </w:r>
      <w:r w:rsidR="00D25CA1" w:rsidRPr="00D25CA1">
        <w:rPr>
          <w:rFonts w:asciiTheme="minorHAnsi" w:eastAsia="Calibri" w:hAnsiTheme="minorHAnsi" w:cstheme="minorHAnsi"/>
          <w:sz w:val="28"/>
          <w:szCs w:val="28"/>
        </w:rPr>
        <w:t xml:space="preserve">kiến ​​thức về các khái niệm và </w:t>
      </w:r>
      <w:r w:rsidR="00D25CA1" w:rsidRPr="00D25CA1">
        <w:rPr>
          <w:rFonts w:asciiTheme="minorHAnsi" w:eastAsia="Calibri" w:hAnsiTheme="minorHAnsi" w:cstheme="minorHAnsi"/>
          <w:sz w:val="28"/>
          <w:szCs w:val="28"/>
        </w:rPr>
        <w:lastRenderedPageBreak/>
        <w:t xml:space="preserve">quy trình </w:t>
      </w:r>
      <w:r w:rsidR="006161A0">
        <w:rPr>
          <w:rFonts w:asciiTheme="minorHAnsi" w:eastAsia="Calibri" w:hAnsiTheme="minorHAnsi" w:cstheme="minorHAnsi"/>
          <w:sz w:val="28"/>
          <w:szCs w:val="28"/>
        </w:rPr>
        <w:t>k</w:t>
      </w:r>
      <w:r w:rsidR="00D25CA1" w:rsidRPr="00D25CA1">
        <w:rPr>
          <w:rFonts w:asciiTheme="minorHAnsi" w:eastAsia="Calibri" w:hAnsiTheme="minorHAnsi" w:cstheme="minorHAnsi"/>
          <w:sz w:val="28"/>
          <w:szCs w:val="28"/>
        </w:rPr>
        <w:t xml:space="preserve">iểm tra chuẩn hóa, </w:t>
      </w:r>
      <w:r w:rsidR="006161A0">
        <w:rPr>
          <w:rFonts w:asciiTheme="minorHAnsi" w:eastAsia="Calibri" w:hAnsiTheme="minorHAnsi" w:cstheme="minorHAnsi"/>
          <w:sz w:val="28"/>
          <w:szCs w:val="28"/>
        </w:rPr>
        <w:t xml:space="preserve">phải </w:t>
      </w:r>
      <w:r w:rsidR="00D25CA1" w:rsidRPr="00D25CA1">
        <w:rPr>
          <w:rFonts w:asciiTheme="minorHAnsi" w:eastAsia="Calibri" w:hAnsiTheme="minorHAnsi" w:cstheme="minorHAnsi"/>
          <w:sz w:val="28"/>
          <w:szCs w:val="28"/>
        </w:rPr>
        <w:t xml:space="preserve">quen thuộc với các yếu tố có thể ảnh hưởng đến hiệu suất </w:t>
      </w:r>
      <w:r w:rsidR="006161A0">
        <w:rPr>
          <w:rFonts w:asciiTheme="minorHAnsi" w:eastAsia="Calibri" w:hAnsiTheme="minorHAnsi" w:cstheme="minorHAnsi"/>
          <w:sz w:val="28"/>
          <w:szCs w:val="28"/>
        </w:rPr>
        <w:t xml:space="preserve">thực hiện hoạt động của trẻ thể hiện </w:t>
      </w:r>
      <w:r w:rsidR="00D25CA1" w:rsidRPr="00D25CA1">
        <w:rPr>
          <w:rFonts w:asciiTheme="minorHAnsi" w:eastAsia="Calibri" w:hAnsiTheme="minorHAnsi" w:cstheme="minorHAnsi"/>
          <w:sz w:val="28"/>
          <w:szCs w:val="28"/>
        </w:rPr>
        <w:t xml:space="preserve">trên các </w:t>
      </w:r>
      <w:r w:rsidR="006161A0">
        <w:rPr>
          <w:rFonts w:asciiTheme="minorHAnsi" w:eastAsia="Calibri" w:hAnsiTheme="minorHAnsi" w:cstheme="minorHAnsi"/>
          <w:sz w:val="28"/>
          <w:szCs w:val="28"/>
        </w:rPr>
        <w:t xml:space="preserve">kết quả </w:t>
      </w:r>
      <w:r w:rsidR="00D25CA1" w:rsidRPr="00D25CA1">
        <w:rPr>
          <w:rFonts w:asciiTheme="minorHAnsi" w:eastAsia="Calibri" w:hAnsiTheme="minorHAnsi" w:cstheme="minorHAnsi"/>
          <w:sz w:val="28"/>
          <w:szCs w:val="28"/>
        </w:rPr>
        <w:t>kiểm tra chuẩn hóa</w:t>
      </w:r>
      <w:r w:rsidR="006161A0">
        <w:rPr>
          <w:rFonts w:asciiTheme="minorHAnsi" w:eastAsia="Calibri" w:hAnsiTheme="minorHAnsi" w:cstheme="minorHAnsi"/>
          <w:sz w:val="28"/>
          <w:szCs w:val="28"/>
        </w:rPr>
        <w:t xml:space="preserve">, </w:t>
      </w:r>
      <w:r w:rsidR="00D25CA1" w:rsidRPr="00D25CA1">
        <w:rPr>
          <w:rFonts w:asciiTheme="minorHAnsi" w:eastAsia="Calibri" w:hAnsiTheme="minorHAnsi" w:cstheme="minorHAnsi"/>
          <w:sz w:val="28"/>
          <w:szCs w:val="28"/>
        </w:rPr>
        <w:t xml:space="preserve"> và nhận thức</w:t>
      </w:r>
      <w:r w:rsidR="00D25CA1" w:rsidRPr="00D25CA1">
        <w:rPr>
          <w:rFonts w:asciiTheme="minorHAnsi" w:hAnsiTheme="minorHAnsi" w:cstheme="minorHAnsi"/>
          <w:sz w:val="28"/>
          <w:szCs w:val="28"/>
        </w:rPr>
        <w:t xml:space="preserve"> </w:t>
      </w:r>
      <w:r w:rsidR="00D25CA1" w:rsidRPr="00D25CA1">
        <w:rPr>
          <w:rFonts w:asciiTheme="minorHAnsi" w:eastAsia="Calibri" w:hAnsiTheme="minorHAnsi" w:cstheme="minorHAnsi"/>
          <w:sz w:val="28"/>
          <w:szCs w:val="28"/>
        </w:rPr>
        <w:t xml:space="preserve">về đạo đức và trách nhiệm của người </w:t>
      </w:r>
      <w:r w:rsidR="006161A0">
        <w:rPr>
          <w:rFonts w:asciiTheme="minorHAnsi" w:eastAsia="Calibri" w:hAnsiTheme="minorHAnsi" w:cstheme="minorHAnsi"/>
          <w:sz w:val="28"/>
          <w:szCs w:val="28"/>
        </w:rPr>
        <w:t>k</w:t>
      </w:r>
      <w:r w:rsidR="00D25CA1" w:rsidRPr="00D25CA1">
        <w:rPr>
          <w:rFonts w:asciiTheme="minorHAnsi" w:eastAsia="Calibri" w:hAnsiTheme="minorHAnsi" w:cstheme="minorHAnsi"/>
          <w:sz w:val="28"/>
          <w:szCs w:val="28"/>
        </w:rPr>
        <w:t>iểm tra khi sử dụng các bài kiểm tra chuẩn hóa.</w:t>
      </w:r>
    </w:p>
    <w:p w:rsidR="006161A0" w:rsidRPr="00D25CA1" w:rsidRDefault="006161A0">
      <w:pPr>
        <w:spacing w:line="360" w:lineRule="auto"/>
        <w:ind w:firstLine="360"/>
        <w:rPr>
          <w:rFonts w:asciiTheme="minorHAnsi" w:hAnsiTheme="minorHAnsi" w:cstheme="minorHAnsi"/>
        </w:rPr>
      </w:pPr>
    </w:p>
    <w:p w:rsidR="00DB74C5" w:rsidRPr="00D25CA1" w:rsidRDefault="007474FE">
      <w:pPr>
        <w:spacing w:line="360" w:lineRule="auto"/>
        <w:ind w:firstLine="360"/>
        <w:rPr>
          <w:rFonts w:asciiTheme="minorHAnsi" w:hAnsiTheme="minorHAnsi" w:cstheme="minorHAnsi"/>
        </w:rPr>
      </w:pPr>
      <w:r w:rsidRPr="007474FE">
        <w:rPr>
          <w:rFonts w:asciiTheme="minorHAnsi" w:eastAsia="Calibri" w:hAnsiTheme="minorHAnsi" w:cstheme="minorHAnsi"/>
          <w:sz w:val="28"/>
          <w:szCs w:val="28"/>
        </w:rPr>
        <w:t xml:space="preserve">Chương này giới thiệu thử nghiệm tiêu chuẩn hóa áo dụng cho trẻ em, được các nhà hoạt động trị liệu sử dụng  . Mục đích và đặc điểm của các bài kiểm tra chuẩn hóa sẽ được thảo luận, thông tin kỹ thuật về các bài kiểm tra tiêu chuẩn sẽ được trình bày, các cân nhắc về khía cạnh đạo đức được giải thích, từ đó, có thể đưa ra những  lời khuyên thiết thực , giúp học sinh trở thành người  có khả năng sử dụng các thông tin có được từ các bài </w:t>
      </w:r>
      <w:r w:rsidR="00B73785">
        <w:rPr>
          <w:rFonts w:asciiTheme="minorHAnsi" w:eastAsia="Calibri" w:hAnsiTheme="minorHAnsi" w:cstheme="minorHAnsi"/>
          <w:sz w:val="28"/>
          <w:szCs w:val="28"/>
        </w:rPr>
        <w:t xml:space="preserve">kiểm tra </w:t>
      </w:r>
      <w:r w:rsidRPr="007474FE">
        <w:rPr>
          <w:rFonts w:asciiTheme="minorHAnsi" w:eastAsia="Calibri" w:hAnsiTheme="minorHAnsi" w:cstheme="minorHAnsi"/>
          <w:sz w:val="28"/>
          <w:szCs w:val="28"/>
        </w:rPr>
        <w:t xml:space="preserve"> tiêu chuẩn một cách hiệu quả . Chương này sẽ được  kết luận với một bản tóm tắt những ưu điểm và khuyết điểm của các </w:t>
      </w:r>
      <w:r w:rsidR="00B73785">
        <w:rPr>
          <w:rFonts w:asciiTheme="minorHAnsi" w:eastAsia="Calibri" w:hAnsiTheme="minorHAnsi" w:cstheme="minorHAnsi"/>
          <w:sz w:val="28"/>
          <w:szCs w:val="28"/>
        </w:rPr>
        <w:t xml:space="preserve">công cụ </w:t>
      </w:r>
      <w:r w:rsidRPr="007474FE">
        <w:rPr>
          <w:rFonts w:asciiTheme="minorHAnsi" w:eastAsia="Calibri" w:hAnsiTheme="minorHAnsi" w:cstheme="minorHAnsi"/>
          <w:sz w:val="28"/>
          <w:szCs w:val="28"/>
        </w:rPr>
        <w:t xml:space="preserve"> kiểm tra tiêu chuẩn hóa,  và một  trường hợp nghiên cứu kết hợp các khái niệm được trình bày vào một kịch bản thử nghiệm trong  “đời thực”. Trong suốt chương này, một số đánh giá tiêu chuẩn thường được sử dụng bởi các nhà trị liệu nghề nghiệp nhi khoa được nhấn mạnh </w:t>
      </w:r>
      <w:r w:rsidR="00B73785">
        <w:rPr>
          <w:rFonts w:asciiTheme="minorHAnsi" w:eastAsia="Calibri" w:hAnsiTheme="minorHAnsi" w:cstheme="minorHAnsi"/>
          <w:sz w:val="28"/>
          <w:szCs w:val="28"/>
        </w:rPr>
        <w:t xml:space="preserve">, </w:t>
      </w:r>
      <w:r w:rsidRPr="007474FE">
        <w:rPr>
          <w:rFonts w:asciiTheme="minorHAnsi" w:eastAsia="Calibri" w:hAnsiTheme="minorHAnsi" w:cstheme="minorHAnsi"/>
          <w:sz w:val="28"/>
          <w:szCs w:val="28"/>
        </w:rPr>
        <w:t>để minh họa các khái niệm về kiểm tra, tính  điểm và diễn giải kết quả</w:t>
      </w:r>
      <w:r>
        <w:rPr>
          <w:rFonts w:asciiTheme="minorHAnsi" w:eastAsia="Calibri" w:hAnsiTheme="minorHAnsi" w:cstheme="minorHAnsi"/>
          <w:sz w:val="28"/>
          <w:szCs w:val="28"/>
        </w:rPr>
        <w:t xml:space="preserve"> thử nghiệm</w:t>
      </w:r>
      <w:r w:rsidR="00D25CA1" w:rsidRPr="00D25CA1">
        <w:rPr>
          <w:rFonts w:asciiTheme="minorHAnsi" w:eastAsia="Calibri" w:hAnsiTheme="minorHAnsi" w:cstheme="minorHAnsi"/>
          <w:sz w:val="28"/>
          <w:szCs w:val="28"/>
        </w:rPr>
        <w:t>.</w:t>
      </w: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0E2027">
      <w:pPr>
        <w:spacing w:line="360" w:lineRule="auto"/>
        <w:rPr>
          <w:rFonts w:asciiTheme="minorHAnsi" w:hAnsiTheme="minorHAnsi" w:cstheme="minorHAnsi"/>
        </w:rPr>
      </w:pPr>
      <w:r w:rsidRPr="00FA7652">
        <w:rPr>
          <w:rFonts w:asciiTheme="minorHAnsi" w:eastAsia="Calibri" w:hAnsiTheme="minorHAnsi" w:cstheme="minorHAnsi"/>
          <w:b/>
          <w:bCs/>
          <w:sz w:val="28"/>
          <w:szCs w:val="28"/>
        </w:rPr>
        <w:t xml:space="preserve">NHỮNG ẢNH HƯỞNG ĐỐI VỚI </w:t>
      </w:r>
      <w:r w:rsidR="00D25CA1" w:rsidRPr="00FA7652">
        <w:rPr>
          <w:rFonts w:asciiTheme="minorHAnsi" w:eastAsia="Calibri" w:hAnsiTheme="minorHAnsi" w:cstheme="minorHAnsi"/>
          <w:b/>
          <w:bCs/>
          <w:sz w:val="28"/>
          <w:szCs w:val="28"/>
        </w:rPr>
        <w:t>KIỂM TRA TIÊU CHUẨN TRONG HOẠT ĐỘNG TRỊ LIỆU TRẺ EM</w:t>
      </w:r>
    </w:p>
    <w:p w:rsidR="00DB74C5" w:rsidRDefault="00D25CA1">
      <w:pPr>
        <w:spacing w:line="360" w:lineRule="auto"/>
        <w:rPr>
          <w:rFonts w:asciiTheme="minorHAnsi" w:eastAsia="Calibri" w:hAnsiTheme="minorHAnsi" w:cstheme="minorHAnsi"/>
          <w:sz w:val="28"/>
          <w:szCs w:val="28"/>
        </w:rPr>
      </w:pPr>
      <w:r w:rsidRPr="00D25CA1">
        <w:rPr>
          <w:rFonts w:asciiTheme="minorHAnsi" w:eastAsia="Calibri" w:hAnsiTheme="minorHAnsi" w:cstheme="minorHAnsi"/>
          <w:sz w:val="28"/>
          <w:szCs w:val="28"/>
        </w:rPr>
        <w:t xml:space="preserve">Khi các </w:t>
      </w:r>
      <w:r w:rsidR="000E2027">
        <w:rPr>
          <w:rFonts w:asciiTheme="minorHAnsi" w:eastAsia="Calibri" w:hAnsiTheme="minorHAnsi" w:cstheme="minorHAnsi"/>
          <w:sz w:val="28"/>
          <w:szCs w:val="28"/>
        </w:rPr>
        <w:t>k</w:t>
      </w:r>
      <w:r w:rsidRPr="00D25CA1">
        <w:rPr>
          <w:rFonts w:asciiTheme="minorHAnsi" w:eastAsia="Calibri" w:hAnsiTheme="minorHAnsi" w:cstheme="minorHAnsi"/>
          <w:sz w:val="28"/>
          <w:szCs w:val="28"/>
        </w:rPr>
        <w:t>i</w:t>
      </w:r>
      <w:r w:rsidR="00B73785">
        <w:rPr>
          <w:rFonts w:asciiTheme="minorHAnsi" w:eastAsia="Calibri" w:hAnsiTheme="minorHAnsi" w:cstheme="minorHAnsi"/>
          <w:sz w:val="28"/>
          <w:szCs w:val="28"/>
        </w:rPr>
        <w:t>ể</w:t>
      </w:r>
      <w:r w:rsidRPr="00D25CA1">
        <w:rPr>
          <w:rFonts w:asciiTheme="minorHAnsi" w:eastAsia="Calibri" w:hAnsiTheme="minorHAnsi" w:cstheme="minorHAnsi"/>
          <w:sz w:val="28"/>
          <w:szCs w:val="28"/>
        </w:rPr>
        <w:t xml:space="preserve">m tra tiêu chuẩn hóa được sử dụng rộng rãi trong thực hành </w:t>
      </w:r>
      <w:r w:rsidR="000E2027">
        <w:rPr>
          <w:rFonts w:asciiTheme="minorHAnsi" w:eastAsia="Calibri" w:hAnsiTheme="minorHAnsi" w:cstheme="minorHAnsi"/>
          <w:sz w:val="28"/>
          <w:szCs w:val="28"/>
        </w:rPr>
        <w:t xml:space="preserve">trị liệu </w:t>
      </w:r>
      <w:r w:rsidR="000E2027" w:rsidRPr="00D25CA1">
        <w:rPr>
          <w:rFonts w:asciiTheme="minorHAnsi" w:eastAsia="Calibri" w:hAnsiTheme="minorHAnsi" w:cstheme="minorHAnsi"/>
          <w:sz w:val="28"/>
          <w:szCs w:val="28"/>
        </w:rPr>
        <w:t xml:space="preserve">nhi khoa </w:t>
      </w:r>
      <w:r w:rsidRPr="00D25CA1">
        <w:rPr>
          <w:rFonts w:asciiTheme="minorHAnsi" w:eastAsia="Calibri" w:hAnsiTheme="minorHAnsi" w:cstheme="minorHAnsi"/>
          <w:sz w:val="28"/>
          <w:szCs w:val="28"/>
        </w:rPr>
        <w:t xml:space="preserve">trong thập niên 1970 và 1980, các nhà trị liệu chuyên sâu </w:t>
      </w:r>
      <w:r w:rsidR="000E2027">
        <w:rPr>
          <w:rFonts w:asciiTheme="minorHAnsi" w:eastAsia="Calibri" w:hAnsiTheme="minorHAnsi" w:cstheme="minorHAnsi"/>
          <w:sz w:val="28"/>
          <w:szCs w:val="28"/>
        </w:rPr>
        <w:t>lúc đó</w:t>
      </w:r>
      <w:r w:rsidR="00B73785">
        <w:rPr>
          <w:rFonts w:asciiTheme="minorHAnsi" w:eastAsia="Calibri" w:hAnsiTheme="minorHAnsi" w:cstheme="minorHAnsi"/>
          <w:sz w:val="28"/>
          <w:szCs w:val="28"/>
        </w:rPr>
        <w:t>, sử dụng các công cụ k</w:t>
      </w:r>
      <w:r w:rsidR="00B73785" w:rsidRPr="00D25CA1">
        <w:rPr>
          <w:rFonts w:asciiTheme="minorHAnsi" w:eastAsia="Calibri" w:hAnsiTheme="minorHAnsi" w:cstheme="minorHAnsi"/>
          <w:sz w:val="28"/>
          <w:szCs w:val="28"/>
        </w:rPr>
        <w:t>i</w:t>
      </w:r>
      <w:r w:rsidR="00B73785">
        <w:rPr>
          <w:rFonts w:asciiTheme="minorHAnsi" w:eastAsia="Calibri" w:hAnsiTheme="minorHAnsi" w:cstheme="minorHAnsi"/>
          <w:sz w:val="28"/>
          <w:szCs w:val="28"/>
        </w:rPr>
        <w:t>ể</w:t>
      </w:r>
      <w:r w:rsidR="00B73785" w:rsidRPr="00D25CA1">
        <w:rPr>
          <w:rFonts w:asciiTheme="minorHAnsi" w:eastAsia="Calibri" w:hAnsiTheme="minorHAnsi" w:cstheme="minorHAnsi"/>
          <w:sz w:val="28"/>
          <w:szCs w:val="28"/>
        </w:rPr>
        <w:t xml:space="preserve">m tra </w:t>
      </w:r>
      <w:r w:rsidRPr="00D25CA1">
        <w:rPr>
          <w:rFonts w:asciiTheme="minorHAnsi" w:eastAsia="Calibri" w:hAnsiTheme="minorHAnsi" w:cstheme="minorHAnsi"/>
          <w:sz w:val="28"/>
          <w:szCs w:val="28"/>
        </w:rPr>
        <w:t>tập trung chủ yếu vào các lĩnh vực phát triển kỹ năng vận động thô, kỹ năng vận động tinh</w:t>
      </w:r>
      <w:r w:rsidR="000E2027">
        <w:rPr>
          <w:rFonts w:asciiTheme="minorHAnsi" w:eastAsia="Calibri" w:hAnsiTheme="minorHAnsi" w:cstheme="minorHAnsi"/>
          <w:sz w:val="28"/>
          <w:szCs w:val="28"/>
        </w:rPr>
        <w:t xml:space="preserve"> tế</w:t>
      </w:r>
      <w:r w:rsidRPr="00D25CA1">
        <w:rPr>
          <w:rFonts w:asciiTheme="minorHAnsi" w:eastAsia="Calibri" w:hAnsiTheme="minorHAnsi" w:cstheme="minorHAnsi"/>
          <w:sz w:val="28"/>
          <w:szCs w:val="28"/>
        </w:rPr>
        <w:t xml:space="preserve">, kỹ năng </w:t>
      </w:r>
      <w:r w:rsidR="000E2027">
        <w:rPr>
          <w:rFonts w:asciiTheme="minorHAnsi" w:eastAsia="Calibri" w:hAnsiTheme="minorHAnsi" w:cstheme="minorHAnsi"/>
          <w:sz w:val="28"/>
          <w:szCs w:val="28"/>
        </w:rPr>
        <w:t xml:space="preserve">vận động </w:t>
      </w:r>
      <w:r w:rsidRPr="00D25CA1">
        <w:rPr>
          <w:rFonts w:asciiTheme="minorHAnsi" w:eastAsia="Calibri" w:hAnsiTheme="minorHAnsi" w:cstheme="minorHAnsi"/>
          <w:sz w:val="28"/>
          <w:szCs w:val="28"/>
        </w:rPr>
        <w:t xml:space="preserve">thị giác / </w:t>
      </w:r>
      <w:r w:rsidR="000E2027">
        <w:rPr>
          <w:rFonts w:asciiTheme="minorHAnsi" w:eastAsia="Calibri" w:hAnsiTheme="minorHAnsi" w:cstheme="minorHAnsi"/>
          <w:sz w:val="28"/>
          <w:szCs w:val="28"/>
        </w:rPr>
        <w:t>kỹ năng nhận thức trực quan</w:t>
      </w:r>
      <w:r w:rsidRPr="00D25CA1">
        <w:rPr>
          <w:rFonts w:asciiTheme="minorHAnsi" w:eastAsia="Calibri" w:hAnsiTheme="minorHAnsi" w:cstheme="minorHAnsi"/>
          <w:sz w:val="28"/>
          <w:szCs w:val="28"/>
        </w:rPr>
        <w:t>.</w:t>
      </w:r>
      <w:r w:rsidR="000E2027">
        <w:rPr>
          <w:rFonts w:asciiTheme="minorHAnsi" w:eastAsia="Calibri" w:hAnsiTheme="minorHAnsi" w:cstheme="minorHAnsi"/>
          <w:sz w:val="28"/>
          <w:szCs w:val="28"/>
        </w:rPr>
        <w:t xml:space="preserve"> </w:t>
      </w:r>
      <w:r w:rsidRPr="00D25CA1">
        <w:rPr>
          <w:rFonts w:asciiTheme="minorHAnsi" w:hAnsiTheme="minorHAnsi" w:cstheme="minorHAnsi"/>
          <w:sz w:val="28"/>
          <w:szCs w:val="28"/>
        </w:rPr>
        <w:t xml:space="preserve">Những </w:t>
      </w:r>
      <w:r w:rsidR="000E2027">
        <w:rPr>
          <w:rFonts w:asciiTheme="minorHAnsi" w:hAnsiTheme="minorHAnsi" w:cstheme="minorHAnsi"/>
          <w:sz w:val="28"/>
          <w:szCs w:val="28"/>
        </w:rPr>
        <w:t>k</w:t>
      </w:r>
      <w:r w:rsidRPr="00D25CA1">
        <w:rPr>
          <w:rFonts w:asciiTheme="minorHAnsi" w:hAnsiTheme="minorHAnsi" w:cstheme="minorHAnsi"/>
          <w:sz w:val="28"/>
          <w:szCs w:val="28"/>
        </w:rPr>
        <w:t>iểm tra ban đầu này đã</w:t>
      </w:r>
      <w:r w:rsidR="000E2027">
        <w:rPr>
          <w:rFonts w:asciiTheme="minorHAnsi" w:hAnsiTheme="minorHAnsi" w:cstheme="minorHAnsi"/>
          <w:sz w:val="28"/>
          <w:szCs w:val="28"/>
        </w:rPr>
        <w:t xml:space="preserve"> được</w:t>
      </w:r>
      <w:r w:rsidRPr="00D25CA1">
        <w:rPr>
          <w:rFonts w:asciiTheme="minorHAnsi" w:hAnsiTheme="minorHAnsi" w:cstheme="minorHAnsi"/>
          <w:sz w:val="28"/>
          <w:szCs w:val="28"/>
        </w:rPr>
        <w:t xml:space="preserve"> phát triển </w:t>
      </w:r>
      <w:r w:rsidRPr="00D25CA1">
        <w:rPr>
          <w:rFonts w:asciiTheme="minorHAnsi" w:eastAsia="Calibri" w:hAnsiTheme="minorHAnsi" w:cstheme="minorHAnsi"/>
          <w:sz w:val="28"/>
          <w:szCs w:val="28"/>
        </w:rPr>
        <w:t xml:space="preserve">bởi các nhà giáo dục và nhà </w:t>
      </w:r>
      <w:r w:rsidRPr="00D25CA1">
        <w:rPr>
          <w:rFonts w:asciiTheme="minorHAnsi" w:eastAsia="Calibri" w:hAnsiTheme="minorHAnsi" w:cstheme="minorHAnsi"/>
          <w:sz w:val="28"/>
          <w:szCs w:val="28"/>
        </w:rPr>
        <w:lastRenderedPageBreak/>
        <w:t>tâm lý học.</w:t>
      </w:r>
      <w:r w:rsidR="000E2027">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Bài</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kiểm tra</w:t>
      </w:r>
      <w:r w:rsidRPr="00D25CA1">
        <w:rPr>
          <w:rFonts w:asciiTheme="minorHAnsi" w:hAnsiTheme="minorHAnsi" w:cstheme="minorHAnsi"/>
          <w:sz w:val="28"/>
          <w:szCs w:val="28"/>
        </w:rPr>
        <w:t xml:space="preserve"> đầu tiên cho trẻ em </w:t>
      </w:r>
      <w:r w:rsidRPr="00D25CA1">
        <w:rPr>
          <w:rFonts w:asciiTheme="minorHAnsi" w:eastAsia="Calibri" w:hAnsiTheme="minorHAnsi" w:cstheme="minorHAnsi"/>
          <w:sz w:val="28"/>
          <w:szCs w:val="28"/>
        </w:rPr>
        <w:t>được phát triển bởi một bác sĩ hoạt động trị liệu là Kiểm tra Tích hợp Cảm giác South California (</w:t>
      </w:r>
      <w:r w:rsidR="000E2027" w:rsidRPr="00413A56">
        <w:rPr>
          <w:rFonts w:asciiTheme="minorHAnsi" w:hAnsiTheme="minorHAnsi" w:cstheme="minorHAnsi"/>
          <w:sz w:val="28"/>
          <w:szCs w:val="28"/>
        </w:rPr>
        <w:t xml:space="preserve">Southern California Sensory Integration Tests </w:t>
      </w:r>
      <w:r w:rsidRPr="00D25CA1">
        <w:rPr>
          <w:rFonts w:asciiTheme="minorHAnsi" w:eastAsia="Calibri" w:hAnsiTheme="minorHAnsi" w:cstheme="minorHAnsi"/>
          <w:sz w:val="28"/>
          <w:szCs w:val="28"/>
        </w:rPr>
        <w:t>SCSIT), được xuất bản</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bởi A. Jean Ayres vào năm 1972.</w:t>
      </w:r>
      <w:r w:rsidR="000E2027">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SCSIT đánh giá sự tích hợp cảm giác và </w:t>
      </w:r>
      <w:r w:rsidR="000E2027">
        <w:rPr>
          <w:rFonts w:asciiTheme="minorHAnsi" w:eastAsia="Calibri" w:hAnsiTheme="minorHAnsi" w:cstheme="minorHAnsi"/>
          <w:sz w:val="28"/>
          <w:szCs w:val="28"/>
        </w:rPr>
        <w:t>những hoạt động được thực hiện theo tập quán, thói quen (praxis)</w:t>
      </w:r>
      <w:r w:rsidRPr="00D25CA1">
        <w:rPr>
          <w:rFonts w:asciiTheme="minorHAnsi" w:eastAsia="Calibri" w:hAnsiTheme="minorHAnsi" w:cstheme="minorHAnsi"/>
          <w:sz w:val="28"/>
          <w:szCs w:val="28"/>
        </w:rPr>
        <w:t xml:space="preserve">, </w:t>
      </w:r>
      <w:r w:rsidR="000E2027">
        <w:rPr>
          <w:rFonts w:asciiTheme="minorHAnsi" w:eastAsia="Calibri" w:hAnsiTheme="minorHAnsi" w:cstheme="minorHAnsi"/>
          <w:sz w:val="28"/>
          <w:szCs w:val="28"/>
        </w:rPr>
        <w:t xml:space="preserve">là </w:t>
      </w:r>
      <w:r w:rsidRPr="00D25CA1">
        <w:rPr>
          <w:rFonts w:asciiTheme="minorHAnsi" w:eastAsia="Calibri" w:hAnsiTheme="minorHAnsi" w:cstheme="minorHAnsi"/>
          <w:sz w:val="28"/>
          <w:szCs w:val="28"/>
        </w:rPr>
        <w:t xml:space="preserve">các lĩnh vực được các nhà hoạt động trị liệu quan tâm cụ thể </w:t>
      </w:r>
      <w:r w:rsidR="00B73785">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và là công cụ trong việc xác định các tiêu chuẩn đo lường trong các lĩnh vực này.</w:t>
      </w:r>
    </w:p>
    <w:p w:rsidR="000E2027" w:rsidRPr="00D25CA1" w:rsidRDefault="000E2027">
      <w:pPr>
        <w:spacing w:line="360" w:lineRule="auto"/>
        <w:rPr>
          <w:rFonts w:asciiTheme="minorHAnsi" w:hAnsiTheme="minorHAnsi" w:cstheme="minorHAnsi"/>
        </w:rPr>
      </w:pPr>
    </w:p>
    <w:p w:rsidR="00DB74C5" w:rsidRDefault="00D25CA1">
      <w:pPr>
        <w:spacing w:line="360" w:lineRule="auto"/>
        <w:ind w:firstLine="360"/>
        <w:rPr>
          <w:rFonts w:asciiTheme="minorHAnsi" w:eastAsia="Calibri" w:hAnsiTheme="minorHAnsi" w:cstheme="minorHAnsi"/>
          <w:sz w:val="28"/>
          <w:szCs w:val="28"/>
        </w:rPr>
      </w:pPr>
      <w:r w:rsidRPr="00D25CA1">
        <w:rPr>
          <w:rFonts w:asciiTheme="minorHAnsi" w:eastAsia="Calibri" w:hAnsiTheme="minorHAnsi" w:cstheme="minorHAnsi"/>
          <w:sz w:val="28"/>
          <w:szCs w:val="28"/>
        </w:rPr>
        <w:t>Trong những năm tiếp theo, số lượng các bài kiểm tra tiêu chuẩn hóa</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 xml:space="preserve">được </w:t>
      </w:r>
      <w:r w:rsidR="000E2027">
        <w:rPr>
          <w:rFonts w:asciiTheme="minorHAnsi" w:eastAsia="Calibri" w:hAnsiTheme="minorHAnsi" w:cstheme="minorHAnsi"/>
          <w:sz w:val="28"/>
          <w:szCs w:val="28"/>
        </w:rPr>
        <w:t xml:space="preserve">xây dựng </w:t>
      </w:r>
      <w:r w:rsidRPr="00D25CA1">
        <w:rPr>
          <w:rFonts w:asciiTheme="minorHAnsi" w:eastAsia="Calibri" w:hAnsiTheme="minorHAnsi" w:cstheme="minorHAnsi"/>
          <w:sz w:val="28"/>
          <w:szCs w:val="28"/>
        </w:rPr>
        <w:t xml:space="preserve"> bởi và cho các nhà hoạt động trị liệu cho trẻ em đã tăng lên đáng kể </w:t>
      </w:r>
      <w:r w:rsidR="000E2027">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số lượng các lĩnh vực hành vi và hiệu suất</w:t>
      </w:r>
      <w:r w:rsidR="00040E5D">
        <w:rPr>
          <w:rFonts w:asciiTheme="minorHAnsi" w:eastAsia="Calibri" w:hAnsiTheme="minorHAnsi" w:cstheme="minorHAnsi"/>
          <w:sz w:val="28"/>
          <w:szCs w:val="28"/>
        </w:rPr>
        <w:t xml:space="preserve"> thực hiện hoạt động </w:t>
      </w:r>
      <w:r w:rsidRPr="00D25CA1">
        <w:rPr>
          <w:rFonts w:asciiTheme="minorHAnsi" w:eastAsia="Calibri" w:hAnsiTheme="minorHAnsi" w:cstheme="minorHAnsi"/>
          <w:sz w:val="28"/>
          <w:szCs w:val="28"/>
        </w:rPr>
        <w:t xml:space="preserve"> được đánh giá đã được mở rộng.</w:t>
      </w:r>
      <w:r w:rsidR="00040E5D">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Sự tiến hóa trong </w:t>
      </w:r>
      <w:r w:rsidR="00040E5D">
        <w:rPr>
          <w:rFonts w:asciiTheme="minorHAnsi" w:eastAsia="Calibri" w:hAnsiTheme="minorHAnsi" w:cstheme="minorHAnsi"/>
          <w:sz w:val="28"/>
          <w:szCs w:val="28"/>
        </w:rPr>
        <w:t>k</w:t>
      </w:r>
      <w:r w:rsidRPr="00D25CA1">
        <w:rPr>
          <w:rFonts w:asciiTheme="minorHAnsi" w:eastAsia="Calibri" w:hAnsiTheme="minorHAnsi" w:cstheme="minorHAnsi"/>
          <w:sz w:val="28"/>
          <w:szCs w:val="28"/>
        </w:rPr>
        <w:t xml:space="preserve">iểm tra tiêu chuẩn hóa </w:t>
      </w:r>
      <w:r w:rsidR="00040E5D">
        <w:rPr>
          <w:rFonts w:asciiTheme="minorHAnsi" w:eastAsia="Calibri" w:hAnsiTheme="minorHAnsi" w:cstheme="minorHAnsi"/>
          <w:sz w:val="28"/>
          <w:szCs w:val="28"/>
        </w:rPr>
        <w:t xml:space="preserve">đối với </w:t>
      </w:r>
      <w:r w:rsidRPr="00D25CA1">
        <w:rPr>
          <w:rFonts w:asciiTheme="minorHAnsi" w:eastAsia="Calibri" w:hAnsiTheme="minorHAnsi" w:cstheme="minorHAnsi"/>
          <w:sz w:val="28"/>
          <w:szCs w:val="28"/>
        </w:rPr>
        <w:t xml:space="preserve"> hoạt động trị liệu đã bị ảnh hưởng bởi sự phát triển cả trong </w:t>
      </w:r>
      <w:r w:rsidR="00040E5D">
        <w:rPr>
          <w:rFonts w:asciiTheme="minorHAnsi" w:eastAsia="Calibri" w:hAnsiTheme="minorHAnsi" w:cstheme="minorHAnsi"/>
          <w:sz w:val="28"/>
          <w:szCs w:val="28"/>
        </w:rPr>
        <w:t xml:space="preserve">lĩnh vực </w:t>
      </w:r>
      <w:r w:rsidR="00040E5D" w:rsidRPr="00D25CA1">
        <w:rPr>
          <w:rFonts w:asciiTheme="minorHAnsi" w:eastAsia="Calibri" w:hAnsiTheme="minorHAnsi" w:cstheme="minorHAnsi"/>
          <w:sz w:val="28"/>
          <w:szCs w:val="28"/>
        </w:rPr>
        <w:t xml:space="preserve">hoạt động trị liệu </w:t>
      </w:r>
      <w:r w:rsidRPr="00D25CA1">
        <w:rPr>
          <w:rFonts w:asciiTheme="minorHAnsi" w:eastAsia="Calibri" w:hAnsiTheme="minorHAnsi" w:cstheme="minorHAnsi"/>
          <w:sz w:val="28"/>
          <w:szCs w:val="28"/>
        </w:rPr>
        <w:t xml:space="preserve">và ngoài </w:t>
      </w:r>
      <w:r w:rsidR="00040E5D">
        <w:rPr>
          <w:rFonts w:asciiTheme="minorHAnsi" w:eastAsia="Calibri" w:hAnsiTheme="minorHAnsi" w:cstheme="minorHAnsi"/>
          <w:sz w:val="28"/>
          <w:szCs w:val="28"/>
        </w:rPr>
        <w:t xml:space="preserve">lĩnh vực </w:t>
      </w:r>
      <w:r w:rsidR="00040E5D" w:rsidRPr="00D25CA1">
        <w:rPr>
          <w:rFonts w:asciiTheme="minorHAnsi" w:eastAsia="Calibri" w:hAnsiTheme="minorHAnsi" w:cstheme="minorHAnsi"/>
          <w:sz w:val="28"/>
          <w:szCs w:val="28"/>
        </w:rPr>
        <w:t>hoạt động trị liệu</w:t>
      </w:r>
      <w:r w:rsidRPr="00D25CA1">
        <w:rPr>
          <w:rFonts w:asciiTheme="minorHAnsi" w:eastAsia="Calibri" w:hAnsiTheme="minorHAnsi" w:cstheme="minorHAnsi"/>
          <w:sz w:val="28"/>
          <w:szCs w:val="28"/>
        </w:rPr>
        <w:t>. Một số phát triển quan trọng được tóm tắt ngắn gọn tiếp theo</w:t>
      </w:r>
      <w:r w:rsidR="00040E5D">
        <w:rPr>
          <w:rFonts w:asciiTheme="minorHAnsi" w:eastAsia="Calibri" w:hAnsiTheme="minorHAnsi" w:cstheme="minorHAnsi"/>
          <w:sz w:val="28"/>
          <w:szCs w:val="28"/>
        </w:rPr>
        <w:t xml:space="preserve"> sau đây</w:t>
      </w:r>
      <w:r w:rsidRPr="00D25CA1">
        <w:rPr>
          <w:rFonts w:asciiTheme="minorHAnsi" w:eastAsia="Calibri" w:hAnsiTheme="minorHAnsi" w:cstheme="minorHAnsi"/>
          <w:sz w:val="28"/>
          <w:szCs w:val="28"/>
        </w:rPr>
        <w:t>:</w:t>
      </w:r>
    </w:p>
    <w:p w:rsidR="00040E5D" w:rsidRPr="00D25CA1" w:rsidRDefault="00040E5D">
      <w:pPr>
        <w:spacing w:line="360" w:lineRule="auto"/>
        <w:ind w:firstLine="360"/>
        <w:rPr>
          <w:rFonts w:asciiTheme="minorHAnsi" w:hAnsiTheme="minorHAnsi" w:cstheme="minorHAnsi"/>
        </w:rPr>
      </w:pPr>
    </w:p>
    <w:p w:rsidR="00DB74C5" w:rsidRPr="00D25CA1" w:rsidRDefault="00D25CA1">
      <w:pPr>
        <w:numPr>
          <w:ilvl w:val="0"/>
          <w:numId w:val="4"/>
        </w:numPr>
        <w:pBdr>
          <w:left w:val="nil"/>
        </w:pBdr>
        <w:spacing w:line="360" w:lineRule="auto"/>
        <w:ind w:hanging="542"/>
        <w:rPr>
          <w:rFonts w:asciiTheme="minorHAnsi" w:hAnsiTheme="minorHAnsi" w:cstheme="minorHAnsi"/>
        </w:rPr>
      </w:pPr>
      <w:r w:rsidRPr="00D25CA1">
        <w:rPr>
          <w:rFonts w:asciiTheme="minorHAnsi" w:eastAsia="Calibri" w:hAnsiTheme="minorHAnsi" w:cstheme="minorHAnsi"/>
          <w:sz w:val="28"/>
          <w:szCs w:val="28"/>
        </w:rPr>
        <w:t>Đạo Luật Giáo Dục cho Người Khuyết Tật (</w:t>
      </w:r>
      <w:r w:rsidR="00040E5D" w:rsidRPr="00413A56">
        <w:rPr>
          <w:rFonts w:asciiTheme="minorHAnsi" w:hAnsiTheme="minorHAnsi" w:cstheme="minorHAnsi"/>
          <w:sz w:val="28"/>
          <w:szCs w:val="28"/>
        </w:rPr>
        <w:t xml:space="preserve">Individuals with Disabilities Education Act </w:t>
      </w:r>
      <w:r w:rsidR="00040E5D">
        <w:rPr>
          <w:rFonts w:asciiTheme="minorHAnsi" w:hAnsiTheme="minorHAnsi" w:cstheme="minorHAnsi"/>
          <w:sz w:val="28"/>
          <w:szCs w:val="28"/>
        </w:rPr>
        <w:t xml:space="preserve">- </w:t>
      </w:r>
      <w:r w:rsidRPr="00D25CA1">
        <w:rPr>
          <w:rFonts w:asciiTheme="minorHAnsi" w:eastAsia="Calibri" w:hAnsiTheme="minorHAnsi" w:cstheme="minorHAnsi"/>
          <w:sz w:val="28"/>
          <w:szCs w:val="28"/>
        </w:rPr>
        <w:t>IDEA) Phần B</w:t>
      </w:r>
      <w:r w:rsidR="00040E5D">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 đã xác định vai trò của hoạt động trị liệu là một dịch vụ liên quan trong môi trường học đường cho trẻ em từ 3 đến 21 tuổi. Trong </w:t>
      </w:r>
      <w:r w:rsidR="00040E5D">
        <w:rPr>
          <w:rFonts w:asciiTheme="minorHAnsi" w:eastAsia="Calibri" w:hAnsiTheme="minorHAnsi" w:cstheme="minorHAnsi"/>
          <w:sz w:val="28"/>
          <w:szCs w:val="28"/>
        </w:rPr>
        <w:t>bối cảnh</w:t>
      </w:r>
      <w:r w:rsidRPr="00D25CA1">
        <w:rPr>
          <w:rFonts w:asciiTheme="minorHAnsi" w:eastAsia="Calibri" w:hAnsiTheme="minorHAnsi" w:cstheme="minorHAnsi"/>
          <w:sz w:val="28"/>
          <w:szCs w:val="28"/>
        </w:rPr>
        <w:t xml:space="preserve"> này, các bài kiểm tra tiêu chuẩn cung cấp thông tin được sử dụng để xác định tính đủ điều kiện của trẻ đối với các dịch vụ, đo lường</w:t>
      </w:r>
      <w:r w:rsidR="00040E5D">
        <w:rPr>
          <w:rFonts w:asciiTheme="minorHAnsi" w:eastAsia="Calibri" w:hAnsiTheme="minorHAnsi" w:cstheme="minorHAnsi"/>
          <w:sz w:val="28"/>
          <w:szCs w:val="28"/>
        </w:rPr>
        <w:t xml:space="preserve"> quá trình </w:t>
      </w:r>
      <w:r w:rsidRPr="00D25CA1">
        <w:rPr>
          <w:rFonts w:asciiTheme="minorHAnsi" w:eastAsia="Calibri" w:hAnsiTheme="minorHAnsi" w:cstheme="minorHAnsi"/>
          <w:sz w:val="28"/>
          <w:szCs w:val="28"/>
        </w:rPr>
        <w:t xml:space="preserve"> tiến bộ</w:t>
      </w:r>
      <w:r w:rsidR="00040E5D">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và phát triển các chương trình giáo dục cá nhân (</w:t>
      </w:r>
      <w:r w:rsidR="00040E5D" w:rsidRPr="00413A56">
        <w:rPr>
          <w:rFonts w:asciiTheme="minorHAnsi" w:hAnsiTheme="minorHAnsi" w:cstheme="minorHAnsi"/>
          <w:sz w:val="28"/>
          <w:szCs w:val="28"/>
        </w:rPr>
        <w:t xml:space="preserve">individualized education programs </w:t>
      </w:r>
      <w:r w:rsidR="00040E5D">
        <w:rPr>
          <w:rFonts w:asciiTheme="minorHAnsi" w:hAnsiTheme="minorHAnsi" w:cstheme="minorHAnsi"/>
          <w:sz w:val="28"/>
          <w:szCs w:val="28"/>
        </w:rPr>
        <w:t xml:space="preserve">- </w:t>
      </w:r>
      <w:r w:rsidRPr="00D25CA1">
        <w:rPr>
          <w:rFonts w:asciiTheme="minorHAnsi" w:eastAsia="Calibri" w:hAnsiTheme="minorHAnsi" w:cstheme="minorHAnsi"/>
          <w:sz w:val="28"/>
          <w:szCs w:val="28"/>
        </w:rPr>
        <w:t>IEP).</w:t>
      </w:r>
    </w:p>
    <w:p w:rsidR="00DB74C5" w:rsidRPr="00D25CA1" w:rsidRDefault="00D25CA1">
      <w:pPr>
        <w:numPr>
          <w:ilvl w:val="0"/>
          <w:numId w:val="4"/>
        </w:numPr>
        <w:pBdr>
          <w:left w:val="nil"/>
        </w:pBdr>
        <w:spacing w:line="360" w:lineRule="auto"/>
        <w:ind w:hanging="542"/>
        <w:rPr>
          <w:rFonts w:asciiTheme="minorHAnsi" w:hAnsiTheme="minorHAnsi" w:cstheme="minorHAnsi"/>
        </w:rPr>
      </w:pPr>
      <w:r w:rsidRPr="00D25CA1">
        <w:rPr>
          <w:rFonts w:asciiTheme="minorHAnsi" w:eastAsia="Calibri" w:hAnsiTheme="minorHAnsi" w:cstheme="minorHAnsi"/>
          <w:sz w:val="28"/>
          <w:szCs w:val="28"/>
        </w:rPr>
        <w:t>IDEA</w:t>
      </w:r>
      <w:r w:rsidR="00040E5D">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Phần C</w:t>
      </w:r>
      <w:r w:rsidR="00040E5D">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đã tạo ra sự hỗ trợ liên bang cho các dịch vụ </w:t>
      </w:r>
      <w:r w:rsidR="00040E5D">
        <w:rPr>
          <w:rFonts w:asciiTheme="minorHAnsi" w:eastAsia="Calibri" w:hAnsiTheme="minorHAnsi" w:cstheme="minorHAnsi"/>
          <w:sz w:val="28"/>
          <w:szCs w:val="28"/>
        </w:rPr>
        <w:t xml:space="preserve">lấy gia đình làm </w:t>
      </w:r>
      <w:r w:rsidRPr="00D25CA1">
        <w:rPr>
          <w:rFonts w:asciiTheme="minorHAnsi" w:eastAsia="Calibri" w:hAnsiTheme="minorHAnsi" w:cstheme="minorHAnsi"/>
          <w:sz w:val="28"/>
          <w:szCs w:val="28"/>
        </w:rPr>
        <w:t xml:space="preserve">trung </w:t>
      </w:r>
      <w:r w:rsidR="00040E5D">
        <w:rPr>
          <w:rFonts w:asciiTheme="minorHAnsi" w:eastAsia="Calibri" w:hAnsiTheme="minorHAnsi" w:cstheme="minorHAnsi"/>
          <w:sz w:val="28"/>
          <w:szCs w:val="28"/>
        </w:rPr>
        <w:t xml:space="preserve">tâm, cung cấp cho  các </w:t>
      </w:r>
      <w:r w:rsidRPr="00D25CA1">
        <w:rPr>
          <w:rFonts w:asciiTheme="minorHAnsi" w:eastAsia="Calibri" w:hAnsiTheme="minorHAnsi" w:cstheme="minorHAnsi"/>
          <w:sz w:val="28"/>
          <w:szCs w:val="28"/>
        </w:rPr>
        <w:t>trẻ em từ 0 đến 3 tuổi</w:t>
      </w:r>
      <w:r w:rsidR="00040E5D">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và gia đình của chúng. </w:t>
      </w:r>
      <w:r w:rsidR="00B73785">
        <w:rPr>
          <w:rFonts w:asciiTheme="minorHAnsi" w:eastAsia="Calibri" w:hAnsiTheme="minorHAnsi" w:cstheme="minorHAnsi"/>
          <w:sz w:val="28"/>
          <w:szCs w:val="28"/>
        </w:rPr>
        <w:lastRenderedPageBreak/>
        <w:t>H</w:t>
      </w:r>
      <w:r w:rsidRPr="00D25CA1">
        <w:rPr>
          <w:rFonts w:asciiTheme="minorHAnsi" w:eastAsia="Calibri" w:hAnsiTheme="minorHAnsi" w:cstheme="minorHAnsi"/>
          <w:sz w:val="28"/>
          <w:szCs w:val="28"/>
        </w:rPr>
        <w:t>oạt động trị liệu là một dịch vụ hỗ trợ tham gia đánh giá đa ngành</w:t>
      </w:r>
      <w:r w:rsidR="00B73785">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xác định tính đủ điều kiện </w:t>
      </w:r>
      <w:r w:rsidR="00040E5D">
        <w:rPr>
          <w:rFonts w:asciiTheme="minorHAnsi" w:eastAsia="Calibri" w:hAnsiTheme="minorHAnsi" w:cstheme="minorHAnsi"/>
          <w:sz w:val="28"/>
          <w:szCs w:val="28"/>
        </w:rPr>
        <w:t xml:space="preserve">để được nhận </w:t>
      </w:r>
      <w:r w:rsidRPr="00D25CA1">
        <w:rPr>
          <w:rFonts w:asciiTheme="minorHAnsi" w:eastAsia="Calibri" w:hAnsiTheme="minorHAnsi" w:cstheme="minorHAnsi"/>
          <w:sz w:val="28"/>
          <w:szCs w:val="28"/>
        </w:rPr>
        <w:t xml:space="preserve"> các dịch vụ, đánh giá nhu cầu gia đình, nguồn lực</w:t>
      </w:r>
      <w:r w:rsidR="00040E5D">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 và ưu tiên để hỗ trợ phát triển kế hoạch dịch vụ gia đình cá nhân (</w:t>
      </w:r>
      <w:r w:rsidR="00040E5D" w:rsidRPr="00413A56">
        <w:rPr>
          <w:rFonts w:asciiTheme="minorHAnsi" w:hAnsiTheme="minorHAnsi" w:cstheme="minorHAnsi"/>
          <w:sz w:val="28"/>
          <w:szCs w:val="28"/>
        </w:rPr>
        <w:t xml:space="preserve">individualized family service plan </w:t>
      </w:r>
      <w:r w:rsidR="00040E5D">
        <w:rPr>
          <w:rFonts w:asciiTheme="minorHAnsi" w:hAnsiTheme="minorHAnsi" w:cstheme="minorHAnsi"/>
          <w:sz w:val="28"/>
          <w:szCs w:val="28"/>
        </w:rPr>
        <w:t xml:space="preserve">- </w:t>
      </w:r>
      <w:r w:rsidRPr="00D25CA1">
        <w:rPr>
          <w:rFonts w:asciiTheme="minorHAnsi" w:eastAsia="Calibri" w:hAnsiTheme="minorHAnsi" w:cstheme="minorHAnsi"/>
          <w:sz w:val="28"/>
          <w:szCs w:val="28"/>
        </w:rPr>
        <w:t xml:space="preserve">IFSP) </w:t>
      </w:r>
      <w:r w:rsidR="00040E5D">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w:t>
      </w:r>
      <w:r w:rsidR="00040E5D" w:rsidRPr="00D25CA1">
        <w:rPr>
          <w:rFonts w:asciiTheme="minorHAnsi" w:eastAsia="Calibri" w:hAnsiTheme="minorHAnsi" w:cstheme="minorHAnsi"/>
          <w:sz w:val="28"/>
          <w:szCs w:val="28"/>
        </w:rPr>
        <w:t xml:space="preserve">tiến độ </w:t>
      </w:r>
      <w:r w:rsidR="00040E5D">
        <w:rPr>
          <w:rFonts w:asciiTheme="minorHAnsi" w:eastAsia="Calibri" w:hAnsiTheme="minorHAnsi" w:cstheme="minorHAnsi"/>
          <w:sz w:val="28"/>
          <w:szCs w:val="28"/>
        </w:rPr>
        <w:t xml:space="preserve"> được </w:t>
      </w:r>
      <w:r w:rsidRPr="00D25CA1">
        <w:rPr>
          <w:rFonts w:asciiTheme="minorHAnsi" w:eastAsia="Calibri" w:hAnsiTheme="minorHAnsi" w:cstheme="minorHAnsi"/>
          <w:sz w:val="28"/>
          <w:szCs w:val="28"/>
        </w:rPr>
        <w:t>đánh giá định kỳ. Các bài kiểm tra tiêu chuẩn hóa về tình trạng phát triển của trẻ, tương tác giữa người chăm sóc trẻ và môi trường gia đình là một phần quan trọng của quá trình này.</w:t>
      </w:r>
    </w:p>
    <w:p w:rsidR="00DB74C5" w:rsidRPr="00D25CA1" w:rsidRDefault="00D25CA1">
      <w:pPr>
        <w:numPr>
          <w:ilvl w:val="0"/>
          <w:numId w:val="4"/>
        </w:numPr>
        <w:pBdr>
          <w:left w:val="nil"/>
        </w:pBdr>
        <w:spacing w:line="360" w:lineRule="auto"/>
        <w:ind w:hanging="542"/>
        <w:rPr>
          <w:rFonts w:asciiTheme="minorHAnsi" w:hAnsiTheme="minorHAnsi" w:cstheme="minorHAnsi"/>
        </w:rPr>
      </w:pPr>
      <w:r w:rsidRPr="00D25CA1">
        <w:rPr>
          <w:rFonts w:asciiTheme="minorHAnsi" w:eastAsia="Calibri" w:hAnsiTheme="minorHAnsi" w:cstheme="minorHAnsi"/>
          <w:sz w:val="28"/>
          <w:szCs w:val="28"/>
        </w:rPr>
        <w:t>Sự phát triển các khung hoạt động trị liệu xem xét các đặc điểm môi trường và hiệu suất hoạt động trong bối cảnh hàng ngày được mở rộng</w:t>
      </w:r>
      <w:r w:rsidR="00040E5D">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để bao gồm</w:t>
      </w:r>
      <w:r w:rsidR="00040E5D">
        <w:rPr>
          <w:rFonts w:asciiTheme="minorHAnsi" w:eastAsia="Calibri" w:hAnsiTheme="minorHAnsi" w:cstheme="minorHAnsi"/>
          <w:sz w:val="28"/>
          <w:szCs w:val="28"/>
        </w:rPr>
        <w:t xml:space="preserve"> những </w:t>
      </w:r>
      <w:r w:rsidRPr="00D25CA1">
        <w:rPr>
          <w:rFonts w:asciiTheme="minorHAnsi" w:eastAsia="Calibri" w:hAnsiTheme="minorHAnsi" w:cstheme="minorHAnsi"/>
          <w:sz w:val="28"/>
          <w:szCs w:val="28"/>
        </w:rPr>
        <w:t xml:space="preserve"> thông tin về cách cá nhân</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tham gia vào môi trường của họ</w:t>
      </w:r>
      <w:r w:rsidR="00040E5D">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và môi trường có thể hỗ trợ hoặc ức chế sự tham gia trong cuộc sống hàng ngày</w:t>
      </w:r>
      <w:r w:rsidR="00040E5D">
        <w:rPr>
          <w:rFonts w:asciiTheme="minorHAnsi" w:eastAsia="Calibri" w:hAnsiTheme="minorHAnsi" w:cstheme="minorHAnsi"/>
          <w:sz w:val="28"/>
          <w:szCs w:val="28"/>
        </w:rPr>
        <w:t xml:space="preserve"> của họ </w:t>
      </w:r>
      <w:r w:rsidRPr="00D25CA1">
        <w:rPr>
          <w:rFonts w:asciiTheme="minorHAnsi" w:eastAsia="Calibri" w:hAnsiTheme="minorHAnsi" w:cstheme="minorHAnsi"/>
          <w:sz w:val="28"/>
          <w:szCs w:val="28"/>
        </w:rPr>
        <w:t xml:space="preserve"> như thế nào.Trọng tâm mới này đòi hỏi các </w:t>
      </w:r>
      <w:r w:rsidR="00FE11DF">
        <w:rPr>
          <w:rFonts w:asciiTheme="minorHAnsi" w:eastAsia="Calibri" w:hAnsiTheme="minorHAnsi" w:cstheme="minorHAnsi"/>
          <w:sz w:val="28"/>
          <w:szCs w:val="28"/>
        </w:rPr>
        <w:t xml:space="preserve">quy trình </w:t>
      </w:r>
      <w:r w:rsidRPr="00D25CA1">
        <w:rPr>
          <w:rFonts w:asciiTheme="minorHAnsi" w:eastAsia="Calibri" w:hAnsiTheme="minorHAnsi" w:cstheme="minorHAnsi"/>
          <w:sz w:val="28"/>
          <w:szCs w:val="28"/>
        </w:rPr>
        <w:t xml:space="preserve"> thẩm định đánh giá các đặc điểm của môi trường và chất lượng tương tác của trẻ em trong môi trường</w:t>
      </w:r>
      <w:r w:rsidR="00FE11DF">
        <w:rPr>
          <w:rFonts w:asciiTheme="minorHAnsi" w:eastAsia="Calibri" w:hAnsiTheme="minorHAnsi" w:cstheme="minorHAnsi"/>
          <w:sz w:val="28"/>
          <w:szCs w:val="28"/>
        </w:rPr>
        <w:t xml:space="preserve"> cần phải được phát triển</w:t>
      </w:r>
      <w:r w:rsidRPr="00D25CA1">
        <w:rPr>
          <w:rFonts w:asciiTheme="minorHAnsi" w:eastAsia="Calibri" w:hAnsiTheme="minorHAnsi" w:cstheme="minorHAnsi"/>
          <w:sz w:val="28"/>
          <w:szCs w:val="28"/>
        </w:rPr>
        <w:t xml:space="preserve">. Các khung </w:t>
      </w:r>
      <w:r w:rsidR="00FE11DF" w:rsidRPr="00D25CA1">
        <w:rPr>
          <w:rFonts w:asciiTheme="minorHAnsi" w:eastAsia="Calibri" w:hAnsiTheme="minorHAnsi" w:cstheme="minorHAnsi"/>
          <w:sz w:val="28"/>
          <w:szCs w:val="28"/>
        </w:rPr>
        <w:t xml:space="preserve">hoạt động trị liệu </w:t>
      </w:r>
      <w:r w:rsidRPr="00D25CA1">
        <w:rPr>
          <w:rFonts w:asciiTheme="minorHAnsi" w:eastAsia="Calibri" w:hAnsiTheme="minorHAnsi" w:cstheme="minorHAnsi"/>
          <w:sz w:val="28"/>
          <w:szCs w:val="28"/>
        </w:rPr>
        <w:t>chính xác định tương tác giữa</w:t>
      </w:r>
      <w:r w:rsidR="00FE11DF">
        <w:rPr>
          <w:rFonts w:asciiTheme="minorHAnsi" w:eastAsia="Calibri" w:hAnsiTheme="minorHAnsi" w:cstheme="minorHAnsi"/>
          <w:sz w:val="28"/>
          <w:szCs w:val="28"/>
        </w:rPr>
        <w:t xml:space="preserve"> con </w:t>
      </w:r>
      <w:r w:rsidRPr="00D25CA1">
        <w:rPr>
          <w:rFonts w:asciiTheme="minorHAnsi" w:eastAsia="Calibri" w:hAnsiTheme="minorHAnsi" w:cstheme="minorHAnsi"/>
          <w:sz w:val="28"/>
          <w:szCs w:val="28"/>
        </w:rPr>
        <w:t xml:space="preserve"> người và môi trường này bao gồm mô hình </w:t>
      </w:r>
      <w:r w:rsidR="00FE11DF">
        <w:rPr>
          <w:rFonts w:asciiTheme="minorHAnsi" w:eastAsia="Calibri" w:hAnsiTheme="minorHAnsi" w:cstheme="minorHAnsi"/>
          <w:sz w:val="28"/>
          <w:szCs w:val="28"/>
        </w:rPr>
        <w:t xml:space="preserve">hoạt động </w:t>
      </w:r>
      <w:r w:rsidRPr="00D25CA1">
        <w:rPr>
          <w:rFonts w:asciiTheme="minorHAnsi" w:eastAsia="Calibri" w:hAnsiTheme="minorHAnsi" w:cstheme="minorHAnsi"/>
          <w:sz w:val="28"/>
          <w:szCs w:val="28"/>
        </w:rPr>
        <w:t xml:space="preserve"> , sinh thái học của con người </w:t>
      </w:r>
      <w:r w:rsidR="00FE11DF">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và mô hình </w:t>
      </w:r>
      <w:r w:rsidR="00FE11DF">
        <w:rPr>
          <w:rFonts w:asciiTheme="minorHAnsi" w:eastAsia="Calibri" w:hAnsiTheme="minorHAnsi" w:cstheme="minorHAnsi"/>
          <w:sz w:val="28"/>
          <w:szCs w:val="28"/>
        </w:rPr>
        <w:t>giữa hoạt động</w:t>
      </w:r>
      <w:r w:rsidR="00FE11DF" w:rsidRPr="00D25CA1">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-môi trường </w:t>
      </w:r>
      <w:r w:rsidR="00FE11DF">
        <w:rPr>
          <w:rFonts w:asciiTheme="minorHAnsi" w:eastAsia="Calibri" w:hAnsiTheme="minorHAnsi" w:cstheme="minorHAnsi"/>
          <w:sz w:val="28"/>
          <w:szCs w:val="28"/>
        </w:rPr>
        <w:t xml:space="preserve">– con </w:t>
      </w:r>
      <w:r w:rsidRPr="00D25CA1">
        <w:rPr>
          <w:rFonts w:asciiTheme="minorHAnsi" w:eastAsia="Calibri" w:hAnsiTheme="minorHAnsi" w:cstheme="minorHAnsi"/>
          <w:sz w:val="28"/>
          <w:szCs w:val="28"/>
        </w:rPr>
        <w:t>người.</w:t>
      </w:r>
    </w:p>
    <w:p w:rsidR="00DB74C5" w:rsidRPr="00D25CA1" w:rsidRDefault="00D25CA1">
      <w:pPr>
        <w:numPr>
          <w:ilvl w:val="0"/>
          <w:numId w:val="4"/>
        </w:numPr>
        <w:pBdr>
          <w:left w:val="nil"/>
        </w:pBdr>
        <w:spacing w:line="360" w:lineRule="auto"/>
        <w:ind w:hanging="542"/>
        <w:rPr>
          <w:rFonts w:asciiTheme="minorHAnsi" w:hAnsiTheme="minorHAnsi" w:cstheme="minorHAnsi"/>
        </w:rPr>
      </w:pPr>
      <w:r w:rsidRPr="00D25CA1">
        <w:rPr>
          <w:rFonts w:asciiTheme="minorHAnsi" w:eastAsia="Calibri" w:hAnsiTheme="minorHAnsi" w:cstheme="minorHAnsi"/>
          <w:sz w:val="28"/>
          <w:szCs w:val="28"/>
        </w:rPr>
        <w:t xml:space="preserve">Việc xây dựng các mô hình </w:t>
      </w:r>
      <w:r w:rsidR="00FE11DF">
        <w:rPr>
          <w:rFonts w:asciiTheme="minorHAnsi" w:eastAsia="Calibri" w:hAnsiTheme="minorHAnsi" w:cstheme="minorHAnsi"/>
          <w:sz w:val="28"/>
          <w:szCs w:val="28"/>
        </w:rPr>
        <w:t>thực hiện trong thực tế theo nguyên tắc lấy khách hàng làm trung tâm</w:t>
      </w:r>
      <w:r w:rsidRPr="00D25CA1">
        <w:rPr>
          <w:rFonts w:asciiTheme="minorHAnsi" w:eastAsia="Calibri" w:hAnsiTheme="minorHAnsi" w:cstheme="minorHAnsi"/>
          <w:sz w:val="28"/>
          <w:szCs w:val="28"/>
        </w:rPr>
        <w:t xml:space="preserve"> thúc đẩy sự tham gia của khách hàng và gia đình trong quá trình đánh giá</w:t>
      </w:r>
      <w:r w:rsidR="00B73785">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yêu cầu </w:t>
      </w:r>
      <w:r w:rsidR="00FE11DF">
        <w:rPr>
          <w:rFonts w:asciiTheme="minorHAnsi" w:eastAsia="Calibri" w:hAnsiTheme="minorHAnsi" w:cstheme="minorHAnsi"/>
          <w:sz w:val="28"/>
          <w:szCs w:val="28"/>
        </w:rPr>
        <w:t xml:space="preserve">cần phải </w:t>
      </w:r>
      <w:r w:rsidRPr="00D25CA1">
        <w:rPr>
          <w:rFonts w:asciiTheme="minorHAnsi" w:eastAsia="Calibri" w:hAnsiTheme="minorHAnsi" w:cstheme="minorHAnsi"/>
          <w:sz w:val="28"/>
          <w:szCs w:val="28"/>
        </w:rPr>
        <w:t xml:space="preserve">phát triển các phương pháp đánh giá </w:t>
      </w:r>
      <w:r w:rsidR="00FE11DF">
        <w:rPr>
          <w:rFonts w:asciiTheme="minorHAnsi" w:eastAsia="Calibri" w:hAnsiTheme="minorHAnsi" w:cstheme="minorHAnsi"/>
          <w:sz w:val="28"/>
          <w:szCs w:val="28"/>
        </w:rPr>
        <w:t xml:space="preserve">nhằm </w:t>
      </w:r>
      <w:r w:rsidRPr="00D25CA1">
        <w:rPr>
          <w:rFonts w:asciiTheme="minorHAnsi" w:eastAsia="Calibri" w:hAnsiTheme="minorHAnsi" w:cstheme="minorHAnsi"/>
          <w:sz w:val="28"/>
          <w:szCs w:val="28"/>
        </w:rPr>
        <w:t xml:space="preserve">thu thập </w:t>
      </w:r>
      <w:r w:rsidR="00FE11DF">
        <w:rPr>
          <w:rFonts w:asciiTheme="minorHAnsi" w:eastAsia="Calibri" w:hAnsiTheme="minorHAnsi" w:cstheme="minorHAnsi"/>
          <w:sz w:val="28"/>
          <w:szCs w:val="28"/>
        </w:rPr>
        <w:t xml:space="preserve">được những </w:t>
      </w:r>
      <w:r w:rsidRPr="00D25CA1">
        <w:rPr>
          <w:rFonts w:asciiTheme="minorHAnsi" w:eastAsia="Calibri" w:hAnsiTheme="minorHAnsi" w:cstheme="minorHAnsi"/>
          <w:sz w:val="28"/>
          <w:szCs w:val="28"/>
        </w:rPr>
        <w:t>thông tin từ khách hàng về nhu cầu</w:t>
      </w:r>
      <w:r w:rsidR="00FE11DF">
        <w:rPr>
          <w:rFonts w:asciiTheme="minorHAnsi" w:eastAsia="Calibri" w:hAnsiTheme="minorHAnsi" w:cstheme="minorHAnsi"/>
          <w:sz w:val="28"/>
          <w:szCs w:val="28"/>
        </w:rPr>
        <w:t xml:space="preserve"> của họ</w:t>
      </w:r>
      <w:r w:rsidRPr="00D25CA1">
        <w:rPr>
          <w:rFonts w:asciiTheme="minorHAnsi" w:eastAsia="Calibri" w:hAnsiTheme="minorHAnsi" w:cstheme="minorHAnsi"/>
          <w:sz w:val="28"/>
          <w:szCs w:val="28"/>
        </w:rPr>
        <w:t xml:space="preserve">, </w:t>
      </w:r>
      <w:r w:rsidR="00FE11DF">
        <w:rPr>
          <w:rFonts w:asciiTheme="minorHAnsi" w:eastAsia="Calibri" w:hAnsiTheme="minorHAnsi" w:cstheme="minorHAnsi"/>
          <w:sz w:val="28"/>
          <w:szCs w:val="28"/>
        </w:rPr>
        <w:t xml:space="preserve">sự </w:t>
      </w:r>
      <w:r w:rsidRPr="00D25CA1">
        <w:rPr>
          <w:rFonts w:asciiTheme="minorHAnsi" w:eastAsia="Calibri" w:hAnsiTheme="minorHAnsi" w:cstheme="minorHAnsi"/>
          <w:sz w:val="28"/>
          <w:szCs w:val="28"/>
        </w:rPr>
        <w:t xml:space="preserve">ưu tiên và </w:t>
      </w:r>
      <w:r w:rsidR="00FE11DF">
        <w:rPr>
          <w:rFonts w:asciiTheme="minorHAnsi" w:eastAsia="Calibri" w:hAnsiTheme="minorHAnsi" w:cstheme="minorHAnsi"/>
          <w:sz w:val="28"/>
          <w:szCs w:val="28"/>
        </w:rPr>
        <w:t xml:space="preserve">mức độ </w:t>
      </w:r>
      <w:r w:rsidRPr="00D25CA1">
        <w:rPr>
          <w:rFonts w:asciiTheme="minorHAnsi" w:eastAsia="Calibri" w:hAnsiTheme="minorHAnsi" w:cstheme="minorHAnsi"/>
          <w:sz w:val="28"/>
          <w:szCs w:val="28"/>
        </w:rPr>
        <w:t xml:space="preserve"> hài lòng của </w:t>
      </w:r>
      <w:r w:rsidR="00FE11DF">
        <w:rPr>
          <w:rFonts w:asciiTheme="minorHAnsi" w:eastAsia="Calibri" w:hAnsiTheme="minorHAnsi" w:cstheme="minorHAnsi"/>
          <w:sz w:val="28"/>
          <w:szCs w:val="28"/>
        </w:rPr>
        <w:t>khách hàng</w:t>
      </w:r>
      <w:r w:rsidRPr="00D25CA1">
        <w:rPr>
          <w:rFonts w:asciiTheme="minorHAnsi" w:eastAsia="Calibri" w:hAnsiTheme="minorHAnsi" w:cstheme="minorHAnsi"/>
          <w:sz w:val="28"/>
          <w:szCs w:val="28"/>
        </w:rPr>
        <w:t>. Đo lường hiệu suất hoạt động của Canada (</w:t>
      </w:r>
      <w:r w:rsidR="00FE11DF" w:rsidRPr="00413A56">
        <w:rPr>
          <w:rFonts w:asciiTheme="minorHAnsi" w:hAnsiTheme="minorHAnsi" w:cstheme="minorHAnsi"/>
          <w:sz w:val="28"/>
          <w:szCs w:val="28"/>
        </w:rPr>
        <w:t>The Canadian Occupational Performance Measure</w:t>
      </w:r>
      <w:r w:rsidR="00FE11DF" w:rsidRPr="00D25CA1">
        <w:rPr>
          <w:rFonts w:asciiTheme="minorHAnsi" w:eastAsia="Calibri" w:hAnsiTheme="minorHAnsi" w:cstheme="minorHAnsi"/>
          <w:sz w:val="28"/>
          <w:szCs w:val="28"/>
        </w:rPr>
        <w:t xml:space="preserve"> </w:t>
      </w:r>
      <w:r w:rsidR="00FE11DF">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COPM) thường được sử dụng cho mục đích này. Trong thực hành nhi khoa</w:t>
      </w:r>
      <w:r w:rsidR="00FE11DF">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thông tin này thường được thu thập từ cha mẹ / người chăm sóc và giáo </w:t>
      </w:r>
      <w:r w:rsidRPr="00D25CA1">
        <w:rPr>
          <w:rFonts w:asciiTheme="minorHAnsi" w:eastAsia="Calibri" w:hAnsiTheme="minorHAnsi" w:cstheme="minorHAnsi"/>
          <w:sz w:val="28"/>
          <w:szCs w:val="28"/>
        </w:rPr>
        <w:lastRenderedPageBreak/>
        <w:t xml:space="preserve">viên. Tuy nhiên, </w:t>
      </w:r>
      <w:r w:rsidR="00FE11DF">
        <w:rPr>
          <w:rFonts w:asciiTheme="minorHAnsi" w:eastAsia="Calibri" w:hAnsiTheme="minorHAnsi" w:cstheme="minorHAnsi"/>
          <w:sz w:val="28"/>
          <w:szCs w:val="28"/>
        </w:rPr>
        <w:t xml:space="preserve">càng </w:t>
      </w:r>
      <w:r w:rsidRPr="00D25CA1">
        <w:rPr>
          <w:rFonts w:asciiTheme="minorHAnsi" w:eastAsia="Calibri" w:hAnsiTheme="minorHAnsi" w:cstheme="minorHAnsi"/>
          <w:sz w:val="28"/>
          <w:szCs w:val="28"/>
        </w:rPr>
        <w:t>ngày</w:t>
      </w:r>
      <w:r w:rsidR="00FE11DF">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 tầm quan trọng của việc thu thập thông tin </w:t>
      </w:r>
      <w:r w:rsidR="00FE11DF">
        <w:rPr>
          <w:rFonts w:asciiTheme="minorHAnsi" w:eastAsia="Calibri" w:hAnsiTheme="minorHAnsi" w:cstheme="minorHAnsi"/>
          <w:sz w:val="28"/>
          <w:szCs w:val="28"/>
        </w:rPr>
        <w:t xml:space="preserve">trực tiếp </w:t>
      </w:r>
      <w:r w:rsidRPr="00D25CA1">
        <w:rPr>
          <w:rFonts w:asciiTheme="minorHAnsi" w:eastAsia="Calibri" w:hAnsiTheme="minorHAnsi" w:cstheme="minorHAnsi"/>
          <w:sz w:val="28"/>
          <w:szCs w:val="28"/>
        </w:rPr>
        <w:t xml:space="preserve"> từ trẻ em </w:t>
      </w:r>
      <w:r w:rsidR="00FE11DF">
        <w:rPr>
          <w:rFonts w:asciiTheme="minorHAnsi" w:eastAsia="Calibri" w:hAnsiTheme="minorHAnsi" w:cstheme="minorHAnsi"/>
          <w:sz w:val="28"/>
          <w:szCs w:val="28"/>
        </w:rPr>
        <w:t xml:space="preserve">càng </w:t>
      </w:r>
      <w:r w:rsidRPr="00D25CA1">
        <w:rPr>
          <w:rFonts w:asciiTheme="minorHAnsi" w:eastAsia="Calibri" w:hAnsiTheme="minorHAnsi" w:cstheme="minorHAnsi"/>
          <w:sz w:val="28"/>
          <w:szCs w:val="28"/>
        </w:rPr>
        <w:t xml:space="preserve"> được thừa nhận, và các phương pháp đánh giá để có được thông tin này đang được phát triển.</w:t>
      </w:r>
    </w:p>
    <w:p w:rsidR="00DB74C5" w:rsidRPr="00D32607" w:rsidRDefault="00D25CA1">
      <w:pPr>
        <w:numPr>
          <w:ilvl w:val="0"/>
          <w:numId w:val="4"/>
        </w:numPr>
        <w:pBdr>
          <w:left w:val="nil"/>
        </w:pBdr>
        <w:spacing w:line="360" w:lineRule="auto"/>
        <w:ind w:hanging="542"/>
        <w:rPr>
          <w:rFonts w:asciiTheme="minorHAnsi" w:hAnsiTheme="minorHAnsi" w:cstheme="minorHAnsi"/>
        </w:rPr>
      </w:pPr>
      <w:r w:rsidRPr="00D25CA1">
        <w:rPr>
          <w:rFonts w:asciiTheme="minorHAnsi" w:eastAsia="Calibri" w:hAnsiTheme="minorHAnsi" w:cstheme="minorHAnsi"/>
          <w:sz w:val="28"/>
          <w:szCs w:val="28"/>
        </w:rPr>
        <w:t>Ghi nhận những hạn chế của việc thu thập dữ liệu đánh giá tập trung vào các kỹ năng cảm biến</w:t>
      </w:r>
      <w:r w:rsidR="00FE11DF">
        <w:rPr>
          <w:rFonts w:asciiTheme="minorHAnsi" w:eastAsia="Calibri" w:hAnsiTheme="minorHAnsi" w:cstheme="minorHAnsi"/>
          <w:sz w:val="28"/>
          <w:szCs w:val="28"/>
        </w:rPr>
        <w:t xml:space="preserve"> vận động</w:t>
      </w:r>
      <w:r w:rsidR="00B73785">
        <w:rPr>
          <w:rFonts w:asciiTheme="minorHAnsi" w:eastAsia="Calibri" w:hAnsiTheme="minorHAnsi" w:cstheme="minorHAnsi"/>
          <w:sz w:val="28"/>
          <w:szCs w:val="28"/>
        </w:rPr>
        <w:t>,</w:t>
      </w:r>
      <w:r w:rsidR="00FE11DF">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 và nhu cầu giải quyết nhiều khía cạnh của </w:t>
      </w:r>
      <w:r w:rsidR="00FE11DF">
        <w:rPr>
          <w:rFonts w:asciiTheme="minorHAnsi" w:eastAsia="Calibri" w:hAnsiTheme="minorHAnsi" w:cstheme="minorHAnsi"/>
          <w:sz w:val="28"/>
          <w:szCs w:val="28"/>
        </w:rPr>
        <w:t xml:space="preserve">việc thực hiện </w:t>
      </w:r>
      <w:r w:rsidRPr="00D25CA1">
        <w:rPr>
          <w:rFonts w:asciiTheme="minorHAnsi" w:eastAsia="Calibri" w:hAnsiTheme="minorHAnsi" w:cstheme="minorHAnsi"/>
          <w:sz w:val="28"/>
          <w:szCs w:val="28"/>
        </w:rPr>
        <w:t xml:space="preserve">hoạt động của trẻ em </w:t>
      </w:r>
      <w:r w:rsidR="00B73785">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đã tạo ra </w:t>
      </w:r>
      <w:r w:rsidR="00FE11DF">
        <w:rPr>
          <w:rFonts w:asciiTheme="minorHAnsi" w:eastAsia="Calibri" w:hAnsiTheme="minorHAnsi" w:cstheme="minorHAnsi"/>
          <w:sz w:val="28"/>
          <w:szCs w:val="28"/>
        </w:rPr>
        <w:t xml:space="preserve">yêu cầu cho </w:t>
      </w:r>
      <w:r w:rsidRPr="00D25CA1">
        <w:rPr>
          <w:rFonts w:asciiTheme="minorHAnsi" w:eastAsia="Calibri" w:hAnsiTheme="minorHAnsi" w:cstheme="minorHAnsi"/>
          <w:sz w:val="28"/>
          <w:szCs w:val="28"/>
        </w:rPr>
        <w:t>quá trình đánh giá</w:t>
      </w:r>
      <w:r w:rsidR="00FE11DF">
        <w:rPr>
          <w:rFonts w:asciiTheme="minorHAnsi" w:eastAsia="Calibri" w:hAnsiTheme="minorHAnsi" w:cstheme="minorHAnsi"/>
          <w:sz w:val="28"/>
          <w:szCs w:val="28"/>
        </w:rPr>
        <w:t xml:space="preserve"> theo cách </w:t>
      </w:r>
      <w:r w:rsidRPr="00D25CA1">
        <w:rPr>
          <w:rFonts w:asciiTheme="minorHAnsi" w:eastAsia="Calibri" w:hAnsiTheme="minorHAnsi" w:cstheme="minorHAnsi"/>
          <w:sz w:val="28"/>
          <w:szCs w:val="28"/>
        </w:rPr>
        <w:t xml:space="preserve"> “từ trên xuống”, theo đó sự tập trung ban đầu của </w:t>
      </w:r>
      <w:r w:rsidR="00F22697">
        <w:rPr>
          <w:rFonts w:asciiTheme="minorHAnsi" w:eastAsia="Calibri" w:hAnsiTheme="minorHAnsi" w:cstheme="minorHAnsi"/>
          <w:sz w:val="28"/>
          <w:szCs w:val="28"/>
        </w:rPr>
        <w:t xml:space="preserve">quá trình </w:t>
      </w:r>
      <w:r w:rsidRPr="00D25CA1">
        <w:rPr>
          <w:rFonts w:asciiTheme="minorHAnsi" w:eastAsia="Calibri" w:hAnsiTheme="minorHAnsi" w:cstheme="minorHAnsi"/>
          <w:sz w:val="28"/>
          <w:szCs w:val="28"/>
        </w:rPr>
        <w:t xml:space="preserve">đánh giá đã chuyển sang chất lượng và số lượng tham gia của trẻ em trong </w:t>
      </w:r>
      <w:r w:rsidR="00F22697" w:rsidRPr="00D32607">
        <w:rPr>
          <w:rFonts w:asciiTheme="minorHAnsi" w:eastAsia="Calibri" w:hAnsiTheme="minorHAnsi" w:cstheme="minorHAnsi"/>
          <w:sz w:val="28"/>
          <w:szCs w:val="28"/>
        </w:rPr>
        <w:t xml:space="preserve">các hoạt động </w:t>
      </w:r>
      <w:r w:rsidRPr="00D32607">
        <w:rPr>
          <w:rFonts w:asciiTheme="minorHAnsi" w:eastAsia="Calibri" w:hAnsiTheme="minorHAnsi" w:cstheme="minorHAnsi"/>
          <w:sz w:val="28"/>
          <w:szCs w:val="28"/>
        </w:rPr>
        <w:t xml:space="preserve"> hàng ngày. Các đánh giá như Đánh giá chức năng trường học (</w:t>
      </w:r>
      <w:r w:rsidR="00F22697" w:rsidRPr="00D32607">
        <w:rPr>
          <w:rFonts w:asciiTheme="minorHAnsi" w:hAnsiTheme="minorHAnsi" w:cstheme="minorHAnsi"/>
          <w:sz w:val="28"/>
          <w:szCs w:val="28"/>
        </w:rPr>
        <w:t xml:space="preserve">School Function Assessment - </w:t>
      </w:r>
      <w:r w:rsidRPr="00D32607">
        <w:rPr>
          <w:rFonts w:asciiTheme="minorHAnsi" w:eastAsia="Calibri" w:hAnsiTheme="minorHAnsi" w:cstheme="minorHAnsi"/>
          <w:sz w:val="28"/>
          <w:szCs w:val="28"/>
        </w:rPr>
        <w:t xml:space="preserve">SFA) và </w:t>
      </w:r>
      <w:r w:rsidR="00F22697" w:rsidRPr="00D32607">
        <w:rPr>
          <w:rFonts w:asciiTheme="minorHAnsi" w:eastAsia="Calibri" w:hAnsiTheme="minorHAnsi" w:cstheme="minorHAnsi"/>
          <w:sz w:val="28"/>
          <w:szCs w:val="28"/>
        </w:rPr>
        <w:t xml:space="preserve">Bảng câu hỏi để </w:t>
      </w:r>
      <w:r w:rsidRPr="00D32607">
        <w:rPr>
          <w:rFonts w:asciiTheme="minorHAnsi" w:eastAsia="Calibri" w:hAnsiTheme="minorHAnsi" w:cstheme="minorHAnsi"/>
          <w:sz w:val="28"/>
          <w:szCs w:val="28"/>
        </w:rPr>
        <w:t>Đánh giá</w:t>
      </w:r>
      <w:r w:rsidR="00F22697" w:rsidRPr="00D32607">
        <w:rPr>
          <w:rFonts w:asciiTheme="minorHAnsi" w:eastAsia="Calibri" w:hAnsiTheme="minorHAnsi" w:cstheme="minorHAnsi"/>
          <w:sz w:val="28"/>
          <w:szCs w:val="28"/>
        </w:rPr>
        <w:t xml:space="preserve"> tình trạng </w:t>
      </w:r>
      <w:r w:rsidRPr="00D32607">
        <w:rPr>
          <w:rFonts w:asciiTheme="minorHAnsi" w:eastAsia="Calibri" w:hAnsiTheme="minorHAnsi" w:cstheme="minorHAnsi"/>
          <w:sz w:val="28"/>
          <w:szCs w:val="28"/>
        </w:rPr>
        <w:t xml:space="preserve"> Khuyết tật </w:t>
      </w:r>
      <w:r w:rsidR="00F22697" w:rsidRPr="00D32607">
        <w:rPr>
          <w:rFonts w:asciiTheme="minorHAnsi" w:eastAsia="Calibri" w:hAnsiTheme="minorHAnsi" w:cstheme="minorHAnsi"/>
          <w:sz w:val="28"/>
          <w:szCs w:val="28"/>
        </w:rPr>
        <w:t xml:space="preserve">của trẻ em </w:t>
      </w:r>
      <w:r w:rsidRPr="00D32607">
        <w:rPr>
          <w:rFonts w:asciiTheme="minorHAnsi" w:eastAsia="Calibri" w:hAnsiTheme="minorHAnsi" w:cstheme="minorHAnsi"/>
          <w:sz w:val="28"/>
          <w:szCs w:val="28"/>
        </w:rPr>
        <w:t>(</w:t>
      </w:r>
      <w:r w:rsidR="00F22697" w:rsidRPr="00D32607">
        <w:rPr>
          <w:rFonts w:asciiTheme="minorHAnsi" w:hAnsiTheme="minorHAnsi" w:cstheme="minorHAnsi"/>
          <w:sz w:val="28"/>
          <w:szCs w:val="28"/>
        </w:rPr>
        <w:t>Pediatric Evaluation of Disability Inventory</w:t>
      </w:r>
      <w:r w:rsidR="00F22697" w:rsidRPr="00D32607">
        <w:rPr>
          <w:rFonts w:asciiTheme="minorHAnsi" w:eastAsia="Calibri" w:hAnsiTheme="minorHAnsi" w:cstheme="minorHAnsi"/>
          <w:sz w:val="28"/>
          <w:szCs w:val="28"/>
        </w:rPr>
        <w:t xml:space="preserve"> - </w:t>
      </w:r>
      <w:r w:rsidRPr="00D32607">
        <w:rPr>
          <w:rFonts w:asciiTheme="minorHAnsi" w:eastAsia="Calibri" w:hAnsiTheme="minorHAnsi" w:cstheme="minorHAnsi"/>
          <w:sz w:val="28"/>
          <w:szCs w:val="28"/>
        </w:rPr>
        <w:t>PEDI)</w:t>
      </w:r>
      <w:r w:rsidRPr="00D32607">
        <w:rPr>
          <w:rFonts w:asciiTheme="minorHAnsi" w:hAnsiTheme="minorHAnsi" w:cstheme="minorHAnsi"/>
          <w:sz w:val="28"/>
          <w:szCs w:val="28"/>
        </w:rPr>
        <w:t xml:space="preserve"> </w:t>
      </w:r>
      <w:r w:rsidR="00F22697" w:rsidRPr="00D32607">
        <w:rPr>
          <w:rFonts w:asciiTheme="minorHAnsi" w:hAnsiTheme="minorHAnsi" w:cstheme="minorHAnsi"/>
          <w:sz w:val="28"/>
          <w:szCs w:val="28"/>
        </w:rPr>
        <w:t xml:space="preserve">được </w:t>
      </w:r>
      <w:r w:rsidRPr="00D32607">
        <w:rPr>
          <w:rFonts w:asciiTheme="minorHAnsi" w:eastAsia="Calibri" w:hAnsiTheme="minorHAnsi" w:cstheme="minorHAnsi"/>
          <w:sz w:val="28"/>
          <w:szCs w:val="28"/>
        </w:rPr>
        <w:t>kết hợp phương pháp này để đánh giá.</w:t>
      </w:r>
    </w:p>
    <w:p w:rsidR="00DB74C5" w:rsidRPr="00D32607" w:rsidRDefault="00D25CA1" w:rsidP="00D32865">
      <w:pPr>
        <w:numPr>
          <w:ilvl w:val="0"/>
          <w:numId w:val="4"/>
        </w:numPr>
        <w:pBdr>
          <w:left w:val="nil"/>
        </w:pBdr>
        <w:spacing w:line="360" w:lineRule="auto"/>
        <w:rPr>
          <w:rFonts w:asciiTheme="minorHAnsi" w:hAnsiTheme="minorHAnsi" w:cstheme="minorHAnsi"/>
        </w:rPr>
      </w:pPr>
      <w:r w:rsidRPr="00D32607">
        <w:rPr>
          <w:rFonts w:asciiTheme="minorHAnsi" w:eastAsia="Calibri" w:hAnsiTheme="minorHAnsi" w:cstheme="minorHAnsi"/>
          <w:sz w:val="28"/>
          <w:szCs w:val="28"/>
        </w:rPr>
        <w:t xml:space="preserve">Phân loại </w:t>
      </w:r>
      <w:r w:rsidR="00F22697" w:rsidRPr="00D32607">
        <w:rPr>
          <w:rFonts w:asciiTheme="minorHAnsi" w:eastAsia="Calibri" w:hAnsiTheme="minorHAnsi" w:cstheme="minorHAnsi"/>
          <w:sz w:val="28"/>
          <w:szCs w:val="28"/>
        </w:rPr>
        <w:t>Q</w:t>
      </w:r>
      <w:r w:rsidRPr="00D32607">
        <w:rPr>
          <w:rFonts w:asciiTheme="minorHAnsi" w:eastAsia="Calibri" w:hAnsiTheme="minorHAnsi" w:cstheme="minorHAnsi"/>
          <w:sz w:val="28"/>
          <w:szCs w:val="28"/>
        </w:rPr>
        <w:t xml:space="preserve">uốc tế về </w:t>
      </w:r>
      <w:r w:rsidR="00F22697" w:rsidRPr="00D32607">
        <w:rPr>
          <w:rFonts w:asciiTheme="minorHAnsi" w:eastAsia="Calibri" w:hAnsiTheme="minorHAnsi" w:cstheme="minorHAnsi"/>
          <w:sz w:val="28"/>
          <w:szCs w:val="28"/>
        </w:rPr>
        <w:t>C</w:t>
      </w:r>
      <w:r w:rsidRPr="00D32607">
        <w:rPr>
          <w:rFonts w:asciiTheme="minorHAnsi" w:eastAsia="Calibri" w:hAnsiTheme="minorHAnsi" w:cstheme="minorHAnsi"/>
          <w:sz w:val="28"/>
          <w:szCs w:val="28"/>
        </w:rPr>
        <w:t xml:space="preserve">hức năng, </w:t>
      </w:r>
      <w:r w:rsidR="00F22697" w:rsidRPr="00D32607">
        <w:rPr>
          <w:rFonts w:asciiTheme="minorHAnsi" w:eastAsia="Calibri" w:hAnsiTheme="minorHAnsi" w:cstheme="minorHAnsi"/>
          <w:sz w:val="28"/>
          <w:szCs w:val="28"/>
        </w:rPr>
        <w:t>K</w:t>
      </w:r>
      <w:r w:rsidRPr="00D32607">
        <w:rPr>
          <w:rFonts w:asciiTheme="minorHAnsi" w:eastAsia="Calibri" w:hAnsiTheme="minorHAnsi" w:cstheme="minorHAnsi"/>
          <w:sz w:val="28"/>
          <w:szCs w:val="28"/>
        </w:rPr>
        <w:t xml:space="preserve">huyết tật và </w:t>
      </w:r>
      <w:r w:rsidR="00F22697" w:rsidRPr="00D32607">
        <w:rPr>
          <w:rFonts w:asciiTheme="minorHAnsi" w:eastAsia="Calibri" w:hAnsiTheme="minorHAnsi" w:cstheme="minorHAnsi"/>
          <w:sz w:val="28"/>
          <w:szCs w:val="28"/>
        </w:rPr>
        <w:t>S</w:t>
      </w:r>
      <w:r w:rsidRPr="00D32607">
        <w:rPr>
          <w:rFonts w:asciiTheme="minorHAnsi" w:eastAsia="Calibri" w:hAnsiTheme="minorHAnsi" w:cstheme="minorHAnsi"/>
          <w:sz w:val="28"/>
          <w:szCs w:val="28"/>
        </w:rPr>
        <w:t>ức khỏe (</w:t>
      </w:r>
      <w:r w:rsidR="00F22697" w:rsidRPr="00D32607">
        <w:rPr>
          <w:rFonts w:asciiTheme="minorHAnsi" w:hAnsiTheme="minorHAnsi" w:cstheme="minorHAnsi"/>
          <w:sz w:val="28"/>
          <w:szCs w:val="28"/>
        </w:rPr>
        <w:t xml:space="preserve">International Classification of Functioning, Disability, and Health - </w:t>
      </w:r>
      <w:r w:rsidRPr="00D32607">
        <w:rPr>
          <w:rFonts w:asciiTheme="minorHAnsi" w:eastAsia="Calibri" w:hAnsiTheme="minorHAnsi" w:cstheme="minorHAnsi"/>
          <w:sz w:val="28"/>
          <w:szCs w:val="28"/>
        </w:rPr>
        <w:t>ICF) đã</w:t>
      </w:r>
      <w:r w:rsidRPr="00D32607">
        <w:rPr>
          <w:rFonts w:asciiTheme="minorHAnsi" w:hAnsiTheme="minorHAnsi" w:cstheme="minorHAnsi"/>
          <w:sz w:val="28"/>
          <w:szCs w:val="28"/>
        </w:rPr>
        <w:t xml:space="preserve"> </w:t>
      </w:r>
      <w:r w:rsidRPr="00D32607">
        <w:rPr>
          <w:rFonts w:asciiTheme="minorHAnsi" w:eastAsia="Calibri" w:hAnsiTheme="minorHAnsi" w:cstheme="minorHAnsi"/>
          <w:sz w:val="28"/>
          <w:szCs w:val="28"/>
        </w:rPr>
        <w:t>xác định ba mức tập trung cho</w:t>
      </w:r>
      <w:r w:rsidR="00F22697" w:rsidRPr="00D32607">
        <w:rPr>
          <w:rFonts w:asciiTheme="minorHAnsi" w:eastAsia="Calibri" w:hAnsiTheme="minorHAnsi" w:cstheme="minorHAnsi"/>
          <w:sz w:val="28"/>
          <w:szCs w:val="28"/>
        </w:rPr>
        <w:t xml:space="preserve"> hoạt động</w:t>
      </w:r>
      <w:r w:rsidRPr="00D32607">
        <w:rPr>
          <w:rFonts w:asciiTheme="minorHAnsi" w:eastAsia="Calibri" w:hAnsiTheme="minorHAnsi" w:cstheme="minorHAnsi"/>
          <w:sz w:val="28"/>
          <w:szCs w:val="28"/>
        </w:rPr>
        <w:t xml:space="preserve"> can thiệp: cấu trúc cơ thể hoặc chức năng (suy giảm), chuyển động toàn thân hoặc </w:t>
      </w:r>
      <w:r w:rsidR="00F22697" w:rsidRPr="00D32607">
        <w:rPr>
          <w:rFonts w:asciiTheme="minorHAnsi" w:eastAsia="Calibri" w:hAnsiTheme="minorHAnsi" w:cstheme="minorHAnsi"/>
          <w:sz w:val="28"/>
          <w:szCs w:val="28"/>
        </w:rPr>
        <w:t xml:space="preserve">thực hiện </w:t>
      </w:r>
      <w:r w:rsidRPr="00D32607">
        <w:rPr>
          <w:rFonts w:asciiTheme="minorHAnsi" w:eastAsia="Calibri" w:hAnsiTheme="minorHAnsi" w:cstheme="minorHAnsi"/>
          <w:sz w:val="28"/>
          <w:szCs w:val="28"/>
        </w:rPr>
        <w:t>hoạt động (hoạt động</w:t>
      </w:r>
      <w:r w:rsidR="00F22697" w:rsidRPr="00D32607">
        <w:rPr>
          <w:rFonts w:asciiTheme="minorHAnsi" w:eastAsia="Calibri" w:hAnsiTheme="minorHAnsi" w:cstheme="minorHAnsi"/>
          <w:sz w:val="28"/>
          <w:szCs w:val="28"/>
        </w:rPr>
        <w:t xml:space="preserve"> bị giới hạn</w:t>
      </w:r>
      <w:r w:rsidRPr="00D32607">
        <w:rPr>
          <w:rFonts w:asciiTheme="minorHAnsi" w:eastAsia="Calibri" w:hAnsiTheme="minorHAnsi" w:cstheme="minorHAnsi"/>
          <w:sz w:val="28"/>
          <w:szCs w:val="28"/>
        </w:rPr>
        <w:t>) và tham gia vào các tình huống cuộc sống (hạn chế tham gia).</w:t>
      </w:r>
      <w:r w:rsidR="00F22697" w:rsidRPr="00D32607">
        <w:rPr>
          <w:rFonts w:asciiTheme="minorHAnsi" w:eastAsia="Calibri" w:hAnsiTheme="minorHAnsi" w:cstheme="minorHAnsi"/>
          <w:sz w:val="28"/>
          <w:szCs w:val="28"/>
        </w:rPr>
        <w:t xml:space="preserve"> Nhìn nhận </w:t>
      </w:r>
      <w:r w:rsidRPr="00D32607">
        <w:rPr>
          <w:rFonts w:asciiTheme="minorHAnsi" w:eastAsia="Calibri" w:hAnsiTheme="minorHAnsi" w:cstheme="minorHAnsi"/>
          <w:sz w:val="28"/>
          <w:szCs w:val="28"/>
        </w:rPr>
        <w:t xml:space="preserve"> các hạn chế tham gia như là một lĩnh vực </w:t>
      </w:r>
      <w:r w:rsidR="00F22697" w:rsidRPr="00D32607">
        <w:rPr>
          <w:rFonts w:asciiTheme="minorHAnsi" w:eastAsia="Calibri" w:hAnsiTheme="minorHAnsi" w:cstheme="minorHAnsi"/>
          <w:sz w:val="28"/>
          <w:szCs w:val="28"/>
        </w:rPr>
        <w:t xml:space="preserve">cần được điều trị </w:t>
      </w:r>
      <w:r w:rsidRPr="00D32607">
        <w:rPr>
          <w:rFonts w:asciiTheme="minorHAnsi" w:eastAsia="Calibri" w:hAnsiTheme="minorHAnsi" w:cstheme="minorHAnsi"/>
          <w:sz w:val="28"/>
          <w:szCs w:val="28"/>
        </w:rPr>
        <w:t>can thiệp tạo ra một trọng tâm mới về ảnh hưởng của</w:t>
      </w:r>
      <w:r w:rsidR="00F22697" w:rsidRPr="00D32607">
        <w:rPr>
          <w:rFonts w:asciiTheme="minorHAnsi" w:eastAsia="Calibri" w:hAnsiTheme="minorHAnsi" w:cstheme="minorHAnsi"/>
          <w:sz w:val="28"/>
          <w:szCs w:val="28"/>
        </w:rPr>
        <w:t xml:space="preserve"> sự </w:t>
      </w:r>
      <w:r w:rsidRPr="00D32607">
        <w:rPr>
          <w:rFonts w:asciiTheme="minorHAnsi" w:eastAsia="Calibri" w:hAnsiTheme="minorHAnsi" w:cstheme="minorHAnsi"/>
          <w:sz w:val="28"/>
          <w:szCs w:val="28"/>
        </w:rPr>
        <w:t xml:space="preserve"> suy giảm</w:t>
      </w:r>
      <w:r w:rsidR="00F22697" w:rsidRPr="00D32607">
        <w:rPr>
          <w:rFonts w:asciiTheme="minorHAnsi" w:eastAsia="Calibri" w:hAnsiTheme="minorHAnsi" w:cstheme="minorHAnsi"/>
          <w:sz w:val="28"/>
          <w:szCs w:val="28"/>
        </w:rPr>
        <w:t>,</w:t>
      </w:r>
      <w:r w:rsidRPr="00D32607">
        <w:rPr>
          <w:rFonts w:asciiTheme="minorHAnsi" w:eastAsia="Calibri" w:hAnsiTheme="minorHAnsi" w:cstheme="minorHAnsi"/>
          <w:sz w:val="28"/>
          <w:szCs w:val="28"/>
        </w:rPr>
        <w:t xml:space="preserve"> hoặc hạn chế hoạt động</w:t>
      </w:r>
      <w:r w:rsidR="00F22697" w:rsidRPr="00D32607">
        <w:rPr>
          <w:rFonts w:asciiTheme="minorHAnsi" w:eastAsia="Calibri" w:hAnsiTheme="minorHAnsi" w:cstheme="minorHAnsi"/>
          <w:sz w:val="28"/>
          <w:szCs w:val="28"/>
        </w:rPr>
        <w:t>,</w:t>
      </w:r>
      <w:r w:rsidRPr="00D32607">
        <w:rPr>
          <w:rFonts w:asciiTheme="minorHAnsi" w:eastAsia="Calibri" w:hAnsiTheme="minorHAnsi" w:cstheme="minorHAnsi"/>
          <w:sz w:val="28"/>
          <w:szCs w:val="28"/>
        </w:rPr>
        <w:t xml:space="preserve"> đối với khả năng của trẻ em</w:t>
      </w:r>
      <w:r w:rsidR="00F22697" w:rsidRPr="00D32607">
        <w:rPr>
          <w:rFonts w:asciiTheme="minorHAnsi" w:eastAsia="Calibri" w:hAnsiTheme="minorHAnsi" w:cstheme="minorHAnsi"/>
          <w:sz w:val="28"/>
          <w:szCs w:val="28"/>
        </w:rPr>
        <w:t xml:space="preserve"> trong quá trình </w:t>
      </w:r>
      <w:r w:rsidRPr="00D32607">
        <w:rPr>
          <w:rFonts w:asciiTheme="minorHAnsi" w:eastAsia="Calibri" w:hAnsiTheme="minorHAnsi" w:cstheme="minorHAnsi"/>
          <w:sz w:val="28"/>
          <w:szCs w:val="28"/>
        </w:rPr>
        <w:t xml:space="preserve"> tham gia vào tất cả các</w:t>
      </w:r>
      <w:r w:rsidR="00F22697" w:rsidRPr="00D32607">
        <w:rPr>
          <w:rFonts w:asciiTheme="minorHAnsi" w:eastAsia="Calibri" w:hAnsiTheme="minorHAnsi" w:cstheme="minorHAnsi"/>
          <w:sz w:val="28"/>
          <w:szCs w:val="28"/>
        </w:rPr>
        <w:t xml:space="preserve"> hoạt động trong </w:t>
      </w:r>
      <w:r w:rsidRPr="00D32607">
        <w:rPr>
          <w:rFonts w:asciiTheme="minorHAnsi" w:eastAsia="Calibri" w:hAnsiTheme="minorHAnsi" w:cstheme="minorHAnsi"/>
          <w:sz w:val="28"/>
          <w:szCs w:val="28"/>
        </w:rPr>
        <w:t xml:space="preserve"> </w:t>
      </w:r>
      <w:r w:rsidR="00F22697" w:rsidRPr="00D32607">
        <w:rPr>
          <w:rFonts w:asciiTheme="minorHAnsi" w:eastAsia="Calibri" w:hAnsiTheme="minorHAnsi" w:cstheme="minorHAnsi"/>
          <w:sz w:val="28"/>
          <w:szCs w:val="28"/>
        </w:rPr>
        <w:t xml:space="preserve">mọi </w:t>
      </w:r>
      <w:r w:rsidRPr="00D32607">
        <w:rPr>
          <w:rFonts w:asciiTheme="minorHAnsi" w:eastAsia="Calibri" w:hAnsiTheme="minorHAnsi" w:cstheme="minorHAnsi"/>
          <w:sz w:val="28"/>
          <w:szCs w:val="28"/>
        </w:rPr>
        <w:t>khía cạnh của cuộc sống hàng ngày. Kết quả là các phương pháp đánh giá sự tham gia của trẻ em cần được phát triển. Các biện pháp</w:t>
      </w:r>
      <w:r w:rsidR="004A69C5" w:rsidRPr="00D32607">
        <w:rPr>
          <w:rFonts w:asciiTheme="minorHAnsi" w:eastAsia="Calibri" w:hAnsiTheme="minorHAnsi" w:cstheme="minorHAnsi"/>
          <w:sz w:val="28"/>
          <w:szCs w:val="28"/>
        </w:rPr>
        <w:t xml:space="preserve"> đo lường sự </w:t>
      </w:r>
      <w:r w:rsidRPr="00D32607">
        <w:rPr>
          <w:rFonts w:asciiTheme="minorHAnsi" w:eastAsia="Calibri" w:hAnsiTheme="minorHAnsi" w:cstheme="minorHAnsi"/>
          <w:sz w:val="28"/>
          <w:szCs w:val="28"/>
        </w:rPr>
        <w:t xml:space="preserve"> tham gia </w:t>
      </w:r>
      <w:r w:rsidR="004A69C5" w:rsidRPr="00D32607">
        <w:rPr>
          <w:rFonts w:asciiTheme="minorHAnsi" w:eastAsia="Calibri" w:hAnsiTheme="minorHAnsi" w:cstheme="minorHAnsi"/>
          <w:sz w:val="28"/>
          <w:szCs w:val="28"/>
        </w:rPr>
        <w:t xml:space="preserve">của trẻ em vào các hoạt động hàng ngày </w:t>
      </w:r>
      <w:r w:rsidRPr="00D32607">
        <w:rPr>
          <w:rFonts w:asciiTheme="minorHAnsi" w:eastAsia="Calibri" w:hAnsiTheme="minorHAnsi" w:cstheme="minorHAnsi"/>
          <w:sz w:val="28"/>
          <w:szCs w:val="28"/>
        </w:rPr>
        <w:t>được đưa vào</w:t>
      </w:r>
      <w:r w:rsidR="004A69C5" w:rsidRPr="00D32607">
        <w:rPr>
          <w:rFonts w:asciiTheme="minorHAnsi" w:eastAsia="Calibri" w:hAnsiTheme="minorHAnsi" w:cstheme="minorHAnsi"/>
          <w:sz w:val="28"/>
          <w:szCs w:val="28"/>
        </w:rPr>
        <w:t xml:space="preserve"> kết hợp </w:t>
      </w:r>
      <w:r w:rsidRPr="00D32607">
        <w:rPr>
          <w:rFonts w:asciiTheme="minorHAnsi" w:eastAsia="Calibri" w:hAnsiTheme="minorHAnsi" w:cstheme="minorHAnsi"/>
          <w:sz w:val="28"/>
          <w:szCs w:val="28"/>
        </w:rPr>
        <w:t xml:space="preserve"> một số đánh giá tiêu chuẩn cho trẻ em như SFA</w:t>
      </w:r>
      <w:r w:rsidRPr="00D32607">
        <w:rPr>
          <w:rFonts w:asciiTheme="minorHAnsi" w:hAnsiTheme="minorHAnsi" w:cstheme="minorHAnsi"/>
          <w:sz w:val="28"/>
          <w:szCs w:val="28"/>
        </w:rPr>
        <w:t xml:space="preserve"> </w:t>
      </w:r>
      <w:r w:rsidR="004A69C5" w:rsidRPr="00D32607">
        <w:rPr>
          <w:rFonts w:asciiTheme="minorHAnsi" w:eastAsia="Calibri" w:hAnsiTheme="minorHAnsi" w:cstheme="minorHAnsi"/>
          <w:sz w:val="28"/>
          <w:szCs w:val="28"/>
        </w:rPr>
        <w:t xml:space="preserve">, </w:t>
      </w:r>
      <w:r w:rsidR="00D32865" w:rsidRPr="00D32607">
        <w:rPr>
          <w:rFonts w:asciiTheme="minorHAnsi" w:eastAsia="Calibri" w:hAnsiTheme="minorHAnsi" w:cstheme="minorHAnsi"/>
          <w:sz w:val="28"/>
          <w:szCs w:val="28"/>
        </w:rPr>
        <w:t xml:space="preserve">Thang đo mức độ </w:t>
      </w:r>
      <w:r w:rsidRPr="00D32607">
        <w:rPr>
          <w:rFonts w:asciiTheme="minorHAnsi" w:eastAsia="Calibri" w:hAnsiTheme="minorHAnsi" w:cstheme="minorHAnsi"/>
          <w:sz w:val="28"/>
          <w:szCs w:val="28"/>
        </w:rPr>
        <w:t xml:space="preserve">tham gia </w:t>
      </w:r>
      <w:r w:rsidR="00D32865" w:rsidRPr="00D32607">
        <w:rPr>
          <w:rFonts w:asciiTheme="minorHAnsi" w:eastAsia="Calibri" w:hAnsiTheme="minorHAnsi" w:cstheme="minorHAnsi"/>
          <w:sz w:val="28"/>
          <w:szCs w:val="28"/>
        </w:rPr>
        <w:t xml:space="preserve">và chức năng  tham gia </w:t>
      </w:r>
      <w:r w:rsidRPr="00D32607">
        <w:rPr>
          <w:rFonts w:asciiTheme="minorHAnsi" w:eastAsia="Calibri" w:hAnsiTheme="minorHAnsi" w:cstheme="minorHAnsi"/>
          <w:sz w:val="28"/>
          <w:szCs w:val="28"/>
        </w:rPr>
        <w:t>Miller (</w:t>
      </w:r>
      <w:r w:rsidR="00D32865" w:rsidRPr="00D32607">
        <w:rPr>
          <w:rFonts w:asciiTheme="minorHAnsi" w:hAnsiTheme="minorHAnsi" w:cstheme="minorHAnsi"/>
          <w:sz w:val="28"/>
          <w:szCs w:val="28"/>
        </w:rPr>
        <w:t>Miller Function</w:t>
      </w:r>
      <w:r w:rsidR="00FA7652" w:rsidRPr="00D32607">
        <w:rPr>
          <w:rFonts w:asciiTheme="minorHAnsi" w:hAnsiTheme="minorHAnsi" w:cstheme="minorHAnsi"/>
          <w:sz w:val="28"/>
          <w:szCs w:val="28"/>
        </w:rPr>
        <w:t xml:space="preserve"> &amp;</w:t>
      </w:r>
      <w:r w:rsidR="00D32865" w:rsidRPr="00D32607">
        <w:rPr>
          <w:rFonts w:asciiTheme="minorHAnsi" w:hAnsiTheme="minorHAnsi" w:cstheme="minorHAnsi"/>
          <w:sz w:val="28"/>
          <w:szCs w:val="28"/>
        </w:rPr>
        <w:t xml:space="preserve">  </w:t>
      </w:r>
      <w:r w:rsidR="00D32865" w:rsidRPr="00D32607">
        <w:rPr>
          <w:rFonts w:asciiTheme="minorHAnsi" w:hAnsiTheme="minorHAnsi" w:cstheme="minorHAnsi"/>
          <w:sz w:val="28"/>
          <w:szCs w:val="28"/>
        </w:rPr>
        <w:lastRenderedPageBreak/>
        <w:t xml:space="preserve">Participation Scales - </w:t>
      </w:r>
      <w:r w:rsidRPr="00D32607">
        <w:rPr>
          <w:rFonts w:asciiTheme="minorHAnsi" w:eastAsia="Calibri" w:hAnsiTheme="minorHAnsi" w:cstheme="minorHAnsi"/>
          <w:sz w:val="28"/>
          <w:szCs w:val="28"/>
        </w:rPr>
        <w:t>M-FUN</w:t>
      </w:r>
      <w:r w:rsidR="00D32865" w:rsidRPr="00D32607">
        <w:rPr>
          <w:rFonts w:asciiTheme="minorHAnsi" w:eastAsia="Calibri" w:hAnsiTheme="minorHAnsi" w:cstheme="minorHAnsi"/>
          <w:sz w:val="28"/>
          <w:szCs w:val="28"/>
        </w:rPr>
        <w:t>: Công cụ đánh giá hoạt động chức năng của trẻ liên quan đến việc tham gia vào những hoạt động ở trường học</w:t>
      </w:r>
      <w:r w:rsidRPr="00D32607">
        <w:rPr>
          <w:rFonts w:asciiTheme="minorHAnsi" w:eastAsia="Calibri" w:hAnsiTheme="minorHAnsi" w:cstheme="minorHAnsi"/>
          <w:sz w:val="28"/>
          <w:szCs w:val="28"/>
        </w:rPr>
        <w:t>).</w:t>
      </w:r>
      <w:r w:rsidR="00D32865" w:rsidRPr="00D32607">
        <w:rPr>
          <w:rFonts w:asciiTheme="minorHAnsi" w:eastAsia="Calibri" w:hAnsiTheme="minorHAnsi" w:cstheme="minorHAnsi"/>
          <w:sz w:val="28"/>
          <w:szCs w:val="28"/>
        </w:rPr>
        <w:t xml:space="preserve"> </w:t>
      </w:r>
      <w:r w:rsidRPr="00D32607">
        <w:rPr>
          <w:rFonts w:asciiTheme="minorHAnsi" w:eastAsia="Calibri" w:hAnsiTheme="minorHAnsi" w:cstheme="minorHAnsi"/>
          <w:sz w:val="28"/>
          <w:szCs w:val="28"/>
        </w:rPr>
        <w:t xml:space="preserve">Ngoài ra, sự tham gia của trẻ em được đánh giá </w:t>
      </w:r>
      <w:r w:rsidR="00D32865" w:rsidRPr="00D32607">
        <w:rPr>
          <w:rFonts w:asciiTheme="minorHAnsi" w:eastAsia="Calibri" w:hAnsiTheme="minorHAnsi" w:cstheme="minorHAnsi"/>
          <w:sz w:val="28"/>
          <w:szCs w:val="28"/>
        </w:rPr>
        <w:t xml:space="preserve">theo công cụ </w:t>
      </w:r>
      <w:r w:rsidRPr="00D32607">
        <w:rPr>
          <w:rFonts w:asciiTheme="minorHAnsi" w:eastAsia="Calibri" w:hAnsiTheme="minorHAnsi" w:cstheme="minorHAnsi"/>
          <w:sz w:val="28"/>
          <w:szCs w:val="28"/>
        </w:rPr>
        <w:t xml:space="preserve"> Đánh giá trẻ em </w:t>
      </w:r>
      <w:r w:rsidR="00D32865" w:rsidRPr="00D32607">
        <w:rPr>
          <w:rFonts w:asciiTheme="minorHAnsi" w:eastAsia="Calibri" w:hAnsiTheme="minorHAnsi" w:cstheme="minorHAnsi"/>
          <w:sz w:val="28"/>
          <w:szCs w:val="28"/>
        </w:rPr>
        <w:t xml:space="preserve">về  mức độ </w:t>
      </w:r>
      <w:r w:rsidRPr="00D32607">
        <w:rPr>
          <w:rFonts w:asciiTheme="minorHAnsi" w:eastAsia="Calibri" w:hAnsiTheme="minorHAnsi" w:cstheme="minorHAnsi"/>
          <w:sz w:val="28"/>
          <w:szCs w:val="28"/>
        </w:rPr>
        <w:t>tham gia và hưởng thụ (</w:t>
      </w:r>
      <w:r w:rsidR="00D32865" w:rsidRPr="00D32607">
        <w:rPr>
          <w:rFonts w:asciiTheme="minorHAnsi" w:hAnsiTheme="minorHAnsi" w:cstheme="minorHAnsi"/>
          <w:sz w:val="28"/>
          <w:szCs w:val="28"/>
        </w:rPr>
        <w:t>Children’s Assessment of Participation and Enjoyment</w:t>
      </w:r>
      <w:r w:rsidR="00D32865" w:rsidRPr="00D32607">
        <w:rPr>
          <w:rFonts w:asciiTheme="minorHAnsi" w:eastAsia="Calibri" w:hAnsiTheme="minorHAnsi" w:cstheme="minorHAnsi"/>
          <w:sz w:val="28"/>
          <w:szCs w:val="28"/>
        </w:rPr>
        <w:t xml:space="preserve"> - </w:t>
      </w:r>
      <w:r w:rsidRPr="00D32607">
        <w:rPr>
          <w:rFonts w:asciiTheme="minorHAnsi" w:eastAsia="Calibri" w:hAnsiTheme="minorHAnsi" w:cstheme="minorHAnsi"/>
          <w:sz w:val="28"/>
          <w:szCs w:val="28"/>
        </w:rPr>
        <w:t xml:space="preserve">CAPE) và </w:t>
      </w:r>
      <w:r w:rsidR="00D32865" w:rsidRPr="00D32607">
        <w:rPr>
          <w:rFonts w:asciiTheme="minorHAnsi" w:eastAsia="Calibri" w:hAnsiTheme="minorHAnsi" w:cstheme="minorHAnsi"/>
          <w:sz w:val="28"/>
          <w:szCs w:val="28"/>
        </w:rPr>
        <w:t xml:space="preserve">công cụ xác định những </w:t>
      </w:r>
      <w:r w:rsidRPr="00D32607">
        <w:rPr>
          <w:rFonts w:asciiTheme="minorHAnsi" w:eastAsia="Calibri" w:hAnsiTheme="minorHAnsi" w:cstheme="minorHAnsi"/>
          <w:sz w:val="28"/>
          <w:szCs w:val="28"/>
        </w:rPr>
        <w:t xml:space="preserve">hoạt động </w:t>
      </w:r>
      <w:r w:rsidR="00D32865" w:rsidRPr="00D32607">
        <w:rPr>
          <w:rFonts w:asciiTheme="minorHAnsi" w:eastAsia="Calibri" w:hAnsiTheme="minorHAnsi" w:cstheme="minorHAnsi"/>
          <w:sz w:val="28"/>
          <w:szCs w:val="28"/>
        </w:rPr>
        <w:t xml:space="preserve">ưa thích </w:t>
      </w:r>
      <w:r w:rsidRPr="00D32607">
        <w:rPr>
          <w:rFonts w:asciiTheme="minorHAnsi" w:eastAsia="Calibri" w:hAnsiTheme="minorHAnsi" w:cstheme="minorHAnsi"/>
          <w:sz w:val="28"/>
          <w:szCs w:val="28"/>
        </w:rPr>
        <w:t>của trẻ em (</w:t>
      </w:r>
      <w:r w:rsidR="00D32865" w:rsidRPr="00D32607">
        <w:rPr>
          <w:rFonts w:asciiTheme="minorHAnsi" w:hAnsiTheme="minorHAnsi" w:cstheme="minorHAnsi"/>
          <w:sz w:val="28"/>
          <w:szCs w:val="28"/>
        </w:rPr>
        <w:t>Preferences for Activities of Children</w:t>
      </w:r>
      <w:r w:rsidR="00D32865" w:rsidRPr="00D32607">
        <w:rPr>
          <w:rFonts w:asciiTheme="minorHAnsi" w:eastAsia="Calibri" w:hAnsiTheme="minorHAnsi" w:cstheme="minorHAnsi"/>
          <w:sz w:val="28"/>
          <w:szCs w:val="28"/>
        </w:rPr>
        <w:t xml:space="preserve"> - </w:t>
      </w:r>
      <w:r w:rsidRPr="00D32607">
        <w:rPr>
          <w:rFonts w:asciiTheme="minorHAnsi" w:eastAsia="Calibri" w:hAnsiTheme="minorHAnsi" w:cstheme="minorHAnsi"/>
          <w:sz w:val="28"/>
          <w:szCs w:val="28"/>
        </w:rPr>
        <w:t>PAC).</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 xml:space="preserve">Cuộc thảo luận </w:t>
      </w:r>
      <w:r w:rsidR="00D32865">
        <w:rPr>
          <w:rFonts w:asciiTheme="minorHAnsi" w:eastAsia="Calibri" w:hAnsiTheme="minorHAnsi" w:cstheme="minorHAnsi"/>
          <w:sz w:val="28"/>
          <w:szCs w:val="28"/>
        </w:rPr>
        <w:t>ở phần trước</w:t>
      </w:r>
      <w:r w:rsidRPr="00D25CA1">
        <w:rPr>
          <w:rFonts w:asciiTheme="minorHAnsi" w:eastAsia="Calibri" w:hAnsiTheme="minorHAnsi" w:cstheme="minorHAnsi"/>
          <w:sz w:val="28"/>
          <w:szCs w:val="28"/>
        </w:rPr>
        <w:t xml:space="preserve"> </w:t>
      </w:r>
      <w:r w:rsidR="00D32865">
        <w:rPr>
          <w:rFonts w:asciiTheme="minorHAnsi" w:eastAsia="Calibri" w:hAnsiTheme="minorHAnsi" w:cstheme="minorHAnsi"/>
          <w:sz w:val="28"/>
          <w:szCs w:val="28"/>
        </w:rPr>
        <w:t>đã</w:t>
      </w:r>
      <w:r w:rsidRPr="00D25CA1">
        <w:rPr>
          <w:rFonts w:asciiTheme="minorHAnsi" w:eastAsia="Calibri" w:hAnsiTheme="minorHAnsi" w:cstheme="minorHAnsi"/>
          <w:sz w:val="28"/>
          <w:szCs w:val="28"/>
        </w:rPr>
        <w:t xml:space="preserve"> minh họa cách tiến hóa của nghề hoạt động trị liệu đã góp phần vào việc</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 xml:space="preserve">phát triển </w:t>
      </w:r>
      <w:r w:rsidR="00D32865">
        <w:rPr>
          <w:rFonts w:asciiTheme="minorHAnsi" w:eastAsia="Calibri" w:hAnsiTheme="minorHAnsi" w:cstheme="minorHAnsi"/>
          <w:sz w:val="28"/>
          <w:szCs w:val="28"/>
        </w:rPr>
        <w:t>liên tục những</w:t>
      </w:r>
      <w:r w:rsidRPr="00D25CA1">
        <w:rPr>
          <w:rFonts w:asciiTheme="minorHAnsi" w:eastAsia="Calibri" w:hAnsiTheme="minorHAnsi" w:cstheme="minorHAnsi"/>
          <w:sz w:val="28"/>
          <w:szCs w:val="28"/>
        </w:rPr>
        <w:t xml:space="preserve"> </w:t>
      </w:r>
      <w:r w:rsidR="00D32865">
        <w:rPr>
          <w:rFonts w:asciiTheme="minorHAnsi" w:eastAsia="Calibri" w:hAnsiTheme="minorHAnsi" w:cstheme="minorHAnsi"/>
          <w:sz w:val="28"/>
          <w:szCs w:val="28"/>
        </w:rPr>
        <w:t xml:space="preserve">công cụ </w:t>
      </w:r>
      <w:r w:rsidRPr="00D25CA1">
        <w:rPr>
          <w:rFonts w:asciiTheme="minorHAnsi" w:eastAsia="Calibri" w:hAnsiTheme="minorHAnsi" w:cstheme="minorHAnsi"/>
          <w:sz w:val="28"/>
          <w:szCs w:val="28"/>
        </w:rPr>
        <w:t xml:space="preserve">thực hành </w:t>
      </w:r>
      <w:r w:rsidR="00D32865">
        <w:rPr>
          <w:rFonts w:asciiTheme="minorHAnsi" w:eastAsia="Calibri" w:hAnsiTheme="minorHAnsi" w:cstheme="minorHAnsi"/>
          <w:sz w:val="28"/>
          <w:szCs w:val="28"/>
        </w:rPr>
        <w:t>k</w:t>
      </w:r>
      <w:r w:rsidRPr="00D25CA1">
        <w:rPr>
          <w:rFonts w:asciiTheme="minorHAnsi" w:eastAsia="Calibri" w:hAnsiTheme="minorHAnsi" w:cstheme="minorHAnsi"/>
          <w:sz w:val="28"/>
          <w:szCs w:val="28"/>
        </w:rPr>
        <w:t>iểm tra tiêu chuẩn hóa.</w:t>
      </w:r>
      <w:r w:rsidR="00D32865">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Một trong những thay đổi quan trọng nhất </w:t>
      </w:r>
      <w:r w:rsidR="00D32865">
        <w:rPr>
          <w:rFonts w:asciiTheme="minorHAnsi" w:eastAsia="Calibri" w:hAnsiTheme="minorHAnsi" w:cstheme="minorHAnsi"/>
          <w:sz w:val="28"/>
          <w:szCs w:val="28"/>
        </w:rPr>
        <w:t>đối với việc k</w:t>
      </w:r>
      <w:r w:rsidRPr="00D25CA1">
        <w:rPr>
          <w:rFonts w:asciiTheme="minorHAnsi" w:eastAsia="Calibri" w:hAnsiTheme="minorHAnsi" w:cstheme="minorHAnsi"/>
          <w:sz w:val="28"/>
          <w:szCs w:val="28"/>
        </w:rPr>
        <w:t xml:space="preserve">iểm tra tiêu chuẩn hóa trong 30 năm qua liên quan đến việc bao gồm nhiều nguồn thông tin trong quy trình </w:t>
      </w:r>
      <w:r w:rsidR="00D32865">
        <w:rPr>
          <w:rFonts w:asciiTheme="minorHAnsi" w:eastAsia="Calibri" w:hAnsiTheme="minorHAnsi" w:cstheme="minorHAnsi"/>
          <w:sz w:val="28"/>
          <w:szCs w:val="28"/>
        </w:rPr>
        <w:t>k</w:t>
      </w:r>
      <w:r w:rsidRPr="00D25CA1">
        <w:rPr>
          <w:rFonts w:asciiTheme="minorHAnsi" w:eastAsia="Calibri" w:hAnsiTheme="minorHAnsi" w:cstheme="minorHAnsi"/>
          <w:sz w:val="28"/>
          <w:szCs w:val="28"/>
        </w:rPr>
        <w:t>iểm tra tiêu chuẩn hóa. Chuyên gia hoạt động trị liệu nhi khoa không còn</w:t>
      </w:r>
      <w:r w:rsidR="00D32865">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 rút ra kết luận về khả năng của trẻ và nhu cầu </w:t>
      </w:r>
      <w:r w:rsidR="00D32865">
        <w:rPr>
          <w:rFonts w:asciiTheme="minorHAnsi" w:eastAsia="Calibri" w:hAnsiTheme="minorHAnsi" w:cstheme="minorHAnsi"/>
          <w:sz w:val="28"/>
          <w:szCs w:val="28"/>
        </w:rPr>
        <w:t xml:space="preserve">của trẻ </w:t>
      </w:r>
      <w:r w:rsidRPr="00D25CA1">
        <w:rPr>
          <w:rFonts w:asciiTheme="minorHAnsi" w:eastAsia="Calibri" w:hAnsiTheme="minorHAnsi" w:cstheme="minorHAnsi"/>
          <w:sz w:val="28"/>
          <w:szCs w:val="28"/>
        </w:rPr>
        <w:t xml:space="preserve">chỉ dựa trên hiệu suất </w:t>
      </w:r>
      <w:r w:rsidR="00D32865">
        <w:rPr>
          <w:rFonts w:asciiTheme="minorHAnsi" w:eastAsia="Calibri" w:hAnsiTheme="minorHAnsi" w:cstheme="minorHAnsi"/>
          <w:sz w:val="28"/>
          <w:szCs w:val="28"/>
        </w:rPr>
        <w:t xml:space="preserve">hoạt động </w:t>
      </w:r>
      <w:r w:rsidRPr="00D25CA1">
        <w:rPr>
          <w:rFonts w:asciiTheme="minorHAnsi" w:eastAsia="Calibri" w:hAnsiTheme="minorHAnsi" w:cstheme="minorHAnsi"/>
          <w:sz w:val="28"/>
          <w:szCs w:val="28"/>
        </w:rPr>
        <w:t>của trẻ</w:t>
      </w:r>
      <w:r w:rsidR="00D32865">
        <w:rPr>
          <w:rFonts w:asciiTheme="minorHAnsi" w:eastAsia="Calibri" w:hAnsiTheme="minorHAnsi" w:cstheme="minorHAnsi"/>
          <w:sz w:val="28"/>
          <w:szCs w:val="28"/>
        </w:rPr>
        <w:t xml:space="preserve">, đối với </w:t>
      </w:r>
      <w:r w:rsidRPr="00D25CA1">
        <w:rPr>
          <w:rFonts w:asciiTheme="minorHAnsi" w:eastAsia="Calibri" w:hAnsiTheme="minorHAnsi" w:cstheme="minorHAnsi"/>
          <w:sz w:val="28"/>
          <w:szCs w:val="28"/>
        </w:rPr>
        <w:t xml:space="preserve">các mục </w:t>
      </w:r>
      <w:r w:rsidR="00D32865">
        <w:rPr>
          <w:rFonts w:asciiTheme="minorHAnsi" w:eastAsia="Calibri" w:hAnsiTheme="minorHAnsi" w:cstheme="minorHAnsi"/>
          <w:sz w:val="28"/>
          <w:szCs w:val="28"/>
        </w:rPr>
        <w:t>k</w:t>
      </w:r>
      <w:r w:rsidRPr="00D25CA1">
        <w:rPr>
          <w:rFonts w:asciiTheme="minorHAnsi" w:eastAsia="Calibri" w:hAnsiTheme="minorHAnsi" w:cstheme="minorHAnsi"/>
          <w:sz w:val="28"/>
          <w:szCs w:val="28"/>
        </w:rPr>
        <w:t>iểm tra được quản lý trong một môi trường có cấu trúc cao.</w:t>
      </w:r>
      <w:r w:rsidR="00B338A9">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Các đánh giá dựa trên ngữ cảnh cho phép các nhà trị liệu có được thông tin về hiệu suất</w:t>
      </w:r>
      <w:r w:rsidR="00B338A9">
        <w:rPr>
          <w:rFonts w:asciiTheme="minorHAnsi" w:eastAsia="Calibri" w:hAnsiTheme="minorHAnsi" w:cstheme="minorHAnsi"/>
          <w:sz w:val="28"/>
          <w:szCs w:val="28"/>
        </w:rPr>
        <w:t xml:space="preserve"> hoạt động </w:t>
      </w:r>
      <w:r w:rsidRPr="00D25CA1">
        <w:rPr>
          <w:rFonts w:asciiTheme="minorHAnsi" w:eastAsia="Calibri" w:hAnsiTheme="minorHAnsi" w:cstheme="minorHAnsi"/>
          <w:sz w:val="28"/>
          <w:szCs w:val="28"/>
        </w:rPr>
        <w:t xml:space="preserve"> của trẻ em </w:t>
      </w:r>
      <w:r w:rsidR="00B338A9">
        <w:rPr>
          <w:rFonts w:asciiTheme="minorHAnsi" w:eastAsia="Calibri" w:hAnsiTheme="minorHAnsi" w:cstheme="minorHAnsi"/>
          <w:sz w:val="28"/>
          <w:szCs w:val="28"/>
        </w:rPr>
        <w:t xml:space="preserve">, quá trình </w:t>
      </w:r>
      <w:r w:rsidRPr="00D25CA1">
        <w:rPr>
          <w:rFonts w:asciiTheme="minorHAnsi" w:eastAsia="Calibri" w:hAnsiTheme="minorHAnsi" w:cstheme="minorHAnsi"/>
          <w:sz w:val="28"/>
          <w:szCs w:val="28"/>
        </w:rPr>
        <w:t xml:space="preserve"> tham gia vào </w:t>
      </w:r>
      <w:r w:rsidR="00B338A9">
        <w:rPr>
          <w:rFonts w:asciiTheme="minorHAnsi" w:eastAsia="Calibri" w:hAnsiTheme="minorHAnsi" w:cstheme="minorHAnsi"/>
          <w:sz w:val="28"/>
          <w:szCs w:val="28"/>
        </w:rPr>
        <w:t>những tình huống</w:t>
      </w:r>
      <w:r w:rsidRPr="00D25CA1">
        <w:rPr>
          <w:rFonts w:asciiTheme="minorHAnsi" w:eastAsia="Calibri" w:hAnsiTheme="minorHAnsi" w:cstheme="minorHAnsi"/>
          <w:sz w:val="28"/>
          <w:szCs w:val="28"/>
        </w:rPr>
        <w:t xml:space="preserve"> hàng ngày khác nhau</w:t>
      </w:r>
      <w:r w:rsidR="00B338A9">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 dựa trên</w:t>
      </w:r>
      <w:r w:rsidR="00B338A9">
        <w:rPr>
          <w:rFonts w:asciiTheme="minorHAnsi" w:eastAsia="Calibri" w:hAnsiTheme="minorHAnsi" w:cstheme="minorHAnsi"/>
          <w:sz w:val="28"/>
          <w:szCs w:val="28"/>
        </w:rPr>
        <w:t xml:space="preserve"> những </w:t>
      </w:r>
      <w:r w:rsidRPr="00D25CA1">
        <w:rPr>
          <w:rFonts w:asciiTheme="minorHAnsi" w:eastAsia="Calibri" w:hAnsiTheme="minorHAnsi" w:cstheme="minorHAnsi"/>
          <w:sz w:val="28"/>
          <w:szCs w:val="28"/>
        </w:rPr>
        <w:t xml:space="preserve"> thông tin được cung cấp bởi những người lớn quen thuộc với trẻ</w:t>
      </w:r>
      <w:r w:rsidR="00B338A9">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và trong một số trường hợp</w:t>
      </w:r>
      <w:r w:rsidR="00B338A9">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w:t>
      </w:r>
      <w:r w:rsidR="00B338A9">
        <w:rPr>
          <w:rFonts w:asciiTheme="minorHAnsi" w:eastAsia="Calibri" w:hAnsiTheme="minorHAnsi" w:cstheme="minorHAnsi"/>
          <w:sz w:val="28"/>
          <w:szCs w:val="28"/>
        </w:rPr>
        <w:t xml:space="preserve">thông tin được cung cấp </w:t>
      </w:r>
      <w:r w:rsidRPr="00D25CA1">
        <w:rPr>
          <w:rFonts w:asciiTheme="minorHAnsi" w:eastAsia="Calibri" w:hAnsiTheme="minorHAnsi" w:cstheme="minorHAnsi"/>
          <w:sz w:val="28"/>
          <w:szCs w:val="28"/>
        </w:rPr>
        <w:t>từ chính trẻ em.</w:t>
      </w:r>
      <w:r w:rsidR="00B338A9">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Những nguồn thông tin này cung cấp một bức tranh toàn diện về cách thức các yếu tố cá nhân và môi trường tương tác </w:t>
      </w:r>
      <w:r w:rsidR="00B338A9">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tác động đến khả năng của trẻ em tham gia </w:t>
      </w:r>
      <w:r w:rsidR="00B338A9">
        <w:rPr>
          <w:rFonts w:asciiTheme="minorHAnsi" w:eastAsia="Calibri" w:hAnsiTheme="minorHAnsi" w:cstheme="minorHAnsi"/>
          <w:sz w:val="28"/>
          <w:szCs w:val="28"/>
        </w:rPr>
        <w:t xml:space="preserve">vào các hoạt động </w:t>
      </w:r>
      <w:r w:rsidRPr="00D25CA1">
        <w:rPr>
          <w:rFonts w:asciiTheme="minorHAnsi" w:eastAsia="Calibri" w:hAnsiTheme="minorHAnsi" w:cstheme="minorHAnsi"/>
          <w:sz w:val="28"/>
          <w:szCs w:val="28"/>
        </w:rPr>
        <w:t xml:space="preserve"> phù hợp với lứa tuổi</w:t>
      </w:r>
      <w:r w:rsidR="00B338A9">
        <w:rPr>
          <w:rFonts w:asciiTheme="minorHAnsi" w:eastAsia="Calibri" w:hAnsiTheme="minorHAnsi" w:cstheme="minorHAnsi"/>
          <w:sz w:val="28"/>
          <w:szCs w:val="28"/>
        </w:rPr>
        <w:t xml:space="preserve"> một cách hiệu quả</w:t>
      </w:r>
      <w:r w:rsidRPr="00D25CA1">
        <w:rPr>
          <w:rFonts w:asciiTheme="minorHAnsi" w:eastAsia="Calibri" w:hAnsiTheme="minorHAnsi" w:cstheme="minorHAnsi"/>
          <w:sz w:val="28"/>
          <w:szCs w:val="28"/>
        </w:rPr>
        <w:t>.</w:t>
      </w:r>
      <w:r w:rsidR="00B338A9">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Bảng 8-1 liệt kê một số đánh giá tiêu chuẩn được sử dụng phổ biến nhất cho trẻ em.</w:t>
      </w: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 </w:t>
      </w:r>
    </w:p>
    <w:p w:rsidR="00EC6A67" w:rsidRDefault="00EC6A67">
      <w:pPr>
        <w:spacing w:line="360" w:lineRule="auto"/>
        <w:rPr>
          <w:rFonts w:asciiTheme="minorHAnsi" w:eastAsia="Calibri" w:hAnsiTheme="minorHAnsi" w:cstheme="minorHAnsi"/>
          <w:b/>
          <w:bCs/>
          <w:sz w:val="28"/>
          <w:szCs w:val="28"/>
        </w:rPr>
      </w:pP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b/>
          <w:bCs/>
          <w:sz w:val="28"/>
          <w:szCs w:val="28"/>
        </w:rPr>
        <w:lastRenderedPageBreak/>
        <w:t>MỤC ĐÍCH KIỂM TRA TIÊU CHUẨN</w:t>
      </w:r>
    </w:p>
    <w:p w:rsidR="00DB74C5" w:rsidRDefault="00D25CA1">
      <w:pPr>
        <w:spacing w:line="360" w:lineRule="auto"/>
        <w:rPr>
          <w:rFonts w:asciiTheme="minorHAnsi" w:eastAsia="Calibri" w:hAnsiTheme="minorHAnsi" w:cstheme="minorHAnsi"/>
          <w:sz w:val="28"/>
          <w:szCs w:val="28"/>
        </w:rPr>
      </w:pPr>
      <w:r w:rsidRPr="00D32607">
        <w:rPr>
          <w:rFonts w:asciiTheme="minorHAnsi" w:eastAsia="Calibri" w:hAnsiTheme="minorHAnsi" w:cstheme="minorHAnsi"/>
          <w:sz w:val="28"/>
          <w:szCs w:val="28"/>
        </w:rPr>
        <w:t xml:space="preserve">Các </w:t>
      </w:r>
      <w:r w:rsidR="00B338A9" w:rsidRPr="00D32607">
        <w:rPr>
          <w:rFonts w:asciiTheme="minorHAnsi" w:eastAsia="Calibri" w:hAnsiTheme="minorHAnsi" w:cstheme="minorHAnsi"/>
          <w:sz w:val="28"/>
          <w:szCs w:val="28"/>
        </w:rPr>
        <w:t>k</w:t>
      </w:r>
      <w:r w:rsidRPr="00D32607">
        <w:rPr>
          <w:rFonts w:asciiTheme="minorHAnsi" w:eastAsia="Calibri" w:hAnsiTheme="minorHAnsi" w:cstheme="minorHAnsi"/>
          <w:sz w:val="28"/>
          <w:szCs w:val="28"/>
        </w:rPr>
        <w:t xml:space="preserve">iểm tra chuẩn hóa được sử dụng vì nhiều lý do. Ví dụ, một bài kiểm tra tiêu chuẩn hóa có thể được sử dụng như một công cụ sàng lọc để đánh giá </w:t>
      </w:r>
      <w:r w:rsidR="00B338A9" w:rsidRPr="00D32607">
        <w:rPr>
          <w:rFonts w:asciiTheme="minorHAnsi" w:eastAsia="Calibri" w:hAnsiTheme="minorHAnsi" w:cstheme="minorHAnsi"/>
          <w:sz w:val="28"/>
          <w:szCs w:val="28"/>
        </w:rPr>
        <w:t xml:space="preserve">một lần với </w:t>
      </w:r>
      <w:r w:rsidRPr="00D32607">
        <w:rPr>
          <w:rFonts w:asciiTheme="minorHAnsi" w:eastAsia="Calibri" w:hAnsiTheme="minorHAnsi" w:cstheme="minorHAnsi"/>
          <w:sz w:val="28"/>
          <w:szCs w:val="28"/>
        </w:rPr>
        <w:t>số lượng lớn trẻ em</w:t>
      </w:r>
      <w:r w:rsidR="00B338A9" w:rsidRPr="00D32607">
        <w:rPr>
          <w:rFonts w:asciiTheme="minorHAnsi" w:eastAsia="Calibri" w:hAnsiTheme="minorHAnsi" w:cstheme="minorHAnsi"/>
          <w:sz w:val="28"/>
          <w:szCs w:val="28"/>
        </w:rPr>
        <w:t xml:space="preserve">, </w:t>
      </w:r>
      <w:r w:rsidRPr="00D32607">
        <w:rPr>
          <w:rFonts w:asciiTheme="minorHAnsi" w:eastAsia="Calibri" w:hAnsiTheme="minorHAnsi" w:cstheme="minorHAnsi"/>
          <w:sz w:val="28"/>
          <w:szCs w:val="28"/>
        </w:rPr>
        <w:t>một cách nhanh chóng</w:t>
      </w:r>
      <w:r w:rsidR="00B338A9" w:rsidRPr="00D32607">
        <w:rPr>
          <w:rFonts w:asciiTheme="minorHAnsi" w:eastAsia="Calibri" w:hAnsiTheme="minorHAnsi" w:cstheme="minorHAnsi"/>
          <w:sz w:val="28"/>
          <w:szCs w:val="28"/>
        </w:rPr>
        <w:t>,</w:t>
      </w:r>
      <w:r w:rsidRPr="00D32607">
        <w:rPr>
          <w:rFonts w:asciiTheme="minorHAnsi" w:eastAsia="Calibri" w:hAnsiTheme="minorHAnsi" w:cstheme="minorHAnsi"/>
          <w:sz w:val="28"/>
          <w:szCs w:val="28"/>
        </w:rPr>
        <w:t xml:space="preserve"> ngắn gọn </w:t>
      </w:r>
      <w:r w:rsidR="00B338A9" w:rsidRPr="00D32607">
        <w:rPr>
          <w:rFonts w:asciiTheme="minorHAnsi" w:eastAsia="Calibri" w:hAnsiTheme="minorHAnsi" w:cstheme="minorHAnsi"/>
          <w:sz w:val="28"/>
          <w:szCs w:val="28"/>
        </w:rPr>
        <w:t xml:space="preserve">để </w:t>
      </w:r>
      <w:r w:rsidRPr="00D32607">
        <w:rPr>
          <w:rFonts w:asciiTheme="minorHAnsi" w:eastAsia="Calibri" w:hAnsiTheme="minorHAnsi" w:cstheme="minorHAnsi"/>
          <w:sz w:val="28"/>
          <w:szCs w:val="28"/>
        </w:rPr>
        <w:t xml:space="preserve"> xác định </w:t>
      </w:r>
      <w:r w:rsidR="00B338A9" w:rsidRPr="00D32607">
        <w:rPr>
          <w:rFonts w:asciiTheme="minorHAnsi" w:eastAsia="Calibri" w:hAnsiTheme="minorHAnsi" w:cstheme="minorHAnsi"/>
          <w:sz w:val="28"/>
          <w:szCs w:val="28"/>
        </w:rPr>
        <w:t xml:space="preserve">được </w:t>
      </w:r>
      <w:r w:rsidRPr="00D32607">
        <w:rPr>
          <w:rFonts w:asciiTheme="minorHAnsi" w:eastAsia="Calibri" w:hAnsiTheme="minorHAnsi" w:cstheme="minorHAnsi"/>
          <w:sz w:val="28"/>
          <w:szCs w:val="28"/>
        </w:rPr>
        <w:t xml:space="preserve">những </w:t>
      </w:r>
      <w:r w:rsidR="00B338A9" w:rsidRPr="00D32607">
        <w:rPr>
          <w:rFonts w:asciiTheme="minorHAnsi" w:eastAsia="Calibri" w:hAnsiTheme="minorHAnsi" w:cstheme="minorHAnsi"/>
          <w:sz w:val="28"/>
          <w:szCs w:val="28"/>
        </w:rPr>
        <w:t xml:space="preserve">trẻ </w:t>
      </w:r>
      <w:r w:rsidRPr="00D32607">
        <w:rPr>
          <w:rFonts w:asciiTheme="minorHAnsi" w:eastAsia="Calibri" w:hAnsiTheme="minorHAnsi" w:cstheme="minorHAnsi"/>
          <w:sz w:val="28"/>
          <w:szCs w:val="28"/>
        </w:rPr>
        <w:t xml:space="preserve"> có thể </w:t>
      </w:r>
      <w:r w:rsidR="00B338A9" w:rsidRPr="00D32607">
        <w:rPr>
          <w:rFonts w:asciiTheme="minorHAnsi" w:eastAsia="Calibri" w:hAnsiTheme="minorHAnsi" w:cstheme="minorHAnsi"/>
          <w:sz w:val="28"/>
          <w:szCs w:val="28"/>
        </w:rPr>
        <w:t xml:space="preserve">bị </w:t>
      </w:r>
      <w:r w:rsidR="00BE1828" w:rsidRPr="00D32607">
        <w:rPr>
          <w:rFonts w:asciiTheme="minorHAnsi" w:eastAsia="Calibri" w:hAnsiTheme="minorHAnsi" w:cstheme="minorHAnsi"/>
          <w:sz w:val="28"/>
          <w:szCs w:val="28"/>
        </w:rPr>
        <w:t xml:space="preserve">chậm </w:t>
      </w:r>
      <w:r w:rsidR="00B338A9" w:rsidRPr="00D32607">
        <w:rPr>
          <w:rFonts w:asciiTheme="minorHAnsi" w:eastAsia="Calibri" w:hAnsiTheme="minorHAnsi" w:cstheme="minorHAnsi"/>
          <w:sz w:val="28"/>
          <w:szCs w:val="28"/>
        </w:rPr>
        <w:t xml:space="preserve">phát triển, </w:t>
      </w:r>
      <w:r w:rsidRPr="00D32607">
        <w:rPr>
          <w:rFonts w:asciiTheme="minorHAnsi" w:eastAsia="Calibri" w:hAnsiTheme="minorHAnsi" w:cstheme="minorHAnsi"/>
          <w:sz w:val="28"/>
          <w:szCs w:val="28"/>
        </w:rPr>
        <w:t xml:space="preserve"> cần được kiểm tra chuyên sâu hơn. Ví dụ về các </w:t>
      </w:r>
      <w:r w:rsidR="00B338A9" w:rsidRPr="00D32607">
        <w:rPr>
          <w:rFonts w:asciiTheme="minorHAnsi" w:eastAsia="Calibri" w:hAnsiTheme="minorHAnsi" w:cstheme="minorHAnsi"/>
          <w:sz w:val="28"/>
          <w:szCs w:val="28"/>
        </w:rPr>
        <w:t>k</w:t>
      </w:r>
      <w:r w:rsidRPr="00D32607">
        <w:rPr>
          <w:rFonts w:asciiTheme="minorHAnsi" w:eastAsia="Calibri" w:hAnsiTheme="minorHAnsi" w:cstheme="minorHAnsi"/>
          <w:sz w:val="28"/>
          <w:szCs w:val="28"/>
        </w:rPr>
        <w:t>iễm tra sàng lọc thường được sử dụng bởi các nhà hoạt động trị liệu bao gồm</w:t>
      </w:r>
      <w:r w:rsidR="00B338A9" w:rsidRPr="00D32607">
        <w:rPr>
          <w:rFonts w:asciiTheme="minorHAnsi" w:eastAsia="Calibri" w:hAnsiTheme="minorHAnsi" w:cstheme="minorHAnsi"/>
          <w:sz w:val="28"/>
          <w:szCs w:val="28"/>
        </w:rPr>
        <w:t xml:space="preserve">công cụ </w:t>
      </w:r>
      <w:r w:rsidRPr="00D32607">
        <w:rPr>
          <w:rFonts w:asciiTheme="minorHAnsi" w:eastAsia="Calibri" w:hAnsiTheme="minorHAnsi" w:cstheme="minorHAnsi"/>
          <w:sz w:val="28"/>
          <w:szCs w:val="28"/>
        </w:rPr>
        <w:t xml:space="preserve"> đánh giá Miller cho trẻ mẫu giáo (</w:t>
      </w:r>
      <w:r w:rsidR="00B338A9" w:rsidRPr="00D32607">
        <w:rPr>
          <w:rFonts w:asciiTheme="minorHAnsi" w:hAnsiTheme="minorHAnsi" w:cstheme="minorHAnsi"/>
          <w:sz w:val="28"/>
          <w:szCs w:val="28"/>
        </w:rPr>
        <w:t xml:space="preserve">Miller Assessment for Preschoolers - </w:t>
      </w:r>
      <w:r w:rsidRPr="00D32607">
        <w:rPr>
          <w:rFonts w:asciiTheme="minorHAnsi" w:eastAsia="Calibri" w:hAnsiTheme="minorHAnsi" w:cstheme="minorHAnsi"/>
          <w:sz w:val="28"/>
          <w:szCs w:val="28"/>
        </w:rPr>
        <w:t xml:space="preserve">MAP), </w:t>
      </w:r>
      <w:r w:rsidR="00B338A9" w:rsidRPr="00D32607">
        <w:rPr>
          <w:rFonts w:asciiTheme="minorHAnsi" w:eastAsia="Calibri" w:hAnsiTheme="minorHAnsi" w:cstheme="minorHAnsi"/>
          <w:sz w:val="28"/>
          <w:szCs w:val="28"/>
        </w:rPr>
        <w:t xml:space="preserve">công cụ </w:t>
      </w:r>
      <w:r w:rsidRPr="00D32607">
        <w:rPr>
          <w:rFonts w:asciiTheme="minorHAnsi" w:eastAsia="Calibri" w:hAnsiTheme="minorHAnsi" w:cstheme="minorHAnsi"/>
          <w:sz w:val="28"/>
          <w:szCs w:val="28"/>
        </w:rPr>
        <w:t>kiểm tra sàng lọc phát triển Denver</w:t>
      </w:r>
      <w:r w:rsidR="00B338A9" w:rsidRPr="00D32607">
        <w:rPr>
          <w:rFonts w:asciiTheme="minorHAnsi" w:eastAsia="Calibri" w:hAnsiTheme="minorHAnsi" w:cstheme="minorHAnsi"/>
          <w:sz w:val="28"/>
          <w:szCs w:val="28"/>
        </w:rPr>
        <w:t xml:space="preserve">, bảng điều chỉnh </w:t>
      </w:r>
      <w:r w:rsidRPr="00D32607">
        <w:rPr>
          <w:rFonts w:asciiTheme="minorHAnsi" w:eastAsia="Calibri" w:hAnsiTheme="minorHAnsi" w:cstheme="minorHAnsi"/>
          <w:sz w:val="28"/>
          <w:szCs w:val="28"/>
        </w:rPr>
        <w:t xml:space="preserve"> (</w:t>
      </w:r>
      <w:r w:rsidR="00B338A9" w:rsidRPr="00D32607">
        <w:rPr>
          <w:rFonts w:asciiTheme="minorHAnsi" w:hAnsiTheme="minorHAnsi" w:cstheme="minorHAnsi"/>
          <w:sz w:val="28"/>
          <w:szCs w:val="28"/>
        </w:rPr>
        <w:t xml:space="preserve">revised Denver Developmental Screening Test - </w:t>
      </w:r>
      <w:r w:rsidRPr="00D32607">
        <w:rPr>
          <w:rFonts w:asciiTheme="minorHAnsi" w:eastAsia="Calibri" w:hAnsiTheme="minorHAnsi" w:cstheme="minorHAnsi"/>
          <w:sz w:val="28"/>
          <w:szCs w:val="28"/>
        </w:rPr>
        <w:t>Denver-II), và FirstSTEP (</w:t>
      </w:r>
      <w:r w:rsidR="00B338A9" w:rsidRPr="00D32607">
        <w:rPr>
          <w:rFonts w:asciiTheme="minorHAnsi" w:hAnsiTheme="minorHAnsi" w:cstheme="minorHAnsi"/>
          <w:sz w:val="28"/>
          <w:szCs w:val="28"/>
        </w:rPr>
        <w:t>Screening Test for Evaluat</w:t>
      </w:r>
      <w:r w:rsidR="00B338A9" w:rsidRPr="00D32607">
        <w:rPr>
          <w:rFonts w:asciiTheme="minorHAnsi" w:hAnsiTheme="minorHAnsi" w:cstheme="minorHAnsi"/>
          <w:sz w:val="28"/>
          <w:szCs w:val="28"/>
        </w:rPr>
        <w:softHyphen/>
        <w:t>ing Preschoolers</w:t>
      </w:r>
      <w:r w:rsidR="00B338A9" w:rsidRPr="00D32607">
        <w:rPr>
          <w:rFonts w:asciiTheme="minorHAnsi" w:eastAsia="Calibri" w:hAnsiTheme="minorHAnsi" w:cstheme="minorHAnsi"/>
          <w:sz w:val="28"/>
          <w:szCs w:val="28"/>
        </w:rPr>
        <w:t xml:space="preserve"> - </w:t>
      </w:r>
      <w:r w:rsidRPr="00D32607">
        <w:rPr>
          <w:rFonts w:asciiTheme="minorHAnsi" w:eastAsia="Calibri" w:hAnsiTheme="minorHAnsi" w:cstheme="minorHAnsi"/>
          <w:sz w:val="28"/>
          <w:szCs w:val="28"/>
        </w:rPr>
        <w:t>Kiểm tra sàng lọc để đánh giá</w:t>
      </w:r>
      <w:r w:rsidRPr="00D32607">
        <w:rPr>
          <w:rFonts w:asciiTheme="minorHAnsi" w:hAnsiTheme="minorHAnsi" w:cstheme="minorHAnsi"/>
          <w:sz w:val="28"/>
          <w:szCs w:val="28"/>
        </w:rPr>
        <w:t xml:space="preserve"> </w:t>
      </w:r>
      <w:r w:rsidRPr="00D32607">
        <w:rPr>
          <w:rFonts w:asciiTheme="minorHAnsi" w:eastAsia="Calibri" w:hAnsiTheme="minorHAnsi" w:cstheme="minorHAnsi"/>
          <w:sz w:val="28"/>
          <w:szCs w:val="28"/>
        </w:rPr>
        <w:t>trẻ mẫu giáo).</w:t>
      </w:r>
    </w:p>
    <w:p w:rsidR="00B338A9" w:rsidRPr="00D25CA1" w:rsidRDefault="00B338A9">
      <w:pPr>
        <w:spacing w:line="360" w:lineRule="auto"/>
        <w:rPr>
          <w:rFonts w:asciiTheme="minorHAnsi" w:hAnsiTheme="minorHAnsi" w:cstheme="minorHAnsi"/>
        </w:rPr>
      </w:pPr>
    </w:p>
    <w:p w:rsidR="00DB74C5" w:rsidRDefault="00D25CA1">
      <w:pPr>
        <w:spacing w:line="360" w:lineRule="auto"/>
        <w:ind w:firstLine="360"/>
        <w:rPr>
          <w:rFonts w:asciiTheme="minorHAnsi" w:eastAsia="Calibri" w:hAnsiTheme="minorHAnsi" w:cstheme="minorHAnsi"/>
          <w:sz w:val="28"/>
          <w:szCs w:val="28"/>
        </w:rPr>
      </w:pPr>
      <w:r w:rsidRPr="00D25CA1">
        <w:rPr>
          <w:rFonts w:asciiTheme="minorHAnsi" w:eastAsia="Calibri" w:hAnsiTheme="minorHAnsi" w:cstheme="minorHAnsi"/>
          <w:sz w:val="28"/>
          <w:szCs w:val="28"/>
        </w:rPr>
        <w:t xml:space="preserve">Kiểm tra sàng lọc thường đánh giá một số </w:t>
      </w:r>
      <w:r w:rsidR="00B338A9">
        <w:rPr>
          <w:rFonts w:asciiTheme="minorHAnsi" w:eastAsia="Calibri" w:hAnsiTheme="minorHAnsi" w:cstheme="minorHAnsi"/>
          <w:sz w:val="28"/>
          <w:szCs w:val="28"/>
        </w:rPr>
        <w:t xml:space="preserve">lĩnh vực </w:t>
      </w:r>
      <w:r w:rsidRPr="00D25CA1">
        <w:rPr>
          <w:rFonts w:asciiTheme="minorHAnsi" w:eastAsia="Calibri" w:hAnsiTheme="minorHAnsi" w:cstheme="minorHAnsi"/>
          <w:sz w:val="28"/>
          <w:szCs w:val="28"/>
        </w:rPr>
        <w:t xml:space="preserve"> phát triển </w:t>
      </w:r>
      <w:r w:rsidR="00B338A9">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mỗi </w:t>
      </w:r>
      <w:r w:rsidR="00B338A9">
        <w:rPr>
          <w:rFonts w:asciiTheme="minorHAnsi" w:eastAsia="Calibri" w:hAnsiTheme="minorHAnsi" w:cstheme="minorHAnsi"/>
          <w:sz w:val="28"/>
          <w:szCs w:val="28"/>
        </w:rPr>
        <w:t xml:space="preserve">lĩnh vực </w:t>
      </w:r>
      <w:r w:rsidRPr="00D25CA1">
        <w:rPr>
          <w:rFonts w:asciiTheme="minorHAnsi" w:eastAsia="Calibri" w:hAnsiTheme="minorHAnsi" w:cstheme="minorHAnsi"/>
          <w:sz w:val="28"/>
          <w:szCs w:val="28"/>
        </w:rPr>
        <w:t xml:space="preserve"> được thể hiện bằng một số lượng nhỏ các mục</w:t>
      </w:r>
      <w:r w:rsidR="00BE1828">
        <w:rPr>
          <w:rFonts w:asciiTheme="minorHAnsi" w:eastAsia="Calibri" w:hAnsiTheme="minorHAnsi" w:cstheme="minorHAnsi"/>
          <w:sz w:val="28"/>
          <w:szCs w:val="28"/>
        </w:rPr>
        <w:t xml:space="preserve"> cần thực hiện</w:t>
      </w:r>
      <w:r w:rsidRPr="00D25CA1">
        <w:rPr>
          <w:rFonts w:asciiTheme="minorHAnsi" w:eastAsia="Calibri" w:hAnsiTheme="minorHAnsi" w:cstheme="minorHAnsi"/>
          <w:sz w:val="28"/>
          <w:szCs w:val="28"/>
        </w:rPr>
        <w:t xml:space="preserve"> (Bảng 8-2). Các </w:t>
      </w:r>
      <w:r w:rsidR="00B338A9">
        <w:rPr>
          <w:rFonts w:asciiTheme="minorHAnsi" w:eastAsia="Calibri" w:hAnsiTheme="minorHAnsi" w:cstheme="minorHAnsi"/>
          <w:sz w:val="28"/>
          <w:szCs w:val="28"/>
        </w:rPr>
        <w:t>k</w:t>
      </w:r>
      <w:r w:rsidRPr="00D25CA1">
        <w:rPr>
          <w:rFonts w:asciiTheme="minorHAnsi" w:eastAsia="Calibri" w:hAnsiTheme="minorHAnsi" w:cstheme="minorHAnsi"/>
          <w:sz w:val="28"/>
          <w:szCs w:val="28"/>
        </w:rPr>
        <w:t>i</w:t>
      </w:r>
      <w:r w:rsidR="00BE1828">
        <w:rPr>
          <w:rFonts w:asciiTheme="minorHAnsi" w:eastAsia="Calibri" w:hAnsiTheme="minorHAnsi" w:cstheme="minorHAnsi"/>
          <w:sz w:val="28"/>
          <w:szCs w:val="28"/>
        </w:rPr>
        <w:t>ể</w:t>
      </w:r>
      <w:r w:rsidRPr="00D25CA1">
        <w:rPr>
          <w:rFonts w:asciiTheme="minorHAnsi" w:eastAsia="Calibri" w:hAnsiTheme="minorHAnsi" w:cstheme="minorHAnsi"/>
          <w:sz w:val="28"/>
          <w:szCs w:val="28"/>
        </w:rPr>
        <w:t>m tra sàng lọc thường mất 20 đến 30 phút và có thể được quản lý</w:t>
      </w:r>
      <w:r w:rsidR="00B338A9">
        <w:rPr>
          <w:rFonts w:asciiTheme="minorHAnsi" w:eastAsia="Calibri" w:hAnsiTheme="minorHAnsi" w:cstheme="minorHAnsi"/>
          <w:sz w:val="28"/>
          <w:szCs w:val="28"/>
        </w:rPr>
        <w:t xml:space="preserve"> thực hiện </w:t>
      </w:r>
      <w:r w:rsidRPr="00D25CA1">
        <w:rPr>
          <w:rFonts w:asciiTheme="minorHAnsi" w:eastAsia="Calibri" w:hAnsiTheme="minorHAnsi" w:cstheme="minorHAnsi"/>
          <w:sz w:val="28"/>
          <w:szCs w:val="28"/>
        </w:rPr>
        <w:t xml:space="preserve"> bởi các chuyên gia hoặc các </w:t>
      </w:r>
      <w:r w:rsidR="00B338A9">
        <w:rPr>
          <w:rFonts w:asciiTheme="minorHAnsi" w:eastAsia="Calibri" w:hAnsiTheme="minorHAnsi" w:cstheme="minorHAnsi"/>
          <w:sz w:val="28"/>
          <w:szCs w:val="28"/>
        </w:rPr>
        <w:t xml:space="preserve">trợ lý </w:t>
      </w:r>
      <w:r w:rsidRPr="00D25CA1">
        <w:rPr>
          <w:rFonts w:asciiTheme="minorHAnsi" w:eastAsia="Calibri" w:hAnsiTheme="minorHAnsi" w:cstheme="minorHAnsi"/>
          <w:sz w:val="28"/>
          <w:szCs w:val="28"/>
        </w:rPr>
        <w:t xml:space="preserve">chuyên gia như </w:t>
      </w:r>
      <w:r w:rsidR="00B338A9">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trợ lý lớp học, trợ lý y tá, hoặc trợ lý giảng dạy. Các nhà trị liệu làm việc trong các cơ sở phục vụ chủ yếu cho trẻ em đang phát triển (ví dụ, hệ thống trường công lập hoặc chương trình Head Start</w:t>
      </w:r>
      <w:r w:rsidR="0066657E">
        <w:rPr>
          <w:rFonts w:asciiTheme="minorHAnsi" w:eastAsia="Calibri" w:hAnsiTheme="minorHAnsi" w:cstheme="minorHAnsi"/>
          <w:sz w:val="28"/>
          <w:szCs w:val="28"/>
        </w:rPr>
        <w:t xml:space="preserve"> - </w:t>
      </w:r>
      <w:r w:rsidR="0066657E" w:rsidRPr="0066657E">
        <w:rPr>
          <w:rFonts w:asciiTheme="minorHAnsi" w:eastAsia="Calibri" w:hAnsiTheme="minorHAnsi" w:cstheme="minorHAnsi"/>
          <w:i/>
          <w:sz w:val="28"/>
          <w:szCs w:val="28"/>
        </w:rPr>
        <w:t>Head Start là một chương trình của Bộ Y Tế và Dịch Vụ Nhân Sinh Hoa Kỳ cung cấp dịch vụ giáo dục mầm non, sức khỏe, dinh dưỡng và phụ huynh toàn diện cho trẻ em có thu nhập thấp và gia đình của họ</w:t>
      </w:r>
      <w:r w:rsidRPr="00D25CA1">
        <w:rPr>
          <w:rFonts w:asciiTheme="minorHAnsi" w:eastAsia="Calibri" w:hAnsiTheme="minorHAnsi" w:cstheme="minorHAnsi"/>
          <w:sz w:val="28"/>
          <w:szCs w:val="28"/>
        </w:rPr>
        <w:t xml:space="preserve">) </w:t>
      </w:r>
      <w:r w:rsidR="0066657E">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có thể tham gia vào các hoạt động sàng lọc </w:t>
      </w:r>
      <w:r w:rsidR="0066657E">
        <w:rPr>
          <w:rFonts w:asciiTheme="minorHAnsi" w:eastAsia="Calibri" w:hAnsiTheme="minorHAnsi" w:cstheme="minorHAnsi"/>
          <w:sz w:val="28"/>
          <w:szCs w:val="28"/>
        </w:rPr>
        <w:t xml:space="preserve">trẻ có vấn đề về </w:t>
      </w:r>
      <w:r w:rsidRPr="00D25CA1">
        <w:rPr>
          <w:rFonts w:asciiTheme="minorHAnsi" w:eastAsia="Calibri" w:hAnsiTheme="minorHAnsi" w:cstheme="minorHAnsi"/>
          <w:sz w:val="28"/>
          <w:szCs w:val="28"/>
        </w:rPr>
        <w:t xml:space="preserve">phát triển. Ngoài ra, các nhà hoạt động trị liệu </w:t>
      </w:r>
      <w:r w:rsidR="0066657E">
        <w:rPr>
          <w:rFonts w:asciiTheme="minorHAnsi" w:eastAsia="Calibri" w:hAnsiTheme="minorHAnsi" w:cstheme="minorHAnsi"/>
          <w:sz w:val="28"/>
          <w:szCs w:val="28"/>
        </w:rPr>
        <w:t xml:space="preserve">thường </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sử dụng các công cụ đánh giá</w:t>
      </w:r>
      <w:r w:rsidR="00BE1828">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để đánh giá trẻ em có </w:t>
      </w:r>
      <w:r w:rsidR="0066657E">
        <w:rPr>
          <w:rFonts w:asciiTheme="minorHAnsi" w:eastAsia="Calibri" w:hAnsiTheme="minorHAnsi" w:cstheme="minorHAnsi"/>
          <w:sz w:val="28"/>
          <w:szCs w:val="28"/>
        </w:rPr>
        <w:t xml:space="preserve">những </w:t>
      </w:r>
      <w:r w:rsidRPr="00D25CA1">
        <w:rPr>
          <w:rFonts w:asciiTheme="minorHAnsi" w:eastAsia="Calibri" w:hAnsiTheme="minorHAnsi" w:cstheme="minorHAnsi"/>
          <w:sz w:val="28"/>
          <w:szCs w:val="28"/>
        </w:rPr>
        <w:t xml:space="preserve">vấn đề </w:t>
      </w:r>
      <w:r w:rsidR="0066657E" w:rsidRPr="00D25CA1">
        <w:rPr>
          <w:rFonts w:asciiTheme="minorHAnsi" w:eastAsia="Calibri" w:hAnsiTheme="minorHAnsi" w:cstheme="minorHAnsi"/>
          <w:sz w:val="28"/>
          <w:szCs w:val="28"/>
        </w:rPr>
        <w:t xml:space="preserve">cụ thể </w:t>
      </w:r>
      <w:r w:rsidR="0066657E">
        <w:rPr>
          <w:rFonts w:asciiTheme="minorHAnsi" w:eastAsia="Calibri" w:hAnsiTheme="minorHAnsi" w:cstheme="minorHAnsi"/>
          <w:sz w:val="28"/>
          <w:szCs w:val="28"/>
        </w:rPr>
        <w:t xml:space="preserve">đối với quá trình </w:t>
      </w:r>
      <w:r w:rsidRPr="00D25CA1">
        <w:rPr>
          <w:rFonts w:asciiTheme="minorHAnsi" w:eastAsia="Calibri" w:hAnsiTheme="minorHAnsi" w:cstheme="minorHAnsi"/>
          <w:sz w:val="28"/>
          <w:szCs w:val="28"/>
        </w:rPr>
        <w:t>phát triển.</w:t>
      </w:r>
      <w:r w:rsidR="0066657E">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Do đó</w:t>
      </w:r>
      <w:r w:rsidR="00BE1828">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điều quan trọng là tất cả các nhà trị liệu phải nhận thức được điểm mạnh và điểm yếu của</w:t>
      </w:r>
      <w:r w:rsidR="0066657E">
        <w:rPr>
          <w:rFonts w:asciiTheme="minorHAnsi" w:eastAsia="Calibri" w:hAnsiTheme="minorHAnsi" w:cstheme="minorHAnsi"/>
          <w:sz w:val="28"/>
          <w:szCs w:val="28"/>
        </w:rPr>
        <w:t xml:space="preserve"> những công cụ </w:t>
      </w:r>
      <w:r w:rsidRPr="00D25CA1">
        <w:rPr>
          <w:rFonts w:asciiTheme="minorHAnsi" w:eastAsia="Calibri" w:hAnsiTheme="minorHAnsi" w:cstheme="minorHAnsi"/>
          <w:sz w:val="28"/>
          <w:szCs w:val="28"/>
        </w:rPr>
        <w:t xml:space="preserve"> kiểm tra </w:t>
      </w:r>
      <w:r w:rsidR="0066657E">
        <w:rPr>
          <w:rFonts w:asciiTheme="minorHAnsi" w:eastAsia="Calibri" w:hAnsiTheme="minorHAnsi" w:cstheme="minorHAnsi"/>
          <w:sz w:val="28"/>
          <w:szCs w:val="28"/>
        </w:rPr>
        <w:t xml:space="preserve">cụ thể </w:t>
      </w:r>
      <w:r w:rsidRPr="00D25CA1">
        <w:rPr>
          <w:rFonts w:asciiTheme="minorHAnsi" w:eastAsia="Calibri" w:hAnsiTheme="minorHAnsi" w:cstheme="minorHAnsi"/>
          <w:sz w:val="28"/>
          <w:szCs w:val="28"/>
        </w:rPr>
        <w:t xml:space="preserve"> được sử dụng trong </w:t>
      </w:r>
      <w:r w:rsidR="0066657E">
        <w:rPr>
          <w:rFonts w:asciiTheme="minorHAnsi" w:eastAsia="Calibri" w:hAnsiTheme="minorHAnsi" w:cstheme="minorHAnsi"/>
          <w:sz w:val="28"/>
          <w:szCs w:val="28"/>
        </w:rPr>
        <w:t>b</w:t>
      </w:r>
      <w:r w:rsidR="00BE1828">
        <w:rPr>
          <w:rFonts w:asciiTheme="minorHAnsi" w:eastAsia="Calibri" w:hAnsiTheme="minorHAnsi" w:cstheme="minorHAnsi"/>
          <w:sz w:val="28"/>
          <w:szCs w:val="28"/>
        </w:rPr>
        <w:t>ố</w:t>
      </w:r>
      <w:r w:rsidR="0066657E">
        <w:rPr>
          <w:rFonts w:asciiTheme="minorHAnsi" w:eastAsia="Calibri" w:hAnsiTheme="minorHAnsi" w:cstheme="minorHAnsi"/>
          <w:sz w:val="28"/>
          <w:szCs w:val="28"/>
        </w:rPr>
        <w:t xml:space="preserve">i cảnh </w:t>
      </w:r>
      <w:r w:rsidRPr="00D25CA1">
        <w:rPr>
          <w:rFonts w:asciiTheme="minorHAnsi" w:eastAsia="Calibri" w:hAnsiTheme="minorHAnsi" w:cstheme="minorHAnsi"/>
          <w:sz w:val="28"/>
          <w:szCs w:val="28"/>
        </w:rPr>
        <w:t xml:space="preserve"> của họ.</w:t>
      </w:r>
      <w:r w:rsidR="0066657E">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Mặc dù các công cụ sàng lọc được đề cập không được </w:t>
      </w:r>
      <w:r w:rsidRPr="00D25CA1">
        <w:rPr>
          <w:rFonts w:asciiTheme="minorHAnsi" w:eastAsia="Calibri" w:hAnsiTheme="minorHAnsi" w:cstheme="minorHAnsi"/>
          <w:sz w:val="28"/>
          <w:szCs w:val="28"/>
        </w:rPr>
        <w:lastRenderedPageBreak/>
        <w:t xml:space="preserve">thảo luận sâu hơn, các khái niệm về phát triển, quản lý, </w:t>
      </w:r>
      <w:r w:rsidR="0066657E">
        <w:rPr>
          <w:rFonts w:asciiTheme="minorHAnsi" w:eastAsia="Calibri" w:hAnsiTheme="minorHAnsi" w:cstheme="minorHAnsi"/>
          <w:sz w:val="28"/>
          <w:szCs w:val="28"/>
        </w:rPr>
        <w:t>thang</w:t>
      </w:r>
      <w:r w:rsidRPr="00D25CA1">
        <w:rPr>
          <w:rFonts w:asciiTheme="minorHAnsi" w:eastAsia="Calibri" w:hAnsiTheme="minorHAnsi" w:cstheme="minorHAnsi"/>
          <w:sz w:val="28"/>
          <w:szCs w:val="28"/>
        </w:rPr>
        <w:t xml:space="preserve"> điểm và giải thích</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 xml:space="preserve">các </w:t>
      </w:r>
      <w:r w:rsidR="0066657E">
        <w:rPr>
          <w:rFonts w:asciiTheme="minorHAnsi" w:eastAsia="Calibri" w:hAnsiTheme="minorHAnsi" w:cstheme="minorHAnsi"/>
          <w:sz w:val="28"/>
          <w:szCs w:val="28"/>
        </w:rPr>
        <w:t>kết quả k</w:t>
      </w:r>
      <w:r w:rsidRPr="00D25CA1">
        <w:rPr>
          <w:rFonts w:asciiTheme="minorHAnsi" w:eastAsia="Calibri" w:hAnsiTheme="minorHAnsi" w:cstheme="minorHAnsi"/>
          <w:sz w:val="28"/>
          <w:szCs w:val="28"/>
        </w:rPr>
        <w:t xml:space="preserve">iểm tra </w:t>
      </w:r>
      <w:r w:rsidR="0066657E">
        <w:rPr>
          <w:rFonts w:asciiTheme="minorHAnsi" w:eastAsia="Calibri" w:hAnsiTheme="minorHAnsi" w:cstheme="minorHAnsi"/>
          <w:sz w:val="28"/>
          <w:szCs w:val="28"/>
        </w:rPr>
        <w:t xml:space="preserve">chuẩn, </w:t>
      </w:r>
      <w:r w:rsidRPr="00D25CA1">
        <w:rPr>
          <w:rFonts w:asciiTheme="minorHAnsi" w:eastAsia="Calibri" w:hAnsiTheme="minorHAnsi" w:cstheme="minorHAnsi"/>
          <w:sz w:val="28"/>
          <w:szCs w:val="28"/>
        </w:rPr>
        <w:t xml:space="preserve">(được thảo luận sau trong chương này) </w:t>
      </w:r>
      <w:r w:rsidR="0066657E">
        <w:rPr>
          <w:rFonts w:asciiTheme="minorHAnsi" w:eastAsia="Calibri" w:hAnsiTheme="minorHAnsi" w:cstheme="minorHAnsi"/>
          <w:sz w:val="28"/>
          <w:szCs w:val="28"/>
        </w:rPr>
        <w:t xml:space="preserve">cần được </w:t>
      </w:r>
      <w:r w:rsidRPr="00D25CA1">
        <w:rPr>
          <w:rFonts w:asciiTheme="minorHAnsi" w:eastAsia="Calibri" w:hAnsiTheme="minorHAnsi" w:cstheme="minorHAnsi"/>
          <w:sz w:val="28"/>
          <w:szCs w:val="28"/>
        </w:rPr>
        <w:t xml:space="preserve"> được xem xét khi sử dụng các công cụ sàng lọc.</w:t>
      </w:r>
    </w:p>
    <w:p w:rsidR="0066657E" w:rsidRPr="00D25CA1" w:rsidRDefault="0066657E">
      <w:pPr>
        <w:spacing w:line="360" w:lineRule="auto"/>
        <w:ind w:firstLine="360"/>
        <w:rPr>
          <w:rFonts w:asciiTheme="minorHAnsi" w:hAnsiTheme="minorHAnsi" w:cstheme="minorHAnsi"/>
        </w:rPr>
      </w:pP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Các nhà hoạt động trị liệu thường xuyên sử dụng các bài kiểm tra tiêu chuẩn hóa như</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 xml:space="preserve">đánh giá chuyên sâu về các lĩnh vực </w:t>
      </w:r>
      <w:r w:rsidR="0066657E">
        <w:rPr>
          <w:rFonts w:asciiTheme="minorHAnsi" w:eastAsia="Calibri" w:hAnsiTheme="minorHAnsi" w:cstheme="minorHAnsi"/>
          <w:sz w:val="28"/>
          <w:szCs w:val="28"/>
        </w:rPr>
        <w:t>hoạt động</w:t>
      </w:r>
      <w:r w:rsidR="00BE1828">
        <w:rPr>
          <w:rFonts w:asciiTheme="minorHAnsi" w:eastAsia="Calibri" w:hAnsiTheme="minorHAnsi" w:cstheme="minorHAnsi"/>
          <w:sz w:val="28"/>
          <w:szCs w:val="28"/>
        </w:rPr>
        <w:t>,</w:t>
      </w:r>
      <w:r w:rsidR="0066657E">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kỹ năng thực hiện </w:t>
      </w:r>
      <w:r w:rsidR="0066657E">
        <w:rPr>
          <w:rFonts w:asciiTheme="minorHAnsi" w:eastAsia="Calibri" w:hAnsiTheme="minorHAnsi" w:cstheme="minorHAnsi"/>
          <w:sz w:val="28"/>
          <w:szCs w:val="28"/>
        </w:rPr>
        <w:t xml:space="preserve">hoạt động </w:t>
      </w:r>
      <w:r w:rsidRPr="00D25CA1">
        <w:rPr>
          <w:rFonts w:asciiTheme="minorHAnsi" w:eastAsia="Calibri" w:hAnsiTheme="minorHAnsi" w:cstheme="minorHAnsi"/>
          <w:sz w:val="28"/>
          <w:szCs w:val="28"/>
        </w:rPr>
        <w:t>khác nhau.</w:t>
      </w:r>
      <w:r w:rsidR="0066657E">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Các bài kiểm tra tiêu chuẩn hóa được sử dụng cho bốn mục đích chính:</w:t>
      </w: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 </w:t>
      </w:r>
    </w:p>
    <w:p w:rsidR="00DB74C5" w:rsidRPr="0066657E" w:rsidRDefault="00D25CA1" w:rsidP="00772D27">
      <w:pPr>
        <w:numPr>
          <w:ilvl w:val="0"/>
          <w:numId w:val="5"/>
        </w:numPr>
        <w:pBdr>
          <w:left w:val="nil"/>
        </w:pBdr>
        <w:spacing w:line="360" w:lineRule="auto"/>
        <w:ind w:left="1080" w:hanging="424"/>
        <w:rPr>
          <w:rFonts w:asciiTheme="minorHAnsi" w:hAnsiTheme="minorHAnsi" w:cstheme="minorHAnsi"/>
        </w:rPr>
      </w:pPr>
      <w:r w:rsidRPr="0066657E">
        <w:rPr>
          <w:rFonts w:asciiTheme="minorHAnsi" w:eastAsia="Calibri" w:hAnsiTheme="minorHAnsi" w:cstheme="minorHAnsi"/>
          <w:sz w:val="28"/>
          <w:szCs w:val="28"/>
        </w:rPr>
        <w:t xml:space="preserve">để hỗ trợ trong việc xác định một </w:t>
      </w:r>
      <w:r w:rsidR="0066657E" w:rsidRPr="0066657E">
        <w:rPr>
          <w:rFonts w:asciiTheme="minorHAnsi" w:eastAsia="Calibri" w:hAnsiTheme="minorHAnsi" w:cstheme="minorHAnsi"/>
          <w:sz w:val="28"/>
          <w:szCs w:val="28"/>
        </w:rPr>
        <w:t xml:space="preserve">chẩn đoán </w:t>
      </w:r>
      <w:r w:rsidRPr="0066657E">
        <w:rPr>
          <w:rFonts w:asciiTheme="minorHAnsi" w:eastAsia="Calibri" w:hAnsiTheme="minorHAnsi" w:cstheme="minorHAnsi"/>
          <w:sz w:val="28"/>
          <w:szCs w:val="28"/>
        </w:rPr>
        <w:t>y tế hoặc giáo dục</w:t>
      </w:r>
      <w:r w:rsidR="0066657E">
        <w:rPr>
          <w:rFonts w:asciiTheme="minorHAnsi" w:eastAsia="Calibri" w:hAnsiTheme="minorHAnsi" w:cstheme="minorHAnsi"/>
          <w:sz w:val="28"/>
          <w:szCs w:val="28"/>
        </w:rPr>
        <w:t xml:space="preserve"> </w:t>
      </w:r>
    </w:p>
    <w:p w:rsidR="00DB74C5" w:rsidRPr="00D25CA1" w:rsidRDefault="00D25CA1">
      <w:pPr>
        <w:numPr>
          <w:ilvl w:val="0"/>
          <w:numId w:val="6"/>
        </w:numPr>
        <w:pBdr>
          <w:left w:val="nil"/>
        </w:pBdr>
        <w:spacing w:line="360" w:lineRule="auto"/>
        <w:ind w:hanging="424"/>
        <w:rPr>
          <w:rFonts w:asciiTheme="minorHAnsi" w:hAnsiTheme="minorHAnsi" w:cstheme="minorHAnsi"/>
        </w:rPr>
      </w:pPr>
      <w:r w:rsidRPr="00D25CA1">
        <w:rPr>
          <w:rFonts w:asciiTheme="minorHAnsi" w:eastAsia="Calibri" w:hAnsiTheme="minorHAnsi" w:cstheme="minorHAnsi"/>
          <w:sz w:val="28"/>
          <w:szCs w:val="28"/>
        </w:rPr>
        <w:t xml:space="preserve">ghi lại tình trạng phát triển và chức năng </w:t>
      </w:r>
      <w:r w:rsidR="0066657E">
        <w:rPr>
          <w:rFonts w:asciiTheme="minorHAnsi" w:eastAsia="Calibri" w:hAnsiTheme="minorHAnsi" w:cstheme="minorHAnsi"/>
          <w:sz w:val="28"/>
          <w:szCs w:val="28"/>
        </w:rPr>
        <w:t xml:space="preserve">hoạt động </w:t>
      </w:r>
      <w:r w:rsidRPr="00D25CA1">
        <w:rPr>
          <w:rFonts w:asciiTheme="minorHAnsi" w:eastAsia="Calibri" w:hAnsiTheme="minorHAnsi" w:cstheme="minorHAnsi"/>
          <w:sz w:val="28"/>
          <w:szCs w:val="28"/>
        </w:rPr>
        <w:t>của trẻ</w:t>
      </w:r>
    </w:p>
    <w:p w:rsidR="00DB74C5" w:rsidRPr="00D25CA1" w:rsidRDefault="00D25CA1">
      <w:pPr>
        <w:numPr>
          <w:ilvl w:val="0"/>
          <w:numId w:val="6"/>
        </w:numPr>
        <w:pBdr>
          <w:left w:val="nil"/>
        </w:pBdr>
        <w:spacing w:line="360" w:lineRule="auto"/>
        <w:ind w:hanging="424"/>
        <w:rPr>
          <w:rFonts w:asciiTheme="minorHAnsi" w:hAnsiTheme="minorHAnsi" w:cstheme="minorHAnsi"/>
        </w:rPr>
      </w:pPr>
      <w:r w:rsidRPr="00D25CA1">
        <w:rPr>
          <w:rFonts w:asciiTheme="minorHAnsi" w:eastAsia="Calibri" w:hAnsiTheme="minorHAnsi" w:cstheme="minorHAnsi"/>
          <w:sz w:val="28"/>
          <w:szCs w:val="28"/>
        </w:rPr>
        <w:t xml:space="preserve">để hỗ trợ </w:t>
      </w:r>
      <w:r w:rsidR="0066657E">
        <w:rPr>
          <w:rFonts w:asciiTheme="minorHAnsi" w:eastAsia="Calibri" w:hAnsiTheme="minorHAnsi" w:cstheme="minorHAnsi"/>
          <w:sz w:val="28"/>
          <w:szCs w:val="28"/>
        </w:rPr>
        <w:t xml:space="preserve"> quá trình </w:t>
      </w:r>
      <w:r w:rsidRPr="00D25CA1">
        <w:rPr>
          <w:rFonts w:asciiTheme="minorHAnsi" w:eastAsia="Calibri" w:hAnsiTheme="minorHAnsi" w:cstheme="minorHAnsi"/>
          <w:sz w:val="28"/>
          <w:szCs w:val="28"/>
        </w:rPr>
        <w:t>lập kế hoạch cho chương trình can thiệp</w:t>
      </w:r>
    </w:p>
    <w:p w:rsidR="00DB74C5" w:rsidRPr="00D25CA1" w:rsidRDefault="00D25CA1">
      <w:pPr>
        <w:numPr>
          <w:ilvl w:val="0"/>
          <w:numId w:val="6"/>
        </w:numPr>
        <w:pBdr>
          <w:left w:val="nil"/>
        </w:pBdr>
        <w:spacing w:line="360" w:lineRule="auto"/>
        <w:ind w:hanging="424"/>
        <w:rPr>
          <w:rFonts w:asciiTheme="minorHAnsi" w:hAnsiTheme="minorHAnsi" w:cstheme="minorHAnsi"/>
        </w:rPr>
      </w:pPr>
      <w:r w:rsidRPr="00D25CA1">
        <w:rPr>
          <w:rFonts w:asciiTheme="minorHAnsi" w:eastAsia="Calibri" w:hAnsiTheme="minorHAnsi" w:cstheme="minorHAnsi"/>
          <w:sz w:val="28"/>
          <w:szCs w:val="28"/>
        </w:rPr>
        <w:t>để đo lường các biến</w:t>
      </w:r>
      <w:r w:rsidR="00BE1828">
        <w:rPr>
          <w:rFonts w:asciiTheme="minorHAnsi" w:eastAsia="Calibri" w:hAnsiTheme="minorHAnsi" w:cstheme="minorHAnsi"/>
          <w:sz w:val="28"/>
          <w:szCs w:val="28"/>
        </w:rPr>
        <w:t xml:space="preserve"> số </w:t>
      </w:r>
      <w:r w:rsidRPr="00D25CA1">
        <w:rPr>
          <w:rFonts w:asciiTheme="minorHAnsi" w:eastAsia="Calibri" w:hAnsiTheme="minorHAnsi" w:cstheme="minorHAnsi"/>
          <w:sz w:val="28"/>
          <w:szCs w:val="28"/>
        </w:rPr>
        <w:t xml:space="preserve"> trong </w:t>
      </w:r>
      <w:r w:rsidR="00465948">
        <w:rPr>
          <w:rFonts w:asciiTheme="minorHAnsi" w:eastAsia="Calibri" w:hAnsiTheme="minorHAnsi" w:cstheme="minorHAnsi"/>
          <w:sz w:val="28"/>
          <w:szCs w:val="28"/>
        </w:rPr>
        <w:t xml:space="preserve">những công trình </w:t>
      </w:r>
      <w:r w:rsidRPr="00D25CA1">
        <w:rPr>
          <w:rFonts w:asciiTheme="minorHAnsi" w:eastAsia="Calibri" w:hAnsiTheme="minorHAnsi" w:cstheme="minorHAnsi"/>
          <w:sz w:val="28"/>
          <w:szCs w:val="28"/>
        </w:rPr>
        <w:t>nghiên cứu</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w:t>
      </w:r>
    </w:p>
    <w:p w:rsidR="00DB74C5" w:rsidRPr="00D047CB" w:rsidRDefault="00D25CA1">
      <w:pPr>
        <w:spacing w:line="360" w:lineRule="auto"/>
        <w:rPr>
          <w:rFonts w:asciiTheme="minorHAnsi" w:hAnsiTheme="minorHAnsi" w:cstheme="minorHAnsi"/>
        </w:rPr>
      </w:pPr>
      <w:bookmarkStart w:id="2" w:name="bookmark2"/>
      <w:r w:rsidRPr="00D047CB">
        <w:rPr>
          <w:rFonts w:asciiTheme="minorHAnsi" w:eastAsia="Calibri" w:hAnsiTheme="minorHAnsi" w:cstheme="minorHAnsi"/>
          <w:b/>
          <w:bCs/>
          <w:sz w:val="28"/>
          <w:szCs w:val="28"/>
        </w:rPr>
        <w:t>Hỗ trợ chẩn đoán y khoa hoặc giáo dục</w:t>
      </w:r>
      <w:bookmarkEnd w:id="2"/>
    </w:p>
    <w:p w:rsidR="00DB74C5" w:rsidRPr="00D25CA1" w:rsidRDefault="00D25CA1">
      <w:pPr>
        <w:spacing w:line="360" w:lineRule="auto"/>
        <w:rPr>
          <w:rFonts w:asciiTheme="minorHAnsi" w:hAnsiTheme="minorHAnsi" w:cstheme="minorHAnsi"/>
        </w:rPr>
      </w:pPr>
      <w:r w:rsidRPr="00D047CB">
        <w:rPr>
          <w:rFonts w:asciiTheme="minorHAnsi" w:eastAsia="Calibri" w:hAnsiTheme="minorHAnsi" w:cstheme="minorHAnsi"/>
          <w:sz w:val="28"/>
          <w:szCs w:val="28"/>
        </w:rPr>
        <w:t>Mục đích chính của các bài kiểm tra tiêu chuẩn hóa là hỗ trợ trong việc xác định chẩn đoán</w:t>
      </w:r>
      <w:r w:rsidR="00D047CB">
        <w:rPr>
          <w:rFonts w:asciiTheme="minorHAnsi" w:eastAsia="Calibri" w:hAnsiTheme="minorHAnsi" w:cstheme="minorHAnsi"/>
          <w:sz w:val="28"/>
          <w:szCs w:val="28"/>
        </w:rPr>
        <w:t>,</w:t>
      </w:r>
      <w:r w:rsidRPr="00D047CB">
        <w:rPr>
          <w:rFonts w:asciiTheme="minorHAnsi" w:eastAsia="Calibri" w:hAnsiTheme="minorHAnsi" w:cstheme="minorHAnsi"/>
          <w:sz w:val="28"/>
          <w:szCs w:val="28"/>
        </w:rPr>
        <w:t xml:space="preserve"> thông qua việc sử dụng các điểm chuẩn</w:t>
      </w:r>
      <w:r w:rsidR="00D047CB">
        <w:rPr>
          <w:rFonts w:asciiTheme="minorHAnsi" w:eastAsia="Calibri" w:hAnsiTheme="minorHAnsi" w:cstheme="minorHAnsi"/>
          <w:sz w:val="28"/>
          <w:szCs w:val="28"/>
        </w:rPr>
        <w:t>,</w:t>
      </w:r>
      <w:r w:rsidRPr="00D047CB">
        <w:rPr>
          <w:rFonts w:asciiTheme="minorHAnsi" w:eastAsia="Calibri" w:hAnsiTheme="minorHAnsi" w:cstheme="minorHAnsi"/>
          <w:sz w:val="28"/>
          <w:szCs w:val="28"/>
        </w:rPr>
        <w:t xml:space="preserve"> </w:t>
      </w:r>
      <w:r w:rsidR="00D047CB">
        <w:rPr>
          <w:rFonts w:asciiTheme="minorHAnsi" w:eastAsia="Calibri" w:hAnsiTheme="minorHAnsi" w:cstheme="minorHAnsi"/>
          <w:sz w:val="28"/>
          <w:szCs w:val="28"/>
        </w:rPr>
        <w:t>để</w:t>
      </w:r>
      <w:r w:rsidRPr="00D047CB">
        <w:rPr>
          <w:rFonts w:asciiTheme="minorHAnsi" w:eastAsia="Calibri" w:hAnsiTheme="minorHAnsi" w:cstheme="minorHAnsi"/>
          <w:sz w:val="28"/>
          <w:szCs w:val="28"/>
        </w:rPr>
        <w:t xml:space="preserve"> so sánh hiệu suất </w:t>
      </w:r>
      <w:r w:rsidR="00D047CB">
        <w:rPr>
          <w:rFonts w:asciiTheme="minorHAnsi" w:eastAsia="Calibri" w:hAnsiTheme="minorHAnsi" w:cstheme="minorHAnsi"/>
          <w:sz w:val="28"/>
          <w:szCs w:val="28"/>
        </w:rPr>
        <w:t xml:space="preserve">hoạt động </w:t>
      </w:r>
      <w:r w:rsidRPr="00D047CB">
        <w:rPr>
          <w:rFonts w:asciiTheme="minorHAnsi" w:eastAsia="Calibri" w:hAnsiTheme="minorHAnsi" w:cstheme="minorHAnsi"/>
          <w:sz w:val="28"/>
          <w:szCs w:val="28"/>
        </w:rPr>
        <w:t xml:space="preserve">của trẻ với hiệu suất </w:t>
      </w:r>
      <w:r w:rsidR="00D047CB">
        <w:rPr>
          <w:rFonts w:asciiTheme="minorHAnsi" w:eastAsia="Calibri" w:hAnsiTheme="minorHAnsi" w:cstheme="minorHAnsi"/>
          <w:sz w:val="28"/>
          <w:szCs w:val="28"/>
        </w:rPr>
        <w:t xml:space="preserve">hoạt động </w:t>
      </w:r>
      <w:r w:rsidRPr="00D047CB">
        <w:rPr>
          <w:rFonts w:asciiTheme="minorHAnsi" w:eastAsia="Calibri" w:hAnsiTheme="minorHAnsi" w:cstheme="minorHAnsi"/>
          <w:sz w:val="28"/>
          <w:szCs w:val="28"/>
        </w:rPr>
        <w:t xml:space="preserve">của một mẫu trẻ em phù hợp với lứa tuổi. Các </w:t>
      </w:r>
      <w:r w:rsidR="00D047CB">
        <w:rPr>
          <w:rFonts w:asciiTheme="minorHAnsi" w:eastAsia="Calibri" w:hAnsiTheme="minorHAnsi" w:cstheme="minorHAnsi"/>
          <w:sz w:val="28"/>
          <w:szCs w:val="28"/>
        </w:rPr>
        <w:t>k</w:t>
      </w:r>
      <w:r w:rsidRPr="00D047CB">
        <w:rPr>
          <w:rFonts w:asciiTheme="minorHAnsi" w:eastAsia="Calibri" w:hAnsiTheme="minorHAnsi" w:cstheme="minorHAnsi"/>
          <w:sz w:val="28"/>
          <w:szCs w:val="28"/>
        </w:rPr>
        <w:t>i</w:t>
      </w:r>
      <w:r w:rsidR="00BE1828">
        <w:rPr>
          <w:rFonts w:asciiTheme="minorHAnsi" w:eastAsia="Calibri" w:hAnsiTheme="minorHAnsi" w:cstheme="minorHAnsi"/>
          <w:sz w:val="28"/>
          <w:szCs w:val="28"/>
        </w:rPr>
        <w:t>ể</w:t>
      </w:r>
      <w:r w:rsidRPr="00D047CB">
        <w:rPr>
          <w:rFonts w:asciiTheme="minorHAnsi" w:eastAsia="Calibri" w:hAnsiTheme="minorHAnsi" w:cstheme="minorHAnsi"/>
          <w:sz w:val="28"/>
          <w:szCs w:val="28"/>
        </w:rPr>
        <w:t>m tra tiêu chuẩn hóa thường được sử dụng để xác định xem trẻ có bị chậm phát triển</w:t>
      </w:r>
      <w:r w:rsidR="00D047CB">
        <w:rPr>
          <w:rFonts w:asciiTheme="minorHAnsi" w:eastAsia="Calibri" w:hAnsiTheme="minorHAnsi" w:cstheme="minorHAnsi"/>
          <w:sz w:val="28"/>
          <w:szCs w:val="28"/>
        </w:rPr>
        <w:t>,</w:t>
      </w:r>
      <w:r w:rsidRPr="00D047CB">
        <w:rPr>
          <w:rFonts w:asciiTheme="minorHAnsi" w:eastAsia="Calibri" w:hAnsiTheme="minorHAnsi" w:cstheme="minorHAnsi"/>
          <w:sz w:val="28"/>
          <w:szCs w:val="28"/>
        </w:rPr>
        <w:t xml:space="preserve"> hay</w:t>
      </w:r>
      <w:r w:rsidRPr="00D047CB">
        <w:rPr>
          <w:rFonts w:asciiTheme="minorHAnsi" w:hAnsiTheme="minorHAnsi" w:cstheme="minorHAnsi"/>
          <w:sz w:val="28"/>
          <w:szCs w:val="28"/>
        </w:rPr>
        <w:t xml:space="preserve"> </w:t>
      </w:r>
      <w:r w:rsidRPr="00D047CB">
        <w:rPr>
          <w:rFonts w:asciiTheme="minorHAnsi" w:eastAsia="Calibri" w:hAnsiTheme="minorHAnsi" w:cstheme="minorHAnsi"/>
          <w:sz w:val="28"/>
          <w:szCs w:val="28"/>
        </w:rPr>
        <w:t xml:space="preserve">thiếu hụt nghiêm trọng </w:t>
      </w:r>
      <w:r w:rsidR="00D047CB">
        <w:rPr>
          <w:rFonts w:asciiTheme="minorHAnsi" w:eastAsia="Calibri" w:hAnsiTheme="minorHAnsi" w:cstheme="minorHAnsi"/>
          <w:sz w:val="28"/>
          <w:szCs w:val="28"/>
        </w:rPr>
        <w:t xml:space="preserve">đến </w:t>
      </w:r>
      <w:r w:rsidRPr="00D047CB">
        <w:rPr>
          <w:rFonts w:asciiTheme="minorHAnsi" w:eastAsia="Calibri" w:hAnsiTheme="minorHAnsi" w:cstheme="minorHAnsi"/>
          <w:sz w:val="28"/>
          <w:szCs w:val="28"/>
        </w:rPr>
        <w:t xml:space="preserve"> mức độ </w:t>
      </w:r>
      <w:r w:rsidR="00D047CB">
        <w:rPr>
          <w:rFonts w:asciiTheme="minorHAnsi" w:eastAsia="Calibri" w:hAnsiTheme="minorHAnsi" w:cstheme="minorHAnsi"/>
          <w:sz w:val="28"/>
          <w:szCs w:val="28"/>
        </w:rPr>
        <w:t xml:space="preserve">cần phải </w:t>
      </w:r>
      <w:r w:rsidRPr="00D047CB">
        <w:rPr>
          <w:rFonts w:asciiTheme="minorHAnsi" w:eastAsia="Calibri" w:hAnsiTheme="minorHAnsi" w:cstheme="minorHAnsi"/>
          <w:sz w:val="28"/>
          <w:szCs w:val="28"/>
        </w:rPr>
        <w:t xml:space="preserve"> cho trẻ được hưởng</w:t>
      </w:r>
      <w:r w:rsidRPr="00D047CB">
        <w:rPr>
          <w:rFonts w:asciiTheme="minorHAnsi" w:hAnsiTheme="minorHAnsi" w:cstheme="minorHAnsi"/>
          <w:sz w:val="28"/>
          <w:szCs w:val="28"/>
        </w:rPr>
        <w:t xml:space="preserve"> </w:t>
      </w:r>
      <w:r w:rsidRPr="00D047CB">
        <w:rPr>
          <w:rFonts w:asciiTheme="minorHAnsi" w:eastAsia="Calibri" w:hAnsiTheme="minorHAnsi" w:cstheme="minorHAnsi"/>
          <w:sz w:val="28"/>
          <w:szCs w:val="28"/>
        </w:rPr>
        <w:t xml:space="preserve">các dịch vụ </w:t>
      </w:r>
      <w:r w:rsidR="00D047CB">
        <w:rPr>
          <w:rFonts w:asciiTheme="minorHAnsi" w:eastAsia="Calibri" w:hAnsiTheme="minorHAnsi" w:cstheme="minorHAnsi"/>
          <w:sz w:val="28"/>
          <w:szCs w:val="28"/>
        </w:rPr>
        <w:t>điều trị đền bù</w:t>
      </w:r>
      <w:r w:rsidRPr="00D047CB">
        <w:rPr>
          <w:rFonts w:asciiTheme="minorHAnsi" w:eastAsia="Calibri" w:hAnsiTheme="minorHAnsi" w:cstheme="minorHAnsi"/>
          <w:sz w:val="28"/>
          <w:szCs w:val="28"/>
        </w:rPr>
        <w:t xml:space="preserve"> như hoạt động trị liệu hay không.</w:t>
      </w:r>
      <w:r w:rsidR="00D047CB">
        <w:rPr>
          <w:rFonts w:asciiTheme="minorHAnsi" w:eastAsia="Calibri" w:hAnsiTheme="minorHAnsi" w:cstheme="minorHAnsi"/>
          <w:sz w:val="28"/>
          <w:szCs w:val="28"/>
        </w:rPr>
        <w:t xml:space="preserve"> </w:t>
      </w:r>
      <w:r w:rsidRPr="00D047CB">
        <w:rPr>
          <w:rFonts w:asciiTheme="minorHAnsi" w:eastAsia="Calibri" w:hAnsiTheme="minorHAnsi" w:cstheme="minorHAnsi"/>
          <w:sz w:val="28"/>
          <w:szCs w:val="28"/>
        </w:rPr>
        <w:t xml:space="preserve">Nhiều cơ quan tài trợ và các nhà cung cấp bảo hiểm sử dụng kết quả của </w:t>
      </w:r>
      <w:r w:rsidR="00D047CB">
        <w:rPr>
          <w:rFonts w:asciiTheme="minorHAnsi" w:eastAsia="Calibri" w:hAnsiTheme="minorHAnsi" w:cstheme="minorHAnsi"/>
          <w:sz w:val="28"/>
          <w:szCs w:val="28"/>
        </w:rPr>
        <w:t>k</w:t>
      </w:r>
      <w:r w:rsidRPr="00D047CB">
        <w:rPr>
          <w:rFonts w:asciiTheme="minorHAnsi" w:eastAsia="Calibri" w:hAnsiTheme="minorHAnsi" w:cstheme="minorHAnsi"/>
          <w:sz w:val="28"/>
          <w:szCs w:val="28"/>
        </w:rPr>
        <w:t xml:space="preserve">iểm tra </w:t>
      </w:r>
      <w:r w:rsidR="00D047CB">
        <w:rPr>
          <w:rFonts w:asciiTheme="minorHAnsi" w:eastAsia="Calibri" w:hAnsiTheme="minorHAnsi" w:cstheme="minorHAnsi"/>
          <w:sz w:val="28"/>
          <w:szCs w:val="28"/>
        </w:rPr>
        <w:t xml:space="preserve">tiêu chuẩn </w:t>
      </w:r>
      <w:r w:rsidRPr="00D047CB">
        <w:rPr>
          <w:rFonts w:asciiTheme="minorHAnsi" w:eastAsia="Calibri" w:hAnsiTheme="minorHAnsi" w:cstheme="minorHAnsi"/>
          <w:sz w:val="28"/>
          <w:szCs w:val="28"/>
        </w:rPr>
        <w:t xml:space="preserve">là một trong những tiêu chuẩn </w:t>
      </w:r>
      <w:r w:rsidR="00D047CB">
        <w:rPr>
          <w:rFonts w:asciiTheme="minorHAnsi" w:eastAsia="Calibri" w:hAnsiTheme="minorHAnsi" w:cstheme="minorHAnsi"/>
          <w:sz w:val="28"/>
          <w:szCs w:val="28"/>
        </w:rPr>
        <w:t xml:space="preserve">để </w:t>
      </w:r>
      <w:r w:rsidRPr="00D047CB">
        <w:rPr>
          <w:rFonts w:asciiTheme="minorHAnsi" w:eastAsia="Calibri" w:hAnsiTheme="minorHAnsi" w:cstheme="minorHAnsi"/>
          <w:sz w:val="28"/>
          <w:szCs w:val="28"/>
        </w:rPr>
        <w:t xml:space="preserve"> quyết định liệu một đứa trẻ sẽ nhận được can thiệp hoạt động trị liệu</w:t>
      </w:r>
      <w:r w:rsidR="00D047CB">
        <w:rPr>
          <w:rFonts w:asciiTheme="minorHAnsi" w:eastAsia="Calibri" w:hAnsiTheme="minorHAnsi" w:cstheme="minorHAnsi"/>
          <w:sz w:val="28"/>
          <w:szCs w:val="28"/>
        </w:rPr>
        <w:t xml:space="preserve"> hay không</w:t>
      </w:r>
      <w:r w:rsidRPr="00D047CB">
        <w:rPr>
          <w:rFonts w:asciiTheme="minorHAnsi" w:eastAsia="Calibri" w:hAnsiTheme="minorHAnsi" w:cstheme="minorHAnsi"/>
          <w:sz w:val="28"/>
          <w:szCs w:val="28"/>
        </w:rPr>
        <w:t>.Trong</w:t>
      </w:r>
      <w:r w:rsidR="00BE1828">
        <w:rPr>
          <w:rFonts w:asciiTheme="minorHAnsi" w:eastAsia="Calibri" w:hAnsiTheme="minorHAnsi" w:cstheme="minorHAnsi"/>
          <w:sz w:val="28"/>
          <w:szCs w:val="28"/>
        </w:rPr>
        <w:t xml:space="preserve"> việc </w:t>
      </w:r>
      <w:r w:rsidRPr="00D047CB">
        <w:rPr>
          <w:rFonts w:asciiTheme="minorHAnsi" w:eastAsia="Calibri" w:hAnsiTheme="minorHAnsi" w:cstheme="minorHAnsi"/>
          <w:sz w:val="28"/>
          <w:szCs w:val="28"/>
        </w:rPr>
        <w:t xml:space="preserve"> thực hành dựa </w:t>
      </w:r>
      <w:r w:rsidR="00D047CB">
        <w:rPr>
          <w:rFonts w:asciiTheme="minorHAnsi" w:eastAsia="Calibri" w:hAnsiTheme="minorHAnsi" w:cstheme="minorHAnsi"/>
          <w:sz w:val="28"/>
          <w:szCs w:val="28"/>
        </w:rPr>
        <w:t xml:space="preserve">trên </w:t>
      </w:r>
      <w:r w:rsidRPr="00D047CB">
        <w:rPr>
          <w:rFonts w:asciiTheme="minorHAnsi" w:eastAsia="Calibri" w:hAnsiTheme="minorHAnsi" w:cstheme="minorHAnsi"/>
          <w:sz w:val="28"/>
          <w:szCs w:val="28"/>
        </w:rPr>
        <w:t xml:space="preserve"> trường học, điểm chuẩn </w:t>
      </w:r>
      <w:r w:rsidR="00D047CB">
        <w:rPr>
          <w:rFonts w:asciiTheme="minorHAnsi" w:eastAsia="Calibri" w:hAnsiTheme="minorHAnsi" w:cstheme="minorHAnsi"/>
          <w:sz w:val="28"/>
          <w:szCs w:val="28"/>
        </w:rPr>
        <w:t xml:space="preserve">rất </w:t>
      </w:r>
      <w:r w:rsidRPr="00D047CB">
        <w:rPr>
          <w:rFonts w:asciiTheme="minorHAnsi" w:eastAsia="Calibri" w:hAnsiTheme="minorHAnsi" w:cstheme="minorHAnsi"/>
          <w:sz w:val="28"/>
          <w:szCs w:val="28"/>
        </w:rPr>
        <w:t xml:space="preserve">hữu ích để xác định các vấn đề cụ thể của </w:t>
      </w:r>
      <w:r w:rsidR="00D047CB">
        <w:rPr>
          <w:rFonts w:asciiTheme="minorHAnsi" w:eastAsia="Calibri" w:hAnsiTheme="minorHAnsi" w:cstheme="minorHAnsi"/>
          <w:sz w:val="28"/>
          <w:szCs w:val="28"/>
        </w:rPr>
        <w:t xml:space="preserve">học </w:t>
      </w:r>
      <w:r w:rsidRPr="00D047CB">
        <w:rPr>
          <w:rFonts w:asciiTheme="minorHAnsi" w:eastAsia="Calibri" w:hAnsiTheme="minorHAnsi" w:cstheme="minorHAnsi"/>
          <w:sz w:val="28"/>
          <w:szCs w:val="28"/>
        </w:rPr>
        <w:t xml:space="preserve">sinh </w:t>
      </w:r>
      <w:r w:rsidR="00D047CB">
        <w:rPr>
          <w:rFonts w:asciiTheme="minorHAnsi" w:eastAsia="Calibri" w:hAnsiTheme="minorHAnsi" w:cstheme="minorHAnsi"/>
          <w:sz w:val="28"/>
          <w:szCs w:val="28"/>
        </w:rPr>
        <w:t xml:space="preserve">, để </w:t>
      </w:r>
      <w:r w:rsidRPr="00D047CB">
        <w:rPr>
          <w:rFonts w:asciiTheme="minorHAnsi" w:eastAsia="Calibri" w:hAnsiTheme="minorHAnsi" w:cstheme="minorHAnsi"/>
          <w:sz w:val="28"/>
          <w:szCs w:val="28"/>
        </w:rPr>
        <w:t xml:space="preserve">có thể chỉ ra sự </w:t>
      </w:r>
      <w:r w:rsidRPr="00D047CB">
        <w:rPr>
          <w:rFonts w:asciiTheme="minorHAnsi" w:eastAsia="Calibri" w:hAnsiTheme="minorHAnsi" w:cstheme="minorHAnsi"/>
          <w:sz w:val="28"/>
          <w:szCs w:val="28"/>
        </w:rPr>
        <w:lastRenderedPageBreak/>
        <w:t>tham gia</w:t>
      </w:r>
      <w:r w:rsidR="00D047CB">
        <w:rPr>
          <w:rFonts w:asciiTheme="minorHAnsi" w:eastAsia="Calibri" w:hAnsiTheme="minorHAnsi" w:cstheme="minorHAnsi"/>
          <w:sz w:val="28"/>
          <w:szCs w:val="28"/>
        </w:rPr>
        <w:t xml:space="preserve"> điều trị </w:t>
      </w:r>
      <w:r w:rsidRPr="00D047CB">
        <w:rPr>
          <w:rFonts w:asciiTheme="minorHAnsi" w:eastAsia="Calibri" w:hAnsiTheme="minorHAnsi" w:cstheme="minorHAnsi"/>
          <w:sz w:val="28"/>
          <w:szCs w:val="28"/>
        </w:rPr>
        <w:t xml:space="preserve"> của một nhà hoạt động trị liệu là thích hợp</w:t>
      </w:r>
      <w:r w:rsidR="00D047CB">
        <w:rPr>
          <w:rFonts w:asciiTheme="minorHAnsi" w:eastAsia="Calibri" w:hAnsiTheme="minorHAnsi" w:cstheme="minorHAnsi"/>
          <w:sz w:val="28"/>
          <w:szCs w:val="28"/>
        </w:rPr>
        <w:t xml:space="preserve"> hay không</w:t>
      </w:r>
      <w:r w:rsidRPr="00D047CB">
        <w:rPr>
          <w:rFonts w:asciiTheme="minorHAnsi" w:eastAsia="Calibri" w:hAnsiTheme="minorHAnsi" w:cstheme="minorHAnsi"/>
          <w:sz w:val="28"/>
          <w:szCs w:val="28"/>
        </w:rPr>
        <w:t>. Việc phê duyệt tài trợ</w:t>
      </w:r>
      <w:r w:rsidR="00D047CB">
        <w:rPr>
          <w:rFonts w:asciiTheme="minorHAnsi" w:eastAsia="Calibri" w:hAnsiTheme="minorHAnsi" w:cstheme="minorHAnsi"/>
          <w:sz w:val="28"/>
          <w:szCs w:val="28"/>
        </w:rPr>
        <w:t xml:space="preserve"> tài chính </w:t>
      </w:r>
      <w:r w:rsidRPr="00D047CB">
        <w:rPr>
          <w:rFonts w:asciiTheme="minorHAnsi" w:eastAsia="Calibri" w:hAnsiTheme="minorHAnsi" w:cstheme="minorHAnsi"/>
          <w:sz w:val="28"/>
          <w:szCs w:val="28"/>
        </w:rPr>
        <w:t xml:space="preserve"> cho các dịch vụ đặc biệt thường</w:t>
      </w:r>
      <w:r w:rsidRPr="00D25CA1">
        <w:rPr>
          <w:rFonts w:asciiTheme="minorHAnsi" w:eastAsia="Calibri" w:hAnsiTheme="minorHAnsi" w:cstheme="minorHAnsi"/>
          <w:sz w:val="28"/>
          <w:szCs w:val="28"/>
        </w:rPr>
        <w:t xml:space="preserve"> phụ thuộc vào tài liệu về mức độ </w:t>
      </w:r>
      <w:r w:rsidR="00D047CB">
        <w:rPr>
          <w:rFonts w:asciiTheme="minorHAnsi" w:eastAsia="Calibri" w:hAnsiTheme="minorHAnsi" w:cstheme="minorHAnsi"/>
          <w:sz w:val="28"/>
          <w:szCs w:val="28"/>
        </w:rPr>
        <w:t>chậm phát triển</w:t>
      </w:r>
      <w:r w:rsidR="00BE1828">
        <w:rPr>
          <w:rFonts w:asciiTheme="minorHAnsi" w:eastAsia="Calibri" w:hAnsiTheme="minorHAnsi" w:cstheme="minorHAnsi"/>
          <w:sz w:val="28"/>
          <w:szCs w:val="28"/>
        </w:rPr>
        <w:t>,</w:t>
      </w:r>
      <w:r w:rsidR="00D047CB">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 hoặc </w:t>
      </w:r>
      <w:r w:rsidR="00D047CB">
        <w:rPr>
          <w:rFonts w:asciiTheme="minorHAnsi" w:eastAsia="Calibri" w:hAnsiTheme="minorHAnsi" w:cstheme="minorHAnsi"/>
          <w:sz w:val="28"/>
          <w:szCs w:val="28"/>
        </w:rPr>
        <w:t xml:space="preserve">khiếm khuyết </w:t>
      </w:r>
      <w:r w:rsidRPr="00D25CA1">
        <w:rPr>
          <w:rFonts w:asciiTheme="minorHAnsi" w:eastAsia="Calibri" w:hAnsiTheme="minorHAnsi" w:cstheme="minorHAnsi"/>
          <w:sz w:val="28"/>
          <w:szCs w:val="28"/>
        </w:rPr>
        <w:t xml:space="preserve"> </w:t>
      </w:r>
      <w:r w:rsidR="00D047CB">
        <w:rPr>
          <w:rFonts w:asciiTheme="minorHAnsi" w:eastAsia="Calibri" w:hAnsiTheme="minorHAnsi" w:cstheme="minorHAnsi"/>
          <w:sz w:val="28"/>
          <w:szCs w:val="28"/>
        </w:rPr>
        <w:t xml:space="preserve">trong việc phát triển của một hay nhiều lĩnh vực hoạt </w:t>
      </w:r>
      <w:r w:rsidRPr="00D25CA1">
        <w:rPr>
          <w:rFonts w:asciiTheme="minorHAnsi" w:eastAsia="Calibri" w:hAnsiTheme="minorHAnsi" w:cstheme="minorHAnsi"/>
          <w:sz w:val="28"/>
          <w:szCs w:val="28"/>
        </w:rPr>
        <w:t xml:space="preserve"> </w:t>
      </w:r>
      <w:r w:rsidR="00D047CB">
        <w:rPr>
          <w:rFonts w:asciiTheme="minorHAnsi" w:eastAsia="Calibri" w:hAnsiTheme="minorHAnsi" w:cstheme="minorHAnsi"/>
          <w:sz w:val="28"/>
          <w:szCs w:val="28"/>
        </w:rPr>
        <w:t>động của trẻ,</w:t>
      </w:r>
      <w:r w:rsidRPr="00D25CA1">
        <w:rPr>
          <w:rFonts w:asciiTheme="minorHAnsi" w:eastAsia="Calibri" w:hAnsiTheme="minorHAnsi" w:cstheme="minorHAnsi"/>
          <w:sz w:val="28"/>
          <w:szCs w:val="28"/>
        </w:rPr>
        <w:t xml:space="preserve"> các kết quả kiểm tra được chuẩn hóa </w:t>
      </w:r>
      <w:r w:rsidR="00D047CB">
        <w:rPr>
          <w:rFonts w:asciiTheme="minorHAnsi" w:eastAsia="Calibri" w:hAnsiTheme="minorHAnsi" w:cstheme="minorHAnsi"/>
          <w:sz w:val="28"/>
          <w:szCs w:val="28"/>
        </w:rPr>
        <w:t xml:space="preserve">này </w:t>
      </w:r>
      <w:r w:rsidRPr="00D25CA1">
        <w:rPr>
          <w:rFonts w:asciiTheme="minorHAnsi" w:eastAsia="Calibri" w:hAnsiTheme="minorHAnsi" w:cstheme="minorHAnsi"/>
          <w:sz w:val="28"/>
          <w:szCs w:val="28"/>
        </w:rPr>
        <w:t>là một thành phần quan trọng của tài liệu này.</w:t>
      </w:r>
      <w:r w:rsidR="00D047CB">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Kết quả của </w:t>
      </w:r>
      <w:r w:rsidR="00D047CB">
        <w:rPr>
          <w:rFonts w:asciiTheme="minorHAnsi" w:eastAsia="Calibri" w:hAnsiTheme="minorHAnsi" w:cstheme="minorHAnsi"/>
          <w:sz w:val="28"/>
          <w:szCs w:val="28"/>
        </w:rPr>
        <w:t>quá trình k</w:t>
      </w:r>
      <w:r w:rsidRPr="00D25CA1">
        <w:rPr>
          <w:rFonts w:asciiTheme="minorHAnsi" w:eastAsia="Calibri" w:hAnsiTheme="minorHAnsi" w:cstheme="minorHAnsi"/>
          <w:sz w:val="28"/>
          <w:szCs w:val="28"/>
        </w:rPr>
        <w:t xml:space="preserve">iểm tra tiêu chuẩn được thực hiện bởi các nhà hoạt động trị liệu, khi được sử dụng kết hợp với </w:t>
      </w:r>
      <w:r w:rsidR="00D047CB">
        <w:rPr>
          <w:rFonts w:asciiTheme="minorHAnsi" w:eastAsia="Calibri" w:hAnsiTheme="minorHAnsi" w:cstheme="minorHAnsi"/>
          <w:sz w:val="28"/>
          <w:szCs w:val="28"/>
        </w:rPr>
        <w:t>k</w:t>
      </w:r>
      <w:r w:rsidRPr="00D25CA1">
        <w:rPr>
          <w:rFonts w:asciiTheme="minorHAnsi" w:eastAsia="Calibri" w:hAnsiTheme="minorHAnsi" w:cstheme="minorHAnsi"/>
          <w:sz w:val="28"/>
          <w:szCs w:val="28"/>
        </w:rPr>
        <w:t>iểm tra được thực hiện bởi các chuyên gia khác, có thể giúp các bác sĩ hoặc</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 xml:space="preserve">nhà tâm lý học </w:t>
      </w:r>
      <w:r w:rsidR="00BE1828">
        <w:rPr>
          <w:rFonts w:asciiTheme="minorHAnsi" w:eastAsia="Calibri" w:hAnsiTheme="minorHAnsi" w:cstheme="minorHAnsi"/>
          <w:sz w:val="28"/>
          <w:szCs w:val="28"/>
        </w:rPr>
        <w:t xml:space="preserve">đưa ra những </w:t>
      </w:r>
      <w:r w:rsidRPr="00D25CA1">
        <w:rPr>
          <w:rFonts w:asciiTheme="minorHAnsi" w:eastAsia="Calibri" w:hAnsiTheme="minorHAnsi" w:cstheme="minorHAnsi"/>
          <w:sz w:val="28"/>
          <w:szCs w:val="28"/>
        </w:rPr>
        <w:t xml:space="preserve"> chẩn đoán </w:t>
      </w:r>
      <w:r w:rsidR="00BE1828">
        <w:rPr>
          <w:rFonts w:asciiTheme="minorHAnsi" w:eastAsia="Calibri" w:hAnsiTheme="minorHAnsi" w:cstheme="minorHAnsi"/>
          <w:sz w:val="28"/>
          <w:szCs w:val="28"/>
        </w:rPr>
        <w:t xml:space="preserve">về </w:t>
      </w:r>
      <w:r w:rsidRPr="00D25CA1">
        <w:rPr>
          <w:rFonts w:asciiTheme="minorHAnsi" w:eastAsia="Calibri" w:hAnsiTheme="minorHAnsi" w:cstheme="minorHAnsi"/>
          <w:sz w:val="28"/>
          <w:szCs w:val="28"/>
        </w:rPr>
        <w:t>y tế hoặc giáo dục.</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D25CA1">
      <w:pPr>
        <w:spacing w:line="360" w:lineRule="auto"/>
        <w:rPr>
          <w:rFonts w:asciiTheme="minorHAnsi" w:hAnsiTheme="minorHAnsi" w:cstheme="minorHAnsi"/>
        </w:rPr>
      </w:pPr>
      <w:bookmarkStart w:id="3" w:name="bookmark3"/>
      <w:r w:rsidRPr="00D25CA1">
        <w:rPr>
          <w:rFonts w:asciiTheme="minorHAnsi" w:eastAsia="Calibri" w:hAnsiTheme="minorHAnsi" w:cstheme="minorHAnsi"/>
          <w:b/>
          <w:bCs/>
          <w:sz w:val="28"/>
          <w:szCs w:val="28"/>
        </w:rPr>
        <w:t>Tài liệu về tình trạng phát triển và chức năng</w:t>
      </w:r>
      <w:bookmarkEnd w:id="3"/>
      <w:r w:rsidR="00FA5B5D">
        <w:rPr>
          <w:rFonts w:asciiTheme="minorHAnsi" w:eastAsia="Calibri" w:hAnsiTheme="minorHAnsi" w:cstheme="minorHAnsi"/>
          <w:b/>
          <w:bCs/>
          <w:sz w:val="28"/>
          <w:szCs w:val="28"/>
        </w:rPr>
        <w:t xml:space="preserve"> hoạt động</w:t>
      </w:r>
    </w:p>
    <w:p w:rsidR="00DB74C5" w:rsidRDefault="00D25CA1">
      <w:pPr>
        <w:spacing w:line="360" w:lineRule="auto"/>
        <w:rPr>
          <w:rFonts w:asciiTheme="minorHAnsi" w:hAnsiTheme="minorHAnsi" w:cstheme="minorHAnsi"/>
          <w:sz w:val="28"/>
          <w:szCs w:val="28"/>
        </w:rPr>
      </w:pPr>
      <w:r w:rsidRPr="00D25CA1">
        <w:rPr>
          <w:rFonts w:asciiTheme="minorHAnsi" w:eastAsia="Calibri" w:hAnsiTheme="minorHAnsi" w:cstheme="minorHAnsi"/>
          <w:sz w:val="28"/>
          <w:szCs w:val="28"/>
        </w:rPr>
        <w:t xml:space="preserve">Một mục đích khác của </w:t>
      </w:r>
      <w:r w:rsidR="00FA5B5D">
        <w:rPr>
          <w:rFonts w:asciiTheme="minorHAnsi" w:eastAsia="Calibri" w:hAnsiTheme="minorHAnsi" w:cstheme="minorHAnsi"/>
          <w:sz w:val="28"/>
          <w:szCs w:val="28"/>
        </w:rPr>
        <w:t>k</w:t>
      </w:r>
      <w:r w:rsidRPr="00D25CA1">
        <w:rPr>
          <w:rFonts w:asciiTheme="minorHAnsi" w:eastAsia="Calibri" w:hAnsiTheme="minorHAnsi" w:cstheme="minorHAnsi"/>
          <w:sz w:val="28"/>
          <w:szCs w:val="28"/>
        </w:rPr>
        <w:t xml:space="preserve">iểm tra tiêu chuẩn hóa là ghi lại tình trạng của trẻ. Nhiều cơ quan tài trợ và dịch vụ yêu cầu </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 xml:space="preserve">đánh giá lại để cung cấp hồ sơ về sự tiến bộ của một đứa trẻ </w:t>
      </w:r>
      <w:r w:rsidR="00FA5B5D">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và để xác định xem đứa trẻ có tiếp tục hội đủ điều kiện </w:t>
      </w:r>
      <w:r w:rsidR="00FA5B5D">
        <w:rPr>
          <w:rFonts w:asciiTheme="minorHAnsi" w:eastAsia="Calibri" w:hAnsiTheme="minorHAnsi" w:cstheme="minorHAnsi"/>
          <w:sz w:val="28"/>
          <w:szCs w:val="28"/>
        </w:rPr>
        <w:t>để được nhận dịch vụ điều trị can thiệp hay không</w:t>
      </w:r>
      <w:r w:rsidRPr="00D25CA1">
        <w:rPr>
          <w:rFonts w:asciiTheme="minorHAnsi" w:eastAsia="Calibri" w:hAnsiTheme="minorHAnsi" w:cstheme="minorHAnsi"/>
          <w:sz w:val="28"/>
          <w:szCs w:val="28"/>
        </w:rPr>
        <w:t>.</w:t>
      </w:r>
      <w:r w:rsidR="00FA5B5D">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Kiểm tra tiêu chuẩn hóa thường là một cách </w:t>
      </w:r>
      <w:r w:rsidR="00FA5B5D">
        <w:rPr>
          <w:rFonts w:asciiTheme="minorHAnsi" w:eastAsia="Calibri" w:hAnsiTheme="minorHAnsi" w:cstheme="minorHAnsi"/>
          <w:sz w:val="28"/>
          <w:szCs w:val="28"/>
        </w:rPr>
        <w:t xml:space="preserve">được </w:t>
      </w:r>
      <w:r w:rsidRPr="00D25CA1">
        <w:rPr>
          <w:rFonts w:asciiTheme="minorHAnsi" w:eastAsia="Calibri" w:hAnsiTheme="minorHAnsi" w:cstheme="minorHAnsi"/>
          <w:sz w:val="28"/>
          <w:szCs w:val="28"/>
        </w:rPr>
        <w:t>ưa thích của quá trình lập tài liệu</w:t>
      </w:r>
      <w:r w:rsidR="00FA5B5D">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vì kết quả đánh giá mới nhất có thể được so sánh với </w:t>
      </w:r>
      <w:r w:rsidR="00FA5B5D">
        <w:rPr>
          <w:rFonts w:asciiTheme="minorHAnsi" w:eastAsia="Calibri" w:hAnsiTheme="minorHAnsi" w:cstheme="minorHAnsi"/>
          <w:sz w:val="28"/>
          <w:szCs w:val="28"/>
        </w:rPr>
        <w:t xml:space="preserve">những </w:t>
      </w:r>
      <w:r w:rsidRPr="00D25CA1">
        <w:rPr>
          <w:rFonts w:asciiTheme="minorHAnsi" w:eastAsia="Calibri" w:hAnsiTheme="minorHAnsi" w:cstheme="minorHAnsi"/>
          <w:sz w:val="28"/>
          <w:szCs w:val="28"/>
        </w:rPr>
        <w:t xml:space="preserve">kết quả của những </w:t>
      </w:r>
      <w:r w:rsidR="00FA5B5D">
        <w:rPr>
          <w:rFonts w:asciiTheme="minorHAnsi" w:eastAsia="Calibri" w:hAnsiTheme="minorHAnsi" w:cstheme="minorHAnsi"/>
          <w:sz w:val="28"/>
          <w:szCs w:val="28"/>
        </w:rPr>
        <w:t>lần</w:t>
      </w:r>
      <w:r w:rsidR="00576177">
        <w:rPr>
          <w:rFonts w:asciiTheme="minorHAnsi" w:eastAsia="Calibri" w:hAnsiTheme="minorHAnsi" w:cstheme="minorHAnsi"/>
          <w:sz w:val="28"/>
          <w:szCs w:val="28"/>
        </w:rPr>
        <w:t xml:space="preserve"> đánh</w:t>
      </w:r>
      <w:r w:rsidR="00FA5B5D">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 giá trước đó. </w:t>
      </w:r>
      <w:r w:rsidRPr="00D25CA1">
        <w:rPr>
          <w:rFonts w:asciiTheme="minorHAnsi" w:hAnsiTheme="minorHAnsi" w:cstheme="minorHAnsi"/>
          <w:sz w:val="28"/>
          <w:szCs w:val="28"/>
        </w:rPr>
        <w:t>Việc đánh giá lại chính thức</w:t>
      </w:r>
      <w:r w:rsidR="00FA5B5D">
        <w:rPr>
          <w:rFonts w:asciiTheme="minorHAnsi" w:hAnsiTheme="minorHAnsi" w:cstheme="minorHAnsi"/>
          <w:sz w:val="28"/>
          <w:szCs w:val="28"/>
        </w:rPr>
        <w:t xml:space="preserve"> theo </w:t>
      </w:r>
      <w:r w:rsidRPr="00D25CA1">
        <w:rPr>
          <w:rFonts w:asciiTheme="minorHAnsi" w:hAnsiTheme="minorHAnsi" w:cstheme="minorHAnsi"/>
          <w:sz w:val="28"/>
          <w:szCs w:val="28"/>
        </w:rPr>
        <w:t xml:space="preserve"> định kỳ cũng có thể cung cấp thông tin có giá trị cho nhà trị liệu đang làm việc với đứa trẻ.</w:t>
      </w:r>
      <w:r w:rsidR="00FA5B5D">
        <w:rPr>
          <w:rFonts w:asciiTheme="minorHAnsi" w:hAnsiTheme="minorHAnsi" w:cstheme="minorHAnsi"/>
          <w:sz w:val="28"/>
          <w:szCs w:val="28"/>
        </w:rPr>
        <w:t xml:space="preserve"> </w:t>
      </w:r>
      <w:r w:rsidRPr="00D25CA1">
        <w:rPr>
          <w:rFonts w:asciiTheme="minorHAnsi" w:hAnsiTheme="minorHAnsi" w:cstheme="minorHAnsi"/>
          <w:sz w:val="28"/>
          <w:szCs w:val="28"/>
        </w:rPr>
        <w:t xml:space="preserve">Cẩn thận giám sát kết quả kiểm tra của một đứa trẻ có thể giúp xác định </w:t>
      </w:r>
      <w:r w:rsidR="00576177">
        <w:rPr>
          <w:rFonts w:asciiTheme="minorHAnsi" w:hAnsiTheme="minorHAnsi" w:cstheme="minorHAnsi"/>
          <w:sz w:val="28"/>
          <w:szCs w:val="28"/>
        </w:rPr>
        <w:t xml:space="preserve">được </w:t>
      </w:r>
      <w:r w:rsidRPr="00D25CA1">
        <w:rPr>
          <w:rFonts w:asciiTheme="minorHAnsi" w:hAnsiTheme="minorHAnsi" w:cstheme="minorHAnsi"/>
          <w:sz w:val="28"/>
          <w:szCs w:val="28"/>
        </w:rPr>
        <w:t xml:space="preserve">các khu vực </w:t>
      </w:r>
      <w:r w:rsidR="00FA5B5D">
        <w:rPr>
          <w:rFonts w:asciiTheme="minorHAnsi" w:hAnsiTheme="minorHAnsi" w:cstheme="minorHAnsi"/>
          <w:sz w:val="28"/>
          <w:szCs w:val="28"/>
        </w:rPr>
        <w:t xml:space="preserve">nào </w:t>
      </w:r>
      <w:r w:rsidR="00576177">
        <w:rPr>
          <w:rFonts w:asciiTheme="minorHAnsi" w:hAnsiTheme="minorHAnsi" w:cstheme="minorHAnsi"/>
          <w:sz w:val="28"/>
          <w:szCs w:val="28"/>
        </w:rPr>
        <w:t xml:space="preserve">trẻ </w:t>
      </w:r>
      <w:r w:rsidRPr="00D25CA1">
        <w:rPr>
          <w:rFonts w:asciiTheme="minorHAnsi" w:hAnsiTheme="minorHAnsi" w:cstheme="minorHAnsi"/>
          <w:sz w:val="28"/>
          <w:szCs w:val="28"/>
        </w:rPr>
        <w:t xml:space="preserve">có tiến bộ lớn nhất </w:t>
      </w:r>
      <w:r w:rsidR="00576177">
        <w:rPr>
          <w:rFonts w:asciiTheme="minorHAnsi" w:hAnsiTheme="minorHAnsi" w:cstheme="minorHAnsi"/>
          <w:sz w:val="28"/>
          <w:szCs w:val="28"/>
        </w:rPr>
        <w:t xml:space="preserve">, </w:t>
      </w:r>
      <w:r w:rsidRPr="00D25CA1">
        <w:rPr>
          <w:rFonts w:asciiTheme="minorHAnsi" w:hAnsiTheme="minorHAnsi" w:cstheme="minorHAnsi"/>
          <w:sz w:val="28"/>
          <w:szCs w:val="28"/>
        </w:rPr>
        <w:t>và</w:t>
      </w:r>
      <w:r w:rsidR="00576177">
        <w:rPr>
          <w:rFonts w:asciiTheme="minorHAnsi" w:hAnsiTheme="minorHAnsi" w:cstheme="minorHAnsi"/>
          <w:sz w:val="28"/>
          <w:szCs w:val="28"/>
        </w:rPr>
        <w:t xml:space="preserve"> </w:t>
      </w:r>
      <w:r w:rsidR="00FA5B5D">
        <w:rPr>
          <w:rFonts w:asciiTheme="minorHAnsi" w:hAnsiTheme="minorHAnsi" w:cstheme="minorHAnsi"/>
          <w:sz w:val="28"/>
          <w:szCs w:val="28"/>
        </w:rPr>
        <w:t xml:space="preserve">khu vực nào có </w:t>
      </w:r>
      <w:r w:rsidRPr="00D25CA1">
        <w:rPr>
          <w:rFonts w:asciiTheme="minorHAnsi" w:hAnsiTheme="minorHAnsi" w:cstheme="minorHAnsi"/>
          <w:sz w:val="28"/>
          <w:szCs w:val="28"/>
        </w:rPr>
        <w:t xml:space="preserve"> ít </w:t>
      </w:r>
      <w:r w:rsidR="00FA5B5D">
        <w:rPr>
          <w:rFonts w:asciiTheme="minorHAnsi" w:hAnsiTheme="minorHAnsi" w:cstheme="minorHAnsi"/>
          <w:sz w:val="28"/>
          <w:szCs w:val="28"/>
        </w:rPr>
        <w:t xml:space="preserve">tiến bộ </w:t>
      </w:r>
      <w:r w:rsidRPr="00D25CA1">
        <w:rPr>
          <w:rFonts w:asciiTheme="minorHAnsi" w:hAnsiTheme="minorHAnsi" w:cstheme="minorHAnsi"/>
          <w:sz w:val="28"/>
          <w:szCs w:val="28"/>
        </w:rPr>
        <w:t xml:space="preserve">nhất. Điều này có thể giúp các nhà trị liệu ưu tiên các mục tiêu can thiệp. Nhiều bậc cha mẹ cũng </w:t>
      </w:r>
      <w:r w:rsidR="00FA5B5D">
        <w:rPr>
          <w:rFonts w:asciiTheme="minorHAnsi" w:hAnsiTheme="minorHAnsi" w:cstheme="minorHAnsi"/>
          <w:sz w:val="28"/>
          <w:szCs w:val="28"/>
        </w:rPr>
        <w:t xml:space="preserve">rất quan tâm trong việc </w:t>
      </w:r>
      <w:r w:rsidRPr="00D25CA1">
        <w:rPr>
          <w:rFonts w:asciiTheme="minorHAnsi" w:hAnsiTheme="minorHAnsi" w:cstheme="minorHAnsi"/>
          <w:sz w:val="28"/>
          <w:szCs w:val="28"/>
        </w:rPr>
        <w:t xml:space="preserve"> xem kết quả đánh giá định kỳ của con họ. Các bài kiểm tra tiêu chuẩn hóa được sử dụng trong đánh giá định kỳ phải được lựa chọn cẩn thận</w:t>
      </w:r>
      <w:r w:rsidR="00576177">
        <w:rPr>
          <w:rFonts w:asciiTheme="minorHAnsi" w:hAnsiTheme="minorHAnsi" w:cstheme="minorHAnsi"/>
          <w:sz w:val="28"/>
          <w:szCs w:val="28"/>
        </w:rPr>
        <w:t>,</w:t>
      </w:r>
      <w:r w:rsidRPr="00D25CA1">
        <w:rPr>
          <w:rFonts w:asciiTheme="minorHAnsi" w:hAnsiTheme="minorHAnsi" w:cstheme="minorHAnsi"/>
          <w:sz w:val="28"/>
          <w:szCs w:val="28"/>
        </w:rPr>
        <w:t xml:space="preserve"> các lĩnh vực nghề nghiệp hoặc kỹ năng thực hiện được đề cập trong kế hoạch can thiệp cũng là trọng tâm của bài kiểm tra chuẩn hóa.</w:t>
      </w:r>
    </w:p>
    <w:p w:rsidR="00FA5B5D" w:rsidRPr="00D25CA1" w:rsidRDefault="00FA5B5D">
      <w:pPr>
        <w:spacing w:line="360" w:lineRule="auto"/>
        <w:rPr>
          <w:rFonts w:asciiTheme="minorHAnsi" w:hAnsiTheme="minorHAnsi" w:cstheme="minorHAnsi"/>
        </w:rPr>
      </w:pP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 xml:space="preserve">Một cuộc thảo luận về sự tiến bộ của trẻ </w:t>
      </w:r>
      <w:r w:rsidR="00FA5B5D">
        <w:rPr>
          <w:rFonts w:asciiTheme="minorHAnsi" w:eastAsia="Calibri" w:hAnsiTheme="minorHAnsi" w:cstheme="minorHAnsi"/>
          <w:sz w:val="28"/>
          <w:szCs w:val="28"/>
        </w:rPr>
        <w:t xml:space="preserve">đối với </w:t>
      </w:r>
      <w:r w:rsidRPr="00D25CA1">
        <w:rPr>
          <w:rFonts w:asciiTheme="minorHAnsi" w:eastAsia="Calibri" w:hAnsiTheme="minorHAnsi" w:cstheme="minorHAnsi"/>
          <w:sz w:val="28"/>
          <w:szCs w:val="28"/>
        </w:rPr>
        <w:t xml:space="preserve"> các lĩnh vực có thể không được đo </w:t>
      </w:r>
      <w:r w:rsidR="00FA5B5D">
        <w:rPr>
          <w:rFonts w:asciiTheme="minorHAnsi" w:eastAsia="Calibri" w:hAnsiTheme="minorHAnsi" w:cstheme="minorHAnsi"/>
          <w:sz w:val="28"/>
          <w:szCs w:val="28"/>
        </w:rPr>
        <w:t xml:space="preserve">lường </w:t>
      </w:r>
      <w:r w:rsidRPr="00D25CA1">
        <w:rPr>
          <w:rFonts w:asciiTheme="minorHAnsi" w:eastAsia="Calibri" w:hAnsiTheme="minorHAnsi" w:cstheme="minorHAnsi"/>
          <w:sz w:val="28"/>
          <w:szCs w:val="28"/>
        </w:rPr>
        <w:t xml:space="preserve">bằng </w:t>
      </w:r>
      <w:r w:rsidR="00FA5B5D">
        <w:rPr>
          <w:rFonts w:asciiTheme="minorHAnsi" w:eastAsia="Calibri" w:hAnsiTheme="minorHAnsi" w:cstheme="minorHAnsi"/>
          <w:sz w:val="28"/>
          <w:szCs w:val="28"/>
        </w:rPr>
        <w:t>k</w:t>
      </w:r>
      <w:r w:rsidRPr="00D25CA1">
        <w:rPr>
          <w:rFonts w:asciiTheme="minorHAnsi" w:eastAsia="Calibri" w:hAnsiTheme="minorHAnsi" w:cstheme="minorHAnsi"/>
          <w:sz w:val="28"/>
          <w:szCs w:val="28"/>
        </w:rPr>
        <w:t xml:space="preserve">iểm tra tiêu chuẩn </w:t>
      </w:r>
      <w:r w:rsidR="00FA5B5D">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nên đi kèm với các cuộc thảo luận về </w:t>
      </w:r>
      <w:r w:rsidR="00576177" w:rsidRPr="00D25CA1">
        <w:rPr>
          <w:rFonts w:asciiTheme="minorHAnsi" w:eastAsia="Calibri" w:hAnsiTheme="minorHAnsi" w:cstheme="minorHAnsi"/>
          <w:sz w:val="28"/>
          <w:szCs w:val="28"/>
        </w:rPr>
        <w:t>kiểm tra</w:t>
      </w:r>
      <w:r w:rsidR="00576177">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hiệu suất </w:t>
      </w:r>
      <w:r w:rsidR="00FA5B5D">
        <w:rPr>
          <w:rFonts w:asciiTheme="minorHAnsi" w:eastAsia="Calibri" w:hAnsiTheme="minorHAnsi" w:cstheme="minorHAnsi"/>
          <w:sz w:val="28"/>
          <w:szCs w:val="28"/>
        </w:rPr>
        <w:t>thực hiện hoạt động của trẻ</w:t>
      </w:r>
      <w:r w:rsidRPr="00D25CA1">
        <w:rPr>
          <w:rFonts w:asciiTheme="minorHAnsi" w:eastAsia="Calibri" w:hAnsiTheme="minorHAnsi" w:cstheme="minorHAnsi"/>
          <w:sz w:val="28"/>
          <w:szCs w:val="28"/>
        </w:rPr>
        <w:t xml:space="preserve">. Quan sát có cấu trúc hoặc không có cấu trúc về hiệu suất </w:t>
      </w:r>
      <w:r w:rsidR="00FA5B5D">
        <w:rPr>
          <w:rFonts w:asciiTheme="minorHAnsi" w:eastAsia="Calibri" w:hAnsiTheme="minorHAnsi" w:cstheme="minorHAnsi"/>
          <w:sz w:val="28"/>
          <w:szCs w:val="28"/>
        </w:rPr>
        <w:t xml:space="preserve">đối với những hoạt động vui </w:t>
      </w:r>
      <w:r w:rsidRPr="00D25CA1">
        <w:rPr>
          <w:rFonts w:asciiTheme="minorHAnsi" w:eastAsia="Calibri" w:hAnsiTheme="minorHAnsi" w:cstheme="minorHAnsi"/>
          <w:sz w:val="28"/>
          <w:szCs w:val="28"/>
        </w:rPr>
        <w:t xml:space="preserve">chơi, </w:t>
      </w:r>
      <w:r w:rsidR="00FA5B5D">
        <w:rPr>
          <w:rFonts w:asciiTheme="minorHAnsi" w:eastAsia="Calibri" w:hAnsiTheme="minorHAnsi" w:cstheme="minorHAnsi"/>
          <w:sz w:val="28"/>
          <w:szCs w:val="28"/>
        </w:rPr>
        <w:t xml:space="preserve">hoạt động </w:t>
      </w:r>
      <w:r w:rsidRPr="00D25CA1">
        <w:rPr>
          <w:rFonts w:asciiTheme="minorHAnsi" w:eastAsia="Calibri" w:hAnsiTheme="minorHAnsi" w:cstheme="minorHAnsi"/>
          <w:sz w:val="28"/>
          <w:szCs w:val="28"/>
        </w:rPr>
        <w:t xml:space="preserve">học tập, xã hội và / hoặc tự chăm sóc của trẻ; phỏng vấn với người chăm sóc hoặc giáo viên về thói quen </w:t>
      </w:r>
      <w:r w:rsidR="00576177">
        <w:rPr>
          <w:rFonts w:asciiTheme="minorHAnsi" w:eastAsia="Calibri" w:hAnsiTheme="minorHAnsi" w:cstheme="minorHAnsi"/>
          <w:sz w:val="28"/>
          <w:szCs w:val="28"/>
        </w:rPr>
        <w:t xml:space="preserve">của trẻ ở </w:t>
      </w:r>
      <w:r w:rsidRPr="00D25CA1">
        <w:rPr>
          <w:rFonts w:asciiTheme="minorHAnsi" w:eastAsia="Calibri" w:hAnsiTheme="minorHAnsi" w:cstheme="minorHAnsi"/>
          <w:sz w:val="28"/>
          <w:szCs w:val="28"/>
        </w:rPr>
        <w:t xml:space="preserve">nhà hoặc </w:t>
      </w:r>
      <w:r w:rsidR="00576177">
        <w:rPr>
          <w:rFonts w:asciiTheme="minorHAnsi" w:eastAsia="Calibri" w:hAnsiTheme="minorHAnsi" w:cstheme="minorHAnsi"/>
          <w:sz w:val="28"/>
          <w:szCs w:val="28"/>
        </w:rPr>
        <w:t xml:space="preserve">ở </w:t>
      </w:r>
      <w:r w:rsidRPr="00D25CA1">
        <w:rPr>
          <w:rFonts w:asciiTheme="minorHAnsi" w:eastAsia="Calibri" w:hAnsiTheme="minorHAnsi" w:cstheme="minorHAnsi"/>
          <w:sz w:val="28"/>
          <w:szCs w:val="28"/>
        </w:rPr>
        <w:t xml:space="preserve">trường học; lịch sử phát triển, giáo dục và y tế; xem xét hồ sơ y tế hoặc </w:t>
      </w:r>
      <w:r w:rsidR="00FA5B5D">
        <w:rPr>
          <w:rFonts w:asciiTheme="minorHAnsi" w:eastAsia="Calibri" w:hAnsiTheme="minorHAnsi" w:cstheme="minorHAnsi"/>
          <w:sz w:val="28"/>
          <w:szCs w:val="28"/>
        </w:rPr>
        <w:t xml:space="preserve">hồ sơ </w:t>
      </w:r>
      <w:r w:rsidRPr="00D25CA1">
        <w:rPr>
          <w:rFonts w:asciiTheme="minorHAnsi" w:eastAsia="Calibri" w:hAnsiTheme="minorHAnsi" w:cstheme="minorHAnsi"/>
          <w:sz w:val="28"/>
          <w:szCs w:val="28"/>
        </w:rPr>
        <w:t xml:space="preserve">giáo dục thích hợp là những phần quan trọng không kém </w:t>
      </w:r>
      <w:r w:rsidR="00FA5B5D">
        <w:rPr>
          <w:rFonts w:asciiTheme="minorHAnsi" w:eastAsia="Calibri" w:hAnsiTheme="minorHAnsi" w:cstheme="minorHAnsi"/>
          <w:sz w:val="28"/>
          <w:szCs w:val="28"/>
        </w:rPr>
        <w:t xml:space="preserve">trong </w:t>
      </w:r>
      <w:r w:rsidRPr="00D25CA1">
        <w:rPr>
          <w:rFonts w:asciiTheme="minorHAnsi" w:eastAsia="Calibri" w:hAnsiTheme="minorHAnsi" w:cstheme="minorHAnsi"/>
          <w:sz w:val="28"/>
          <w:szCs w:val="28"/>
        </w:rPr>
        <w:t xml:space="preserve"> quá trình đánh giá (xem Chương 7 để biết thêm thông tin về quy trình đánh giá).</w:t>
      </w: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D25CA1">
      <w:pPr>
        <w:spacing w:line="360" w:lineRule="auto"/>
        <w:rPr>
          <w:rFonts w:asciiTheme="minorHAnsi" w:hAnsiTheme="minorHAnsi" w:cstheme="minorHAnsi"/>
        </w:rPr>
      </w:pPr>
      <w:bookmarkStart w:id="4" w:name="bookmark4"/>
      <w:r w:rsidRPr="00D25CA1">
        <w:rPr>
          <w:rFonts w:asciiTheme="minorHAnsi" w:eastAsia="Calibri" w:hAnsiTheme="minorHAnsi" w:cstheme="minorHAnsi"/>
          <w:b/>
          <w:bCs/>
          <w:sz w:val="28"/>
          <w:szCs w:val="28"/>
        </w:rPr>
        <w:t>Lập kế hoạch các chương trình can thiệp</w:t>
      </w:r>
      <w:bookmarkEnd w:id="4"/>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xml:space="preserve">Mục đích thứ ba của kiểm </w:t>
      </w:r>
      <w:r w:rsidR="00FA5B5D">
        <w:rPr>
          <w:rFonts w:asciiTheme="minorHAnsi" w:eastAsia="Calibri" w:hAnsiTheme="minorHAnsi" w:cstheme="minorHAnsi"/>
          <w:sz w:val="28"/>
          <w:szCs w:val="28"/>
        </w:rPr>
        <w:t>tra</w:t>
      </w:r>
      <w:r w:rsidRPr="00D25CA1">
        <w:rPr>
          <w:rFonts w:asciiTheme="minorHAnsi" w:eastAsia="Calibri" w:hAnsiTheme="minorHAnsi" w:cstheme="minorHAnsi"/>
          <w:sz w:val="28"/>
          <w:szCs w:val="28"/>
        </w:rPr>
        <w:t xml:space="preserve"> chuẩn hóa là lập kế hoạch chương trình. Các </w:t>
      </w:r>
      <w:r w:rsidR="00FA5B5D">
        <w:rPr>
          <w:rFonts w:asciiTheme="minorHAnsi" w:eastAsia="Calibri" w:hAnsiTheme="minorHAnsi" w:cstheme="minorHAnsi"/>
          <w:sz w:val="28"/>
          <w:szCs w:val="28"/>
        </w:rPr>
        <w:t>k</w:t>
      </w:r>
      <w:r w:rsidRPr="00D25CA1">
        <w:rPr>
          <w:rFonts w:asciiTheme="minorHAnsi" w:eastAsia="Calibri" w:hAnsiTheme="minorHAnsi" w:cstheme="minorHAnsi"/>
          <w:sz w:val="28"/>
          <w:szCs w:val="28"/>
        </w:rPr>
        <w:t>i</w:t>
      </w:r>
      <w:r w:rsidR="00576177">
        <w:rPr>
          <w:rFonts w:asciiTheme="minorHAnsi" w:eastAsia="Calibri" w:hAnsiTheme="minorHAnsi" w:cstheme="minorHAnsi"/>
          <w:sz w:val="28"/>
          <w:szCs w:val="28"/>
        </w:rPr>
        <w:t>ểm</w:t>
      </w:r>
      <w:r w:rsidRPr="00D25CA1">
        <w:rPr>
          <w:rFonts w:asciiTheme="minorHAnsi" w:eastAsia="Calibri" w:hAnsiTheme="minorHAnsi" w:cstheme="minorHAnsi"/>
          <w:sz w:val="28"/>
          <w:szCs w:val="28"/>
        </w:rPr>
        <w:t xml:space="preserve"> tra tiêu chuẩn cung cấp thông tin về mức độ chức năng</w:t>
      </w:r>
      <w:r w:rsidR="00FA5B5D">
        <w:rPr>
          <w:rFonts w:asciiTheme="minorHAnsi" w:eastAsia="Calibri" w:hAnsiTheme="minorHAnsi" w:cstheme="minorHAnsi"/>
          <w:sz w:val="28"/>
          <w:szCs w:val="28"/>
        </w:rPr>
        <w:t xml:space="preserve"> hoạt</w:t>
      </w:r>
      <w:r w:rsidRPr="00D25CA1">
        <w:rPr>
          <w:rFonts w:asciiTheme="minorHAnsi" w:eastAsia="Calibri" w:hAnsiTheme="minorHAnsi" w:cstheme="minorHAnsi"/>
          <w:sz w:val="28"/>
          <w:szCs w:val="28"/>
        </w:rPr>
        <w:t xml:space="preserve"> </w:t>
      </w:r>
      <w:r w:rsidR="00FA5B5D">
        <w:rPr>
          <w:rFonts w:asciiTheme="minorHAnsi" w:eastAsia="Calibri" w:hAnsiTheme="minorHAnsi" w:cstheme="minorHAnsi"/>
          <w:sz w:val="28"/>
          <w:szCs w:val="28"/>
        </w:rPr>
        <w:t xml:space="preserve">động </w:t>
      </w:r>
      <w:r w:rsidRPr="00D25CA1">
        <w:rPr>
          <w:rFonts w:asciiTheme="minorHAnsi" w:eastAsia="Calibri" w:hAnsiTheme="minorHAnsi" w:cstheme="minorHAnsi"/>
          <w:sz w:val="28"/>
          <w:szCs w:val="28"/>
        </w:rPr>
        <w:t xml:space="preserve">của trẻ, </w:t>
      </w:r>
      <w:r w:rsidR="00FA5B5D">
        <w:rPr>
          <w:rFonts w:asciiTheme="minorHAnsi" w:eastAsia="Calibri" w:hAnsiTheme="minorHAnsi" w:cstheme="minorHAnsi"/>
          <w:sz w:val="28"/>
          <w:szCs w:val="28"/>
        </w:rPr>
        <w:t>những thông tin này</w:t>
      </w:r>
      <w:r w:rsidRPr="00D25CA1">
        <w:rPr>
          <w:rFonts w:asciiTheme="minorHAnsi" w:eastAsia="Calibri" w:hAnsiTheme="minorHAnsi" w:cstheme="minorHAnsi"/>
          <w:sz w:val="28"/>
          <w:szCs w:val="28"/>
        </w:rPr>
        <w:t xml:space="preserve"> giúp các nhà trị liệu xác định điểm bắt đầu thích hợp để can thiệp trị liệu. Phổ biến nhất</w:t>
      </w:r>
      <w:r w:rsidR="00EC7441">
        <w:rPr>
          <w:rFonts w:asciiTheme="minorHAnsi" w:eastAsia="Calibri" w:hAnsiTheme="minorHAnsi" w:cstheme="minorHAnsi"/>
          <w:sz w:val="28"/>
          <w:szCs w:val="28"/>
        </w:rPr>
        <w:t xml:space="preserve"> là những bài </w:t>
      </w:r>
      <w:r w:rsidRPr="00D25CA1">
        <w:rPr>
          <w:rFonts w:asciiTheme="minorHAnsi" w:eastAsia="Calibri" w:hAnsiTheme="minorHAnsi" w:cstheme="minorHAnsi"/>
          <w:sz w:val="28"/>
          <w:szCs w:val="28"/>
        </w:rPr>
        <w:t xml:space="preserve"> bài kiểm tra tiêu chuẩn</w:t>
      </w:r>
      <w:r w:rsidR="00EC7441">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tham chiếu </w:t>
      </w:r>
      <w:r w:rsidR="00EC7441">
        <w:rPr>
          <w:rFonts w:asciiTheme="minorHAnsi" w:eastAsia="Calibri" w:hAnsiTheme="minorHAnsi" w:cstheme="minorHAnsi"/>
          <w:sz w:val="28"/>
          <w:szCs w:val="28"/>
        </w:rPr>
        <w:t xml:space="preserve">tiêu chí </w:t>
      </w:r>
      <w:r w:rsidRPr="00D25CA1">
        <w:rPr>
          <w:rFonts w:asciiTheme="minorHAnsi" w:eastAsia="Calibri" w:hAnsiTheme="minorHAnsi" w:cstheme="minorHAnsi"/>
          <w:sz w:val="28"/>
          <w:szCs w:val="28"/>
        </w:rPr>
        <w:t xml:space="preserve"> được sử dụng làm cơ sở cho việc phát triển mục </w:t>
      </w:r>
      <w:r w:rsidR="00EC7441">
        <w:rPr>
          <w:rFonts w:asciiTheme="minorHAnsi" w:eastAsia="Calibri" w:hAnsiTheme="minorHAnsi" w:cstheme="minorHAnsi"/>
          <w:sz w:val="28"/>
          <w:szCs w:val="28"/>
        </w:rPr>
        <w:t xml:space="preserve">đích </w:t>
      </w:r>
      <w:r w:rsidRPr="00D25CA1">
        <w:rPr>
          <w:rFonts w:asciiTheme="minorHAnsi" w:eastAsia="Calibri" w:hAnsiTheme="minorHAnsi" w:cstheme="minorHAnsi"/>
          <w:sz w:val="28"/>
          <w:szCs w:val="28"/>
        </w:rPr>
        <w:t xml:space="preserve"> và mục tiêu cho </w:t>
      </w:r>
      <w:r w:rsidR="00EC7441" w:rsidRPr="00D25CA1">
        <w:rPr>
          <w:rFonts w:asciiTheme="minorHAnsi" w:eastAsia="Calibri" w:hAnsiTheme="minorHAnsi" w:cstheme="minorHAnsi"/>
          <w:sz w:val="28"/>
          <w:szCs w:val="28"/>
        </w:rPr>
        <w:t xml:space="preserve">cá nhân </w:t>
      </w:r>
      <w:r w:rsidRPr="00D25CA1">
        <w:rPr>
          <w:rFonts w:asciiTheme="minorHAnsi" w:eastAsia="Calibri" w:hAnsiTheme="minorHAnsi" w:cstheme="minorHAnsi"/>
          <w:sz w:val="28"/>
          <w:szCs w:val="28"/>
        </w:rPr>
        <w:t>trẻ</w:t>
      </w:r>
      <w:r w:rsidR="00EC7441">
        <w:rPr>
          <w:rFonts w:asciiTheme="minorHAnsi" w:eastAsia="Calibri" w:hAnsiTheme="minorHAnsi" w:cstheme="minorHAnsi"/>
          <w:sz w:val="28"/>
          <w:szCs w:val="28"/>
        </w:rPr>
        <w:t>,</w:t>
      </w:r>
      <w:r w:rsidR="00576177">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để đo lường sự tiến bộ và thay đổi theo thời gian.</w:t>
      </w:r>
      <w:r w:rsidR="00EC7441">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Các bài kiểm tra tham chiếu tiêu chuẩn được sử dụng rộng rãi trong các cơ sở giáo dục </w:t>
      </w:r>
      <w:r w:rsidR="00EC7441">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bao gồm các công cụ như Hồ sơ học tập sớm của Hawaii (HELP) ”Hệ thống đánh giá, đánh giá và lập trình cho trẻ sơ sinh và trẻ em và SFA. Các bài kiểm tra tham chiếu tiêu chuẩn được mô tả chi tiết hơn trong phần sau.</w:t>
      </w:r>
    </w:p>
    <w:p w:rsidR="00842675" w:rsidRDefault="00D25CA1">
      <w:pPr>
        <w:spacing w:line="360" w:lineRule="auto"/>
        <w:rPr>
          <w:rFonts w:asciiTheme="minorHAnsi" w:eastAsia="Calibri" w:hAnsiTheme="minorHAnsi" w:cstheme="minorHAnsi"/>
          <w:sz w:val="28"/>
          <w:szCs w:val="28"/>
        </w:rPr>
        <w:sectPr w:rsidR="00842675">
          <w:pgSz w:w="12240" w:h="15840"/>
          <w:pgMar w:top="1440" w:right="1440" w:bottom="1440" w:left="1440" w:header="720" w:footer="720" w:gutter="0"/>
          <w:cols w:space="720"/>
        </w:sectPr>
      </w:pPr>
      <w:r w:rsidRPr="00D25CA1">
        <w:rPr>
          <w:rFonts w:asciiTheme="minorHAnsi" w:eastAsia="Calibri" w:hAnsiTheme="minorHAnsi" w:cstheme="minorHAnsi"/>
          <w:sz w:val="28"/>
          <w:szCs w:val="28"/>
        </w:rPr>
        <w:t> </w:t>
      </w:r>
    </w:p>
    <w:p w:rsidR="00DB74C5" w:rsidRDefault="00D25CA1">
      <w:pPr>
        <w:spacing w:line="360" w:lineRule="auto"/>
        <w:rPr>
          <w:rFonts w:asciiTheme="minorHAnsi" w:eastAsia="Calibri" w:hAnsiTheme="minorHAnsi" w:cstheme="minorHAnsi"/>
          <w:b/>
          <w:bCs/>
          <w:sz w:val="28"/>
          <w:szCs w:val="28"/>
        </w:rPr>
      </w:pPr>
      <w:r w:rsidRPr="00D25CA1">
        <w:rPr>
          <w:rFonts w:asciiTheme="minorHAnsi" w:eastAsia="Calibri" w:hAnsiTheme="minorHAnsi" w:cstheme="minorHAnsi"/>
          <w:b/>
          <w:bCs/>
          <w:smallCaps/>
          <w:sz w:val="28"/>
          <w:szCs w:val="28"/>
        </w:rPr>
        <w:lastRenderedPageBreak/>
        <w:t>Bảng</w:t>
      </w:r>
      <w:r w:rsidRPr="00D25CA1">
        <w:rPr>
          <w:rFonts w:asciiTheme="minorHAnsi" w:hAnsiTheme="minorHAnsi" w:cstheme="minorHAnsi"/>
          <w:sz w:val="28"/>
          <w:szCs w:val="28"/>
        </w:rPr>
        <w:t xml:space="preserve"> </w:t>
      </w:r>
      <w:r w:rsidRPr="00D25CA1">
        <w:rPr>
          <w:rFonts w:asciiTheme="minorHAnsi" w:eastAsia="Calibri" w:hAnsiTheme="minorHAnsi" w:cstheme="minorHAnsi"/>
          <w:b/>
          <w:bCs/>
          <w:sz w:val="28"/>
          <w:szCs w:val="28"/>
        </w:rPr>
        <w:t>8-1 Tóm tắt các Ki</w:t>
      </w:r>
      <w:r w:rsidR="00576177">
        <w:rPr>
          <w:rFonts w:asciiTheme="minorHAnsi" w:eastAsia="Calibri" w:hAnsiTheme="minorHAnsi" w:cstheme="minorHAnsi"/>
          <w:b/>
          <w:bCs/>
          <w:sz w:val="28"/>
          <w:szCs w:val="28"/>
        </w:rPr>
        <w:t>ể</w:t>
      </w:r>
      <w:r w:rsidRPr="00D25CA1">
        <w:rPr>
          <w:rFonts w:asciiTheme="minorHAnsi" w:eastAsia="Calibri" w:hAnsiTheme="minorHAnsi" w:cstheme="minorHAnsi"/>
          <w:b/>
          <w:bCs/>
          <w:sz w:val="28"/>
          <w:szCs w:val="28"/>
        </w:rPr>
        <w:t>m tra được chuẩn hóa cho trẻ em được chọn</w:t>
      </w:r>
    </w:p>
    <w:tbl>
      <w:tblPr>
        <w:tblStyle w:val="TableGrid"/>
        <w:tblW w:w="15536" w:type="dxa"/>
        <w:tblInd w:w="-995" w:type="dxa"/>
        <w:tblLayout w:type="fixed"/>
        <w:tblLook w:val="04A0" w:firstRow="1" w:lastRow="0" w:firstColumn="1" w:lastColumn="0" w:noHBand="0" w:noVBand="1"/>
      </w:tblPr>
      <w:tblGrid>
        <w:gridCol w:w="2160"/>
        <w:gridCol w:w="810"/>
        <w:gridCol w:w="5040"/>
        <w:gridCol w:w="1800"/>
        <w:gridCol w:w="4410"/>
        <w:gridCol w:w="1316"/>
      </w:tblGrid>
      <w:tr w:rsidR="00634DBE" w:rsidTr="00576177">
        <w:tc>
          <w:tcPr>
            <w:tcW w:w="2160" w:type="dxa"/>
            <w:tcBorders>
              <w:bottom w:val="single" w:sz="4" w:space="0" w:color="auto"/>
            </w:tcBorders>
            <w:vAlign w:val="bottom"/>
          </w:tcPr>
          <w:p w:rsidR="00EC7441" w:rsidRPr="001F08CF" w:rsidRDefault="00576177" w:rsidP="001F08CF">
            <w:pPr>
              <w:pBdr>
                <w:left w:val="nil"/>
              </w:pBdr>
              <w:shd w:val="clear" w:color="auto" w:fill="FFFFFF"/>
              <w:ind w:left="360"/>
              <w:jc w:val="center"/>
              <w:rPr>
                <w:rFonts w:asciiTheme="minorHAnsi" w:hAnsiTheme="minorHAnsi" w:cstheme="minorHAnsi"/>
                <w:sz w:val="20"/>
                <w:szCs w:val="20"/>
              </w:rPr>
            </w:pPr>
            <w:r>
              <w:rPr>
                <w:rFonts w:asciiTheme="minorHAnsi" w:eastAsia="Calibri" w:hAnsiTheme="minorHAnsi" w:cstheme="minorHAnsi"/>
                <w:b/>
                <w:bCs/>
                <w:sz w:val="20"/>
                <w:szCs w:val="20"/>
              </w:rPr>
              <w:t xml:space="preserve">Công cụ </w:t>
            </w:r>
            <w:r w:rsidR="00EC7441" w:rsidRPr="001F08CF">
              <w:rPr>
                <w:rFonts w:asciiTheme="minorHAnsi" w:eastAsia="Calibri" w:hAnsiTheme="minorHAnsi" w:cstheme="minorHAnsi"/>
                <w:b/>
                <w:bCs/>
                <w:sz w:val="20"/>
                <w:szCs w:val="20"/>
              </w:rPr>
              <w:t>Kiểm tra</w:t>
            </w:r>
          </w:p>
        </w:tc>
        <w:tc>
          <w:tcPr>
            <w:tcW w:w="810" w:type="dxa"/>
            <w:tcBorders>
              <w:bottom w:val="single" w:sz="4" w:space="0" w:color="auto"/>
            </w:tcBorders>
            <w:vAlign w:val="bottom"/>
          </w:tcPr>
          <w:p w:rsidR="00EC7441" w:rsidRPr="001F08CF" w:rsidRDefault="00F9302D" w:rsidP="001F08CF">
            <w:pPr>
              <w:pBdr>
                <w:left w:val="nil"/>
              </w:pBdr>
              <w:shd w:val="clear" w:color="auto" w:fill="FFFFFF"/>
              <w:jc w:val="center"/>
              <w:rPr>
                <w:rFonts w:asciiTheme="minorHAnsi" w:hAnsiTheme="minorHAnsi" w:cstheme="minorHAnsi"/>
                <w:b/>
                <w:sz w:val="20"/>
                <w:szCs w:val="20"/>
              </w:rPr>
            </w:pPr>
            <w:r>
              <w:rPr>
                <w:rFonts w:asciiTheme="minorHAnsi" w:eastAsia="Calibri" w:hAnsiTheme="minorHAnsi" w:cstheme="minorHAnsi"/>
                <w:b/>
                <w:bCs/>
                <w:sz w:val="20"/>
                <w:szCs w:val="20"/>
              </w:rPr>
              <w:t>Độ tuổi</w:t>
            </w:r>
          </w:p>
        </w:tc>
        <w:tc>
          <w:tcPr>
            <w:tcW w:w="5040" w:type="dxa"/>
            <w:tcBorders>
              <w:bottom w:val="single" w:sz="4" w:space="0" w:color="auto"/>
            </w:tcBorders>
            <w:vAlign w:val="bottom"/>
          </w:tcPr>
          <w:p w:rsidR="00EC7441" w:rsidRPr="001F08CF" w:rsidRDefault="00F9302D" w:rsidP="00F9302D">
            <w:pPr>
              <w:pBdr>
                <w:left w:val="nil"/>
              </w:pBdr>
              <w:shd w:val="clear" w:color="auto" w:fill="FFFFFF"/>
              <w:ind w:left="360"/>
              <w:jc w:val="center"/>
              <w:rPr>
                <w:rFonts w:asciiTheme="minorHAnsi" w:hAnsiTheme="minorHAnsi" w:cstheme="minorHAnsi"/>
                <w:sz w:val="20"/>
                <w:szCs w:val="20"/>
              </w:rPr>
            </w:pPr>
            <w:r>
              <w:rPr>
                <w:rFonts w:asciiTheme="minorHAnsi" w:eastAsia="Calibri" w:hAnsiTheme="minorHAnsi" w:cstheme="minorHAnsi"/>
                <w:b/>
                <w:bCs/>
                <w:sz w:val="20"/>
                <w:szCs w:val="20"/>
              </w:rPr>
              <w:t xml:space="preserve">Lãnh vực </w:t>
            </w:r>
            <w:r w:rsidR="00EC7441" w:rsidRPr="001F08CF">
              <w:rPr>
                <w:rFonts w:asciiTheme="minorHAnsi" w:eastAsia="Calibri" w:hAnsiTheme="minorHAnsi" w:cstheme="minorHAnsi"/>
                <w:b/>
                <w:bCs/>
                <w:sz w:val="20"/>
                <w:szCs w:val="20"/>
              </w:rPr>
              <w:t xml:space="preserve">Kiểm tra </w:t>
            </w:r>
          </w:p>
        </w:tc>
        <w:tc>
          <w:tcPr>
            <w:tcW w:w="1800" w:type="dxa"/>
            <w:tcBorders>
              <w:bottom w:val="single" w:sz="4" w:space="0" w:color="auto"/>
            </w:tcBorders>
            <w:vAlign w:val="bottom"/>
          </w:tcPr>
          <w:p w:rsidR="00EC7441" w:rsidRPr="001F08CF" w:rsidRDefault="00EC7441" w:rsidP="00F9302D">
            <w:pPr>
              <w:pBdr>
                <w:left w:val="nil"/>
              </w:pBdr>
              <w:shd w:val="clear" w:color="auto" w:fill="FFFFFF"/>
              <w:jc w:val="center"/>
              <w:rPr>
                <w:rFonts w:asciiTheme="minorHAnsi" w:hAnsiTheme="minorHAnsi" w:cstheme="minorHAnsi"/>
                <w:sz w:val="20"/>
                <w:szCs w:val="20"/>
              </w:rPr>
            </w:pPr>
            <w:r w:rsidRPr="001F08CF">
              <w:rPr>
                <w:rFonts w:asciiTheme="minorHAnsi" w:eastAsia="Calibri" w:hAnsiTheme="minorHAnsi" w:cstheme="minorHAnsi"/>
                <w:b/>
                <w:bCs/>
                <w:sz w:val="20"/>
                <w:szCs w:val="20"/>
              </w:rPr>
              <w:t>Nguồn thông tin</w:t>
            </w:r>
          </w:p>
        </w:tc>
        <w:tc>
          <w:tcPr>
            <w:tcW w:w="4410" w:type="dxa"/>
            <w:tcBorders>
              <w:bottom w:val="single" w:sz="4" w:space="0" w:color="auto"/>
            </w:tcBorders>
            <w:vAlign w:val="bottom"/>
          </w:tcPr>
          <w:p w:rsidR="00EC7441" w:rsidRPr="001F08CF" w:rsidRDefault="00EC7441" w:rsidP="007C67FB">
            <w:pPr>
              <w:shd w:val="clear" w:color="auto" w:fill="FFFFFF"/>
              <w:jc w:val="center"/>
              <w:rPr>
                <w:rFonts w:asciiTheme="minorHAnsi" w:hAnsiTheme="minorHAnsi" w:cstheme="minorHAnsi"/>
                <w:sz w:val="20"/>
                <w:szCs w:val="20"/>
              </w:rPr>
            </w:pPr>
            <w:r w:rsidRPr="001F08CF">
              <w:rPr>
                <w:rFonts w:asciiTheme="minorHAnsi" w:eastAsia="Calibri" w:hAnsiTheme="minorHAnsi" w:cstheme="minorHAnsi"/>
                <w:b/>
                <w:bCs/>
                <w:sz w:val="20"/>
                <w:szCs w:val="20"/>
              </w:rPr>
              <w:t>Điểm tiêu chuẩn đ</w:t>
            </w:r>
            <w:r w:rsidR="007C67FB">
              <w:rPr>
                <w:rFonts w:asciiTheme="minorHAnsi" w:eastAsia="Calibri" w:hAnsiTheme="minorHAnsi" w:cstheme="minorHAnsi"/>
                <w:b/>
                <w:bCs/>
                <w:sz w:val="20"/>
                <w:szCs w:val="20"/>
              </w:rPr>
              <w:t xml:space="preserve">ược </w:t>
            </w:r>
            <w:r w:rsidRPr="001F08CF">
              <w:rPr>
                <w:rFonts w:asciiTheme="minorHAnsi" w:eastAsia="Calibri" w:hAnsiTheme="minorHAnsi" w:cstheme="minorHAnsi"/>
                <w:b/>
                <w:bCs/>
                <w:sz w:val="20"/>
                <w:szCs w:val="20"/>
              </w:rPr>
              <w:t xml:space="preserve"> sử dụng</w:t>
            </w:r>
          </w:p>
        </w:tc>
        <w:tc>
          <w:tcPr>
            <w:tcW w:w="1316" w:type="dxa"/>
            <w:tcBorders>
              <w:bottom w:val="single" w:sz="4" w:space="0" w:color="auto"/>
            </w:tcBorders>
            <w:vAlign w:val="bottom"/>
          </w:tcPr>
          <w:p w:rsidR="00EC7441" w:rsidRPr="001F08CF" w:rsidRDefault="00EC7441" w:rsidP="001F08CF">
            <w:pPr>
              <w:shd w:val="clear" w:color="auto" w:fill="FFFFFF"/>
              <w:jc w:val="center"/>
              <w:rPr>
                <w:rFonts w:asciiTheme="minorHAnsi" w:hAnsiTheme="minorHAnsi" w:cstheme="minorHAnsi"/>
                <w:sz w:val="20"/>
                <w:szCs w:val="20"/>
              </w:rPr>
            </w:pPr>
            <w:r w:rsidRPr="001F08CF">
              <w:rPr>
                <w:rFonts w:asciiTheme="minorHAnsi" w:eastAsia="Calibri" w:hAnsiTheme="minorHAnsi" w:cstheme="minorHAnsi"/>
                <w:b/>
                <w:bCs/>
                <w:sz w:val="20"/>
                <w:szCs w:val="20"/>
              </w:rPr>
              <w:t>Thời gian để quản lý</w:t>
            </w:r>
          </w:p>
        </w:tc>
      </w:tr>
      <w:tr w:rsidR="006D1225" w:rsidTr="00576177">
        <w:trPr>
          <w:cantSplit/>
          <w:trHeight w:hRule="exact" w:val="3070"/>
        </w:trPr>
        <w:tc>
          <w:tcPr>
            <w:tcW w:w="2160" w:type="dxa"/>
            <w:tcBorders>
              <w:top w:val="single" w:sz="4" w:space="0" w:color="auto"/>
            </w:tcBorders>
          </w:tcPr>
          <w:p w:rsidR="007B726B" w:rsidRPr="00B76B8D" w:rsidRDefault="00772D27" w:rsidP="006D1225">
            <w:pPr>
              <w:ind w:left="288"/>
              <w:rPr>
                <w:rFonts w:asciiTheme="minorHAnsi" w:hAnsiTheme="minorHAnsi" w:cstheme="minorHAnsi"/>
                <w:sz w:val="22"/>
                <w:szCs w:val="22"/>
              </w:rPr>
            </w:pPr>
            <w:r w:rsidRPr="00B76B8D">
              <w:rPr>
                <w:rFonts w:asciiTheme="minorHAnsi" w:hAnsiTheme="minorHAnsi" w:cstheme="minorHAnsi"/>
                <w:sz w:val="22"/>
                <w:szCs w:val="22"/>
              </w:rPr>
              <w:t>Thang đo Bayley</w:t>
            </w:r>
            <w:r w:rsidR="00576177">
              <w:rPr>
                <w:rFonts w:asciiTheme="minorHAnsi" w:hAnsiTheme="minorHAnsi" w:cstheme="minorHAnsi"/>
                <w:sz w:val="22"/>
                <w:szCs w:val="22"/>
              </w:rPr>
              <w:t xml:space="preserve"> về </w:t>
            </w:r>
            <w:r w:rsidRPr="00B76B8D">
              <w:rPr>
                <w:rFonts w:asciiTheme="minorHAnsi" w:hAnsiTheme="minorHAnsi" w:cstheme="minorHAnsi"/>
                <w:sz w:val="22"/>
                <w:szCs w:val="22"/>
              </w:rPr>
              <w:t xml:space="preserve"> </w:t>
            </w:r>
            <w:r w:rsidR="001F08CF" w:rsidRPr="00B76B8D">
              <w:rPr>
                <w:rFonts w:asciiTheme="minorHAnsi" w:hAnsiTheme="minorHAnsi" w:cstheme="minorHAnsi"/>
                <w:sz w:val="22"/>
                <w:szCs w:val="22"/>
              </w:rPr>
              <w:t xml:space="preserve">phát triển vận động </w:t>
            </w:r>
            <w:r w:rsidRPr="00B76B8D">
              <w:rPr>
                <w:rFonts w:asciiTheme="minorHAnsi" w:hAnsiTheme="minorHAnsi" w:cstheme="minorHAnsi"/>
                <w:sz w:val="22"/>
                <w:szCs w:val="22"/>
              </w:rPr>
              <w:t xml:space="preserve">cho trẻ sơ sinh và trẻ mới </w:t>
            </w:r>
            <w:r w:rsidR="001F08CF" w:rsidRPr="00B76B8D">
              <w:rPr>
                <w:rFonts w:asciiTheme="minorHAnsi" w:hAnsiTheme="minorHAnsi" w:cstheme="minorHAnsi"/>
                <w:sz w:val="22"/>
                <w:szCs w:val="22"/>
              </w:rPr>
              <w:t>biết đi, Phiên bảng 3</w:t>
            </w:r>
          </w:p>
          <w:p w:rsidR="00EC7441" w:rsidRPr="00B76B8D" w:rsidRDefault="001F08CF" w:rsidP="006D1225">
            <w:pPr>
              <w:ind w:left="288"/>
              <w:rPr>
                <w:rFonts w:asciiTheme="minorHAnsi" w:hAnsiTheme="minorHAnsi" w:cstheme="minorHAnsi"/>
                <w:sz w:val="22"/>
                <w:szCs w:val="22"/>
              </w:rPr>
            </w:pPr>
            <w:r w:rsidRPr="00B76B8D">
              <w:rPr>
                <w:rFonts w:asciiTheme="minorHAnsi" w:hAnsiTheme="minorHAnsi" w:cstheme="minorHAnsi"/>
                <w:sz w:val="22"/>
                <w:szCs w:val="22"/>
              </w:rPr>
              <w:t xml:space="preserve"> (Bayley Scales of Infant &amp; Toddler Development Motor Scale </w:t>
            </w:r>
            <w:r w:rsidR="00C92BA3">
              <w:rPr>
                <w:rFonts w:asciiTheme="minorHAnsi" w:hAnsiTheme="minorHAnsi" w:cstheme="minorHAnsi"/>
                <w:sz w:val="22"/>
                <w:szCs w:val="22"/>
              </w:rPr>
              <w:t>,</w:t>
            </w:r>
            <w:r w:rsidR="00C92BA3" w:rsidRPr="00B76B8D">
              <w:rPr>
                <w:rFonts w:asciiTheme="minorHAnsi" w:hAnsiTheme="minorHAnsi" w:cstheme="minorHAnsi"/>
                <w:sz w:val="22"/>
                <w:szCs w:val="22"/>
              </w:rPr>
              <w:t xml:space="preserve"> </w:t>
            </w:r>
            <w:r w:rsidRPr="00B76B8D">
              <w:rPr>
                <w:rFonts w:asciiTheme="minorHAnsi" w:hAnsiTheme="minorHAnsi" w:cstheme="minorHAnsi"/>
                <w:sz w:val="22"/>
                <w:szCs w:val="22"/>
              </w:rPr>
              <w:t>3</w:t>
            </w:r>
            <w:r w:rsidRPr="00B76B8D">
              <w:rPr>
                <w:rFonts w:asciiTheme="minorHAnsi" w:hAnsiTheme="minorHAnsi" w:cstheme="minorHAnsi"/>
                <w:sz w:val="22"/>
                <w:szCs w:val="22"/>
                <w:vertAlign w:val="superscript"/>
              </w:rPr>
              <w:t>rd</w:t>
            </w:r>
            <w:r w:rsidR="007B726B" w:rsidRPr="00B76B8D">
              <w:rPr>
                <w:rFonts w:asciiTheme="minorHAnsi" w:hAnsiTheme="minorHAnsi" w:cstheme="minorHAnsi"/>
                <w:sz w:val="22"/>
                <w:szCs w:val="22"/>
              </w:rPr>
              <w:t>-</w:t>
            </w:r>
            <w:r w:rsidRPr="00B76B8D">
              <w:rPr>
                <w:rFonts w:asciiTheme="minorHAnsi" w:hAnsiTheme="minorHAnsi" w:cstheme="minorHAnsi"/>
                <w:sz w:val="22"/>
                <w:szCs w:val="22"/>
              </w:rPr>
              <w:t xml:space="preserve"> ed</w:t>
            </w:r>
            <w:r w:rsidR="00C92BA3">
              <w:rPr>
                <w:rFonts w:asciiTheme="minorHAnsi" w:hAnsiTheme="minorHAnsi" w:cstheme="minorHAnsi"/>
                <w:sz w:val="22"/>
                <w:szCs w:val="22"/>
              </w:rPr>
              <w:t xml:space="preserve"> -</w:t>
            </w:r>
            <w:r w:rsidRPr="00B76B8D">
              <w:rPr>
                <w:rFonts w:asciiTheme="minorHAnsi" w:hAnsiTheme="minorHAnsi" w:cstheme="minorHAnsi"/>
                <w:sz w:val="22"/>
                <w:szCs w:val="22"/>
              </w:rPr>
              <w:t>BSID-III)</w:t>
            </w:r>
          </w:p>
          <w:p w:rsidR="00FA7652" w:rsidRPr="00B76B8D" w:rsidRDefault="00FA7652" w:rsidP="006D1225">
            <w:pPr>
              <w:ind w:left="288"/>
              <w:rPr>
                <w:rFonts w:asciiTheme="minorHAnsi" w:hAnsiTheme="minorHAnsi" w:cstheme="minorHAnsi"/>
                <w:sz w:val="22"/>
                <w:szCs w:val="22"/>
              </w:rPr>
            </w:pPr>
          </w:p>
          <w:p w:rsidR="00FA7652" w:rsidRPr="00B76B8D" w:rsidRDefault="00FA7652" w:rsidP="006D1225">
            <w:pPr>
              <w:ind w:left="288"/>
              <w:rPr>
                <w:rFonts w:asciiTheme="minorHAnsi" w:hAnsiTheme="minorHAnsi" w:cstheme="minorHAnsi"/>
                <w:sz w:val="22"/>
                <w:szCs w:val="22"/>
              </w:rPr>
            </w:pPr>
          </w:p>
        </w:tc>
        <w:tc>
          <w:tcPr>
            <w:tcW w:w="810" w:type="dxa"/>
            <w:tcBorders>
              <w:top w:val="single" w:sz="4" w:space="0" w:color="auto"/>
            </w:tcBorders>
          </w:tcPr>
          <w:p w:rsidR="00EC7441" w:rsidRPr="001F08CF" w:rsidRDefault="00F9302D" w:rsidP="001F08CF">
            <w:pPr>
              <w:rPr>
                <w:rFonts w:asciiTheme="minorHAnsi" w:hAnsiTheme="minorHAnsi" w:cstheme="minorHAnsi"/>
                <w:sz w:val="22"/>
                <w:szCs w:val="22"/>
              </w:rPr>
            </w:pPr>
            <w:r>
              <w:rPr>
                <w:rFonts w:asciiTheme="minorHAnsi" w:hAnsiTheme="minorHAnsi" w:cstheme="minorHAnsi"/>
                <w:sz w:val="22"/>
                <w:szCs w:val="22"/>
              </w:rPr>
              <w:t>Từ 1</w:t>
            </w:r>
            <w:r w:rsidR="00FA7652">
              <w:rPr>
                <w:rFonts w:asciiTheme="minorHAnsi" w:hAnsiTheme="minorHAnsi" w:cstheme="minorHAnsi"/>
                <w:sz w:val="22"/>
                <w:szCs w:val="22"/>
              </w:rPr>
              <w:t xml:space="preserve"> </w:t>
            </w:r>
            <w:r>
              <w:rPr>
                <w:rFonts w:asciiTheme="minorHAnsi" w:hAnsiTheme="minorHAnsi" w:cstheme="minorHAnsi"/>
                <w:sz w:val="22"/>
                <w:szCs w:val="22"/>
              </w:rPr>
              <w:t>- 42 tháng</w:t>
            </w:r>
          </w:p>
        </w:tc>
        <w:tc>
          <w:tcPr>
            <w:tcW w:w="5040" w:type="dxa"/>
            <w:tcBorders>
              <w:top w:val="single" w:sz="4" w:space="0" w:color="auto"/>
            </w:tcBorders>
          </w:tcPr>
          <w:p w:rsidR="00EC7441" w:rsidRDefault="00F9302D" w:rsidP="001F08CF">
            <w:pPr>
              <w:rPr>
                <w:rFonts w:asciiTheme="minorHAnsi" w:hAnsiTheme="minorHAnsi" w:cstheme="minorHAnsi"/>
                <w:sz w:val="22"/>
                <w:szCs w:val="22"/>
              </w:rPr>
            </w:pPr>
            <w:r w:rsidRPr="00F9302D">
              <w:rPr>
                <w:rFonts w:asciiTheme="minorHAnsi" w:hAnsiTheme="minorHAnsi" w:cstheme="minorHAnsi"/>
                <w:sz w:val="22"/>
                <w:szCs w:val="22"/>
              </w:rPr>
              <w:t>Kiểm tra phụ về vận động tinh tế: Hoạt độ</w:t>
            </w:r>
            <w:r>
              <w:rPr>
                <w:rFonts w:asciiTheme="minorHAnsi" w:hAnsiTheme="minorHAnsi" w:cstheme="minorHAnsi"/>
                <w:sz w:val="22"/>
                <w:szCs w:val="22"/>
              </w:rPr>
              <w:t>ng</w:t>
            </w:r>
            <w:r w:rsidRPr="00F9302D">
              <w:rPr>
                <w:rFonts w:asciiTheme="minorHAnsi" w:hAnsiTheme="minorHAnsi" w:cstheme="minorHAnsi"/>
                <w:sz w:val="22"/>
                <w:szCs w:val="22"/>
              </w:rPr>
              <w:t xml:space="preserve"> cầm, nắm, tích hợp vận động - giác quan, lập kế hoạch vận động, tốc độ vận động</w:t>
            </w:r>
            <w:r>
              <w:rPr>
                <w:rFonts w:asciiTheme="minorHAnsi" w:hAnsiTheme="minorHAnsi" w:cstheme="minorHAnsi"/>
                <w:sz w:val="22"/>
                <w:szCs w:val="22"/>
              </w:rPr>
              <w:t>.</w:t>
            </w:r>
          </w:p>
          <w:p w:rsidR="00F9302D" w:rsidRDefault="00F9302D" w:rsidP="001F08CF">
            <w:pPr>
              <w:rPr>
                <w:rFonts w:asciiTheme="minorHAnsi" w:hAnsiTheme="minorHAnsi" w:cstheme="minorHAnsi"/>
                <w:sz w:val="22"/>
                <w:szCs w:val="22"/>
              </w:rPr>
            </w:pPr>
          </w:p>
          <w:p w:rsidR="00F9302D" w:rsidRDefault="00F9302D" w:rsidP="001F08CF">
            <w:pPr>
              <w:rPr>
                <w:rFonts w:asciiTheme="minorHAnsi" w:hAnsiTheme="minorHAnsi" w:cstheme="minorHAnsi"/>
                <w:sz w:val="22"/>
                <w:szCs w:val="22"/>
              </w:rPr>
            </w:pPr>
            <w:r w:rsidRPr="00F9302D">
              <w:rPr>
                <w:rFonts w:asciiTheme="minorHAnsi" w:hAnsiTheme="minorHAnsi" w:cstheme="minorHAnsi"/>
                <w:sz w:val="22"/>
                <w:szCs w:val="22"/>
              </w:rPr>
              <w:t>Kiểm tra phụ về vận động thô: Định vị tĩnh, vận động và điều phối kết hợp, cân bằng, lập kế hoạch vận động</w:t>
            </w:r>
            <w:r>
              <w:rPr>
                <w:rFonts w:asciiTheme="minorHAnsi" w:hAnsiTheme="minorHAnsi" w:cstheme="minorHAnsi"/>
                <w:sz w:val="22"/>
                <w:szCs w:val="22"/>
              </w:rPr>
              <w:t>.</w:t>
            </w:r>
          </w:p>
          <w:p w:rsidR="00F9302D" w:rsidRDefault="00F9302D" w:rsidP="001F08CF">
            <w:pPr>
              <w:rPr>
                <w:rFonts w:asciiTheme="minorHAnsi" w:hAnsiTheme="minorHAnsi" w:cstheme="minorHAnsi"/>
                <w:sz w:val="22"/>
                <w:szCs w:val="22"/>
              </w:rPr>
            </w:pPr>
          </w:p>
          <w:p w:rsidR="00F9302D" w:rsidRPr="001F08CF" w:rsidRDefault="00F9302D" w:rsidP="001F08CF">
            <w:pPr>
              <w:rPr>
                <w:rFonts w:asciiTheme="minorHAnsi" w:hAnsiTheme="minorHAnsi" w:cstheme="minorHAnsi"/>
                <w:sz w:val="22"/>
                <w:szCs w:val="22"/>
              </w:rPr>
            </w:pPr>
          </w:p>
        </w:tc>
        <w:tc>
          <w:tcPr>
            <w:tcW w:w="1800" w:type="dxa"/>
            <w:tcBorders>
              <w:top w:val="single" w:sz="4" w:space="0" w:color="auto"/>
            </w:tcBorders>
          </w:tcPr>
          <w:p w:rsidR="00EC7441" w:rsidRPr="001F08CF" w:rsidRDefault="00F9302D" w:rsidP="001F08CF">
            <w:pPr>
              <w:rPr>
                <w:rFonts w:asciiTheme="minorHAnsi" w:hAnsiTheme="minorHAnsi" w:cstheme="minorHAnsi"/>
                <w:sz w:val="22"/>
                <w:szCs w:val="22"/>
              </w:rPr>
            </w:pPr>
            <w:r w:rsidRPr="00F9302D">
              <w:rPr>
                <w:rFonts w:asciiTheme="minorHAnsi" w:hAnsiTheme="minorHAnsi" w:cstheme="minorHAnsi"/>
                <w:sz w:val="22"/>
                <w:szCs w:val="22"/>
              </w:rPr>
              <w:t>Dựa trên hiệu suất</w:t>
            </w:r>
            <w:r>
              <w:rPr>
                <w:rFonts w:asciiTheme="minorHAnsi" w:hAnsiTheme="minorHAnsi" w:cstheme="minorHAnsi"/>
                <w:sz w:val="22"/>
                <w:szCs w:val="22"/>
              </w:rPr>
              <w:t xml:space="preserve"> hoạt động</w:t>
            </w:r>
          </w:p>
        </w:tc>
        <w:tc>
          <w:tcPr>
            <w:tcW w:w="4410" w:type="dxa"/>
            <w:tcBorders>
              <w:top w:val="single" w:sz="4" w:space="0" w:color="auto"/>
            </w:tcBorders>
          </w:tcPr>
          <w:p w:rsidR="007C6957" w:rsidRPr="007C6957" w:rsidRDefault="007C6957" w:rsidP="00FA7652">
            <w:pPr>
              <w:rPr>
                <w:rFonts w:asciiTheme="minorHAnsi" w:hAnsiTheme="minorHAnsi" w:cstheme="minorHAnsi"/>
                <w:sz w:val="22"/>
                <w:szCs w:val="22"/>
              </w:rPr>
            </w:pPr>
            <w:r w:rsidRPr="007C6957">
              <w:rPr>
                <w:rFonts w:asciiTheme="minorHAnsi" w:hAnsiTheme="minorHAnsi" w:cstheme="minorHAnsi"/>
                <w:sz w:val="22"/>
                <w:szCs w:val="22"/>
              </w:rPr>
              <w:t>Điểm số được chia</w:t>
            </w:r>
            <w:r>
              <w:rPr>
                <w:rFonts w:asciiTheme="minorHAnsi" w:hAnsiTheme="minorHAnsi" w:cstheme="minorHAnsi"/>
                <w:sz w:val="22"/>
                <w:szCs w:val="22"/>
              </w:rPr>
              <w:t xml:space="preserve"> theo</w:t>
            </w:r>
            <w:r w:rsidRPr="007C6957">
              <w:rPr>
                <w:rFonts w:asciiTheme="minorHAnsi" w:hAnsiTheme="minorHAnsi" w:cstheme="minorHAnsi"/>
                <w:sz w:val="22"/>
                <w:szCs w:val="22"/>
              </w:rPr>
              <w:t xml:space="preserve"> tỷ lệ</w:t>
            </w:r>
            <w:r w:rsidR="00FA7652">
              <w:rPr>
                <w:rFonts w:asciiTheme="minorHAnsi" w:hAnsiTheme="minorHAnsi" w:cstheme="minorHAnsi"/>
                <w:sz w:val="22"/>
                <w:szCs w:val="22"/>
              </w:rPr>
              <w:t xml:space="preserve"> </w:t>
            </w:r>
          </w:p>
          <w:p w:rsidR="007C6957" w:rsidRPr="007C6957" w:rsidRDefault="007C6957" w:rsidP="007C6957">
            <w:pPr>
              <w:rPr>
                <w:rFonts w:asciiTheme="minorHAnsi" w:hAnsiTheme="minorHAnsi" w:cstheme="minorHAnsi"/>
                <w:sz w:val="22"/>
                <w:szCs w:val="22"/>
              </w:rPr>
            </w:pPr>
            <w:r w:rsidRPr="007C6957">
              <w:rPr>
                <w:rFonts w:asciiTheme="minorHAnsi" w:hAnsiTheme="minorHAnsi" w:cstheme="minorHAnsi"/>
                <w:sz w:val="22"/>
                <w:szCs w:val="22"/>
              </w:rPr>
              <w:t>Điểm tổng hợp</w:t>
            </w:r>
          </w:p>
          <w:p w:rsidR="007C6957" w:rsidRPr="007C6957" w:rsidRDefault="007C6957" w:rsidP="007C6957">
            <w:pPr>
              <w:rPr>
                <w:rFonts w:asciiTheme="minorHAnsi" w:hAnsiTheme="minorHAnsi" w:cstheme="minorHAnsi"/>
                <w:sz w:val="22"/>
                <w:szCs w:val="22"/>
              </w:rPr>
            </w:pPr>
            <w:r w:rsidRPr="007C6957">
              <w:rPr>
                <w:rFonts w:asciiTheme="minorHAnsi" w:hAnsiTheme="minorHAnsi" w:cstheme="minorHAnsi"/>
                <w:sz w:val="22"/>
                <w:szCs w:val="22"/>
              </w:rPr>
              <w:t>Xếp hạng phần trăm</w:t>
            </w:r>
          </w:p>
          <w:p w:rsidR="007C6957" w:rsidRPr="007C6957" w:rsidRDefault="007C6957" w:rsidP="007C6957">
            <w:pPr>
              <w:rPr>
                <w:rFonts w:asciiTheme="minorHAnsi" w:hAnsiTheme="minorHAnsi" w:cstheme="minorHAnsi"/>
                <w:sz w:val="22"/>
                <w:szCs w:val="22"/>
              </w:rPr>
            </w:pPr>
            <w:r w:rsidRPr="007C6957">
              <w:rPr>
                <w:rFonts w:asciiTheme="minorHAnsi" w:hAnsiTheme="minorHAnsi" w:cstheme="minorHAnsi"/>
                <w:sz w:val="22"/>
                <w:szCs w:val="22"/>
              </w:rPr>
              <w:t>Khoảng tin cậy</w:t>
            </w:r>
          </w:p>
          <w:p w:rsidR="00EC7441" w:rsidRDefault="007C6957" w:rsidP="007C6957">
            <w:pPr>
              <w:rPr>
                <w:rFonts w:asciiTheme="minorHAnsi" w:hAnsiTheme="minorHAnsi" w:cstheme="minorHAnsi"/>
                <w:sz w:val="22"/>
                <w:szCs w:val="22"/>
              </w:rPr>
            </w:pPr>
            <w:r w:rsidRPr="007C6957">
              <w:rPr>
                <w:rFonts w:asciiTheme="minorHAnsi" w:hAnsiTheme="minorHAnsi" w:cstheme="minorHAnsi"/>
                <w:sz w:val="22"/>
                <w:szCs w:val="22"/>
              </w:rPr>
              <w:t>Điểm phát triển tương đương theo độ tuổi</w:t>
            </w:r>
          </w:p>
          <w:p w:rsidR="00FA7652" w:rsidRDefault="00FA7652" w:rsidP="007C6957">
            <w:pPr>
              <w:rPr>
                <w:rFonts w:asciiTheme="minorHAnsi" w:hAnsiTheme="minorHAnsi" w:cstheme="minorHAnsi"/>
                <w:sz w:val="22"/>
                <w:szCs w:val="22"/>
              </w:rPr>
            </w:pPr>
          </w:p>
          <w:p w:rsidR="00FA7652" w:rsidRDefault="00FA7652" w:rsidP="007C6957">
            <w:pPr>
              <w:rPr>
                <w:rFonts w:asciiTheme="minorHAnsi" w:hAnsiTheme="minorHAnsi" w:cstheme="minorHAnsi"/>
                <w:sz w:val="22"/>
                <w:szCs w:val="22"/>
              </w:rPr>
            </w:pPr>
          </w:p>
          <w:p w:rsidR="00FA7652" w:rsidRDefault="00FA7652" w:rsidP="007C6957">
            <w:pPr>
              <w:rPr>
                <w:rFonts w:asciiTheme="minorHAnsi" w:hAnsiTheme="minorHAnsi" w:cstheme="minorHAnsi"/>
                <w:sz w:val="22"/>
                <w:szCs w:val="22"/>
              </w:rPr>
            </w:pPr>
          </w:p>
          <w:p w:rsidR="00FA7652" w:rsidRDefault="00FA7652" w:rsidP="007C6957">
            <w:pPr>
              <w:rPr>
                <w:rFonts w:asciiTheme="minorHAnsi" w:hAnsiTheme="minorHAnsi" w:cstheme="minorHAnsi"/>
                <w:sz w:val="22"/>
                <w:szCs w:val="22"/>
              </w:rPr>
            </w:pPr>
          </w:p>
          <w:p w:rsidR="00FA7652" w:rsidRDefault="00FA7652" w:rsidP="007C6957">
            <w:pPr>
              <w:rPr>
                <w:rFonts w:asciiTheme="minorHAnsi" w:hAnsiTheme="minorHAnsi" w:cstheme="minorHAnsi"/>
                <w:sz w:val="22"/>
                <w:szCs w:val="22"/>
              </w:rPr>
            </w:pPr>
          </w:p>
          <w:p w:rsidR="00FA7652" w:rsidRPr="001F08CF" w:rsidRDefault="00FA7652" w:rsidP="007C6957">
            <w:pPr>
              <w:rPr>
                <w:rFonts w:asciiTheme="minorHAnsi" w:hAnsiTheme="minorHAnsi" w:cstheme="minorHAnsi"/>
                <w:sz w:val="22"/>
                <w:szCs w:val="22"/>
              </w:rPr>
            </w:pPr>
          </w:p>
        </w:tc>
        <w:tc>
          <w:tcPr>
            <w:tcW w:w="1316" w:type="dxa"/>
            <w:tcBorders>
              <w:top w:val="single" w:sz="4" w:space="0" w:color="auto"/>
            </w:tcBorders>
          </w:tcPr>
          <w:p w:rsidR="00EC7441" w:rsidRPr="001F08CF" w:rsidRDefault="00FA7652" w:rsidP="001F08CF">
            <w:pPr>
              <w:rPr>
                <w:rFonts w:asciiTheme="minorHAnsi" w:hAnsiTheme="minorHAnsi" w:cstheme="minorHAnsi"/>
                <w:sz w:val="22"/>
                <w:szCs w:val="22"/>
              </w:rPr>
            </w:pPr>
            <w:r>
              <w:rPr>
                <w:rFonts w:asciiTheme="minorHAnsi" w:hAnsiTheme="minorHAnsi" w:cstheme="minorHAnsi"/>
                <w:sz w:val="22"/>
                <w:szCs w:val="22"/>
              </w:rPr>
              <w:t>Từ 15 – 20 phút</w:t>
            </w:r>
          </w:p>
        </w:tc>
      </w:tr>
      <w:tr w:rsidR="00301AAD" w:rsidTr="00C47EDC">
        <w:trPr>
          <w:cantSplit/>
          <w:trHeight w:hRule="exact" w:val="4051"/>
        </w:trPr>
        <w:tc>
          <w:tcPr>
            <w:tcW w:w="2160" w:type="dxa"/>
          </w:tcPr>
          <w:p w:rsidR="00301AAD" w:rsidRPr="00741A21" w:rsidRDefault="00EC6A67" w:rsidP="00301AAD">
            <w:pPr>
              <w:ind w:left="360" w:hanging="360"/>
              <w:rPr>
                <w:rFonts w:asciiTheme="minorHAnsi" w:hAnsiTheme="minorHAnsi" w:cstheme="minorHAnsi"/>
                <w:sz w:val="22"/>
                <w:szCs w:val="28"/>
              </w:rPr>
            </w:pPr>
            <w:r>
              <w:rPr>
                <w:rFonts w:asciiTheme="minorHAnsi" w:eastAsia="Calibri" w:hAnsiTheme="minorHAnsi" w:cstheme="minorHAnsi"/>
                <w:iCs/>
                <w:sz w:val="22"/>
                <w:szCs w:val="22"/>
                <w:lang w:val="vi-VN"/>
              </w:rPr>
              <w:t xml:space="preserve">       </w:t>
            </w:r>
            <w:r w:rsidR="00301AAD">
              <w:rPr>
                <w:rFonts w:asciiTheme="minorHAnsi" w:eastAsia="Calibri" w:hAnsiTheme="minorHAnsi" w:cstheme="minorHAnsi"/>
                <w:iCs/>
                <w:sz w:val="22"/>
                <w:szCs w:val="22"/>
              </w:rPr>
              <w:t>Đ</w:t>
            </w:r>
            <w:r w:rsidR="00301AAD" w:rsidRPr="00301AAD">
              <w:rPr>
                <w:rFonts w:asciiTheme="minorHAnsi" w:eastAsia="Calibri" w:hAnsiTheme="minorHAnsi" w:cstheme="minorHAnsi"/>
                <w:iCs/>
                <w:sz w:val="22"/>
                <w:szCs w:val="22"/>
              </w:rPr>
              <w:t>o lường phát triển hoạt động tinh tế  từ công cụ đánh giá Peabody</w:t>
            </w:r>
            <w:r w:rsidR="00301AAD">
              <w:rPr>
                <w:rFonts w:asciiTheme="minorHAnsi" w:eastAsia="Calibri" w:hAnsiTheme="minorHAnsi" w:cstheme="minorHAnsi"/>
                <w:iCs/>
                <w:sz w:val="22"/>
                <w:szCs w:val="22"/>
              </w:rPr>
              <w:t xml:space="preserve"> (</w:t>
            </w:r>
            <w:r w:rsidR="00301AAD" w:rsidRPr="00741A21">
              <w:rPr>
                <w:rFonts w:asciiTheme="minorHAnsi" w:hAnsiTheme="minorHAnsi" w:cstheme="minorHAnsi"/>
                <w:sz w:val="22"/>
                <w:szCs w:val="28"/>
              </w:rPr>
              <w:t>Peabody</w:t>
            </w:r>
          </w:p>
          <w:p w:rsidR="00301AAD" w:rsidRDefault="00301AAD" w:rsidP="00301AAD">
            <w:pPr>
              <w:ind w:left="288"/>
              <w:rPr>
                <w:rFonts w:asciiTheme="minorHAnsi" w:hAnsiTheme="minorHAnsi" w:cstheme="minorHAnsi"/>
                <w:sz w:val="22"/>
                <w:szCs w:val="28"/>
              </w:rPr>
            </w:pPr>
            <w:r w:rsidRPr="00741A21">
              <w:rPr>
                <w:rFonts w:asciiTheme="minorHAnsi" w:hAnsiTheme="minorHAnsi" w:cstheme="minorHAnsi"/>
                <w:sz w:val="22"/>
                <w:szCs w:val="28"/>
              </w:rPr>
              <w:t>Developmental Motor Scales (2nd ed</w:t>
            </w:r>
            <w:r>
              <w:rPr>
                <w:rFonts w:asciiTheme="minorHAnsi" w:hAnsiTheme="minorHAnsi" w:cstheme="minorHAnsi"/>
                <w:sz w:val="22"/>
                <w:szCs w:val="28"/>
              </w:rPr>
              <w:t>-</w:t>
            </w:r>
            <w:r w:rsidRPr="00741A21">
              <w:rPr>
                <w:rFonts w:asciiTheme="minorHAnsi" w:hAnsiTheme="minorHAnsi" w:cstheme="minorHAnsi"/>
                <w:sz w:val="22"/>
                <w:szCs w:val="28"/>
              </w:rPr>
              <w:t>PDMS</w:t>
            </w:r>
            <w:r>
              <w:rPr>
                <w:rFonts w:asciiTheme="minorHAnsi" w:hAnsiTheme="minorHAnsi" w:cstheme="minorHAnsi"/>
                <w:sz w:val="22"/>
                <w:szCs w:val="28"/>
              </w:rPr>
              <w:t>-2)</w:t>
            </w:r>
          </w:p>
          <w:p w:rsidR="00301AAD" w:rsidRPr="00301AAD" w:rsidRDefault="00301AAD" w:rsidP="00301AAD">
            <w:pPr>
              <w:ind w:left="288"/>
              <w:rPr>
                <w:rFonts w:asciiTheme="minorHAnsi" w:hAnsiTheme="minorHAnsi" w:cstheme="minorHAnsi"/>
                <w:sz w:val="22"/>
                <w:szCs w:val="22"/>
              </w:rPr>
            </w:pPr>
          </w:p>
        </w:tc>
        <w:tc>
          <w:tcPr>
            <w:tcW w:w="810" w:type="dxa"/>
          </w:tcPr>
          <w:p w:rsidR="00301AAD" w:rsidRDefault="00C92BA3" w:rsidP="00C92BA3">
            <w:pPr>
              <w:rPr>
                <w:rFonts w:asciiTheme="minorHAnsi" w:hAnsiTheme="minorHAnsi" w:cstheme="minorHAnsi"/>
                <w:sz w:val="22"/>
                <w:szCs w:val="22"/>
              </w:rPr>
            </w:pPr>
            <w:r>
              <w:rPr>
                <w:rFonts w:asciiTheme="minorHAnsi" w:hAnsiTheme="minorHAnsi" w:cstheme="minorHAnsi"/>
                <w:sz w:val="22"/>
                <w:szCs w:val="22"/>
              </w:rPr>
              <w:t>Từ 1-84 tháng</w:t>
            </w:r>
          </w:p>
        </w:tc>
        <w:tc>
          <w:tcPr>
            <w:tcW w:w="5040" w:type="dxa"/>
          </w:tcPr>
          <w:p w:rsidR="00301AAD" w:rsidRDefault="00C92BA3" w:rsidP="001F08CF">
            <w:pPr>
              <w:rPr>
                <w:rFonts w:asciiTheme="minorHAnsi" w:hAnsiTheme="minorHAnsi" w:cstheme="minorHAnsi"/>
                <w:sz w:val="22"/>
                <w:szCs w:val="22"/>
              </w:rPr>
            </w:pPr>
            <w:r>
              <w:rPr>
                <w:rFonts w:asciiTheme="minorHAnsi" w:hAnsiTheme="minorHAnsi" w:cstheme="minorHAnsi"/>
                <w:sz w:val="22"/>
                <w:szCs w:val="22"/>
              </w:rPr>
              <w:t>Kiểm tra đo lường vận động tinh tế: Nắm, sử dụng bàn tay, phối hợp tay – mắt,</w:t>
            </w:r>
            <w:r w:rsidR="00B87EA6">
              <w:rPr>
                <w:rFonts w:asciiTheme="minorHAnsi" w:hAnsiTheme="minorHAnsi" w:cstheme="minorHAnsi"/>
                <w:sz w:val="22"/>
                <w:szCs w:val="22"/>
              </w:rPr>
              <w:t xml:space="preserve"> đo lường mức độ khéo léo của mức độ vận động thô của bàn tay: Phản xạ, cân bằng, di động, để yên, tiếp nhận, đẩy tới.</w:t>
            </w:r>
          </w:p>
          <w:p w:rsidR="00576177" w:rsidRDefault="00576177" w:rsidP="001F08CF">
            <w:pPr>
              <w:rPr>
                <w:rFonts w:asciiTheme="minorHAnsi" w:hAnsiTheme="minorHAnsi" w:cstheme="minorHAnsi"/>
                <w:sz w:val="22"/>
                <w:szCs w:val="22"/>
              </w:rPr>
            </w:pPr>
          </w:p>
          <w:p w:rsidR="00B87EA6" w:rsidRDefault="00B87EA6" w:rsidP="001F08CF">
            <w:pPr>
              <w:rPr>
                <w:rFonts w:asciiTheme="minorHAnsi" w:hAnsiTheme="minorHAnsi" w:cstheme="minorHAnsi"/>
                <w:sz w:val="22"/>
                <w:szCs w:val="22"/>
              </w:rPr>
            </w:pPr>
            <w:r>
              <w:rPr>
                <w:rFonts w:asciiTheme="minorHAnsi" w:hAnsiTheme="minorHAnsi" w:cstheme="minorHAnsi"/>
                <w:sz w:val="22"/>
                <w:szCs w:val="22"/>
              </w:rPr>
              <w:t>Vận động tinh tế, vận động thị giác, vận động thô</w:t>
            </w:r>
          </w:p>
          <w:p w:rsidR="00301AAD" w:rsidRPr="00F9302D" w:rsidRDefault="00301AAD" w:rsidP="001F08CF">
            <w:pPr>
              <w:rPr>
                <w:rFonts w:asciiTheme="minorHAnsi" w:hAnsiTheme="minorHAnsi" w:cstheme="minorHAnsi"/>
                <w:sz w:val="22"/>
                <w:szCs w:val="22"/>
              </w:rPr>
            </w:pPr>
          </w:p>
        </w:tc>
        <w:tc>
          <w:tcPr>
            <w:tcW w:w="1800" w:type="dxa"/>
          </w:tcPr>
          <w:p w:rsidR="00301AAD" w:rsidRPr="00F9302D" w:rsidRDefault="00B87EA6" w:rsidP="001F08CF">
            <w:pPr>
              <w:rPr>
                <w:rFonts w:asciiTheme="minorHAnsi" w:hAnsiTheme="minorHAnsi" w:cstheme="minorHAnsi"/>
                <w:sz w:val="22"/>
                <w:szCs w:val="22"/>
              </w:rPr>
            </w:pPr>
            <w:r w:rsidRPr="00F9302D">
              <w:rPr>
                <w:rFonts w:asciiTheme="minorHAnsi" w:hAnsiTheme="minorHAnsi" w:cstheme="minorHAnsi"/>
                <w:sz w:val="22"/>
                <w:szCs w:val="22"/>
              </w:rPr>
              <w:t>Dựa trên hiệu suất</w:t>
            </w:r>
            <w:r>
              <w:rPr>
                <w:rFonts w:asciiTheme="minorHAnsi" w:hAnsiTheme="minorHAnsi" w:cstheme="minorHAnsi"/>
                <w:sz w:val="22"/>
                <w:szCs w:val="22"/>
              </w:rPr>
              <w:t xml:space="preserve"> hoạt động</w:t>
            </w:r>
          </w:p>
        </w:tc>
        <w:tc>
          <w:tcPr>
            <w:tcW w:w="4410" w:type="dxa"/>
          </w:tcPr>
          <w:p w:rsidR="00301AAD" w:rsidRDefault="005A2388" w:rsidP="005A2388">
            <w:pPr>
              <w:rPr>
                <w:rFonts w:asciiTheme="minorHAnsi" w:hAnsiTheme="minorHAnsi" w:cstheme="minorHAnsi"/>
                <w:sz w:val="22"/>
                <w:szCs w:val="22"/>
              </w:rPr>
            </w:pPr>
            <w:r>
              <w:rPr>
                <w:rFonts w:asciiTheme="minorHAnsi" w:hAnsiTheme="minorHAnsi" w:cstheme="minorHAnsi"/>
                <w:sz w:val="22"/>
                <w:szCs w:val="22"/>
              </w:rPr>
              <w:t>Đo lường đ</w:t>
            </w:r>
            <w:r w:rsidR="00B87EA6" w:rsidRPr="00B87EA6">
              <w:rPr>
                <w:rFonts w:asciiTheme="minorHAnsi" w:hAnsiTheme="minorHAnsi" w:cstheme="minorHAnsi"/>
                <w:sz w:val="22"/>
                <w:szCs w:val="22"/>
              </w:rPr>
              <w:t xml:space="preserve">iểm Z và </w:t>
            </w:r>
            <w:r>
              <w:rPr>
                <w:rFonts w:asciiTheme="minorHAnsi" w:hAnsiTheme="minorHAnsi" w:cstheme="minorHAnsi"/>
                <w:sz w:val="22"/>
                <w:szCs w:val="22"/>
              </w:rPr>
              <w:t>đ</w:t>
            </w:r>
            <w:r w:rsidR="00B87EA6" w:rsidRPr="00B87EA6">
              <w:rPr>
                <w:rFonts w:asciiTheme="minorHAnsi" w:hAnsiTheme="minorHAnsi" w:cstheme="minorHAnsi"/>
                <w:sz w:val="22"/>
                <w:szCs w:val="22"/>
              </w:rPr>
              <w:t>iểm T</w:t>
            </w:r>
            <w:r>
              <w:rPr>
                <w:rFonts w:asciiTheme="minorHAnsi" w:hAnsiTheme="minorHAnsi" w:cstheme="minorHAnsi"/>
                <w:sz w:val="22"/>
                <w:szCs w:val="22"/>
              </w:rPr>
              <w:t xml:space="preserve"> (</w:t>
            </w:r>
            <w:r w:rsidR="00B87EA6" w:rsidRPr="00B87EA6">
              <w:rPr>
                <w:rFonts w:asciiTheme="minorHAnsi" w:hAnsiTheme="minorHAnsi" w:cstheme="minorHAnsi"/>
                <w:sz w:val="22"/>
                <w:szCs w:val="22"/>
              </w:rPr>
              <w:t xml:space="preserve">Điểm số Z và điểm T được sử dụng trong các thống kê và được gọi là điểm chuẩn. Chúng cho biết </w:t>
            </w:r>
            <w:r>
              <w:rPr>
                <w:rFonts w:asciiTheme="minorHAnsi" w:hAnsiTheme="minorHAnsi" w:cstheme="minorHAnsi"/>
                <w:sz w:val="22"/>
                <w:szCs w:val="22"/>
              </w:rPr>
              <w:t xml:space="preserve">độ lệch chuẩn của </w:t>
            </w:r>
            <w:r w:rsidR="00B87EA6" w:rsidRPr="00B87EA6">
              <w:rPr>
                <w:rFonts w:asciiTheme="minorHAnsi" w:hAnsiTheme="minorHAnsi" w:cstheme="minorHAnsi"/>
                <w:sz w:val="22"/>
                <w:szCs w:val="22"/>
              </w:rPr>
              <w:t xml:space="preserve"> một quan sát trong một dữ liệu trên hoặc dưới mức trung bình</w:t>
            </w:r>
            <w:r>
              <w:rPr>
                <w:rFonts w:asciiTheme="minorHAnsi" w:hAnsiTheme="minorHAnsi" w:cstheme="minorHAnsi"/>
                <w:sz w:val="22"/>
                <w:szCs w:val="22"/>
              </w:rPr>
              <w:t>).</w:t>
            </w:r>
          </w:p>
          <w:p w:rsidR="005A2388" w:rsidRDefault="005A2388" w:rsidP="005A2388">
            <w:pPr>
              <w:rPr>
                <w:rFonts w:asciiTheme="minorHAnsi" w:hAnsiTheme="minorHAnsi" w:cstheme="minorHAnsi"/>
                <w:sz w:val="22"/>
                <w:szCs w:val="22"/>
              </w:rPr>
            </w:pPr>
          </w:p>
          <w:p w:rsidR="005A2388" w:rsidRDefault="005A2388" w:rsidP="005A2388">
            <w:pPr>
              <w:rPr>
                <w:rFonts w:asciiTheme="minorHAnsi" w:hAnsiTheme="minorHAnsi" w:cstheme="minorHAnsi"/>
                <w:sz w:val="22"/>
                <w:szCs w:val="22"/>
              </w:rPr>
            </w:pPr>
            <w:r>
              <w:rPr>
                <w:rFonts w:asciiTheme="minorHAnsi" w:hAnsiTheme="minorHAnsi" w:cstheme="minorHAnsi"/>
                <w:sz w:val="22"/>
                <w:szCs w:val="22"/>
              </w:rPr>
              <w:t>Đo lường theo độ tuổi tương đương.</w:t>
            </w:r>
          </w:p>
          <w:p w:rsidR="00634DBE" w:rsidRDefault="00634DBE" w:rsidP="005A2388">
            <w:pPr>
              <w:rPr>
                <w:rFonts w:asciiTheme="minorHAnsi" w:hAnsiTheme="minorHAnsi" w:cstheme="minorHAnsi"/>
                <w:sz w:val="22"/>
                <w:szCs w:val="22"/>
              </w:rPr>
            </w:pPr>
            <w:r>
              <w:rPr>
                <w:rFonts w:asciiTheme="minorHAnsi" w:hAnsiTheme="minorHAnsi" w:cstheme="minorHAnsi"/>
                <w:sz w:val="22"/>
                <w:szCs w:val="22"/>
              </w:rPr>
              <w:t>Đo lường mức độ phát triển trung bình</w:t>
            </w:r>
          </w:p>
          <w:p w:rsidR="005A2388" w:rsidRPr="007C6957" w:rsidRDefault="005A2388" w:rsidP="005A2388">
            <w:pPr>
              <w:rPr>
                <w:rFonts w:asciiTheme="minorHAnsi" w:hAnsiTheme="minorHAnsi" w:cstheme="minorHAnsi"/>
                <w:sz w:val="22"/>
                <w:szCs w:val="22"/>
              </w:rPr>
            </w:pPr>
          </w:p>
        </w:tc>
        <w:tc>
          <w:tcPr>
            <w:tcW w:w="1316" w:type="dxa"/>
          </w:tcPr>
          <w:p w:rsidR="00301AAD" w:rsidRDefault="00634DBE" w:rsidP="00BD701C">
            <w:pPr>
              <w:rPr>
                <w:rFonts w:asciiTheme="minorHAnsi" w:hAnsiTheme="minorHAnsi" w:cstheme="minorHAnsi"/>
                <w:sz w:val="22"/>
                <w:szCs w:val="22"/>
              </w:rPr>
            </w:pPr>
            <w:r>
              <w:rPr>
                <w:rFonts w:asciiTheme="minorHAnsi" w:hAnsiTheme="minorHAnsi" w:cstheme="minorHAnsi"/>
                <w:sz w:val="22"/>
                <w:szCs w:val="22"/>
              </w:rPr>
              <w:t xml:space="preserve">Từ 40-60 phút cho </w:t>
            </w:r>
            <w:r w:rsidR="00BD701C">
              <w:rPr>
                <w:rFonts w:asciiTheme="minorHAnsi" w:hAnsiTheme="minorHAnsi" w:cstheme="minorHAnsi"/>
                <w:sz w:val="22"/>
                <w:szCs w:val="22"/>
              </w:rPr>
              <w:t>tổng thử nghiệm</w:t>
            </w:r>
            <w:r>
              <w:rPr>
                <w:rFonts w:asciiTheme="minorHAnsi" w:hAnsiTheme="minorHAnsi" w:cstheme="minorHAnsi"/>
                <w:sz w:val="22"/>
                <w:szCs w:val="22"/>
              </w:rPr>
              <w:t xml:space="preserve">, </w:t>
            </w:r>
            <w:r w:rsidR="00BD701C">
              <w:rPr>
                <w:rFonts w:asciiTheme="minorHAnsi" w:hAnsiTheme="minorHAnsi" w:cstheme="minorHAnsi"/>
                <w:sz w:val="22"/>
                <w:szCs w:val="22"/>
              </w:rPr>
              <w:t>20-30 cho mỗi đo lường.</w:t>
            </w:r>
            <w:r>
              <w:rPr>
                <w:rFonts w:asciiTheme="minorHAnsi" w:hAnsiTheme="minorHAnsi" w:cstheme="minorHAnsi"/>
                <w:sz w:val="22"/>
                <w:szCs w:val="22"/>
              </w:rPr>
              <w:t xml:space="preserve"> </w:t>
            </w:r>
          </w:p>
        </w:tc>
      </w:tr>
      <w:tr w:rsidR="00301AAD" w:rsidTr="00973474">
        <w:trPr>
          <w:cantSplit/>
          <w:trHeight w:hRule="exact" w:val="4510"/>
        </w:trPr>
        <w:tc>
          <w:tcPr>
            <w:tcW w:w="2160" w:type="dxa"/>
          </w:tcPr>
          <w:p w:rsidR="00C92BA3" w:rsidRDefault="00EC6A67" w:rsidP="00C92BA3">
            <w:pPr>
              <w:ind w:left="360" w:hanging="360"/>
              <w:rPr>
                <w:rFonts w:asciiTheme="minorHAnsi" w:eastAsia="Calibri" w:hAnsiTheme="minorHAnsi" w:cstheme="minorHAnsi"/>
                <w:sz w:val="22"/>
                <w:szCs w:val="22"/>
              </w:rPr>
            </w:pPr>
            <w:r>
              <w:rPr>
                <w:rFonts w:asciiTheme="minorHAnsi" w:eastAsia="Calibri" w:hAnsiTheme="minorHAnsi" w:cstheme="minorHAnsi"/>
                <w:sz w:val="22"/>
                <w:szCs w:val="22"/>
                <w:lang w:val="vi-VN"/>
              </w:rPr>
              <w:lastRenderedPageBreak/>
              <w:t xml:space="preserve">      </w:t>
            </w:r>
            <w:r w:rsidR="00301AAD" w:rsidRPr="00301AAD">
              <w:rPr>
                <w:rFonts w:asciiTheme="minorHAnsi" w:eastAsia="Calibri" w:hAnsiTheme="minorHAnsi" w:cstheme="minorHAnsi"/>
                <w:sz w:val="22"/>
                <w:szCs w:val="22"/>
              </w:rPr>
              <w:t>Thang đo mức độ tham gia và chức năng  tham gia Miller</w:t>
            </w:r>
            <w:r w:rsidR="00301AAD">
              <w:rPr>
                <w:rFonts w:asciiTheme="minorHAnsi" w:eastAsia="Calibri" w:hAnsiTheme="minorHAnsi" w:cstheme="minorHAnsi"/>
                <w:sz w:val="22"/>
                <w:szCs w:val="22"/>
              </w:rPr>
              <w:t xml:space="preserve"> </w:t>
            </w:r>
          </w:p>
          <w:p w:rsidR="00C92BA3" w:rsidRPr="00301AAD" w:rsidRDefault="00EC6A67" w:rsidP="00C92BA3">
            <w:pPr>
              <w:ind w:left="360" w:hanging="360"/>
              <w:rPr>
                <w:rFonts w:asciiTheme="minorHAnsi" w:eastAsia="Calibri" w:hAnsiTheme="minorHAnsi" w:cstheme="minorHAnsi"/>
                <w:iCs/>
                <w:sz w:val="22"/>
                <w:szCs w:val="22"/>
              </w:rPr>
            </w:pPr>
            <w:r>
              <w:rPr>
                <w:rFonts w:asciiTheme="minorHAnsi" w:eastAsia="Calibri" w:hAnsiTheme="minorHAnsi" w:cstheme="minorHAnsi"/>
                <w:sz w:val="22"/>
                <w:szCs w:val="22"/>
                <w:lang w:val="vi-VN"/>
              </w:rPr>
              <w:t xml:space="preserve">      </w:t>
            </w:r>
            <w:r w:rsidR="00301AAD">
              <w:rPr>
                <w:rFonts w:asciiTheme="minorHAnsi" w:eastAsia="Calibri" w:hAnsiTheme="minorHAnsi" w:cstheme="minorHAnsi"/>
                <w:sz w:val="22"/>
                <w:szCs w:val="22"/>
              </w:rPr>
              <w:t>(</w:t>
            </w:r>
            <w:r w:rsidR="00301AAD" w:rsidRPr="00741A21">
              <w:rPr>
                <w:rFonts w:asciiTheme="minorHAnsi" w:hAnsiTheme="minorHAnsi" w:cstheme="minorHAnsi"/>
                <w:sz w:val="22"/>
                <w:szCs w:val="28"/>
              </w:rPr>
              <w:t>Miller Function &amp;</w:t>
            </w:r>
            <w:r w:rsidR="00C92BA3" w:rsidRPr="00741A21">
              <w:rPr>
                <w:rFonts w:asciiTheme="minorHAnsi" w:hAnsiTheme="minorHAnsi" w:cstheme="minorHAnsi"/>
                <w:sz w:val="22"/>
                <w:szCs w:val="28"/>
              </w:rPr>
              <w:t xml:space="preserve"> Participation</w:t>
            </w:r>
            <w:r w:rsidR="00C92BA3">
              <w:rPr>
                <w:rFonts w:asciiTheme="minorHAnsi" w:eastAsia="Calibri" w:hAnsiTheme="minorHAnsi" w:cstheme="minorHAnsi"/>
                <w:sz w:val="22"/>
                <w:szCs w:val="22"/>
              </w:rPr>
              <w:t xml:space="preserve"> </w:t>
            </w:r>
            <w:r w:rsidR="00C92BA3" w:rsidRPr="00741A21">
              <w:rPr>
                <w:rFonts w:asciiTheme="minorHAnsi" w:hAnsiTheme="minorHAnsi" w:cstheme="minorHAnsi"/>
                <w:sz w:val="22"/>
                <w:szCs w:val="28"/>
              </w:rPr>
              <w:t xml:space="preserve">Scale </w:t>
            </w:r>
            <w:r w:rsidR="00C92BA3">
              <w:rPr>
                <w:rFonts w:asciiTheme="minorHAnsi" w:hAnsiTheme="minorHAnsi" w:cstheme="minorHAnsi"/>
                <w:sz w:val="22"/>
                <w:szCs w:val="28"/>
              </w:rPr>
              <w:t>-</w:t>
            </w:r>
            <w:r w:rsidR="00C92BA3" w:rsidRPr="00741A21">
              <w:rPr>
                <w:rFonts w:asciiTheme="minorHAnsi" w:hAnsiTheme="minorHAnsi" w:cstheme="minorHAnsi"/>
                <w:sz w:val="22"/>
                <w:szCs w:val="28"/>
              </w:rPr>
              <w:t>M-FUN</w:t>
            </w:r>
            <w:r w:rsidR="00C92BA3">
              <w:rPr>
                <w:rFonts w:asciiTheme="minorHAnsi" w:hAnsiTheme="minorHAnsi" w:cstheme="minorHAnsi"/>
                <w:sz w:val="22"/>
                <w:szCs w:val="28"/>
              </w:rPr>
              <w:t>)</w:t>
            </w:r>
            <w:r w:rsidR="00C92BA3">
              <w:rPr>
                <w:rFonts w:asciiTheme="minorHAnsi" w:eastAsia="Calibri" w:hAnsiTheme="minorHAnsi" w:cstheme="minorHAnsi"/>
                <w:sz w:val="22"/>
                <w:szCs w:val="22"/>
              </w:rPr>
              <w:t xml:space="preserve"> </w:t>
            </w:r>
          </w:p>
          <w:p w:rsidR="00301AAD" w:rsidRPr="00301AAD" w:rsidRDefault="00301AAD" w:rsidP="00301AAD">
            <w:pPr>
              <w:ind w:left="360" w:hanging="360"/>
              <w:rPr>
                <w:rFonts w:asciiTheme="minorHAnsi" w:eastAsia="Calibri" w:hAnsiTheme="minorHAnsi" w:cstheme="minorHAnsi"/>
                <w:iCs/>
                <w:sz w:val="22"/>
                <w:szCs w:val="22"/>
              </w:rPr>
            </w:pPr>
          </w:p>
        </w:tc>
        <w:tc>
          <w:tcPr>
            <w:tcW w:w="810" w:type="dxa"/>
          </w:tcPr>
          <w:p w:rsidR="00301AAD" w:rsidRDefault="00BD701C" w:rsidP="001F08CF">
            <w:pPr>
              <w:rPr>
                <w:rFonts w:asciiTheme="minorHAnsi" w:hAnsiTheme="minorHAnsi" w:cstheme="minorHAnsi"/>
                <w:sz w:val="22"/>
                <w:szCs w:val="22"/>
              </w:rPr>
            </w:pPr>
            <w:r>
              <w:rPr>
                <w:rFonts w:asciiTheme="minorHAnsi" w:hAnsiTheme="minorHAnsi" w:cstheme="minorHAnsi"/>
                <w:sz w:val="22"/>
                <w:szCs w:val="22"/>
              </w:rPr>
              <w:t>2 tuổi</w:t>
            </w:r>
          </w:p>
          <w:p w:rsidR="00BD701C" w:rsidRDefault="00BD701C" w:rsidP="001F08CF">
            <w:pPr>
              <w:rPr>
                <w:rFonts w:asciiTheme="minorHAnsi" w:hAnsiTheme="minorHAnsi" w:cstheme="minorHAnsi"/>
                <w:sz w:val="22"/>
                <w:szCs w:val="22"/>
              </w:rPr>
            </w:pPr>
            <w:r>
              <w:rPr>
                <w:rFonts w:asciiTheme="minorHAnsi" w:hAnsiTheme="minorHAnsi" w:cstheme="minorHAnsi"/>
                <w:sz w:val="22"/>
                <w:szCs w:val="22"/>
              </w:rPr>
              <w:t>7 tuổi</w:t>
            </w:r>
          </w:p>
          <w:p w:rsidR="00BD701C" w:rsidRDefault="00BD701C" w:rsidP="00BD701C">
            <w:pPr>
              <w:rPr>
                <w:rFonts w:asciiTheme="minorHAnsi" w:hAnsiTheme="minorHAnsi" w:cstheme="minorHAnsi"/>
                <w:sz w:val="22"/>
                <w:szCs w:val="22"/>
              </w:rPr>
            </w:pPr>
            <w:r>
              <w:rPr>
                <w:rFonts w:asciiTheme="minorHAnsi" w:hAnsiTheme="minorHAnsi" w:cstheme="minorHAnsi"/>
                <w:sz w:val="22"/>
                <w:szCs w:val="22"/>
              </w:rPr>
              <w:t>11tuổi</w:t>
            </w:r>
          </w:p>
        </w:tc>
        <w:tc>
          <w:tcPr>
            <w:tcW w:w="5040" w:type="dxa"/>
          </w:tcPr>
          <w:p w:rsidR="002F7C3A" w:rsidRPr="002F7C3A" w:rsidRDefault="002F7C3A" w:rsidP="002F7C3A">
            <w:pPr>
              <w:rPr>
                <w:rFonts w:asciiTheme="minorHAnsi" w:hAnsiTheme="minorHAnsi" w:cstheme="minorHAnsi"/>
                <w:sz w:val="22"/>
                <w:szCs w:val="22"/>
              </w:rPr>
            </w:pPr>
            <w:r>
              <w:rPr>
                <w:rFonts w:asciiTheme="minorHAnsi" w:hAnsiTheme="minorHAnsi" w:cstheme="minorHAnsi"/>
                <w:sz w:val="22"/>
                <w:szCs w:val="22"/>
              </w:rPr>
              <w:t>K</w:t>
            </w:r>
            <w:r w:rsidRPr="002F7C3A">
              <w:rPr>
                <w:rFonts w:asciiTheme="minorHAnsi" w:hAnsiTheme="minorHAnsi" w:cstheme="minorHAnsi"/>
                <w:sz w:val="22"/>
                <w:szCs w:val="22"/>
              </w:rPr>
              <w:t xml:space="preserve">iểm tra từng khía cạnh đánh giá của bốn nền tảng thần kinh: chức năng tay, khả năng ổn định tư thế, chức năng thực hiện và  tham gia, </w:t>
            </w:r>
            <w:r>
              <w:rPr>
                <w:rFonts w:asciiTheme="minorHAnsi" w:hAnsiTheme="minorHAnsi" w:cstheme="minorHAnsi"/>
                <w:sz w:val="22"/>
                <w:szCs w:val="22"/>
              </w:rPr>
              <w:t xml:space="preserve">kiểm tra nhận thức trực quan không </w:t>
            </w:r>
            <w:r w:rsidR="00973474">
              <w:rPr>
                <w:rFonts w:asciiTheme="minorHAnsi" w:hAnsiTheme="minorHAnsi" w:cstheme="minorHAnsi"/>
                <w:sz w:val="22"/>
                <w:szCs w:val="22"/>
              </w:rPr>
              <w:t xml:space="preserve">có </w:t>
            </w:r>
            <w:r>
              <w:rPr>
                <w:rFonts w:asciiTheme="minorHAnsi" w:hAnsiTheme="minorHAnsi" w:cstheme="minorHAnsi"/>
                <w:sz w:val="22"/>
                <w:szCs w:val="22"/>
              </w:rPr>
              <w:t xml:space="preserve"> vận động ( </w:t>
            </w:r>
            <w:r w:rsidRPr="002F7C3A">
              <w:rPr>
                <w:rFonts w:asciiTheme="minorHAnsi" w:hAnsiTheme="minorHAnsi" w:cstheme="minorHAnsi"/>
                <w:sz w:val="22"/>
                <w:szCs w:val="22"/>
              </w:rPr>
              <w:t>nonmotor visual perception</w:t>
            </w:r>
            <w:r>
              <w:rPr>
                <w:rFonts w:asciiTheme="minorHAnsi" w:hAnsiTheme="minorHAnsi" w:cstheme="minorHAnsi"/>
                <w:sz w:val="22"/>
                <w:szCs w:val="22"/>
              </w:rPr>
              <w:t>)</w:t>
            </w:r>
          </w:p>
          <w:p w:rsidR="002F7C3A" w:rsidRPr="002F7C3A" w:rsidRDefault="002F7C3A" w:rsidP="002F7C3A">
            <w:pPr>
              <w:rPr>
                <w:rFonts w:asciiTheme="minorHAnsi" w:hAnsiTheme="minorHAnsi" w:cstheme="minorHAnsi"/>
                <w:sz w:val="22"/>
                <w:szCs w:val="22"/>
              </w:rPr>
            </w:pPr>
          </w:p>
          <w:p w:rsidR="002F7C3A" w:rsidRPr="002F7C3A" w:rsidRDefault="002F7C3A" w:rsidP="002F7C3A">
            <w:pPr>
              <w:rPr>
                <w:rFonts w:asciiTheme="minorHAnsi" w:hAnsiTheme="minorHAnsi" w:cstheme="minorHAnsi"/>
                <w:sz w:val="22"/>
                <w:szCs w:val="22"/>
              </w:rPr>
            </w:pPr>
            <w:r w:rsidRPr="002F7C3A">
              <w:rPr>
                <w:rFonts w:asciiTheme="minorHAnsi" w:hAnsiTheme="minorHAnsi" w:cstheme="minorHAnsi"/>
                <w:sz w:val="22"/>
                <w:szCs w:val="22"/>
              </w:rPr>
              <w:t xml:space="preserve">Quan sát </w:t>
            </w:r>
            <w:r>
              <w:rPr>
                <w:rFonts w:asciiTheme="minorHAnsi" w:hAnsiTheme="minorHAnsi" w:cstheme="minorHAnsi"/>
                <w:sz w:val="22"/>
                <w:szCs w:val="22"/>
              </w:rPr>
              <w:t xml:space="preserve">thực hiện </w:t>
            </w:r>
            <w:r w:rsidRPr="002F7C3A">
              <w:rPr>
                <w:rFonts w:asciiTheme="minorHAnsi" w:hAnsiTheme="minorHAnsi" w:cstheme="minorHAnsi"/>
                <w:sz w:val="22"/>
                <w:szCs w:val="22"/>
              </w:rPr>
              <w:t>Kiểm tra: Đánh giá giám định hành vi của trẻ trong buổi  kiểm tra</w:t>
            </w:r>
          </w:p>
          <w:p w:rsidR="002F7C3A" w:rsidRDefault="002F7C3A" w:rsidP="002F7C3A">
            <w:pPr>
              <w:rPr>
                <w:rFonts w:asciiTheme="minorHAnsi" w:hAnsiTheme="minorHAnsi" w:cstheme="minorHAnsi"/>
                <w:sz w:val="22"/>
                <w:szCs w:val="22"/>
              </w:rPr>
            </w:pPr>
          </w:p>
          <w:p w:rsidR="002F7C3A" w:rsidRPr="002F7C3A" w:rsidRDefault="002F7C3A" w:rsidP="002F7C3A">
            <w:pPr>
              <w:rPr>
                <w:rFonts w:asciiTheme="minorHAnsi" w:hAnsiTheme="minorHAnsi" w:cstheme="minorHAnsi"/>
                <w:sz w:val="22"/>
                <w:szCs w:val="22"/>
              </w:rPr>
            </w:pPr>
            <w:r w:rsidRPr="002F7C3A">
              <w:rPr>
                <w:rFonts w:asciiTheme="minorHAnsi" w:hAnsiTheme="minorHAnsi" w:cstheme="minorHAnsi"/>
                <w:sz w:val="22"/>
                <w:szCs w:val="22"/>
              </w:rPr>
              <w:t xml:space="preserve">Quan sát hoạt động </w:t>
            </w:r>
            <w:r w:rsidR="00973474">
              <w:rPr>
                <w:rFonts w:asciiTheme="minorHAnsi" w:hAnsiTheme="minorHAnsi" w:cstheme="minorHAnsi"/>
                <w:sz w:val="22"/>
                <w:szCs w:val="22"/>
              </w:rPr>
              <w:t xml:space="preserve">của trẻ </w:t>
            </w:r>
            <w:r w:rsidRPr="002F7C3A">
              <w:rPr>
                <w:rFonts w:asciiTheme="minorHAnsi" w:hAnsiTheme="minorHAnsi" w:cstheme="minorHAnsi"/>
                <w:sz w:val="22"/>
                <w:szCs w:val="22"/>
              </w:rPr>
              <w:t xml:space="preserve">ở nhà : Người chăm sóc đánh giá sự tham gia của trẻ trong các hoạt động sinh hoạt hàng ngày (ADL) </w:t>
            </w:r>
            <w:r w:rsidR="00973474">
              <w:rPr>
                <w:rFonts w:asciiTheme="minorHAnsi" w:hAnsiTheme="minorHAnsi" w:cstheme="minorHAnsi"/>
                <w:sz w:val="22"/>
                <w:szCs w:val="22"/>
              </w:rPr>
              <w:t>,</w:t>
            </w:r>
            <w:r w:rsidRPr="002F7C3A">
              <w:rPr>
                <w:rFonts w:asciiTheme="minorHAnsi" w:hAnsiTheme="minorHAnsi" w:cstheme="minorHAnsi"/>
                <w:sz w:val="22"/>
                <w:szCs w:val="22"/>
              </w:rPr>
              <w:t xml:space="preserve"> các hoạt động giải trí tại nhà.</w:t>
            </w:r>
          </w:p>
          <w:p w:rsidR="002F7C3A" w:rsidRDefault="002F7C3A" w:rsidP="002F7C3A">
            <w:pPr>
              <w:rPr>
                <w:rFonts w:asciiTheme="minorHAnsi" w:hAnsiTheme="minorHAnsi" w:cstheme="minorHAnsi"/>
                <w:sz w:val="22"/>
                <w:szCs w:val="22"/>
              </w:rPr>
            </w:pPr>
          </w:p>
          <w:p w:rsidR="00301AAD" w:rsidRPr="00F9302D" w:rsidRDefault="002F7C3A" w:rsidP="00973474">
            <w:pPr>
              <w:rPr>
                <w:rFonts w:asciiTheme="minorHAnsi" w:hAnsiTheme="minorHAnsi" w:cstheme="minorHAnsi"/>
                <w:sz w:val="22"/>
                <w:szCs w:val="22"/>
              </w:rPr>
            </w:pPr>
            <w:r w:rsidRPr="002F7C3A">
              <w:rPr>
                <w:rFonts w:asciiTheme="minorHAnsi" w:hAnsiTheme="minorHAnsi" w:cstheme="minorHAnsi"/>
                <w:sz w:val="22"/>
                <w:szCs w:val="22"/>
              </w:rPr>
              <w:t xml:space="preserve">Quan sát </w:t>
            </w:r>
            <w:r>
              <w:rPr>
                <w:rFonts w:asciiTheme="minorHAnsi" w:hAnsiTheme="minorHAnsi" w:cstheme="minorHAnsi"/>
                <w:sz w:val="22"/>
                <w:szCs w:val="22"/>
              </w:rPr>
              <w:t xml:space="preserve">thực hiện </w:t>
            </w:r>
            <w:r w:rsidR="00973474">
              <w:rPr>
                <w:rFonts w:asciiTheme="minorHAnsi" w:hAnsiTheme="minorHAnsi" w:cstheme="minorHAnsi"/>
                <w:sz w:val="22"/>
                <w:szCs w:val="22"/>
              </w:rPr>
              <w:t xml:space="preserve">các </w:t>
            </w:r>
            <w:r>
              <w:rPr>
                <w:rFonts w:asciiTheme="minorHAnsi" w:hAnsiTheme="minorHAnsi" w:cstheme="minorHAnsi"/>
                <w:sz w:val="22"/>
                <w:szCs w:val="22"/>
              </w:rPr>
              <w:t>hoạt động ở l</w:t>
            </w:r>
            <w:r w:rsidRPr="002F7C3A">
              <w:rPr>
                <w:rFonts w:asciiTheme="minorHAnsi" w:hAnsiTheme="minorHAnsi" w:cstheme="minorHAnsi"/>
                <w:sz w:val="22"/>
                <w:szCs w:val="22"/>
              </w:rPr>
              <w:t xml:space="preserve">ớp học: Đánh giá của giáo viên hoặc giám định </w:t>
            </w:r>
            <w:r>
              <w:rPr>
                <w:rFonts w:asciiTheme="minorHAnsi" w:hAnsiTheme="minorHAnsi" w:cstheme="minorHAnsi"/>
                <w:sz w:val="22"/>
                <w:szCs w:val="22"/>
              </w:rPr>
              <w:t xml:space="preserve">đối với việc trẻ </w:t>
            </w:r>
            <w:r w:rsidRPr="002F7C3A">
              <w:rPr>
                <w:rFonts w:asciiTheme="minorHAnsi" w:hAnsiTheme="minorHAnsi" w:cstheme="minorHAnsi"/>
                <w:sz w:val="22"/>
                <w:szCs w:val="22"/>
              </w:rPr>
              <w:t>tham gia các hoạt động trong lớp học</w:t>
            </w:r>
          </w:p>
        </w:tc>
        <w:tc>
          <w:tcPr>
            <w:tcW w:w="1800" w:type="dxa"/>
          </w:tcPr>
          <w:p w:rsidR="00301AAD" w:rsidRPr="00F9302D" w:rsidRDefault="002F7C3A" w:rsidP="001F08CF">
            <w:pPr>
              <w:rPr>
                <w:rFonts w:asciiTheme="minorHAnsi" w:hAnsiTheme="minorHAnsi" w:cstheme="minorHAnsi"/>
                <w:sz w:val="22"/>
                <w:szCs w:val="22"/>
              </w:rPr>
            </w:pPr>
            <w:r w:rsidRPr="002F7C3A">
              <w:rPr>
                <w:rFonts w:asciiTheme="minorHAnsi" w:hAnsiTheme="minorHAnsi" w:cstheme="minorHAnsi"/>
                <w:sz w:val="22"/>
                <w:szCs w:val="22"/>
              </w:rPr>
              <w:t>Dựa trên bối cảnh: người giám định, người chăm sóc và giáo viên đánh giá xếp hạng</w:t>
            </w:r>
          </w:p>
        </w:tc>
        <w:tc>
          <w:tcPr>
            <w:tcW w:w="4410" w:type="dxa"/>
          </w:tcPr>
          <w:p w:rsidR="004E35B2" w:rsidRPr="004E35B2" w:rsidRDefault="004E35B2" w:rsidP="004E35B2">
            <w:pPr>
              <w:rPr>
                <w:rFonts w:asciiTheme="minorHAnsi" w:hAnsiTheme="minorHAnsi" w:cstheme="minorHAnsi"/>
                <w:sz w:val="22"/>
                <w:szCs w:val="22"/>
              </w:rPr>
            </w:pPr>
            <w:r w:rsidRPr="004E35B2">
              <w:rPr>
                <w:rFonts w:asciiTheme="minorHAnsi" w:hAnsiTheme="minorHAnsi" w:cstheme="minorHAnsi"/>
                <w:sz w:val="22"/>
                <w:szCs w:val="22"/>
              </w:rPr>
              <w:t>Điểm số được chia tỷ lệ,</w:t>
            </w:r>
          </w:p>
          <w:p w:rsidR="004E35B2" w:rsidRPr="004E35B2" w:rsidRDefault="004E35B2" w:rsidP="004E35B2">
            <w:pPr>
              <w:rPr>
                <w:rFonts w:asciiTheme="minorHAnsi" w:hAnsiTheme="minorHAnsi" w:cstheme="minorHAnsi"/>
                <w:sz w:val="22"/>
                <w:szCs w:val="22"/>
              </w:rPr>
            </w:pPr>
            <w:r w:rsidRPr="004E35B2">
              <w:rPr>
                <w:rFonts w:asciiTheme="minorHAnsi" w:hAnsiTheme="minorHAnsi" w:cstheme="minorHAnsi"/>
                <w:sz w:val="22"/>
                <w:szCs w:val="22"/>
              </w:rPr>
              <w:t>Khoảng tin cậy</w:t>
            </w:r>
          </w:p>
          <w:p w:rsidR="004E35B2" w:rsidRPr="004E35B2" w:rsidRDefault="004E35B2" w:rsidP="004E35B2">
            <w:pPr>
              <w:rPr>
                <w:rFonts w:asciiTheme="minorHAnsi" w:hAnsiTheme="minorHAnsi" w:cstheme="minorHAnsi"/>
                <w:sz w:val="22"/>
                <w:szCs w:val="22"/>
              </w:rPr>
            </w:pPr>
            <w:r w:rsidRPr="004E35B2">
              <w:rPr>
                <w:rFonts w:asciiTheme="minorHAnsi" w:hAnsiTheme="minorHAnsi" w:cstheme="minorHAnsi"/>
                <w:sz w:val="22"/>
                <w:szCs w:val="22"/>
              </w:rPr>
              <w:t>Điểm tính theo phần trăm</w:t>
            </w:r>
          </w:p>
          <w:p w:rsidR="004E35B2" w:rsidRPr="004E35B2" w:rsidRDefault="004E35B2" w:rsidP="004E35B2">
            <w:pPr>
              <w:rPr>
                <w:rFonts w:asciiTheme="minorHAnsi" w:hAnsiTheme="minorHAnsi" w:cstheme="minorHAnsi"/>
                <w:sz w:val="22"/>
                <w:szCs w:val="22"/>
              </w:rPr>
            </w:pPr>
            <w:r w:rsidRPr="004E35B2">
              <w:rPr>
                <w:rFonts w:asciiTheme="minorHAnsi" w:hAnsiTheme="minorHAnsi" w:cstheme="minorHAnsi"/>
                <w:sz w:val="22"/>
                <w:szCs w:val="22"/>
              </w:rPr>
              <w:t>Tuổi tương đương</w:t>
            </w:r>
          </w:p>
          <w:p w:rsidR="00973474" w:rsidRDefault="004E35B2" w:rsidP="00973474">
            <w:pPr>
              <w:rPr>
                <w:rFonts w:asciiTheme="minorHAnsi" w:hAnsiTheme="minorHAnsi" w:cstheme="minorHAnsi"/>
                <w:sz w:val="22"/>
                <w:szCs w:val="22"/>
              </w:rPr>
            </w:pPr>
            <w:r w:rsidRPr="004E35B2">
              <w:rPr>
                <w:rFonts w:asciiTheme="minorHAnsi" w:hAnsiTheme="minorHAnsi" w:cstheme="minorHAnsi"/>
                <w:sz w:val="22"/>
                <w:szCs w:val="22"/>
              </w:rPr>
              <w:t xml:space="preserve">Tiến độ của điểm </w:t>
            </w:r>
            <w:r w:rsidR="00973474">
              <w:rPr>
                <w:rFonts w:asciiTheme="minorHAnsi" w:hAnsiTheme="minorHAnsi" w:cstheme="minorHAnsi"/>
                <w:sz w:val="22"/>
                <w:szCs w:val="22"/>
              </w:rPr>
              <w:t xml:space="preserve">số </w:t>
            </w:r>
          </w:p>
          <w:p w:rsidR="00301AAD" w:rsidRPr="007C6957" w:rsidRDefault="00973474" w:rsidP="00973474">
            <w:pPr>
              <w:rPr>
                <w:rFonts w:asciiTheme="minorHAnsi" w:hAnsiTheme="minorHAnsi" w:cstheme="minorHAnsi"/>
                <w:sz w:val="22"/>
                <w:szCs w:val="22"/>
              </w:rPr>
            </w:pPr>
            <w:r>
              <w:rPr>
                <w:rFonts w:asciiTheme="minorHAnsi" w:hAnsiTheme="minorHAnsi" w:cstheme="minorHAnsi"/>
                <w:sz w:val="22"/>
                <w:szCs w:val="22"/>
              </w:rPr>
              <w:t>T</w:t>
            </w:r>
            <w:r w:rsidR="004E35B2" w:rsidRPr="004E35B2">
              <w:rPr>
                <w:rFonts w:asciiTheme="minorHAnsi" w:hAnsiTheme="minorHAnsi" w:cstheme="minorHAnsi"/>
                <w:sz w:val="22"/>
                <w:szCs w:val="22"/>
              </w:rPr>
              <w:t xml:space="preserve">ham gia  </w:t>
            </w:r>
            <w:r>
              <w:rPr>
                <w:rFonts w:asciiTheme="minorHAnsi" w:hAnsiTheme="minorHAnsi" w:cstheme="minorHAnsi"/>
                <w:sz w:val="22"/>
                <w:szCs w:val="22"/>
              </w:rPr>
              <w:t xml:space="preserve">tính điểm </w:t>
            </w:r>
            <w:r w:rsidR="004E35B2" w:rsidRPr="004E35B2">
              <w:rPr>
                <w:rFonts w:asciiTheme="minorHAnsi" w:hAnsiTheme="minorHAnsi" w:cstheme="minorHAnsi"/>
                <w:sz w:val="22"/>
                <w:szCs w:val="22"/>
              </w:rPr>
              <w:t xml:space="preserve"> theo tiêu chuẩn tham chiếu</w:t>
            </w:r>
          </w:p>
        </w:tc>
        <w:tc>
          <w:tcPr>
            <w:tcW w:w="1316" w:type="dxa"/>
          </w:tcPr>
          <w:p w:rsidR="004E35B2" w:rsidRPr="004E35B2" w:rsidRDefault="004E35B2" w:rsidP="004E35B2">
            <w:pPr>
              <w:rPr>
                <w:rFonts w:asciiTheme="minorHAnsi" w:hAnsiTheme="minorHAnsi" w:cstheme="minorHAnsi"/>
                <w:sz w:val="22"/>
                <w:szCs w:val="22"/>
              </w:rPr>
            </w:pPr>
            <w:r w:rsidRPr="004E35B2">
              <w:rPr>
                <w:rFonts w:asciiTheme="minorHAnsi" w:hAnsiTheme="minorHAnsi" w:cstheme="minorHAnsi"/>
                <w:sz w:val="22"/>
                <w:szCs w:val="22"/>
              </w:rPr>
              <w:t xml:space="preserve">40-60 phút để thực hiện các hoạt động </w:t>
            </w:r>
          </w:p>
          <w:p w:rsidR="00301AAD" w:rsidRDefault="004E35B2" w:rsidP="004E35B2">
            <w:pPr>
              <w:rPr>
                <w:rFonts w:asciiTheme="minorHAnsi" w:hAnsiTheme="minorHAnsi" w:cstheme="minorHAnsi"/>
                <w:sz w:val="22"/>
                <w:szCs w:val="22"/>
              </w:rPr>
            </w:pPr>
            <w:r w:rsidRPr="004E35B2">
              <w:rPr>
                <w:rFonts w:asciiTheme="minorHAnsi" w:hAnsiTheme="minorHAnsi" w:cstheme="minorHAnsi"/>
                <w:sz w:val="22"/>
                <w:szCs w:val="22"/>
              </w:rPr>
              <w:t>5-10 phút cho thời gian trả lời bảng câu hỏi liên quan đến tham gia hoạt động</w:t>
            </w:r>
          </w:p>
        </w:tc>
      </w:tr>
      <w:tr w:rsidR="00C92BA3" w:rsidTr="00C47EDC">
        <w:trPr>
          <w:cantSplit/>
          <w:trHeight w:hRule="exact" w:val="3070"/>
        </w:trPr>
        <w:tc>
          <w:tcPr>
            <w:tcW w:w="2160" w:type="dxa"/>
          </w:tcPr>
          <w:p w:rsidR="00C92BA3" w:rsidRDefault="00EC6A67" w:rsidP="00C92BA3">
            <w:pPr>
              <w:ind w:left="360" w:hanging="360"/>
              <w:rPr>
                <w:rFonts w:asciiTheme="minorHAnsi" w:eastAsia="Calibri" w:hAnsiTheme="minorHAnsi" w:cstheme="minorHAnsi"/>
                <w:sz w:val="22"/>
                <w:szCs w:val="22"/>
              </w:rPr>
            </w:pPr>
            <w:r>
              <w:rPr>
                <w:rFonts w:asciiTheme="minorHAnsi" w:eastAsia="Calibri" w:hAnsiTheme="minorHAnsi" w:cstheme="minorHAnsi"/>
                <w:sz w:val="22"/>
                <w:szCs w:val="22"/>
                <w:lang w:val="vi-VN"/>
              </w:rPr>
              <w:t xml:space="preserve">       </w:t>
            </w:r>
            <w:r w:rsidR="00C92BA3" w:rsidRPr="00C92BA3">
              <w:rPr>
                <w:rFonts w:asciiTheme="minorHAnsi" w:eastAsia="Calibri" w:hAnsiTheme="minorHAnsi" w:cstheme="minorHAnsi"/>
                <w:sz w:val="22"/>
                <w:szCs w:val="22"/>
              </w:rPr>
              <w:t>Kiểm tra Bruininks-Oseretsky về  vận động thành thạo</w:t>
            </w:r>
            <w:r w:rsidR="004E35B2">
              <w:rPr>
                <w:rFonts w:asciiTheme="minorHAnsi" w:eastAsia="Calibri" w:hAnsiTheme="minorHAnsi" w:cstheme="minorHAnsi"/>
                <w:sz w:val="22"/>
                <w:szCs w:val="22"/>
              </w:rPr>
              <w:t>,</w:t>
            </w:r>
            <w:r w:rsidR="00C92BA3" w:rsidRPr="00C92BA3">
              <w:rPr>
                <w:rFonts w:asciiTheme="minorHAnsi" w:eastAsia="Calibri" w:hAnsiTheme="minorHAnsi" w:cstheme="minorHAnsi"/>
                <w:sz w:val="22"/>
                <w:szCs w:val="22"/>
              </w:rPr>
              <w:t xml:space="preserve"> phiên bản thứ hai</w:t>
            </w:r>
            <w:r w:rsidR="00C92BA3">
              <w:rPr>
                <w:rFonts w:asciiTheme="minorHAnsi" w:eastAsia="Calibri" w:hAnsiTheme="minorHAnsi" w:cstheme="minorHAnsi"/>
                <w:sz w:val="22"/>
                <w:szCs w:val="22"/>
              </w:rPr>
              <w:t xml:space="preserve"> </w:t>
            </w:r>
          </w:p>
          <w:p w:rsidR="00C92BA3" w:rsidRDefault="00EC6A67" w:rsidP="00C92BA3">
            <w:pPr>
              <w:ind w:left="360" w:hanging="360"/>
              <w:rPr>
                <w:rFonts w:asciiTheme="minorHAnsi" w:eastAsia="Calibri" w:hAnsiTheme="minorHAnsi" w:cstheme="minorHAnsi"/>
                <w:sz w:val="22"/>
                <w:szCs w:val="22"/>
              </w:rPr>
            </w:pPr>
            <w:r>
              <w:rPr>
                <w:rFonts w:asciiTheme="minorHAnsi" w:hAnsiTheme="minorHAnsi" w:cstheme="minorHAnsi"/>
                <w:sz w:val="22"/>
                <w:szCs w:val="28"/>
                <w:lang w:val="vi-VN"/>
              </w:rPr>
              <w:t xml:space="preserve">      </w:t>
            </w:r>
            <w:r w:rsidR="00C92BA3">
              <w:rPr>
                <w:rFonts w:asciiTheme="minorHAnsi" w:hAnsiTheme="minorHAnsi" w:cstheme="minorHAnsi"/>
                <w:sz w:val="22"/>
                <w:szCs w:val="28"/>
              </w:rPr>
              <w:t>(</w:t>
            </w:r>
            <w:r w:rsidR="00C92BA3" w:rsidRPr="00741A21">
              <w:rPr>
                <w:rFonts w:asciiTheme="minorHAnsi" w:hAnsiTheme="minorHAnsi" w:cstheme="minorHAnsi"/>
                <w:sz w:val="22"/>
                <w:szCs w:val="28"/>
              </w:rPr>
              <w:t xml:space="preserve">Bruin inks-Oseretsky Test of Motor Proficiency </w:t>
            </w:r>
            <w:r w:rsidR="00C92BA3">
              <w:rPr>
                <w:rFonts w:asciiTheme="minorHAnsi" w:hAnsiTheme="minorHAnsi" w:cstheme="minorHAnsi"/>
                <w:sz w:val="22"/>
                <w:szCs w:val="28"/>
              </w:rPr>
              <w:t>,</w:t>
            </w:r>
            <w:r w:rsidR="00C92BA3" w:rsidRPr="00741A21">
              <w:rPr>
                <w:rFonts w:asciiTheme="minorHAnsi" w:hAnsiTheme="minorHAnsi" w:cstheme="minorHAnsi"/>
                <w:sz w:val="22"/>
                <w:szCs w:val="28"/>
              </w:rPr>
              <w:t xml:space="preserve"> 2nd ed</w:t>
            </w:r>
            <w:r w:rsidR="00C92BA3">
              <w:rPr>
                <w:rFonts w:asciiTheme="minorHAnsi" w:hAnsiTheme="minorHAnsi" w:cstheme="minorHAnsi"/>
                <w:sz w:val="22"/>
                <w:szCs w:val="28"/>
              </w:rPr>
              <w:t>-</w:t>
            </w:r>
            <w:r w:rsidR="00C92BA3" w:rsidRPr="00741A21">
              <w:rPr>
                <w:rFonts w:asciiTheme="minorHAnsi" w:hAnsiTheme="minorHAnsi" w:cstheme="minorHAnsi"/>
                <w:sz w:val="22"/>
                <w:szCs w:val="28"/>
              </w:rPr>
              <w:t>BOT-2</w:t>
            </w:r>
            <w:r w:rsidR="00C92BA3">
              <w:rPr>
                <w:rFonts w:asciiTheme="minorHAnsi" w:hAnsiTheme="minorHAnsi" w:cstheme="minorHAnsi"/>
                <w:sz w:val="22"/>
                <w:szCs w:val="28"/>
              </w:rPr>
              <w:t>)</w:t>
            </w:r>
          </w:p>
          <w:p w:rsidR="00C92BA3" w:rsidRPr="00C92BA3" w:rsidRDefault="00C92BA3" w:rsidP="00C92BA3">
            <w:pPr>
              <w:ind w:left="360" w:hanging="360"/>
              <w:rPr>
                <w:rFonts w:asciiTheme="minorHAnsi" w:eastAsia="Calibri" w:hAnsiTheme="minorHAnsi" w:cstheme="minorHAnsi"/>
                <w:sz w:val="22"/>
                <w:szCs w:val="22"/>
              </w:rPr>
            </w:pPr>
          </w:p>
        </w:tc>
        <w:tc>
          <w:tcPr>
            <w:tcW w:w="810" w:type="dxa"/>
          </w:tcPr>
          <w:p w:rsidR="00C92BA3" w:rsidRDefault="004E35B2" w:rsidP="004E35B2">
            <w:pPr>
              <w:rPr>
                <w:rFonts w:asciiTheme="minorHAnsi" w:hAnsiTheme="minorHAnsi" w:cstheme="minorHAnsi"/>
                <w:sz w:val="22"/>
                <w:szCs w:val="22"/>
              </w:rPr>
            </w:pPr>
            <w:r>
              <w:rPr>
                <w:rFonts w:asciiTheme="minorHAnsi" w:hAnsiTheme="minorHAnsi" w:cstheme="minorHAnsi"/>
                <w:sz w:val="22"/>
                <w:szCs w:val="22"/>
              </w:rPr>
              <w:t>4 tuổi 11tuổi</w:t>
            </w:r>
          </w:p>
          <w:p w:rsidR="004E35B2" w:rsidRDefault="004E35B2" w:rsidP="004E35B2">
            <w:pPr>
              <w:rPr>
                <w:rFonts w:asciiTheme="minorHAnsi" w:hAnsiTheme="minorHAnsi" w:cstheme="minorHAnsi"/>
                <w:sz w:val="22"/>
                <w:szCs w:val="22"/>
              </w:rPr>
            </w:pPr>
            <w:r>
              <w:rPr>
                <w:rFonts w:asciiTheme="minorHAnsi" w:hAnsiTheme="minorHAnsi" w:cstheme="minorHAnsi"/>
                <w:sz w:val="22"/>
                <w:szCs w:val="22"/>
              </w:rPr>
              <w:t xml:space="preserve">21tuổi </w:t>
            </w:r>
          </w:p>
        </w:tc>
        <w:tc>
          <w:tcPr>
            <w:tcW w:w="5040" w:type="dxa"/>
          </w:tcPr>
          <w:p w:rsidR="00C12F23" w:rsidRPr="00C12F23" w:rsidRDefault="00C12F23" w:rsidP="00C12F23">
            <w:pPr>
              <w:rPr>
                <w:rFonts w:asciiTheme="minorHAnsi" w:hAnsiTheme="minorHAnsi" w:cstheme="minorHAnsi"/>
                <w:sz w:val="22"/>
                <w:szCs w:val="22"/>
              </w:rPr>
            </w:pPr>
            <w:r w:rsidRPr="00C12F23">
              <w:rPr>
                <w:rFonts w:asciiTheme="minorHAnsi" w:hAnsiTheme="minorHAnsi" w:cstheme="minorHAnsi"/>
                <w:sz w:val="22"/>
                <w:szCs w:val="22"/>
              </w:rPr>
              <w:t>Kiểm soát tay tốt: Kỹ năng vận động để vẽ và viết</w:t>
            </w:r>
          </w:p>
          <w:p w:rsidR="00C12F23" w:rsidRDefault="00C12F23" w:rsidP="00C12F23">
            <w:pPr>
              <w:rPr>
                <w:rFonts w:asciiTheme="minorHAnsi" w:hAnsiTheme="minorHAnsi" w:cstheme="minorHAnsi"/>
                <w:sz w:val="22"/>
                <w:szCs w:val="22"/>
              </w:rPr>
            </w:pPr>
          </w:p>
          <w:p w:rsidR="00C92BA3" w:rsidRDefault="00C12F23" w:rsidP="00C12F23">
            <w:pPr>
              <w:rPr>
                <w:rFonts w:asciiTheme="minorHAnsi" w:hAnsiTheme="minorHAnsi" w:cstheme="minorHAnsi"/>
                <w:sz w:val="22"/>
                <w:szCs w:val="22"/>
              </w:rPr>
            </w:pPr>
            <w:r w:rsidRPr="00C12F23">
              <w:rPr>
                <w:rFonts w:asciiTheme="minorHAnsi" w:hAnsiTheme="minorHAnsi" w:cstheme="minorHAnsi"/>
                <w:sz w:val="22"/>
                <w:szCs w:val="22"/>
              </w:rPr>
              <w:t>Phối hợp tay: Kỹ năng vận động để tiếp cận, nắm bắt và điều khiển đối tượng; nhấn mạnh vào tốc độ, sự khéo léo và sự phối hợp</w:t>
            </w:r>
          </w:p>
          <w:p w:rsidR="00C12F23" w:rsidRDefault="00C12F23" w:rsidP="001F08CF">
            <w:pPr>
              <w:rPr>
                <w:rFonts w:asciiTheme="minorHAnsi" w:hAnsiTheme="minorHAnsi" w:cstheme="minorHAnsi"/>
                <w:sz w:val="22"/>
                <w:szCs w:val="22"/>
              </w:rPr>
            </w:pPr>
          </w:p>
          <w:p w:rsidR="00C12F23" w:rsidRPr="00F9302D" w:rsidRDefault="00C12F23" w:rsidP="001F08CF">
            <w:pPr>
              <w:rPr>
                <w:rFonts w:asciiTheme="minorHAnsi" w:hAnsiTheme="minorHAnsi" w:cstheme="minorHAnsi"/>
                <w:sz w:val="22"/>
                <w:szCs w:val="22"/>
              </w:rPr>
            </w:pPr>
            <w:r w:rsidRPr="00C12F23">
              <w:rPr>
                <w:rFonts w:asciiTheme="minorHAnsi" w:hAnsiTheme="minorHAnsi" w:cstheme="minorHAnsi"/>
                <w:sz w:val="22"/>
                <w:szCs w:val="22"/>
              </w:rPr>
              <w:t>Phối hợp cơ thể: Kỹ năng vận động liên quan đến cân bằng và phối hợp các chi trên và dưới: Sức mạnh và sự nhanh nhẹn: Sức mạnh cơ bắp lớn, tốc độ hoạt động , kỹ năng vận động để duy trì vị trí cơ thể khi đi bộ và chạy</w:t>
            </w:r>
          </w:p>
        </w:tc>
        <w:tc>
          <w:tcPr>
            <w:tcW w:w="1800" w:type="dxa"/>
          </w:tcPr>
          <w:p w:rsidR="00C92BA3" w:rsidRPr="00F9302D" w:rsidRDefault="00C12F23" w:rsidP="001F08CF">
            <w:pPr>
              <w:rPr>
                <w:rFonts w:asciiTheme="minorHAnsi" w:hAnsiTheme="minorHAnsi" w:cstheme="minorHAnsi"/>
                <w:sz w:val="22"/>
                <w:szCs w:val="22"/>
              </w:rPr>
            </w:pPr>
            <w:r w:rsidRPr="00C12F23">
              <w:rPr>
                <w:rFonts w:asciiTheme="minorHAnsi" w:hAnsiTheme="minorHAnsi" w:cstheme="minorHAnsi"/>
                <w:sz w:val="22"/>
                <w:szCs w:val="22"/>
              </w:rPr>
              <w:t>Dựa trên hiệu suất</w:t>
            </w:r>
            <w:r>
              <w:rPr>
                <w:rFonts w:asciiTheme="minorHAnsi" w:hAnsiTheme="minorHAnsi" w:cstheme="minorHAnsi"/>
                <w:sz w:val="22"/>
                <w:szCs w:val="22"/>
              </w:rPr>
              <w:t xml:space="preserve"> thực hiện hoạt động</w:t>
            </w:r>
          </w:p>
        </w:tc>
        <w:tc>
          <w:tcPr>
            <w:tcW w:w="4410" w:type="dxa"/>
          </w:tcPr>
          <w:p w:rsidR="00C12F23" w:rsidRPr="00C12F23" w:rsidRDefault="00C12F23" w:rsidP="00C12F23">
            <w:pPr>
              <w:rPr>
                <w:rFonts w:asciiTheme="minorHAnsi" w:hAnsiTheme="minorHAnsi" w:cstheme="minorHAnsi"/>
                <w:sz w:val="22"/>
                <w:szCs w:val="22"/>
              </w:rPr>
            </w:pPr>
            <w:r w:rsidRPr="00C12F23">
              <w:rPr>
                <w:rFonts w:asciiTheme="minorHAnsi" w:hAnsiTheme="minorHAnsi" w:cstheme="minorHAnsi"/>
                <w:sz w:val="22"/>
                <w:szCs w:val="22"/>
              </w:rPr>
              <w:t xml:space="preserve">Điểm tính theo  tỉ lệ, </w:t>
            </w:r>
          </w:p>
          <w:p w:rsidR="00C12F23" w:rsidRPr="00C12F23" w:rsidRDefault="00C12F23" w:rsidP="00C12F23">
            <w:pPr>
              <w:rPr>
                <w:rFonts w:asciiTheme="minorHAnsi" w:hAnsiTheme="minorHAnsi" w:cstheme="minorHAnsi"/>
                <w:sz w:val="22"/>
                <w:szCs w:val="22"/>
              </w:rPr>
            </w:pPr>
            <w:r w:rsidRPr="00C12F23">
              <w:rPr>
                <w:rFonts w:asciiTheme="minorHAnsi" w:hAnsiTheme="minorHAnsi" w:cstheme="minorHAnsi"/>
                <w:sz w:val="22"/>
                <w:szCs w:val="22"/>
              </w:rPr>
              <w:t xml:space="preserve">Điểm chuẩn tổng hợp </w:t>
            </w:r>
          </w:p>
          <w:p w:rsidR="00C12F23" w:rsidRPr="00C12F23" w:rsidRDefault="00C12F23" w:rsidP="00C12F23">
            <w:pPr>
              <w:rPr>
                <w:rFonts w:asciiTheme="minorHAnsi" w:hAnsiTheme="minorHAnsi" w:cstheme="minorHAnsi"/>
                <w:sz w:val="22"/>
                <w:szCs w:val="22"/>
              </w:rPr>
            </w:pPr>
            <w:r w:rsidRPr="00C12F23">
              <w:rPr>
                <w:rFonts w:asciiTheme="minorHAnsi" w:hAnsiTheme="minorHAnsi" w:cstheme="minorHAnsi"/>
                <w:sz w:val="22"/>
                <w:szCs w:val="22"/>
              </w:rPr>
              <w:t xml:space="preserve">Xếp theo tỷ lệ phần trăm </w:t>
            </w:r>
          </w:p>
          <w:p w:rsidR="00C12F23" w:rsidRPr="00C12F23" w:rsidRDefault="00C12F23" w:rsidP="00C12F23">
            <w:pPr>
              <w:rPr>
                <w:rFonts w:asciiTheme="minorHAnsi" w:hAnsiTheme="minorHAnsi" w:cstheme="minorHAnsi"/>
                <w:sz w:val="22"/>
                <w:szCs w:val="22"/>
              </w:rPr>
            </w:pPr>
            <w:r w:rsidRPr="00C12F23">
              <w:rPr>
                <w:rFonts w:asciiTheme="minorHAnsi" w:hAnsiTheme="minorHAnsi" w:cstheme="minorHAnsi"/>
                <w:sz w:val="22"/>
                <w:szCs w:val="22"/>
              </w:rPr>
              <w:t xml:space="preserve">Tổng số hoạt động tổng hợp theo độ tuổi tương đương </w:t>
            </w:r>
          </w:p>
          <w:p w:rsidR="00C92BA3" w:rsidRPr="007C6957" w:rsidRDefault="00C12F23" w:rsidP="00C12F23">
            <w:pPr>
              <w:rPr>
                <w:rFonts w:asciiTheme="minorHAnsi" w:hAnsiTheme="minorHAnsi" w:cstheme="minorHAnsi"/>
                <w:sz w:val="22"/>
                <w:szCs w:val="22"/>
              </w:rPr>
            </w:pPr>
            <w:r w:rsidRPr="00C12F23">
              <w:rPr>
                <w:rFonts w:asciiTheme="minorHAnsi" w:hAnsiTheme="minorHAnsi" w:cstheme="minorHAnsi"/>
                <w:sz w:val="22"/>
                <w:szCs w:val="22"/>
              </w:rPr>
              <w:t>Điểm số Mô tả các khoảng  giữa các độ tin cậy</w:t>
            </w:r>
          </w:p>
        </w:tc>
        <w:tc>
          <w:tcPr>
            <w:tcW w:w="1316" w:type="dxa"/>
          </w:tcPr>
          <w:p w:rsidR="00C92BA3" w:rsidRDefault="00C12F23" w:rsidP="00973474">
            <w:pPr>
              <w:rPr>
                <w:rFonts w:asciiTheme="minorHAnsi" w:hAnsiTheme="minorHAnsi" w:cstheme="minorHAnsi"/>
                <w:sz w:val="22"/>
                <w:szCs w:val="22"/>
              </w:rPr>
            </w:pPr>
            <w:r w:rsidRPr="00C12F23">
              <w:rPr>
                <w:rFonts w:asciiTheme="minorHAnsi" w:hAnsiTheme="minorHAnsi" w:cstheme="minorHAnsi"/>
                <w:sz w:val="22"/>
                <w:szCs w:val="22"/>
              </w:rPr>
              <w:t>40-60 phút để hoàn chỉnh các mẫu biểu; các bài kiểm tra cá nhân cũng có thể được thực hiện</w:t>
            </w:r>
          </w:p>
        </w:tc>
      </w:tr>
      <w:tr w:rsidR="00C92BA3" w:rsidTr="00C47EDC">
        <w:trPr>
          <w:cantSplit/>
          <w:trHeight w:hRule="exact" w:val="3070"/>
        </w:trPr>
        <w:tc>
          <w:tcPr>
            <w:tcW w:w="2160" w:type="dxa"/>
          </w:tcPr>
          <w:p w:rsidR="00C92BA3" w:rsidRDefault="00EC6A67" w:rsidP="00C92BA3">
            <w:pPr>
              <w:ind w:left="360" w:hanging="360"/>
              <w:rPr>
                <w:rFonts w:asciiTheme="minorHAnsi" w:eastAsia="Calibri" w:hAnsiTheme="minorHAnsi" w:cstheme="minorHAnsi"/>
                <w:sz w:val="22"/>
                <w:szCs w:val="22"/>
              </w:rPr>
            </w:pPr>
            <w:r>
              <w:rPr>
                <w:rFonts w:asciiTheme="minorHAnsi" w:eastAsia="Calibri" w:hAnsiTheme="minorHAnsi" w:cstheme="minorHAnsi"/>
                <w:sz w:val="22"/>
                <w:szCs w:val="22"/>
                <w:lang w:val="vi-VN"/>
              </w:rPr>
              <w:lastRenderedPageBreak/>
              <w:t xml:space="preserve">     </w:t>
            </w:r>
            <w:r w:rsidR="00C92BA3" w:rsidRPr="00C92BA3">
              <w:rPr>
                <w:rFonts w:asciiTheme="minorHAnsi" w:eastAsia="Calibri" w:hAnsiTheme="minorHAnsi" w:cstheme="minorHAnsi"/>
                <w:sz w:val="22"/>
                <w:szCs w:val="22"/>
              </w:rPr>
              <w:t>Bảng Câu hỏi để Đánh giá Trẻ em  về độ Khuyết tật</w:t>
            </w:r>
          </w:p>
          <w:p w:rsidR="00C92BA3" w:rsidRPr="00C92BA3" w:rsidRDefault="00EC6A67" w:rsidP="00C92BA3">
            <w:pPr>
              <w:ind w:left="360" w:hanging="360"/>
              <w:rPr>
                <w:rFonts w:asciiTheme="minorHAnsi" w:eastAsia="Calibri" w:hAnsiTheme="minorHAnsi" w:cstheme="minorHAnsi"/>
                <w:sz w:val="22"/>
                <w:szCs w:val="22"/>
              </w:rPr>
            </w:pPr>
            <w:r>
              <w:rPr>
                <w:rFonts w:asciiTheme="minorHAnsi" w:eastAsia="Calibri" w:hAnsiTheme="minorHAnsi" w:cstheme="minorHAnsi"/>
                <w:sz w:val="22"/>
                <w:szCs w:val="22"/>
                <w:lang w:val="vi-VN"/>
              </w:rPr>
              <w:t xml:space="preserve">    </w:t>
            </w:r>
            <w:r w:rsidR="00C92BA3">
              <w:rPr>
                <w:rFonts w:asciiTheme="minorHAnsi" w:eastAsia="Calibri" w:hAnsiTheme="minorHAnsi" w:cstheme="minorHAnsi"/>
                <w:sz w:val="22"/>
                <w:szCs w:val="22"/>
              </w:rPr>
              <w:t>(</w:t>
            </w:r>
            <w:r w:rsidR="00C92BA3" w:rsidRPr="00741A21">
              <w:rPr>
                <w:rFonts w:asciiTheme="minorHAnsi" w:hAnsiTheme="minorHAnsi" w:cstheme="minorHAnsi"/>
                <w:sz w:val="22"/>
                <w:szCs w:val="28"/>
              </w:rPr>
              <w:t xml:space="preserve">Pediatric Evaluation of Disability Inventory </w:t>
            </w:r>
            <w:r w:rsidR="00C92BA3">
              <w:rPr>
                <w:rFonts w:asciiTheme="minorHAnsi" w:hAnsiTheme="minorHAnsi" w:cstheme="minorHAnsi"/>
                <w:sz w:val="22"/>
                <w:szCs w:val="28"/>
              </w:rPr>
              <w:t>-P</w:t>
            </w:r>
            <w:r w:rsidR="00C92BA3" w:rsidRPr="00741A21">
              <w:rPr>
                <w:rFonts w:asciiTheme="minorHAnsi" w:hAnsiTheme="minorHAnsi" w:cstheme="minorHAnsi"/>
                <w:sz w:val="22"/>
                <w:szCs w:val="28"/>
              </w:rPr>
              <w:t>EDI</w:t>
            </w:r>
            <w:r w:rsidR="00C92BA3">
              <w:rPr>
                <w:rFonts w:asciiTheme="minorHAnsi" w:hAnsiTheme="minorHAnsi" w:cstheme="minorHAnsi"/>
                <w:sz w:val="22"/>
                <w:szCs w:val="28"/>
              </w:rPr>
              <w:t>)</w:t>
            </w:r>
          </w:p>
        </w:tc>
        <w:tc>
          <w:tcPr>
            <w:tcW w:w="810" w:type="dxa"/>
          </w:tcPr>
          <w:p w:rsidR="00C92BA3" w:rsidRDefault="00C12F23" w:rsidP="001F08CF">
            <w:pPr>
              <w:rPr>
                <w:rFonts w:asciiTheme="minorHAnsi" w:hAnsiTheme="minorHAnsi" w:cstheme="minorHAnsi"/>
                <w:sz w:val="22"/>
                <w:szCs w:val="22"/>
              </w:rPr>
            </w:pPr>
            <w:r>
              <w:rPr>
                <w:rFonts w:asciiTheme="minorHAnsi" w:hAnsiTheme="minorHAnsi" w:cstheme="minorHAnsi"/>
                <w:sz w:val="22"/>
                <w:szCs w:val="22"/>
              </w:rPr>
              <w:t>Từ 6 tháng đến 7 tuổi</w:t>
            </w:r>
          </w:p>
        </w:tc>
        <w:tc>
          <w:tcPr>
            <w:tcW w:w="5040" w:type="dxa"/>
          </w:tcPr>
          <w:p w:rsidR="00C47EDC" w:rsidRDefault="00C12F23" w:rsidP="00C47EDC">
            <w:pPr>
              <w:rPr>
                <w:rFonts w:asciiTheme="minorHAnsi" w:hAnsiTheme="minorHAnsi" w:cstheme="minorHAnsi"/>
                <w:sz w:val="22"/>
                <w:szCs w:val="22"/>
              </w:rPr>
            </w:pPr>
            <w:r w:rsidRPr="00C12F23">
              <w:rPr>
                <w:rFonts w:asciiTheme="minorHAnsi" w:hAnsiTheme="minorHAnsi" w:cstheme="minorHAnsi"/>
                <w:sz w:val="22"/>
                <w:szCs w:val="22"/>
              </w:rPr>
              <w:t xml:space="preserve">Các thang điểm về chức năng xã hội, tự chăm sóc và </w:t>
            </w:r>
            <w:r w:rsidR="00973474">
              <w:rPr>
                <w:rFonts w:asciiTheme="minorHAnsi" w:hAnsiTheme="minorHAnsi" w:cstheme="minorHAnsi"/>
                <w:sz w:val="22"/>
                <w:szCs w:val="22"/>
              </w:rPr>
              <w:t xml:space="preserve">di </w:t>
            </w:r>
            <w:r w:rsidRPr="00C12F23">
              <w:rPr>
                <w:rFonts w:asciiTheme="minorHAnsi" w:hAnsiTheme="minorHAnsi" w:cstheme="minorHAnsi"/>
                <w:sz w:val="22"/>
                <w:szCs w:val="22"/>
              </w:rPr>
              <w:t>chuyển</w:t>
            </w:r>
            <w:r w:rsidR="00C47EDC">
              <w:rPr>
                <w:rFonts w:asciiTheme="minorHAnsi" w:hAnsiTheme="minorHAnsi" w:cstheme="minorHAnsi"/>
                <w:sz w:val="22"/>
                <w:szCs w:val="22"/>
              </w:rPr>
              <w:t>.</w:t>
            </w:r>
          </w:p>
          <w:p w:rsidR="00C47EDC" w:rsidRDefault="00C47EDC" w:rsidP="00C47EDC">
            <w:pPr>
              <w:rPr>
                <w:rFonts w:asciiTheme="minorHAnsi" w:hAnsiTheme="minorHAnsi" w:cstheme="minorHAnsi"/>
                <w:sz w:val="22"/>
                <w:szCs w:val="22"/>
              </w:rPr>
            </w:pPr>
          </w:p>
          <w:p w:rsidR="00C92BA3" w:rsidRPr="00F9302D" w:rsidRDefault="00C12F23" w:rsidP="00C47EDC">
            <w:pPr>
              <w:rPr>
                <w:rFonts w:asciiTheme="minorHAnsi" w:hAnsiTheme="minorHAnsi" w:cstheme="minorHAnsi"/>
                <w:sz w:val="22"/>
                <w:szCs w:val="22"/>
              </w:rPr>
            </w:pPr>
            <w:r w:rsidRPr="00C12F23">
              <w:rPr>
                <w:rFonts w:asciiTheme="minorHAnsi" w:hAnsiTheme="minorHAnsi" w:cstheme="minorHAnsi"/>
                <w:sz w:val="22"/>
                <w:szCs w:val="22"/>
              </w:rPr>
              <w:t xml:space="preserve"> Mỗi thang điểm được tính theo các kỹ năng chức năng, số lượng hỗ trợ của  người chăm sóc và các điều chỉnh</w:t>
            </w:r>
          </w:p>
        </w:tc>
        <w:tc>
          <w:tcPr>
            <w:tcW w:w="1800" w:type="dxa"/>
          </w:tcPr>
          <w:p w:rsidR="00C92BA3" w:rsidRPr="00F9302D" w:rsidRDefault="00C47EDC" w:rsidP="001F08CF">
            <w:pPr>
              <w:rPr>
                <w:rFonts w:asciiTheme="minorHAnsi" w:hAnsiTheme="minorHAnsi" w:cstheme="minorHAnsi"/>
                <w:sz w:val="22"/>
                <w:szCs w:val="22"/>
              </w:rPr>
            </w:pPr>
            <w:r w:rsidRPr="00C47EDC">
              <w:rPr>
                <w:rFonts w:asciiTheme="minorHAnsi" w:hAnsiTheme="minorHAnsi" w:cstheme="minorHAnsi"/>
                <w:sz w:val="22"/>
                <w:szCs w:val="28"/>
              </w:rPr>
              <w:t>Dựa trên bối cảnh: người chăm sóc và / hoặc chuyên gia trị liệu / chuyên gia đánh giá; có thể được hoàn thành bởi một hoặc nhiều người</w:t>
            </w:r>
          </w:p>
        </w:tc>
        <w:tc>
          <w:tcPr>
            <w:tcW w:w="4410" w:type="dxa"/>
          </w:tcPr>
          <w:p w:rsidR="00C47EDC" w:rsidRPr="00C47EDC" w:rsidRDefault="00C47EDC" w:rsidP="00C47EDC">
            <w:pPr>
              <w:rPr>
                <w:rFonts w:asciiTheme="minorHAnsi" w:hAnsiTheme="minorHAnsi" w:cstheme="minorHAnsi"/>
                <w:sz w:val="22"/>
                <w:szCs w:val="22"/>
              </w:rPr>
            </w:pPr>
            <w:r w:rsidRPr="00C47EDC">
              <w:rPr>
                <w:rFonts w:asciiTheme="minorHAnsi" w:hAnsiTheme="minorHAnsi" w:cstheme="minorHAnsi"/>
                <w:sz w:val="22"/>
                <w:szCs w:val="22"/>
              </w:rPr>
              <w:t>Điểm tính theo chuẩn mực</w:t>
            </w:r>
          </w:p>
          <w:p w:rsidR="00C92BA3" w:rsidRPr="007C6957" w:rsidRDefault="00C47EDC" w:rsidP="00C47EDC">
            <w:pPr>
              <w:rPr>
                <w:rFonts w:asciiTheme="minorHAnsi" w:hAnsiTheme="minorHAnsi" w:cstheme="minorHAnsi"/>
                <w:sz w:val="22"/>
                <w:szCs w:val="22"/>
              </w:rPr>
            </w:pPr>
            <w:r w:rsidRPr="00C47EDC">
              <w:rPr>
                <w:rFonts w:asciiTheme="minorHAnsi" w:hAnsiTheme="minorHAnsi" w:cstheme="minorHAnsi"/>
                <w:sz w:val="22"/>
                <w:szCs w:val="22"/>
              </w:rPr>
              <w:t>Tính theo thang điểm</w:t>
            </w:r>
          </w:p>
        </w:tc>
        <w:tc>
          <w:tcPr>
            <w:tcW w:w="1316" w:type="dxa"/>
          </w:tcPr>
          <w:p w:rsidR="00C92BA3" w:rsidRDefault="00C47EDC" w:rsidP="001F08CF">
            <w:pPr>
              <w:rPr>
                <w:rFonts w:asciiTheme="minorHAnsi" w:hAnsiTheme="minorHAnsi" w:cstheme="minorHAnsi"/>
                <w:sz w:val="22"/>
                <w:szCs w:val="22"/>
              </w:rPr>
            </w:pPr>
            <w:r w:rsidRPr="00C47EDC">
              <w:rPr>
                <w:rFonts w:asciiTheme="minorHAnsi" w:hAnsiTheme="minorHAnsi" w:cstheme="minorHAnsi"/>
                <w:sz w:val="22"/>
                <w:szCs w:val="22"/>
              </w:rPr>
              <w:t>40-60 phút khi tính điểm theo báo cáo của người chăm sóc</w:t>
            </w:r>
          </w:p>
        </w:tc>
      </w:tr>
      <w:tr w:rsidR="00C47EDC" w:rsidTr="00C47EDC">
        <w:trPr>
          <w:cantSplit/>
          <w:trHeight w:hRule="exact" w:val="2719"/>
        </w:trPr>
        <w:tc>
          <w:tcPr>
            <w:tcW w:w="2160" w:type="dxa"/>
          </w:tcPr>
          <w:p w:rsidR="00FA7652" w:rsidRPr="00B76B8D" w:rsidRDefault="007B726B" w:rsidP="006D1225">
            <w:pPr>
              <w:ind w:left="288"/>
              <w:rPr>
                <w:rFonts w:ascii="Calibri" w:hAnsi="Calibri" w:cs="Calibri"/>
                <w:color w:val="333333"/>
                <w:sz w:val="22"/>
                <w:szCs w:val="22"/>
                <w:shd w:val="clear" w:color="auto" w:fill="FFFFFF"/>
              </w:rPr>
            </w:pPr>
            <w:r w:rsidRPr="00B76B8D">
              <w:rPr>
                <w:rFonts w:ascii="Calibri" w:hAnsi="Calibri" w:cs="Calibri"/>
                <w:color w:val="333333"/>
                <w:sz w:val="22"/>
                <w:szCs w:val="22"/>
                <w:shd w:val="clear" w:color="auto" w:fill="FFFFFF"/>
              </w:rPr>
              <w:t>Đánh giá chức năng trẻ ở trường học.</w:t>
            </w:r>
          </w:p>
          <w:p w:rsidR="007B726B" w:rsidRPr="00B76B8D" w:rsidRDefault="000A5BB6" w:rsidP="006D1225">
            <w:pPr>
              <w:ind w:left="288"/>
              <w:rPr>
                <w:rFonts w:asciiTheme="minorHAnsi" w:hAnsiTheme="minorHAnsi" w:cstheme="minorHAnsi"/>
                <w:sz w:val="22"/>
                <w:szCs w:val="22"/>
              </w:rPr>
            </w:pPr>
            <w:r w:rsidRPr="00B76B8D">
              <w:rPr>
                <w:rFonts w:asciiTheme="minorHAnsi" w:hAnsiTheme="minorHAnsi" w:cstheme="minorHAnsi"/>
                <w:sz w:val="22"/>
                <w:szCs w:val="22"/>
              </w:rPr>
              <w:t>(</w:t>
            </w:r>
            <w:r w:rsidR="007B726B" w:rsidRPr="00B76B8D">
              <w:rPr>
                <w:rFonts w:asciiTheme="minorHAnsi" w:hAnsiTheme="minorHAnsi" w:cstheme="minorHAnsi"/>
                <w:sz w:val="22"/>
                <w:szCs w:val="22"/>
              </w:rPr>
              <w:t xml:space="preserve">School Function Assessment </w:t>
            </w:r>
            <w:r w:rsidRPr="00B76B8D">
              <w:rPr>
                <w:rFonts w:asciiTheme="minorHAnsi" w:hAnsiTheme="minorHAnsi" w:cstheme="minorHAnsi"/>
                <w:sz w:val="22"/>
                <w:szCs w:val="22"/>
              </w:rPr>
              <w:t xml:space="preserve">– </w:t>
            </w:r>
            <w:r w:rsidR="007B726B" w:rsidRPr="00B76B8D">
              <w:rPr>
                <w:rFonts w:asciiTheme="minorHAnsi" w:hAnsiTheme="minorHAnsi" w:cstheme="minorHAnsi"/>
                <w:sz w:val="22"/>
                <w:szCs w:val="22"/>
              </w:rPr>
              <w:t>SFA</w:t>
            </w:r>
            <w:r w:rsidRPr="00B76B8D">
              <w:rPr>
                <w:rFonts w:asciiTheme="minorHAnsi" w:hAnsiTheme="minorHAnsi" w:cstheme="minorHAnsi"/>
                <w:sz w:val="22"/>
                <w:szCs w:val="22"/>
              </w:rPr>
              <w:t>)</w:t>
            </w:r>
          </w:p>
          <w:p w:rsidR="007C67FB" w:rsidRPr="00B76B8D" w:rsidRDefault="007C67FB" w:rsidP="006D1225">
            <w:pPr>
              <w:ind w:left="288"/>
              <w:rPr>
                <w:rFonts w:asciiTheme="minorHAnsi" w:hAnsiTheme="minorHAnsi" w:cstheme="minorHAnsi"/>
                <w:sz w:val="22"/>
                <w:szCs w:val="22"/>
              </w:rPr>
            </w:pPr>
          </w:p>
          <w:p w:rsidR="007C67FB" w:rsidRPr="00B76B8D" w:rsidRDefault="007C67FB" w:rsidP="006D1225">
            <w:pPr>
              <w:ind w:left="288"/>
              <w:rPr>
                <w:rFonts w:asciiTheme="minorHAnsi" w:hAnsiTheme="minorHAnsi" w:cstheme="minorHAnsi"/>
                <w:sz w:val="22"/>
                <w:szCs w:val="22"/>
              </w:rPr>
            </w:pPr>
          </w:p>
          <w:p w:rsidR="007C67FB" w:rsidRPr="00B76B8D" w:rsidRDefault="007C67FB" w:rsidP="006D1225">
            <w:pPr>
              <w:ind w:left="288"/>
              <w:rPr>
                <w:rFonts w:asciiTheme="minorHAnsi" w:hAnsiTheme="minorHAnsi" w:cstheme="minorHAnsi"/>
                <w:sz w:val="22"/>
                <w:szCs w:val="22"/>
              </w:rPr>
            </w:pPr>
          </w:p>
          <w:p w:rsidR="007C67FB" w:rsidRPr="00B76B8D" w:rsidRDefault="007C67FB" w:rsidP="006D1225">
            <w:pPr>
              <w:ind w:left="288"/>
              <w:rPr>
                <w:rFonts w:asciiTheme="minorHAnsi" w:hAnsiTheme="minorHAnsi" w:cstheme="minorHAnsi"/>
                <w:sz w:val="22"/>
                <w:szCs w:val="22"/>
              </w:rPr>
            </w:pPr>
          </w:p>
          <w:p w:rsidR="007C67FB" w:rsidRPr="00B76B8D" w:rsidRDefault="007C67FB" w:rsidP="006D1225">
            <w:pPr>
              <w:ind w:left="288"/>
              <w:rPr>
                <w:rFonts w:asciiTheme="minorHAnsi" w:hAnsiTheme="minorHAnsi" w:cstheme="minorHAnsi"/>
                <w:sz w:val="22"/>
                <w:szCs w:val="22"/>
              </w:rPr>
            </w:pPr>
          </w:p>
        </w:tc>
        <w:tc>
          <w:tcPr>
            <w:tcW w:w="810" w:type="dxa"/>
          </w:tcPr>
          <w:p w:rsidR="00FA7652" w:rsidRDefault="000A5BB6" w:rsidP="001F08CF">
            <w:pPr>
              <w:rPr>
                <w:rFonts w:asciiTheme="minorHAnsi" w:hAnsiTheme="minorHAnsi" w:cstheme="minorHAnsi"/>
                <w:sz w:val="22"/>
                <w:szCs w:val="22"/>
              </w:rPr>
            </w:pPr>
            <w:r>
              <w:rPr>
                <w:rFonts w:asciiTheme="minorHAnsi" w:hAnsiTheme="minorHAnsi" w:cstheme="minorHAnsi"/>
                <w:sz w:val="22"/>
                <w:szCs w:val="22"/>
              </w:rPr>
              <w:t>Học sinh lớp 6</w:t>
            </w:r>
          </w:p>
        </w:tc>
        <w:tc>
          <w:tcPr>
            <w:tcW w:w="5040" w:type="dxa"/>
          </w:tcPr>
          <w:p w:rsidR="00FA7652" w:rsidRDefault="000A5BB6" w:rsidP="001F08CF">
            <w:pPr>
              <w:rPr>
                <w:rFonts w:asciiTheme="minorHAnsi" w:hAnsiTheme="minorHAnsi" w:cstheme="minorHAnsi"/>
                <w:sz w:val="22"/>
                <w:szCs w:val="22"/>
              </w:rPr>
            </w:pPr>
            <w:r w:rsidRPr="000A5BB6">
              <w:rPr>
                <w:rFonts w:asciiTheme="minorHAnsi" w:hAnsiTheme="minorHAnsi" w:cstheme="minorHAnsi"/>
                <w:sz w:val="22"/>
                <w:szCs w:val="22"/>
              </w:rPr>
              <w:t>Tham gia vào các nhiệm vụ ngoài việc học tập ở trường , Nhiệm vụ hổ trợ: Đo lường mức độ của năm hoạt động hỗ trợ và năm hoạt động thích ứng</w:t>
            </w:r>
            <w:r>
              <w:rPr>
                <w:rFonts w:asciiTheme="minorHAnsi" w:hAnsiTheme="minorHAnsi" w:cstheme="minorHAnsi"/>
                <w:sz w:val="22"/>
                <w:szCs w:val="22"/>
              </w:rPr>
              <w:t>.</w:t>
            </w:r>
          </w:p>
          <w:p w:rsidR="000A5BB6" w:rsidRDefault="000A5BB6" w:rsidP="001F08CF">
            <w:pPr>
              <w:rPr>
                <w:rFonts w:asciiTheme="minorHAnsi" w:hAnsiTheme="minorHAnsi" w:cstheme="minorHAnsi"/>
                <w:sz w:val="22"/>
                <w:szCs w:val="22"/>
              </w:rPr>
            </w:pPr>
          </w:p>
          <w:p w:rsidR="000A5BB6" w:rsidRDefault="000A5BB6" w:rsidP="001F08CF">
            <w:pPr>
              <w:rPr>
                <w:rFonts w:asciiTheme="minorHAnsi" w:hAnsiTheme="minorHAnsi" w:cstheme="minorHAnsi"/>
                <w:sz w:val="22"/>
                <w:szCs w:val="22"/>
              </w:rPr>
            </w:pPr>
            <w:r w:rsidRPr="000A5BB6">
              <w:rPr>
                <w:rFonts w:asciiTheme="minorHAnsi" w:hAnsiTheme="minorHAnsi" w:cstheme="minorHAnsi"/>
                <w:sz w:val="22"/>
                <w:szCs w:val="22"/>
              </w:rPr>
              <w:t>Hiệu suất thực hiện hoạt động: Nhiệm vụ về hoạt động thân thể (vật lý) và nhiệm vụ về  nhận thức / hành vi</w:t>
            </w:r>
            <w:r w:rsidR="00C47EDC">
              <w:rPr>
                <w:rFonts w:asciiTheme="minorHAnsi" w:hAnsiTheme="minorHAnsi" w:cstheme="minorHAnsi"/>
                <w:sz w:val="22"/>
                <w:szCs w:val="22"/>
              </w:rPr>
              <w:t xml:space="preserve"> hoạt động</w:t>
            </w:r>
          </w:p>
          <w:p w:rsidR="000A5BB6" w:rsidRDefault="000A5BB6" w:rsidP="001F08CF">
            <w:pPr>
              <w:rPr>
                <w:rFonts w:asciiTheme="minorHAnsi" w:hAnsiTheme="minorHAnsi" w:cstheme="minorHAnsi"/>
                <w:sz w:val="22"/>
                <w:szCs w:val="22"/>
              </w:rPr>
            </w:pPr>
          </w:p>
          <w:p w:rsidR="000A5BB6" w:rsidRPr="00F9302D" w:rsidRDefault="000A5BB6" w:rsidP="001F08CF">
            <w:pPr>
              <w:rPr>
                <w:rFonts w:asciiTheme="minorHAnsi" w:hAnsiTheme="minorHAnsi" w:cstheme="minorHAnsi"/>
                <w:sz w:val="22"/>
                <w:szCs w:val="22"/>
              </w:rPr>
            </w:pPr>
          </w:p>
        </w:tc>
        <w:tc>
          <w:tcPr>
            <w:tcW w:w="1800" w:type="dxa"/>
          </w:tcPr>
          <w:p w:rsidR="00FA7652" w:rsidRPr="00F9302D" w:rsidRDefault="000A5BB6" w:rsidP="001F08CF">
            <w:pPr>
              <w:rPr>
                <w:rFonts w:asciiTheme="minorHAnsi" w:hAnsiTheme="minorHAnsi" w:cstheme="minorHAnsi"/>
                <w:sz w:val="22"/>
                <w:szCs w:val="22"/>
              </w:rPr>
            </w:pPr>
            <w:r w:rsidRPr="000A5BB6">
              <w:rPr>
                <w:rFonts w:asciiTheme="minorHAnsi" w:hAnsiTheme="minorHAnsi" w:cstheme="minorHAnsi"/>
                <w:sz w:val="22"/>
                <w:szCs w:val="22"/>
              </w:rPr>
              <w:t>Dựa trên bối cảnh: giáo viên và các nhân viên khác của trường đánh giá. Có thể được hoàn thành bởi một hoặc nhiều người cùng cho ý kiến</w:t>
            </w:r>
          </w:p>
        </w:tc>
        <w:tc>
          <w:tcPr>
            <w:tcW w:w="4410" w:type="dxa"/>
          </w:tcPr>
          <w:p w:rsidR="007C67FB" w:rsidRDefault="007C67FB" w:rsidP="00FA7652">
            <w:pPr>
              <w:rPr>
                <w:rFonts w:asciiTheme="minorHAnsi" w:hAnsiTheme="minorHAnsi" w:cstheme="minorHAnsi"/>
                <w:sz w:val="22"/>
                <w:szCs w:val="22"/>
              </w:rPr>
            </w:pPr>
            <w:r w:rsidRPr="007C67FB">
              <w:rPr>
                <w:rFonts w:asciiTheme="minorHAnsi" w:hAnsiTheme="minorHAnsi" w:cstheme="minorHAnsi"/>
                <w:sz w:val="22"/>
                <w:szCs w:val="22"/>
              </w:rPr>
              <w:t xml:space="preserve">Điểm số tiêu chí cho từng thang điểm </w:t>
            </w:r>
          </w:p>
          <w:p w:rsidR="00FA7652" w:rsidRPr="007C6957" w:rsidRDefault="007C67FB" w:rsidP="007C67FB">
            <w:pPr>
              <w:rPr>
                <w:rFonts w:asciiTheme="minorHAnsi" w:hAnsiTheme="minorHAnsi" w:cstheme="minorHAnsi"/>
                <w:sz w:val="22"/>
                <w:szCs w:val="22"/>
              </w:rPr>
            </w:pPr>
            <w:r>
              <w:rPr>
                <w:rFonts w:asciiTheme="minorHAnsi" w:hAnsiTheme="minorHAnsi" w:cstheme="minorHAnsi"/>
                <w:sz w:val="22"/>
                <w:szCs w:val="22"/>
              </w:rPr>
              <w:t xml:space="preserve">Đặt điểm tối thiểu </w:t>
            </w:r>
            <w:r w:rsidRPr="007C67FB">
              <w:rPr>
                <w:rFonts w:asciiTheme="minorHAnsi" w:hAnsiTheme="minorHAnsi" w:cstheme="minorHAnsi"/>
                <w:sz w:val="22"/>
                <w:szCs w:val="22"/>
              </w:rPr>
              <w:t>cho mỗi thang điểm cho các lớp 3 và lớp 4-6</w:t>
            </w:r>
          </w:p>
        </w:tc>
        <w:tc>
          <w:tcPr>
            <w:tcW w:w="1316" w:type="dxa"/>
          </w:tcPr>
          <w:p w:rsidR="00FA7652" w:rsidRDefault="00C47EDC" w:rsidP="001F08CF">
            <w:pPr>
              <w:rPr>
                <w:rFonts w:asciiTheme="minorHAnsi" w:hAnsiTheme="minorHAnsi" w:cstheme="minorHAnsi"/>
                <w:sz w:val="22"/>
                <w:szCs w:val="22"/>
              </w:rPr>
            </w:pPr>
            <w:r>
              <w:rPr>
                <w:rFonts w:asciiTheme="minorHAnsi" w:hAnsiTheme="minorHAnsi" w:cstheme="minorHAnsi"/>
                <w:sz w:val="22"/>
                <w:szCs w:val="22"/>
              </w:rPr>
              <w:t>Từ 1.5 đến 2 giờ; 5-10 phút cho mỗi đánh giá theo thang điểm</w:t>
            </w:r>
          </w:p>
        </w:tc>
      </w:tr>
      <w:tr w:rsidR="007C67FB" w:rsidTr="00C47EDC">
        <w:trPr>
          <w:cantSplit/>
          <w:trHeight w:hRule="exact" w:val="4060"/>
        </w:trPr>
        <w:tc>
          <w:tcPr>
            <w:tcW w:w="2160" w:type="dxa"/>
          </w:tcPr>
          <w:p w:rsidR="007C67FB" w:rsidRPr="00294A98" w:rsidRDefault="007C67FB" w:rsidP="006D1225">
            <w:pPr>
              <w:ind w:left="288"/>
              <w:rPr>
                <w:rFonts w:ascii="Calibri" w:hAnsi="Calibri" w:cs="Calibri"/>
                <w:color w:val="333333"/>
                <w:sz w:val="22"/>
                <w:szCs w:val="22"/>
                <w:shd w:val="clear" w:color="auto" w:fill="FFFFFF"/>
              </w:rPr>
            </w:pPr>
            <w:r w:rsidRPr="00294A98">
              <w:rPr>
                <w:rFonts w:ascii="Calibri" w:hAnsi="Calibri" w:cs="Calibri"/>
                <w:color w:val="333333"/>
                <w:sz w:val="22"/>
                <w:szCs w:val="22"/>
                <w:shd w:val="clear" w:color="auto" w:fill="FFFFFF"/>
              </w:rPr>
              <w:t xml:space="preserve">Hồ sơ cảm giác </w:t>
            </w:r>
          </w:p>
          <w:p w:rsidR="007C67FB" w:rsidRPr="00294A98" w:rsidRDefault="007C67FB" w:rsidP="006D1225">
            <w:pPr>
              <w:ind w:left="288"/>
              <w:rPr>
                <w:rFonts w:ascii="Calibri" w:hAnsi="Calibri" w:cs="Calibri"/>
                <w:color w:val="333333"/>
                <w:sz w:val="22"/>
                <w:szCs w:val="22"/>
                <w:shd w:val="clear" w:color="auto" w:fill="FFFFFF"/>
              </w:rPr>
            </w:pPr>
            <w:r w:rsidRPr="00294A98">
              <w:rPr>
                <w:rFonts w:ascii="Calibri" w:hAnsi="Calibri" w:cs="Calibri"/>
                <w:color w:val="333333"/>
                <w:sz w:val="22"/>
                <w:szCs w:val="22"/>
                <w:shd w:val="clear" w:color="auto" w:fill="FFFFFF"/>
              </w:rPr>
              <w:t>(</w:t>
            </w:r>
            <w:r w:rsidRPr="00294A98">
              <w:rPr>
                <w:rFonts w:asciiTheme="minorHAnsi" w:hAnsiTheme="minorHAnsi" w:cstheme="minorHAnsi"/>
                <w:sz w:val="22"/>
                <w:szCs w:val="22"/>
              </w:rPr>
              <w:t>Sensory Profile-SP)</w:t>
            </w:r>
          </w:p>
        </w:tc>
        <w:tc>
          <w:tcPr>
            <w:tcW w:w="810" w:type="dxa"/>
          </w:tcPr>
          <w:p w:rsidR="007C67FB" w:rsidRDefault="007C67FB" w:rsidP="001F08CF">
            <w:pPr>
              <w:rPr>
                <w:rFonts w:asciiTheme="minorHAnsi" w:hAnsiTheme="minorHAnsi" w:cstheme="minorHAnsi"/>
                <w:sz w:val="22"/>
                <w:szCs w:val="22"/>
              </w:rPr>
            </w:pPr>
            <w:r>
              <w:rPr>
                <w:rFonts w:asciiTheme="minorHAnsi" w:hAnsiTheme="minorHAnsi" w:cstheme="minorHAnsi"/>
                <w:sz w:val="22"/>
                <w:szCs w:val="22"/>
              </w:rPr>
              <w:t>Từ 3 đến 10 tuổi</w:t>
            </w:r>
          </w:p>
        </w:tc>
        <w:tc>
          <w:tcPr>
            <w:tcW w:w="5040" w:type="dxa"/>
          </w:tcPr>
          <w:p w:rsidR="007C67FB" w:rsidRDefault="007C67FB" w:rsidP="007C67FB">
            <w:pPr>
              <w:rPr>
                <w:rFonts w:asciiTheme="minorHAnsi" w:hAnsiTheme="minorHAnsi" w:cstheme="minorHAnsi"/>
                <w:sz w:val="22"/>
                <w:szCs w:val="22"/>
              </w:rPr>
            </w:pPr>
            <w:r w:rsidRPr="007C67FB">
              <w:rPr>
                <w:rFonts w:asciiTheme="minorHAnsi" w:hAnsiTheme="minorHAnsi" w:cstheme="minorHAnsi"/>
                <w:sz w:val="22"/>
                <w:szCs w:val="22"/>
              </w:rPr>
              <w:t xml:space="preserve">Xử lý cảm giác: Xử lý thính giác, thị giác, tiền đình,  xúc  giác , đa giác quan, </w:t>
            </w:r>
            <w:r w:rsidR="002E5324">
              <w:rPr>
                <w:rFonts w:asciiTheme="minorHAnsi" w:hAnsiTheme="minorHAnsi" w:cstheme="minorHAnsi"/>
                <w:sz w:val="22"/>
                <w:szCs w:val="22"/>
              </w:rPr>
              <w:t>kiểm soát, sử lý cảm giác các hoạt động liên quan đến miệng.</w:t>
            </w:r>
          </w:p>
          <w:p w:rsidR="002E5324" w:rsidRPr="007C67FB" w:rsidRDefault="002E5324" w:rsidP="007C67FB">
            <w:pPr>
              <w:rPr>
                <w:rFonts w:asciiTheme="minorHAnsi" w:hAnsiTheme="minorHAnsi" w:cstheme="minorHAnsi"/>
                <w:sz w:val="22"/>
                <w:szCs w:val="22"/>
              </w:rPr>
            </w:pPr>
          </w:p>
          <w:p w:rsidR="007C67FB" w:rsidRDefault="007C67FB" w:rsidP="007C67FB">
            <w:pPr>
              <w:rPr>
                <w:rFonts w:asciiTheme="minorHAnsi" w:hAnsiTheme="minorHAnsi" w:cstheme="minorHAnsi"/>
                <w:sz w:val="22"/>
                <w:szCs w:val="22"/>
              </w:rPr>
            </w:pPr>
            <w:r w:rsidRPr="007C67FB">
              <w:rPr>
                <w:rFonts w:asciiTheme="minorHAnsi" w:hAnsiTheme="minorHAnsi" w:cstheme="minorHAnsi"/>
                <w:sz w:val="22"/>
                <w:szCs w:val="22"/>
              </w:rPr>
              <w:t>Điều chỉnh, tiết chế: Xử lý cảm quan liên quan đến độ bền / sức cơ, những điều chỉnh  liên quan đến tư thế  và chuyển động của cơ thể, điều chỉnh  chuyển động ảnh hưởng đến điều chỉnh mức hoạt động của đầu vào cảm quan, ảnh hưởng đến phản ứng cảm xúc</w:t>
            </w:r>
          </w:p>
          <w:p w:rsidR="002E5324" w:rsidRDefault="002E5324" w:rsidP="007C67FB">
            <w:pPr>
              <w:rPr>
                <w:rFonts w:asciiTheme="minorHAnsi" w:hAnsiTheme="minorHAnsi" w:cstheme="minorHAnsi"/>
                <w:sz w:val="22"/>
                <w:szCs w:val="22"/>
              </w:rPr>
            </w:pPr>
          </w:p>
          <w:p w:rsidR="002E5324" w:rsidRDefault="002E5324" w:rsidP="007C67FB">
            <w:pPr>
              <w:rPr>
                <w:rFonts w:asciiTheme="minorHAnsi" w:hAnsiTheme="minorHAnsi" w:cstheme="minorHAnsi"/>
                <w:sz w:val="22"/>
                <w:szCs w:val="22"/>
              </w:rPr>
            </w:pPr>
            <w:r w:rsidRPr="002E5324">
              <w:rPr>
                <w:rFonts w:asciiTheme="minorHAnsi" w:hAnsiTheme="minorHAnsi" w:cstheme="minorHAnsi"/>
                <w:sz w:val="22"/>
                <w:szCs w:val="22"/>
              </w:rPr>
              <w:t xml:space="preserve">Phản ứng về hành vi và cảm xúc: Phản ứng Phản hồi về mặt cảm xúc / xã hội, Kết quả của xử lý hành vi  cảm giác, ngưỡng </w:t>
            </w:r>
            <w:r w:rsidR="00973474">
              <w:rPr>
                <w:rFonts w:asciiTheme="minorHAnsi" w:hAnsiTheme="minorHAnsi" w:cstheme="minorHAnsi"/>
                <w:sz w:val="22"/>
                <w:szCs w:val="22"/>
              </w:rPr>
              <w:t xml:space="preserve">của </w:t>
            </w:r>
            <w:r w:rsidRPr="002E5324">
              <w:rPr>
                <w:rFonts w:asciiTheme="minorHAnsi" w:hAnsiTheme="minorHAnsi" w:cstheme="minorHAnsi"/>
                <w:sz w:val="22"/>
                <w:szCs w:val="22"/>
              </w:rPr>
              <w:t xml:space="preserve"> phản ứng phản hồi</w:t>
            </w:r>
          </w:p>
          <w:p w:rsidR="002E5324" w:rsidRDefault="002E5324" w:rsidP="007C67FB">
            <w:pPr>
              <w:rPr>
                <w:rFonts w:asciiTheme="minorHAnsi" w:hAnsiTheme="minorHAnsi" w:cstheme="minorHAnsi"/>
                <w:sz w:val="22"/>
                <w:szCs w:val="22"/>
              </w:rPr>
            </w:pPr>
          </w:p>
          <w:p w:rsidR="002E5324" w:rsidRPr="000A5BB6" w:rsidRDefault="002E5324" w:rsidP="007C67FB">
            <w:pPr>
              <w:rPr>
                <w:rFonts w:asciiTheme="minorHAnsi" w:hAnsiTheme="minorHAnsi" w:cstheme="minorHAnsi"/>
                <w:sz w:val="22"/>
                <w:szCs w:val="22"/>
              </w:rPr>
            </w:pPr>
          </w:p>
        </w:tc>
        <w:tc>
          <w:tcPr>
            <w:tcW w:w="1800" w:type="dxa"/>
          </w:tcPr>
          <w:p w:rsidR="007C67FB" w:rsidRPr="000A5BB6" w:rsidRDefault="002E5324" w:rsidP="001F08CF">
            <w:pPr>
              <w:rPr>
                <w:rFonts w:asciiTheme="minorHAnsi" w:hAnsiTheme="minorHAnsi" w:cstheme="minorHAnsi"/>
                <w:sz w:val="22"/>
                <w:szCs w:val="22"/>
              </w:rPr>
            </w:pPr>
            <w:r w:rsidRPr="002E5324">
              <w:rPr>
                <w:rFonts w:asciiTheme="minorHAnsi" w:hAnsiTheme="minorHAnsi" w:cstheme="minorHAnsi"/>
                <w:sz w:val="22"/>
                <w:szCs w:val="22"/>
              </w:rPr>
              <w:t>Dựa trên ngữ cảnh: hoàn thành bởi người chăm sóc</w:t>
            </w:r>
          </w:p>
        </w:tc>
        <w:tc>
          <w:tcPr>
            <w:tcW w:w="4410" w:type="dxa"/>
          </w:tcPr>
          <w:p w:rsidR="007C67FB" w:rsidRPr="007C67FB" w:rsidRDefault="00294A98" w:rsidP="00FA7652">
            <w:pPr>
              <w:rPr>
                <w:rFonts w:asciiTheme="minorHAnsi" w:hAnsiTheme="minorHAnsi" w:cstheme="minorHAnsi"/>
                <w:sz w:val="22"/>
                <w:szCs w:val="22"/>
              </w:rPr>
            </w:pPr>
            <w:r w:rsidRPr="00294A98">
              <w:rPr>
                <w:rFonts w:asciiTheme="minorHAnsi" w:hAnsiTheme="minorHAnsi" w:cstheme="minorHAnsi"/>
                <w:sz w:val="22"/>
                <w:szCs w:val="22"/>
              </w:rPr>
              <w:t>Điểm phân chia và hệ thống phân loại dựa trên thông tin quy phạm: hiệu suất hoạt động  điển hình, sự khác biệt có thể xảy ra, sự khác biệt nhất định sẽ có</w:t>
            </w:r>
          </w:p>
        </w:tc>
        <w:tc>
          <w:tcPr>
            <w:tcW w:w="1316" w:type="dxa"/>
          </w:tcPr>
          <w:p w:rsidR="007C67FB" w:rsidRDefault="00294A98" w:rsidP="001F08CF">
            <w:pPr>
              <w:rPr>
                <w:rFonts w:asciiTheme="minorHAnsi" w:hAnsiTheme="minorHAnsi" w:cstheme="minorHAnsi"/>
                <w:sz w:val="22"/>
                <w:szCs w:val="22"/>
              </w:rPr>
            </w:pPr>
            <w:r>
              <w:rPr>
                <w:rFonts w:asciiTheme="minorHAnsi" w:hAnsiTheme="minorHAnsi" w:cstheme="minorHAnsi"/>
                <w:sz w:val="22"/>
                <w:szCs w:val="22"/>
              </w:rPr>
              <w:t>Từ 20 đến 30 phút</w:t>
            </w:r>
          </w:p>
        </w:tc>
      </w:tr>
      <w:tr w:rsidR="00294A98" w:rsidTr="00C47EDC">
        <w:trPr>
          <w:cantSplit/>
          <w:trHeight w:hRule="exact" w:val="4420"/>
        </w:trPr>
        <w:tc>
          <w:tcPr>
            <w:tcW w:w="2160" w:type="dxa"/>
          </w:tcPr>
          <w:p w:rsidR="00294A98" w:rsidRPr="00294A98" w:rsidRDefault="00294A98" w:rsidP="006D1225">
            <w:pPr>
              <w:ind w:left="288"/>
              <w:rPr>
                <w:rFonts w:ascii="Calibri" w:hAnsi="Calibri" w:cs="Calibri"/>
                <w:color w:val="333333"/>
                <w:sz w:val="22"/>
                <w:szCs w:val="22"/>
                <w:shd w:val="clear" w:color="auto" w:fill="FFFFFF"/>
              </w:rPr>
            </w:pPr>
            <w:r>
              <w:rPr>
                <w:rFonts w:ascii="Calibri" w:hAnsi="Calibri" w:cs="Calibri"/>
                <w:color w:val="333333"/>
                <w:sz w:val="22"/>
                <w:szCs w:val="22"/>
                <w:shd w:val="clear" w:color="auto" w:fill="FFFFFF"/>
              </w:rPr>
              <w:lastRenderedPageBreak/>
              <w:t>Hồ sơ cảm giác cho thanh thiếu niên/người lớn</w:t>
            </w:r>
          </w:p>
        </w:tc>
        <w:tc>
          <w:tcPr>
            <w:tcW w:w="810" w:type="dxa"/>
          </w:tcPr>
          <w:p w:rsidR="00294A98" w:rsidRDefault="00294A98" w:rsidP="001F08CF">
            <w:pPr>
              <w:rPr>
                <w:rFonts w:asciiTheme="minorHAnsi" w:hAnsiTheme="minorHAnsi" w:cstheme="minorHAnsi"/>
                <w:sz w:val="22"/>
                <w:szCs w:val="22"/>
              </w:rPr>
            </w:pPr>
            <w:r>
              <w:rPr>
                <w:rFonts w:asciiTheme="minorHAnsi" w:hAnsiTheme="minorHAnsi" w:cstheme="minorHAnsi"/>
                <w:sz w:val="22"/>
                <w:szCs w:val="22"/>
              </w:rPr>
              <w:t>Từ 11 tuổi trở lên</w:t>
            </w:r>
          </w:p>
        </w:tc>
        <w:tc>
          <w:tcPr>
            <w:tcW w:w="5040" w:type="dxa"/>
          </w:tcPr>
          <w:p w:rsidR="00294A98" w:rsidRDefault="00AC346A" w:rsidP="00AC346A">
            <w:pPr>
              <w:rPr>
                <w:rFonts w:asciiTheme="minorHAnsi" w:hAnsiTheme="minorHAnsi" w:cstheme="minorHAnsi"/>
                <w:sz w:val="22"/>
                <w:szCs w:val="22"/>
              </w:rPr>
            </w:pPr>
            <w:r w:rsidRPr="00AC346A">
              <w:rPr>
                <w:rFonts w:asciiTheme="minorHAnsi" w:hAnsiTheme="minorHAnsi" w:cstheme="minorHAnsi"/>
                <w:sz w:val="22"/>
                <w:szCs w:val="22"/>
              </w:rPr>
              <w:t xml:space="preserve">Các loại </w:t>
            </w:r>
            <w:r w:rsidR="00AF4D03">
              <w:rPr>
                <w:rFonts w:asciiTheme="minorHAnsi" w:hAnsiTheme="minorHAnsi" w:cstheme="minorHAnsi"/>
                <w:sz w:val="22"/>
                <w:szCs w:val="22"/>
              </w:rPr>
              <w:t xml:space="preserve">sử lý </w:t>
            </w:r>
            <w:r w:rsidRPr="00AC346A">
              <w:rPr>
                <w:rFonts w:asciiTheme="minorHAnsi" w:hAnsiTheme="minorHAnsi" w:cstheme="minorHAnsi"/>
                <w:sz w:val="22"/>
                <w:szCs w:val="22"/>
              </w:rPr>
              <w:t xml:space="preserve"> cảm giác — Vị giác/ mùi vị, chuyển động (cảm giác tiền đình / cảm giác sâu), thị giác, xúc giác, mức độ hoạt động và thính giác — được đánh giá cho mỗi góc phần tư: Đăng ký (điểm tiếp nhận cảm giác) thấp, tìm kiếm cảm giác, nhạy cảm với cảm giác và trốn tránh cảm giác, </w:t>
            </w:r>
            <w:r w:rsidRPr="00EA323A">
              <w:rPr>
                <w:rFonts w:asciiTheme="minorHAnsi" w:hAnsiTheme="minorHAnsi" w:cstheme="minorHAnsi"/>
                <w:sz w:val="22"/>
                <w:szCs w:val="22"/>
              </w:rPr>
              <w:t>ngưỡng thần kinh</w:t>
            </w:r>
            <w:r w:rsidR="00EA323A">
              <w:rPr>
                <w:rFonts w:asciiTheme="minorHAnsi" w:hAnsiTheme="minorHAnsi" w:cstheme="minorHAnsi"/>
                <w:sz w:val="22"/>
                <w:szCs w:val="22"/>
              </w:rPr>
              <w:t xml:space="preserve"> cao</w:t>
            </w:r>
            <w:r w:rsidRPr="00AC346A">
              <w:rPr>
                <w:rFonts w:asciiTheme="minorHAnsi" w:hAnsiTheme="minorHAnsi" w:cstheme="minorHAnsi"/>
                <w:sz w:val="22"/>
                <w:szCs w:val="22"/>
              </w:rPr>
              <w:t xml:space="preserve"> </w:t>
            </w:r>
            <w:r w:rsidR="00EA323A">
              <w:rPr>
                <w:rFonts w:asciiTheme="minorHAnsi" w:hAnsiTheme="minorHAnsi" w:cstheme="minorHAnsi"/>
                <w:sz w:val="22"/>
                <w:szCs w:val="22"/>
              </w:rPr>
              <w:t xml:space="preserve">, </w:t>
            </w:r>
            <w:r w:rsidRPr="00AC346A">
              <w:rPr>
                <w:rFonts w:asciiTheme="minorHAnsi" w:hAnsiTheme="minorHAnsi" w:cstheme="minorHAnsi"/>
                <w:sz w:val="22"/>
                <w:szCs w:val="22"/>
              </w:rPr>
              <w:t xml:space="preserve">phản ứng hành vi đáp ứng  / tự </w:t>
            </w:r>
            <w:r>
              <w:rPr>
                <w:rFonts w:asciiTheme="minorHAnsi" w:hAnsiTheme="minorHAnsi" w:cstheme="minorHAnsi"/>
                <w:sz w:val="22"/>
                <w:szCs w:val="22"/>
              </w:rPr>
              <w:t>điều chỉnh liên tục</w:t>
            </w:r>
            <w:r w:rsidR="00B76B8D">
              <w:rPr>
                <w:rFonts w:asciiTheme="minorHAnsi" w:hAnsiTheme="minorHAnsi" w:cstheme="minorHAnsi"/>
                <w:sz w:val="22"/>
                <w:szCs w:val="22"/>
              </w:rPr>
              <w:t>.</w:t>
            </w:r>
          </w:p>
          <w:p w:rsidR="00B76B8D" w:rsidRDefault="00B76B8D" w:rsidP="00AC346A">
            <w:pPr>
              <w:rPr>
                <w:rFonts w:asciiTheme="minorHAnsi" w:hAnsiTheme="minorHAnsi" w:cstheme="minorHAnsi"/>
                <w:sz w:val="22"/>
                <w:szCs w:val="22"/>
              </w:rPr>
            </w:pPr>
          </w:p>
          <w:p w:rsidR="00B76B8D" w:rsidRDefault="00B76B8D" w:rsidP="00AC346A">
            <w:pPr>
              <w:rPr>
                <w:rFonts w:asciiTheme="minorHAnsi" w:hAnsiTheme="minorHAnsi" w:cstheme="minorHAnsi"/>
                <w:i/>
                <w:sz w:val="20"/>
                <w:szCs w:val="20"/>
              </w:rPr>
            </w:pPr>
            <w:r w:rsidRPr="00B76B8D">
              <w:rPr>
                <w:rFonts w:asciiTheme="minorHAnsi" w:hAnsiTheme="minorHAnsi" w:cstheme="minorHAnsi"/>
                <w:i/>
                <w:sz w:val="20"/>
                <w:szCs w:val="20"/>
              </w:rPr>
              <w:t>Ghi chú về từ &lt; góc phần tư&gt;:  Bảng biểu diễn thường được dùng trong toán học để phân tích,  tham khảo trong so sánh là chia mặt phẳng thành bốn phần , có tọa độ. Gồm trục x chia thành nửa trên và dưới, và trục y chia thành nửa trái và phải. Hai trục X và Y  tạo ra bốn góc phần tư (quadrant ) của mặt phẳng</w:t>
            </w:r>
            <w:r>
              <w:rPr>
                <w:rFonts w:asciiTheme="minorHAnsi" w:hAnsiTheme="minorHAnsi" w:cstheme="minorHAnsi"/>
                <w:i/>
                <w:sz w:val="20"/>
                <w:szCs w:val="20"/>
              </w:rPr>
              <w:t>.</w:t>
            </w:r>
          </w:p>
          <w:p w:rsidR="00B76B8D" w:rsidRDefault="00B76B8D" w:rsidP="00AC346A">
            <w:pPr>
              <w:rPr>
                <w:rFonts w:asciiTheme="minorHAnsi" w:hAnsiTheme="minorHAnsi" w:cstheme="minorHAnsi"/>
                <w:i/>
                <w:sz w:val="20"/>
                <w:szCs w:val="20"/>
              </w:rPr>
            </w:pPr>
          </w:p>
          <w:p w:rsidR="00B76B8D" w:rsidRPr="00B76B8D" w:rsidRDefault="00B76B8D" w:rsidP="00AC346A">
            <w:pPr>
              <w:rPr>
                <w:rFonts w:asciiTheme="minorHAnsi" w:hAnsiTheme="minorHAnsi" w:cstheme="minorHAnsi"/>
                <w:i/>
                <w:sz w:val="20"/>
                <w:szCs w:val="20"/>
              </w:rPr>
            </w:pPr>
          </w:p>
        </w:tc>
        <w:tc>
          <w:tcPr>
            <w:tcW w:w="1800" w:type="dxa"/>
          </w:tcPr>
          <w:p w:rsidR="00294A98" w:rsidRPr="002E5324" w:rsidRDefault="00AC346A" w:rsidP="001F08CF">
            <w:pPr>
              <w:rPr>
                <w:rFonts w:asciiTheme="minorHAnsi" w:hAnsiTheme="minorHAnsi" w:cstheme="minorHAnsi"/>
                <w:sz w:val="22"/>
                <w:szCs w:val="22"/>
              </w:rPr>
            </w:pPr>
            <w:r w:rsidRPr="00AC346A">
              <w:rPr>
                <w:rFonts w:asciiTheme="minorHAnsi" w:hAnsiTheme="minorHAnsi" w:cstheme="minorHAnsi"/>
                <w:sz w:val="22"/>
                <w:szCs w:val="22"/>
              </w:rPr>
              <w:t>Báo cáo tự dựa trên ngữ cảnh</w:t>
            </w:r>
          </w:p>
        </w:tc>
        <w:tc>
          <w:tcPr>
            <w:tcW w:w="4410" w:type="dxa"/>
          </w:tcPr>
          <w:p w:rsidR="006D1225" w:rsidRDefault="00AC346A" w:rsidP="00AC346A">
            <w:pPr>
              <w:rPr>
                <w:rFonts w:asciiTheme="minorHAnsi" w:hAnsiTheme="minorHAnsi" w:cstheme="minorHAnsi"/>
                <w:sz w:val="22"/>
                <w:szCs w:val="22"/>
              </w:rPr>
            </w:pPr>
            <w:r w:rsidRPr="00AC346A">
              <w:rPr>
                <w:rFonts w:asciiTheme="minorHAnsi" w:hAnsiTheme="minorHAnsi" w:cstheme="minorHAnsi"/>
                <w:sz w:val="22"/>
                <w:szCs w:val="22"/>
              </w:rPr>
              <w:t xml:space="preserve">Điểm </w:t>
            </w:r>
            <w:r>
              <w:rPr>
                <w:rFonts w:asciiTheme="minorHAnsi" w:hAnsiTheme="minorHAnsi" w:cstheme="minorHAnsi"/>
                <w:sz w:val="22"/>
                <w:szCs w:val="22"/>
              </w:rPr>
              <w:t xml:space="preserve">phân chia </w:t>
            </w:r>
            <w:r w:rsidRPr="00AC346A">
              <w:rPr>
                <w:rFonts w:asciiTheme="minorHAnsi" w:hAnsiTheme="minorHAnsi" w:cstheme="minorHAnsi"/>
                <w:sz w:val="22"/>
                <w:szCs w:val="22"/>
              </w:rPr>
              <w:t xml:space="preserve"> và hệ thống phân loại dựa trên thông tin quy phạm: </w:t>
            </w:r>
          </w:p>
          <w:p w:rsidR="006D1225" w:rsidRDefault="006D1225" w:rsidP="00AC346A">
            <w:pPr>
              <w:rPr>
                <w:rFonts w:asciiTheme="minorHAnsi" w:hAnsiTheme="minorHAnsi" w:cstheme="minorHAnsi"/>
                <w:sz w:val="22"/>
                <w:szCs w:val="22"/>
              </w:rPr>
            </w:pPr>
          </w:p>
          <w:p w:rsidR="00144956" w:rsidRDefault="006D1225" w:rsidP="00AC346A">
            <w:pPr>
              <w:rPr>
                <w:rFonts w:asciiTheme="minorHAnsi" w:hAnsiTheme="minorHAnsi" w:cstheme="minorHAnsi"/>
                <w:sz w:val="22"/>
                <w:szCs w:val="22"/>
              </w:rPr>
            </w:pPr>
            <w:r>
              <w:rPr>
                <w:rFonts w:asciiTheme="minorHAnsi" w:hAnsiTheme="minorHAnsi" w:cstheme="minorHAnsi"/>
                <w:sz w:val="22"/>
                <w:szCs w:val="22"/>
              </w:rPr>
              <w:t>Lập bảng theo dõi chia thành 4 phần, có gạch ngang dọc (quadrant grid)</w:t>
            </w:r>
            <w:r w:rsidR="00AC346A" w:rsidRPr="00AC346A">
              <w:rPr>
                <w:rFonts w:asciiTheme="minorHAnsi" w:hAnsiTheme="minorHAnsi" w:cstheme="minorHAnsi"/>
                <w:sz w:val="22"/>
                <w:szCs w:val="22"/>
              </w:rPr>
              <w:t xml:space="preserve"> </w:t>
            </w:r>
          </w:p>
          <w:p w:rsidR="00144956" w:rsidRDefault="00AC346A" w:rsidP="00AC346A">
            <w:pPr>
              <w:rPr>
                <w:rFonts w:asciiTheme="minorHAnsi" w:hAnsiTheme="minorHAnsi" w:cstheme="minorHAnsi"/>
                <w:sz w:val="22"/>
                <w:szCs w:val="22"/>
              </w:rPr>
            </w:pPr>
            <w:r w:rsidRPr="00AC346A">
              <w:rPr>
                <w:rFonts w:asciiTheme="minorHAnsi" w:hAnsiTheme="minorHAnsi" w:cstheme="minorHAnsi"/>
                <w:sz w:val="22"/>
                <w:szCs w:val="22"/>
              </w:rPr>
              <w:t xml:space="preserve">Tóm tắt </w:t>
            </w:r>
            <w:r w:rsidR="006D1225">
              <w:rPr>
                <w:rFonts w:asciiTheme="minorHAnsi" w:hAnsiTheme="minorHAnsi" w:cstheme="minorHAnsi"/>
                <w:sz w:val="22"/>
                <w:szCs w:val="22"/>
              </w:rPr>
              <w:t>trên cả 4 mặt (</w:t>
            </w:r>
            <w:r w:rsidR="006D1225" w:rsidRPr="00741A21">
              <w:rPr>
                <w:rFonts w:asciiTheme="minorHAnsi" w:hAnsiTheme="minorHAnsi" w:cstheme="minorHAnsi"/>
                <w:szCs w:val="28"/>
              </w:rPr>
              <w:t>Quadrant summary</w:t>
            </w:r>
            <w:r w:rsidR="006D1225">
              <w:rPr>
                <w:rFonts w:asciiTheme="minorHAnsi" w:hAnsiTheme="minorHAnsi" w:cstheme="minorHAnsi"/>
                <w:szCs w:val="28"/>
              </w:rPr>
              <w:t>)</w:t>
            </w:r>
          </w:p>
          <w:p w:rsidR="00294A98" w:rsidRDefault="006D1225" w:rsidP="006D1225">
            <w:pPr>
              <w:rPr>
                <w:rFonts w:asciiTheme="minorHAnsi" w:hAnsiTheme="minorHAnsi" w:cstheme="minorHAnsi"/>
                <w:sz w:val="22"/>
                <w:szCs w:val="22"/>
              </w:rPr>
            </w:pPr>
            <w:r>
              <w:rPr>
                <w:rFonts w:asciiTheme="minorHAnsi" w:hAnsiTheme="minorHAnsi" w:cstheme="minorHAnsi"/>
                <w:sz w:val="22"/>
                <w:szCs w:val="22"/>
              </w:rPr>
              <w:t>Lập hồ sơ thông tin trên bảng chia 4 mặt (</w:t>
            </w:r>
            <w:r w:rsidR="00AC346A" w:rsidRPr="00AC346A">
              <w:rPr>
                <w:rFonts w:asciiTheme="minorHAnsi" w:hAnsiTheme="minorHAnsi" w:cstheme="minorHAnsi"/>
                <w:sz w:val="22"/>
                <w:szCs w:val="22"/>
              </w:rPr>
              <w:t>Quadrant</w:t>
            </w:r>
            <w:r>
              <w:rPr>
                <w:rFonts w:asciiTheme="minorHAnsi" w:hAnsiTheme="minorHAnsi" w:cstheme="minorHAnsi"/>
                <w:sz w:val="22"/>
                <w:szCs w:val="22"/>
              </w:rPr>
              <w:t xml:space="preserve"> profile)</w:t>
            </w:r>
          </w:p>
          <w:p w:rsidR="006D1225" w:rsidRDefault="006D1225" w:rsidP="006D1225">
            <w:pPr>
              <w:rPr>
                <w:rFonts w:asciiTheme="minorHAnsi" w:hAnsiTheme="minorHAnsi" w:cstheme="minorHAnsi"/>
                <w:sz w:val="22"/>
                <w:szCs w:val="22"/>
              </w:rPr>
            </w:pPr>
          </w:p>
          <w:p w:rsidR="00B76B8D" w:rsidRPr="00294A98" w:rsidRDefault="00B76B8D" w:rsidP="006D1225">
            <w:pPr>
              <w:rPr>
                <w:rFonts w:asciiTheme="minorHAnsi" w:hAnsiTheme="minorHAnsi" w:cstheme="minorHAnsi"/>
                <w:sz w:val="22"/>
                <w:szCs w:val="22"/>
              </w:rPr>
            </w:pPr>
            <w:r>
              <w:rPr>
                <w:noProof/>
                <w:lang w:val="en-US"/>
              </w:rPr>
              <w:drawing>
                <wp:inline distT="0" distB="0" distL="0" distR="0" wp14:anchorId="6A314260" wp14:editId="7ECC5668">
                  <wp:extent cx="1311275" cy="1041400"/>
                  <wp:effectExtent l="0" t="0" r="317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24078" t="31909" r="53838" b="29471"/>
                          <a:stretch/>
                        </pic:blipFill>
                        <pic:spPr bwMode="auto">
                          <a:xfrm>
                            <a:off x="0" y="0"/>
                            <a:ext cx="1326780" cy="1053714"/>
                          </a:xfrm>
                          <a:prstGeom prst="rect">
                            <a:avLst/>
                          </a:prstGeom>
                          <a:ln>
                            <a:noFill/>
                          </a:ln>
                          <a:extLst>
                            <a:ext uri="{53640926-AAD7-44D8-BBD7-CCE9431645EC}">
                              <a14:shadowObscured xmlns:a14="http://schemas.microsoft.com/office/drawing/2010/main"/>
                            </a:ext>
                          </a:extLst>
                        </pic:spPr>
                      </pic:pic>
                    </a:graphicData>
                  </a:graphic>
                </wp:inline>
              </w:drawing>
            </w:r>
            <w:r>
              <w:rPr>
                <w:rFonts w:asciiTheme="minorHAnsi" w:hAnsiTheme="minorHAnsi" w:cstheme="minorHAnsi"/>
                <w:sz w:val="22"/>
                <w:szCs w:val="22"/>
              </w:rPr>
              <w:t xml:space="preserve"> quadrant grid</w:t>
            </w:r>
          </w:p>
        </w:tc>
        <w:tc>
          <w:tcPr>
            <w:tcW w:w="1316" w:type="dxa"/>
          </w:tcPr>
          <w:p w:rsidR="00294A98" w:rsidRDefault="006D1225" w:rsidP="001F08CF">
            <w:pPr>
              <w:rPr>
                <w:rFonts w:asciiTheme="minorHAnsi" w:hAnsiTheme="minorHAnsi" w:cstheme="minorHAnsi"/>
                <w:sz w:val="22"/>
                <w:szCs w:val="22"/>
              </w:rPr>
            </w:pPr>
            <w:r>
              <w:rPr>
                <w:rFonts w:asciiTheme="minorHAnsi" w:hAnsiTheme="minorHAnsi" w:cstheme="minorHAnsi"/>
                <w:sz w:val="22"/>
                <w:szCs w:val="22"/>
              </w:rPr>
              <w:t>Từ 10 -15 phút</w:t>
            </w:r>
          </w:p>
        </w:tc>
      </w:tr>
      <w:tr w:rsidR="006D1225" w:rsidTr="00C47EDC">
        <w:trPr>
          <w:cantSplit/>
          <w:trHeight w:hRule="exact" w:val="4060"/>
        </w:trPr>
        <w:tc>
          <w:tcPr>
            <w:tcW w:w="2160" w:type="dxa"/>
          </w:tcPr>
          <w:p w:rsidR="006D1225" w:rsidRDefault="00AF4D03" w:rsidP="006D1225">
            <w:pPr>
              <w:ind w:left="288"/>
              <w:rPr>
                <w:rFonts w:ascii="Calibri" w:hAnsi="Calibri" w:cs="Calibri"/>
                <w:color w:val="333333"/>
                <w:sz w:val="22"/>
                <w:szCs w:val="22"/>
                <w:shd w:val="clear" w:color="auto" w:fill="FFFFFF"/>
              </w:rPr>
            </w:pPr>
            <w:r>
              <w:rPr>
                <w:rFonts w:ascii="Calibri" w:hAnsi="Calibri" w:cs="Calibri"/>
                <w:color w:val="333333"/>
                <w:sz w:val="22"/>
                <w:szCs w:val="22"/>
                <w:shd w:val="clear" w:color="auto" w:fill="FFFFFF"/>
              </w:rPr>
              <w:t>Đo lường sử lý cảm giác</w:t>
            </w:r>
          </w:p>
          <w:p w:rsidR="00AF4D03" w:rsidRPr="00AF4D03" w:rsidRDefault="00AF4D03" w:rsidP="00AF4D03">
            <w:pPr>
              <w:ind w:left="288"/>
              <w:rPr>
                <w:rFonts w:ascii="Calibri" w:hAnsi="Calibri" w:cs="Calibri"/>
                <w:color w:val="333333"/>
                <w:sz w:val="22"/>
                <w:szCs w:val="22"/>
                <w:shd w:val="clear" w:color="auto" w:fill="FFFFFF"/>
              </w:rPr>
            </w:pPr>
            <w:r w:rsidRPr="00AF4D03">
              <w:rPr>
                <w:rFonts w:ascii="Calibri" w:hAnsi="Calibri" w:cs="Calibri"/>
                <w:color w:val="333333"/>
                <w:sz w:val="22"/>
                <w:szCs w:val="22"/>
                <w:shd w:val="clear" w:color="auto" w:fill="FFFFFF"/>
              </w:rPr>
              <w:t>(</w:t>
            </w:r>
            <w:r w:rsidRPr="00AF4D03">
              <w:rPr>
                <w:rFonts w:asciiTheme="minorHAnsi" w:hAnsiTheme="minorHAnsi" w:cstheme="minorHAnsi"/>
                <w:sz w:val="22"/>
                <w:szCs w:val="22"/>
              </w:rPr>
              <w:t xml:space="preserve">Sensory Processing Measure </w:t>
            </w:r>
            <w:r>
              <w:rPr>
                <w:rFonts w:asciiTheme="minorHAnsi" w:hAnsiTheme="minorHAnsi" w:cstheme="minorHAnsi"/>
                <w:sz w:val="22"/>
                <w:szCs w:val="22"/>
              </w:rPr>
              <w:t>-</w:t>
            </w:r>
            <w:r w:rsidRPr="00AF4D03">
              <w:rPr>
                <w:rFonts w:asciiTheme="minorHAnsi" w:hAnsiTheme="minorHAnsi" w:cstheme="minorHAnsi"/>
                <w:sz w:val="22"/>
                <w:szCs w:val="22"/>
              </w:rPr>
              <w:t>SPM</w:t>
            </w:r>
            <w:r>
              <w:rPr>
                <w:rFonts w:asciiTheme="minorHAnsi" w:hAnsiTheme="minorHAnsi" w:cstheme="minorHAnsi"/>
                <w:sz w:val="22"/>
                <w:szCs w:val="22"/>
              </w:rPr>
              <w:t>)</w:t>
            </w:r>
          </w:p>
        </w:tc>
        <w:tc>
          <w:tcPr>
            <w:tcW w:w="810" w:type="dxa"/>
          </w:tcPr>
          <w:p w:rsidR="006D1225" w:rsidRDefault="00AF4D03" w:rsidP="001F08CF">
            <w:pPr>
              <w:rPr>
                <w:rFonts w:asciiTheme="minorHAnsi" w:hAnsiTheme="minorHAnsi" w:cstheme="minorHAnsi"/>
                <w:sz w:val="22"/>
                <w:szCs w:val="22"/>
              </w:rPr>
            </w:pPr>
            <w:r>
              <w:rPr>
                <w:rFonts w:asciiTheme="minorHAnsi" w:hAnsiTheme="minorHAnsi" w:cstheme="minorHAnsi"/>
                <w:sz w:val="22"/>
                <w:szCs w:val="22"/>
              </w:rPr>
              <w:t>Từ 5 -12 tuổi</w:t>
            </w:r>
          </w:p>
        </w:tc>
        <w:tc>
          <w:tcPr>
            <w:tcW w:w="5040" w:type="dxa"/>
          </w:tcPr>
          <w:p w:rsidR="00AF4D03" w:rsidRPr="00AF4D03" w:rsidRDefault="00AF4D03" w:rsidP="00AF4D03">
            <w:pPr>
              <w:rPr>
                <w:rFonts w:asciiTheme="minorHAnsi" w:hAnsiTheme="minorHAnsi" w:cstheme="minorHAnsi"/>
                <w:sz w:val="22"/>
                <w:szCs w:val="22"/>
              </w:rPr>
            </w:pPr>
            <w:r w:rsidRPr="00AF4D03">
              <w:rPr>
                <w:rFonts w:asciiTheme="minorHAnsi" w:hAnsiTheme="minorHAnsi" w:cstheme="minorHAnsi"/>
                <w:sz w:val="22"/>
                <w:szCs w:val="22"/>
              </w:rPr>
              <w:t>Tham gia vào hoạt động  xã hội</w:t>
            </w:r>
          </w:p>
          <w:p w:rsidR="00AF4D03" w:rsidRPr="00AF4D03" w:rsidRDefault="00AF4D03" w:rsidP="00AF4D03">
            <w:pPr>
              <w:rPr>
                <w:rFonts w:asciiTheme="minorHAnsi" w:hAnsiTheme="minorHAnsi" w:cstheme="minorHAnsi"/>
                <w:sz w:val="22"/>
                <w:szCs w:val="22"/>
              </w:rPr>
            </w:pPr>
            <w:r w:rsidRPr="00AF4D03">
              <w:rPr>
                <w:rFonts w:asciiTheme="minorHAnsi" w:hAnsiTheme="minorHAnsi" w:cstheme="minorHAnsi"/>
                <w:sz w:val="22"/>
                <w:szCs w:val="22"/>
              </w:rPr>
              <w:t>Khả năng  nhìn</w:t>
            </w:r>
          </w:p>
          <w:p w:rsidR="00AF4D03" w:rsidRPr="00AF4D03" w:rsidRDefault="00AF4D03" w:rsidP="00AF4D03">
            <w:pPr>
              <w:rPr>
                <w:rFonts w:asciiTheme="minorHAnsi" w:hAnsiTheme="minorHAnsi" w:cstheme="minorHAnsi"/>
                <w:sz w:val="22"/>
                <w:szCs w:val="22"/>
              </w:rPr>
            </w:pPr>
            <w:r w:rsidRPr="00AF4D03">
              <w:rPr>
                <w:rFonts w:asciiTheme="minorHAnsi" w:hAnsiTheme="minorHAnsi" w:cstheme="minorHAnsi"/>
                <w:sz w:val="22"/>
                <w:szCs w:val="22"/>
              </w:rPr>
              <w:t>Thính giác</w:t>
            </w:r>
          </w:p>
          <w:p w:rsidR="00AF4D03" w:rsidRPr="00AF4D03" w:rsidRDefault="00AF4D03" w:rsidP="00AF4D03">
            <w:pPr>
              <w:rPr>
                <w:rFonts w:asciiTheme="minorHAnsi" w:hAnsiTheme="minorHAnsi" w:cstheme="minorHAnsi"/>
                <w:sz w:val="22"/>
                <w:szCs w:val="22"/>
              </w:rPr>
            </w:pPr>
            <w:r w:rsidRPr="00AF4D03">
              <w:rPr>
                <w:rFonts w:asciiTheme="minorHAnsi" w:hAnsiTheme="minorHAnsi" w:cstheme="minorHAnsi"/>
                <w:sz w:val="22"/>
                <w:szCs w:val="22"/>
              </w:rPr>
              <w:t>Xúc giác</w:t>
            </w:r>
          </w:p>
          <w:p w:rsidR="00AF4D03" w:rsidRPr="00AF4D03" w:rsidRDefault="00AF4D03" w:rsidP="00AF4D03">
            <w:pPr>
              <w:rPr>
                <w:rFonts w:asciiTheme="minorHAnsi" w:hAnsiTheme="minorHAnsi" w:cstheme="minorHAnsi"/>
                <w:sz w:val="22"/>
                <w:szCs w:val="22"/>
              </w:rPr>
            </w:pPr>
            <w:r w:rsidRPr="00AF4D03">
              <w:rPr>
                <w:rFonts w:asciiTheme="minorHAnsi" w:hAnsiTheme="minorHAnsi" w:cstheme="minorHAnsi"/>
                <w:sz w:val="22"/>
                <w:szCs w:val="22"/>
              </w:rPr>
              <w:t xml:space="preserve">Nhận thức về cơ thể </w:t>
            </w:r>
          </w:p>
          <w:p w:rsidR="00AF4D03" w:rsidRPr="00AF4D03" w:rsidRDefault="00AF4D03" w:rsidP="00AF4D03">
            <w:pPr>
              <w:rPr>
                <w:rFonts w:asciiTheme="minorHAnsi" w:hAnsiTheme="minorHAnsi" w:cstheme="minorHAnsi"/>
                <w:sz w:val="22"/>
                <w:szCs w:val="22"/>
              </w:rPr>
            </w:pPr>
            <w:r w:rsidRPr="00AF4D03">
              <w:rPr>
                <w:rFonts w:asciiTheme="minorHAnsi" w:hAnsiTheme="minorHAnsi" w:cstheme="minorHAnsi"/>
                <w:sz w:val="22"/>
                <w:szCs w:val="22"/>
              </w:rPr>
              <w:t xml:space="preserve">Cân bằng và chuyển động </w:t>
            </w:r>
          </w:p>
          <w:p w:rsidR="00AF4D03" w:rsidRPr="00AF4D03" w:rsidRDefault="00AF4D03" w:rsidP="00AF4D03">
            <w:pPr>
              <w:rPr>
                <w:rFonts w:asciiTheme="minorHAnsi" w:hAnsiTheme="minorHAnsi" w:cstheme="minorHAnsi"/>
                <w:sz w:val="22"/>
                <w:szCs w:val="22"/>
              </w:rPr>
            </w:pPr>
            <w:r w:rsidRPr="00AF4D03">
              <w:rPr>
                <w:rFonts w:asciiTheme="minorHAnsi" w:hAnsiTheme="minorHAnsi" w:cstheme="minorHAnsi"/>
                <w:sz w:val="22"/>
                <w:szCs w:val="22"/>
              </w:rPr>
              <w:t xml:space="preserve">Lập kế hoạch và ý tưởng </w:t>
            </w:r>
          </w:p>
          <w:p w:rsidR="006D1225" w:rsidRPr="00AC346A" w:rsidRDefault="00AF4D03" w:rsidP="00AF4D03">
            <w:pPr>
              <w:rPr>
                <w:rFonts w:asciiTheme="minorHAnsi" w:hAnsiTheme="minorHAnsi" w:cstheme="minorHAnsi"/>
                <w:sz w:val="22"/>
                <w:szCs w:val="22"/>
              </w:rPr>
            </w:pPr>
            <w:r w:rsidRPr="00AF4D03">
              <w:rPr>
                <w:rFonts w:asciiTheme="minorHAnsi" w:hAnsiTheme="minorHAnsi" w:cstheme="minorHAnsi"/>
                <w:sz w:val="22"/>
                <w:szCs w:val="22"/>
              </w:rPr>
              <w:t>Tổng số hệ thống cảm giác</w:t>
            </w:r>
          </w:p>
        </w:tc>
        <w:tc>
          <w:tcPr>
            <w:tcW w:w="1800" w:type="dxa"/>
          </w:tcPr>
          <w:p w:rsidR="00AF4D03" w:rsidRPr="00AF4D03" w:rsidRDefault="00AF4D03" w:rsidP="00AF4D03">
            <w:pPr>
              <w:rPr>
                <w:rFonts w:asciiTheme="minorHAnsi" w:hAnsiTheme="minorHAnsi" w:cstheme="minorHAnsi"/>
                <w:sz w:val="22"/>
                <w:szCs w:val="22"/>
              </w:rPr>
            </w:pPr>
            <w:r w:rsidRPr="00AF4D03">
              <w:rPr>
                <w:rFonts w:asciiTheme="minorHAnsi" w:hAnsiTheme="minorHAnsi" w:cstheme="minorHAnsi"/>
                <w:sz w:val="22"/>
                <w:szCs w:val="22"/>
              </w:rPr>
              <w:t>Dựa trên ngữ cảnh.</w:t>
            </w:r>
          </w:p>
          <w:p w:rsidR="006D1225" w:rsidRPr="00AC346A" w:rsidRDefault="00AF4D03" w:rsidP="00AF4D03">
            <w:pPr>
              <w:rPr>
                <w:rFonts w:asciiTheme="minorHAnsi" w:hAnsiTheme="minorHAnsi" w:cstheme="minorHAnsi"/>
                <w:sz w:val="22"/>
                <w:szCs w:val="22"/>
              </w:rPr>
            </w:pPr>
            <w:r w:rsidRPr="00AF4D03">
              <w:rPr>
                <w:rFonts w:asciiTheme="minorHAnsi" w:hAnsiTheme="minorHAnsi" w:cstheme="minorHAnsi"/>
                <w:sz w:val="22"/>
                <w:szCs w:val="22"/>
              </w:rPr>
              <w:t>Hoàn thành bởi: người chăm sóc (Theo mẫu sử dụng ở nhà), giáo viên (Theo mẫu chính sử dụng ở lớp học ), giáo viên và nhân viên nhà trường khác (Theo mẫu cho môi trường trường học)</w:t>
            </w:r>
          </w:p>
        </w:tc>
        <w:tc>
          <w:tcPr>
            <w:tcW w:w="4410" w:type="dxa"/>
          </w:tcPr>
          <w:p w:rsidR="00132B3E" w:rsidRPr="00132B3E" w:rsidRDefault="00132B3E" w:rsidP="00132B3E">
            <w:pPr>
              <w:rPr>
                <w:rFonts w:asciiTheme="minorHAnsi" w:hAnsiTheme="minorHAnsi" w:cstheme="minorHAnsi"/>
                <w:sz w:val="22"/>
                <w:szCs w:val="22"/>
              </w:rPr>
            </w:pPr>
            <w:r w:rsidRPr="00132B3E">
              <w:rPr>
                <w:rFonts w:asciiTheme="minorHAnsi" w:hAnsiTheme="minorHAnsi" w:cstheme="minorHAnsi"/>
                <w:sz w:val="22"/>
                <w:szCs w:val="22"/>
              </w:rPr>
              <w:t>Điểm chuẩn,</w:t>
            </w:r>
          </w:p>
          <w:p w:rsidR="00132B3E" w:rsidRDefault="00132B3E" w:rsidP="00132B3E">
            <w:pPr>
              <w:rPr>
                <w:rFonts w:asciiTheme="minorHAnsi" w:hAnsiTheme="minorHAnsi" w:cstheme="minorHAnsi"/>
                <w:sz w:val="22"/>
                <w:szCs w:val="22"/>
              </w:rPr>
            </w:pPr>
            <w:r w:rsidRPr="00132B3E">
              <w:rPr>
                <w:rFonts w:asciiTheme="minorHAnsi" w:hAnsiTheme="minorHAnsi" w:cstheme="minorHAnsi"/>
                <w:sz w:val="22"/>
                <w:szCs w:val="22"/>
              </w:rPr>
              <w:t>Điểm số T (</w:t>
            </w:r>
            <w:r>
              <w:rPr>
                <w:rFonts w:asciiTheme="minorHAnsi" w:hAnsiTheme="minorHAnsi" w:cstheme="minorHAnsi"/>
                <w:sz w:val="22"/>
                <w:szCs w:val="22"/>
              </w:rPr>
              <w:t>(</w:t>
            </w:r>
            <w:r w:rsidRPr="00B87EA6">
              <w:rPr>
                <w:rFonts w:asciiTheme="minorHAnsi" w:hAnsiTheme="minorHAnsi" w:cstheme="minorHAnsi"/>
                <w:sz w:val="22"/>
                <w:szCs w:val="22"/>
              </w:rPr>
              <w:t xml:space="preserve">Điểm số Z và điểm T được sử dụng trong các thống kê và được gọi là điểm chuẩn. Chúng cho biết </w:t>
            </w:r>
            <w:r>
              <w:rPr>
                <w:rFonts w:asciiTheme="minorHAnsi" w:hAnsiTheme="minorHAnsi" w:cstheme="minorHAnsi"/>
                <w:sz w:val="22"/>
                <w:szCs w:val="22"/>
              </w:rPr>
              <w:t xml:space="preserve">độ lệch chuẩn của </w:t>
            </w:r>
            <w:r w:rsidRPr="00B87EA6">
              <w:rPr>
                <w:rFonts w:asciiTheme="minorHAnsi" w:hAnsiTheme="minorHAnsi" w:cstheme="minorHAnsi"/>
                <w:sz w:val="22"/>
                <w:szCs w:val="22"/>
              </w:rPr>
              <w:t xml:space="preserve"> một quan sát trong một dữ liệu trên hoặc dưới mức trung bình</w:t>
            </w:r>
            <w:r>
              <w:rPr>
                <w:rFonts w:asciiTheme="minorHAnsi" w:hAnsiTheme="minorHAnsi" w:cstheme="minorHAnsi"/>
                <w:sz w:val="22"/>
                <w:szCs w:val="22"/>
              </w:rPr>
              <w:t>)</w:t>
            </w:r>
          </w:p>
          <w:p w:rsidR="00132B3E" w:rsidRDefault="00132B3E" w:rsidP="00132B3E">
            <w:pPr>
              <w:rPr>
                <w:rFonts w:asciiTheme="minorHAnsi" w:hAnsiTheme="minorHAnsi" w:cstheme="minorHAnsi"/>
                <w:sz w:val="22"/>
                <w:szCs w:val="22"/>
              </w:rPr>
            </w:pPr>
          </w:p>
          <w:p w:rsidR="00132B3E" w:rsidRPr="00132B3E" w:rsidRDefault="00132B3E" w:rsidP="00132B3E">
            <w:pPr>
              <w:rPr>
                <w:rFonts w:asciiTheme="minorHAnsi" w:hAnsiTheme="minorHAnsi" w:cstheme="minorHAnsi"/>
                <w:sz w:val="22"/>
                <w:szCs w:val="22"/>
              </w:rPr>
            </w:pPr>
            <w:r w:rsidRPr="00132B3E">
              <w:rPr>
                <w:rFonts w:asciiTheme="minorHAnsi" w:hAnsiTheme="minorHAnsi" w:cstheme="minorHAnsi"/>
                <w:sz w:val="22"/>
                <w:szCs w:val="22"/>
              </w:rPr>
              <w:t>Điểm số phần trăm (Biểu mẫu chính dùng cho lớp học  và mẫu cho Gia đình)</w:t>
            </w:r>
          </w:p>
          <w:p w:rsidR="00132B3E" w:rsidRDefault="00132B3E" w:rsidP="00132B3E">
            <w:pPr>
              <w:rPr>
                <w:rFonts w:asciiTheme="minorHAnsi" w:hAnsiTheme="minorHAnsi" w:cstheme="minorHAnsi"/>
                <w:sz w:val="22"/>
                <w:szCs w:val="22"/>
              </w:rPr>
            </w:pPr>
          </w:p>
          <w:p w:rsidR="006D1225" w:rsidRPr="00AC346A" w:rsidRDefault="00132B3E" w:rsidP="00132B3E">
            <w:pPr>
              <w:rPr>
                <w:rFonts w:asciiTheme="minorHAnsi" w:hAnsiTheme="minorHAnsi" w:cstheme="minorHAnsi"/>
                <w:sz w:val="22"/>
                <w:szCs w:val="22"/>
              </w:rPr>
            </w:pPr>
            <w:r w:rsidRPr="00132B3E">
              <w:rPr>
                <w:rFonts w:asciiTheme="minorHAnsi" w:hAnsiTheme="minorHAnsi" w:cstheme="minorHAnsi"/>
                <w:sz w:val="22"/>
                <w:szCs w:val="22"/>
              </w:rPr>
              <w:t>Xác định điểm phân chia mức độ (hình thức môi trường trường học)</w:t>
            </w:r>
          </w:p>
        </w:tc>
        <w:tc>
          <w:tcPr>
            <w:tcW w:w="1316" w:type="dxa"/>
          </w:tcPr>
          <w:p w:rsidR="006D1225" w:rsidRDefault="00132B3E" w:rsidP="001F08CF">
            <w:pPr>
              <w:rPr>
                <w:rFonts w:asciiTheme="minorHAnsi" w:hAnsiTheme="minorHAnsi" w:cstheme="minorHAnsi"/>
                <w:sz w:val="22"/>
                <w:szCs w:val="22"/>
              </w:rPr>
            </w:pPr>
            <w:r w:rsidRPr="00132B3E">
              <w:rPr>
                <w:rFonts w:asciiTheme="minorHAnsi" w:hAnsiTheme="minorHAnsi" w:cstheme="minorHAnsi"/>
                <w:sz w:val="22"/>
                <w:szCs w:val="22"/>
              </w:rPr>
              <w:t>15-20 phút cho mẫu gia đình và mẫu chính của lớp học ,5 phút cho mỗi sáu mẫu  xếp hạng cho các hình thức môi trường trường học</w:t>
            </w:r>
          </w:p>
        </w:tc>
      </w:tr>
      <w:tr w:rsidR="00AF4D03" w:rsidTr="00C47EDC">
        <w:trPr>
          <w:cantSplit/>
          <w:trHeight w:hRule="exact" w:val="4060"/>
        </w:trPr>
        <w:tc>
          <w:tcPr>
            <w:tcW w:w="2160" w:type="dxa"/>
          </w:tcPr>
          <w:p w:rsidR="00AF4D03" w:rsidRPr="000305D9" w:rsidRDefault="00132B3E" w:rsidP="006D1225">
            <w:pPr>
              <w:ind w:left="288"/>
              <w:rPr>
                <w:rFonts w:ascii="Calibri" w:hAnsi="Calibri" w:cs="Calibri"/>
                <w:color w:val="333333"/>
                <w:sz w:val="22"/>
                <w:szCs w:val="22"/>
                <w:shd w:val="clear" w:color="auto" w:fill="FFFFFF"/>
              </w:rPr>
            </w:pPr>
            <w:r w:rsidRPr="000305D9">
              <w:rPr>
                <w:rFonts w:ascii="Calibri" w:hAnsi="Calibri" w:cs="Calibri"/>
                <w:color w:val="333333"/>
                <w:sz w:val="22"/>
                <w:szCs w:val="22"/>
                <w:shd w:val="clear" w:color="auto" w:fill="FFFFFF"/>
              </w:rPr>
              <w:lastRenderedPageBreak/>
              <w:t>Đánh giá kỹ năng sử lý và vận động ở trường học</w:t>
            </w:r>
          </w:p>
          <w:p w:rsidR="00132B3E" w:rsidRDefault="00132B3E" w:rsidP="00132B3E">
            <w:pPr>
              <w:ind w:left="288"/>
              <w:rPr>
                <w:rFonts w:ascii="Calibri" w:hAnsi="Calibri" w:cs="Calibri"/>
                <w:color w:val="333333"/>
                <w:sz w:val="22"/>
                <w:szCs w:val="22"/>
                <w:shd w:val="clear" w:color="auto" w:fill="FFFFFF"/>
              </w:rPr>
            </w:pPr>
            <w:r w:rsidRPr="000305D9">
              <w:rPr>
                <w:rFonts w:ascii="Calibri" w:hAnsi="Calibri" w:cs="Calibri"/>
                <w:color w:val="333333"/>
                <w:sz w:val="22"/>
                <w:szCs w:val="22"/>
                <w:shd w:val="clear" w:color="auto" w:fill="FFFFFF"/>
              </w:rPr>
              <w:t>(</w:t>
            </w:r>
            <w:r w:rsidRPr="000305D9">
              <w:rPr>
                <w:rFonts w:asciiTheme="minorHAnsi" w:hAnsiTheme="minorHAnsi" w:cstheme="minorHAnsi"/>
                <w:sz w:val="22"/>
                <w:szCs w:val="22"/>
              </w:rPr>
              <w:t>School Assessment of Motor and Process Skills - AMPS)</w:t>
            </w:r>
          </w:p>
        </w:tc>
        <w:tc>
          <w:tcPr>
            <w:tcW w:w="810" w:type="dxa"/>
          </w:tcPr>
          <w:p w:rsidR="00AF4D03" w:rsidRDefault="000305D9" w:rsidP="001F08CF">
            <w:pPr>
              <w:rPr>
                <w:rFonts w:asciiTheme="minorHAnsi" w:hAnsiTheme="minorHAnsi" w:cstheme="minorHAnsi"/>
                <w:sz w:val="22"/>
                <w:szCs w:val="22"/>
              </w:rPr>
            </w:pPr>
            <w:r>
              <w:rPr>
                <w:rFonts w:asciiTheme="minorHAnsi" w:hAnsiTheme="minorHAnsi" w:cstheme="minorHAnsi"/>
                <w:sz w:val="22"/>
                <w:szCs w:val="22"/>
              </w:rPr>
              <w:t>Từ 3 tuổi đến 11 tuổi</w:t>
            </w:r>
          </w:p>
        </w:tc>
        <w:tc>
          <w:tcPr>
            <w:tcW w:w="5040" w:type="dxa"/>
          </w:tcPr>
          <w:p w:rsidR="00AF4D03" w:rsidRDefault="000305D9" w:rsidP="00AC346A">
            <w:pPr>
              <w:rPr>
                <w:rFonts w:asciiTheme="minorHAnsi" w:hAnsiTheme="minorHAnsi" w:cstheme="minorHAnsi"/>
                <w:sz w:val="22"/>
                <w:szCs w:val="22"/>
              </w:rPr>
            </w:pPr>
            <w:r w:rsidRPr="000305D9">
              <w:rPr>
                <w:rFonts w:asciiTheme="minorHAnsi" w:hAnsiTheme="minorHAnsi" w:cstheme="minorHAnsi"/>
                <w:sz w:val="22"/>
                <w:szCs w:val="22"/>
              </w:rPr>
              <w:t>Chất lượng vận động  và kỹ năng xử lý trong thực hiện những  hoạt động cơ bản và  sử dụng công cụ cần thiết cho cuộc sống hàng ngày (lADL)</w:t>
            </w:r>
          </w:p>
          <w:p w:rsidR="000305D9" w:rsidRDefault="000305D9" w:rsidP="00AC346A">
            <w:pPr>
              <w:rPr>
                <w:rFonts w:asciiTheme="minorHAnsi" w:hAnsiTheme="minorHAnsi" w:cstheme="minorHAnsi"/>
                <w:sz w:val="22"/>
                <w:szCs w:val="22"/>
              </w:rPr>
            </w:pPr>
          </w:p>
          <w:p w:rsidR="000305D9" w:rsidRPr="00AC346A" w:rsidRDefault="000305D9" w:rsidP="00EA323A">
            <w:pPr>
              <w:rPr>
                <w:rFonts w:asciiTheme="minorHAnsi" w:hAnsiTheme="minorHAnsi" w:cstheme="minorHAnsi"/>
                <w:sz w:val="22"/>
                <w:szCs w:val="22"/>
              </w:rPr>
            </w:pPr>
            <w:r w:rsidRPr="000305D9">
              <w:rPr>
                <w:rFonts w:asciiTheme="minorHAnsi" w:hAnsiTheme="minorHAnsi" w:cstheme="minorHAnsi"/>
                <w:sz w:val="22"/>
                <w:szCs w:val="22"/>
              </w:rPr>
              <w:t>Chất lượng thực hiện hoạt động trong lớp học , kỹ năng xử lý trong năm nhiệm vụ lớp học</w:t>
            </w:r>
            <w:r w:rsidR="00EA323A">
              <w:rPr>
                <w:rFonts w:asciiTheme="minorHAnsi" w:hAnsiTheme="minorHAnsi" w:cstheme="minorHAnsi"/>
                <w:sz w:val="22"/>
                <w:szCs w:val="22"/>
              </w:rPr>
              <w:t xml:space="preserve">: </w:t>
            </w:r>
            <w:r w:rsidRPr="000305D9">
              <w:rPr>
                <w:rFonts w:asciiTheme="minorHAnsi" w:hAnsiTheme="minorHAnsi" w:cstheme="minorHAnsi"/>
                <w:sz w:val="22"/>
                <w:szCs w:val="22"/>
              </w:rPr>
              <w:t>Viết bằng viết mực, viết chì;  vẽ và tô màu; cắt và dán; sử dụng  máy tính;khéo tay</w:t>
            </w:r>
          </w:p>
        </w:tc>
        <w:tc>
          <w:tcPr>
            <w:tcW w:w="1800" w:type="dxa"/>
          </w:tcPr>
          <w:p w:rsidR="00AF4D03" w:rsidRPr="00AC346A" w:rsidRDefault="000305D9" w:rsidP="001F08CF">
            <w:pPr>
              <w:rPr>
                <w:rFonts w:asciiTheme="minorHAnsi" w:hAnsiTheme="minorHAnsi" w:cstheme="minorHAnsi"/>
                <w:sz w:val="22"/>
                <w:szCs w:val="22"/>
              </w:rPr>
            </w:pPr>
            <w:r>
              <w:rPr>
                <w:rFonts w:asciiTheme="minorHAnsi" w:hAnsiTheme="minorHAnsi" w:cstheme="minorHAnsi"/>
                <w:sz w:val="22"/>
                <w:szCs w:val="22"/>
              </w:rPr>
              <w:t>Căn cứ vào việc thực hiện hoạt động</w:t>
            </w:r>
          </w:p>
        </w:tc>
        <w:tc>
          <w:tcPr>
            <w:tcW w:w="4410" w:type="dxa"/>
          </w:tcPr>
          <w:p w:rsidR="00E26ECC" w:rsidRDefault="00E26ECC" w:rsidP="00AC346A">
            <w:pPr>
              <w:rPr>
                <w:rFonts w:asciiTheme="minorHAnsi" w:hAnsiTheme="minorHAnsi" w:cstheme="minorHAnsi"/>
                <w:sz w:val="22"/>
                <w:szCs w:val="22"/>
              </w:rPr>
            </w:pPr>
            <w:r>
              <w:rPr>
                <w:rFonts w:asciiTheme="minorHAnsi" w:hAnsiTheme="minorHAnsi" w:cstheme="minorHAnsi"/>
                <w:sz w:val="22"/>
                <w:szCs w:val="22"/>
              </w:rPr>
              <w:t>Đo lường k</w:t>
            </w:r>
            <w:r w:rsidR="000305D9" w:rsidRPr="000305D9">
              <w:rPr>
                <w:rFonts w:asciiTheme="minorHAnsi" w:hAnsiTheme="minorHAnsi" w:cstheme="minorHAnsi"/>
                <w:sz w:val="22"/>
                <w:szCs w:val="22"/>
              </w:rPr>
              <w:t>hả năng</w:t>
            </w:r>
            <w:r w:rsidR="000305D9">
              <w:rPr>
                <w:rFonts w:asciiTheme="minorHAnsi" w:hAnsiTheme="minorHAnsi" w:cstheme="minorHAnsi"/>
                <w:sz w:val="22"/>
                <w:szCs w:val="22"/>
              </w:rPr>
              <w:t xml:space="preserve"> thực hiện </w:t>
            </w:r>
            <w:r w:rsidR="000305D9" w:rsidRPr="000305D9">
              <w:rPr>
                <w:rFonts w:asciiTheme="minorHAnsi" w:hAnsiTheme="minorHAnsi" w:cstheme="minorHAnsi"/>
                <w:sz w:val="22"/>
                <w:szCs w:val="22"/>
              </w:rPr>
              <w:t xml:space="preserve"> ADL </w:t>
            </w:r>
          </w:p>
          <w:p w:rsidR="00AF4D03" w:rsidRDefault="00E26ECC" w:rsidP="00AC346A">
            <w:pPr>
              <w:rPr>
                <w:rFonts w:asciiTheme="minorHAnsi" w:hAnsiTheme="minorHAnsi" w:cstheme="minorHAnsi"/>
                <w:sz w:val="22"/>
                <w:szCs w:val="22"/>
              </w:rPr>
            </w:pPr>
            <w:r>
              <w:rPr>
                <w:rFonts w:asciiTheme="minorHAnsi" w:hAnsiTheme="minorHAnsi" w:cstheme="minorHAnsi"/>
                <w:sz w:val="22"/>
                <w:szCs w:val="22"/>
              </w:rPr>
              <w:t>Đ</w:t>
            </w:r>
            <w:r w:rsidR="000305D9" w:rsidRPr="000305D9">
              <w:rPr>
                <w:rFonts w:asciiTheme="minorHAnsi" w:hAnsiTheme="minorHAnsi" w:cstheme="minorHAnsi"/>
                <w:sz w:val="22"/>
                <w:szCs w:val="22"/>
              </w:rPr>
              <w:t>o điểm số Logit về vận động và quy trình thực hiện</w:t>
            </w:r>
          </w:p>
          <w:p w:rsidR="0097028C" w:rsidRDefault="0097028C" w:rsidP="00AC346A">
            <w:pPr>
              <w:rPr>
                <w:rFonts w:asciiTheme="minorHAnsi" w:hAnsiTheme="minorHAnsi" w:cstheme="minorHAnsi"/>
                <w:sz w:val="22"/>
                <w:szCs w:val="22"/>
              </w:rPr>
            </w:pPr>
          </w:p>
          <w:p w:rsidR="0097028C" w:rsidRPr="00AC346A" w:rsidRDefault="0097028C" w:rsidP="00EA323A">
            <w:pPr>
              <w:rPr>
                <w:rFonts w:asciiTheme="minorHAnsi" w:hAnsiTheme="minorHAnsi" w:cstheme="minorHAnsi"/>
                <w:sz w:val="22"/>
                <w:szCs w:val="22"/>
              </w:rPr>
            </w:pPr>
            <w:r>
              <w:rPr>
                <w:rFonts w:asciiTheme="minorHAnsi" w:hAnsiTheme="minorHAnsi" w:cstheme="minorHAnsi"/>
                <w:sz w:val="22"/>
                <w:szCs w:val="22"/>
              </w:rPr>
              <w:t>(</w:t>
            </w:r>
            <w:r w:rsidRPr="0097028C">
              <w:rPr>
                <w:rFonts w:asciiTheme="minorHAnsi" w:hAnsiTheme="minorHAnsi" w:cstheme="minorHAnsi"/>
                <w:sz w:val="22"/>
                <w:szCs w:val="22"/>
              </w:rPr>
              <w:t xml:space="preserve">Hàm logit là </w:t>
            </w:r>
            <w:r>
              <w:rPr>
                <w:rFonts w:asciiTheme="minorHAnsi" w:hAnsiTheme="minorHAnsi" w:cstheme="minorHAnsi"/>
                <w:sz w:val="22"/>
                <w:szCs w:val="22"/>
              </w:rPr>
              <w:t xml:space="preserve">loại hàm </w:t>
            </w:r>
            <w:r w:rsidRPr="0097028C">
              <w:rPr>
                <w:rFonts w:asciiTheme="minorHAnsi" w:hAnsiTheme="minorHAnsi" w:cstheme="minorHAnsi"/>
                <w:sz w:val="22"/>
                <w:szCs w:val="22"/>
              </w:rPr>
              <w:t xml:space="preserve">nghịch đảo </w:t>
            </w:r>
            <w:r>
              <w:rPr>
                <w:rFonts w:asciiTheme="minorHAnsi" w:hAnsiTheme="minorHAnsi" w:cstheme="minorHAnsi"/>
                <w:sz w:val="22"/>
                <w:szCs w:val="22"/>
              </w:rPr>
              <w:t>,</w:t>
            </w:r>
            <w:r w:rsidRPr="0097028C">
              <w:rPr>
                <w:rFonts w:asciiTheme="minorHAnsi" w:hAnsiTheme="minorHAnsi" w:cstheme="minorHAnsi"/>
                <w:sz w:val="22"/>
                <w:szCs w:val="22"/>
              </w:rPr>
              <w:t>được sử dụng trong toán học, đặc biệt là trong các số liệu thống kê</w:t>
            </w:r>
            <w:r>
              <w:rPr>
                <w:rFonts w:asciiTheme="minorHAnsi" w:hAnsiTheme="minorHAnsi" w:cstheme="minorHAnsi"/>
                <w:sz w:val="22"/>
                <w:szCs w:val="22"/>
              </w:rPr>
              <w:t xml:space="preserve">, </w:t>
            </w:r>
            <w:r w:rsidRPr="0097028C">
              <w:rPr>
                <w:rFonts w:asciiTheme="minorHAnsi" w:hAnsiTheme="minorHAnsi" w:cstheme="minorHAnsi"/>
                <w:sz w:val="22"/>
                <w:szCs w:val="22"/>
              </w:rPr>
              <w:t xml:space="preserve">khi giải thích điểm số thô logit , ví dụ, không thể nói rằng một </w:t>
            </w:r>
            <w:r w:rsidR="00063012">
              <w:rPr>
                <w:rFonts w:asciiTheme="minorHAnsi" w:hAnsiTheme="minorHAnsi" w:cstheme="minorHAnsi"/>
                <w:sz w:val="22"/>
                <w:szCs w:val="22"/>
              </w:rPr>
              <w:t xml:space="preserve">mục </w:t>
            </w:r>
            <w:r w:rsidRPr="0097028C">
              <w:rPr>
                <w:rFonts w:asciiTheme="minorHAnsi" w:hAnsiTheme="minorHAnsi" w:cstheme="minorHAnsi"/>
                <w:sz w:val="22"/>
                <w:szCs w:val="22"/>
              </w:rPr>
              <w:t>hoạt động thử nghiệm  có điểm số là 2</w:t>
            </w:r>
            <w:r w:rsidR="00E26ECC">
              <w:rPr>
                <w:rFonts w:asciiTheme="minorHAnsi" w:hAnsiTheme="minorHAnsi" w:cstheme="minorHAnsi"/>
                <w:sz w:val="22"/>
                <w:szCs w:val="22"/>
              </w:rPr>
              <w:t xml:space="preserve"> </w:t>
            </w:r>
            <w:r w:rsidRPr="0097028C">
              <w:rPr>
                <w:rFonts w:asciiTheme="minorHAnsi" w:hAnsiTheme="minorHAnsi" w:cstheme="minorHAnsi"/>
                <w:sz w:val="22"/>
                <w:szCs w:val="22"/>
              </w:rPr>
              <w:t xml:space="preserve"> là có giá trị gấp 2 lần mục có  điểm số là 1. Để chứng minh được điều này, chúng ta phải chuyển đổi các điểm số  thành biểu đồ xác suất tích để cực hỗ trợ các phép tính tỷ lệ</w:t>
            </w:r>
            <w:r w:rsidR="00E26ECC">
              <w:rPr>
                <w:rFonts w:asciiTheme="minorHAnsi" w:hAnsiTheme="minorHAnsi" w:cstheme="minorHAnsi"/>
                <w:sz w:val="22"/>
                <w:szCs w:val="22"/>
              </w:rPr>
              <w:t>)</w:t>
            </w:r>
          </w:p>
        </w:tc>
        <w:tc>
          <w:tcPr>
            <w:tcW w:w="1316" w:type="dxa"/>
          </w:tcPr>
          <w:p w:rsidR="00AF4D03" w:rsidRDefault="00E26ECC" w:rsidP="001F08CF">
            <w:pPr>
              <w:rPr>
                <w:rFonts w:asciiTheme="minorHAnsi" w:hAnsiTheme="minorHAnsi" w:cstheme="minorHAnsi"/>
                <w:sz w:val="22"/>
                <w:szCs w:val="22"/>
              </w:rPr>
            </w:pPr>
            <w:r>
              <w:rPr>
                <w:rFonts w:asciiTheme="minorHAnsi" w:hAnsiTheme="minorHAnsi" w:cstheme="minorHAnsi"/>
                <w:sz w:val="22"/>
                <w:szCs w:val="22"/>
              </w:rPr>
              <w:t>Từ 30 – 40 phút</w:t>
            </w:r>
          </w:p>
        </w:tc>
      </w:tr>
    </w:tbl>
    <w:p w:rsidR="00EC7441" w:rsidRPr="00D25CA1" w:rsidRDefault="00EC7441">
      <w:pPr>
        <w:spacing w:line="360" w:lineRule="auto"/>
        <w:rPr>
          <w:rFonts w:asciiTheme="minorHAnsi" w:hAnsiTheme="minorHAnsi" w:cstheme="minorHAnsi"/>
        </w:rPr>
      </w:pPr>
    </w:p>
    <w:p w:rsidR="00842675" w:rsidRDefault="00D25CA1">
      <w:pPr>
        <w:rPr>
          <w:rFonts w:asciiTheme="minorHAnsi" w:hAnsiTheme="minorHAnsi" w:cstheme="minorHAnsi"/>
        </w:rPr>
        <w:sectPr w:rsidR="00842675" w:rsidSect="00294A98">
          <w:pgSz w:w="15840" w:h="12240" w:orient="landscape"/>
          <w:pgMar w:top="864" w:right="1008" w:bottom="864" w:left="864" w:header="0" w:footer="0" w:gutter="0"/>
          <w:cols w:space="720"/>
          <w:docGrid w:linePitch="326"/>
        </w:sectPr>
      </w:pPr>
      <w:r w:rsidRPr="00D25CA1">
        <w:rPr>
          <w:rFonts w:asciiTheme="minorHAnsi" w:hAnsiTheme="minorHAnsi" w:cstheme="minorHAnsi"/>
        </w:rPr>
        <w:br w:type="page"/>
      </w:r>
    </w:p>
    <w:p w:rsidR="00DB74C5" w:rsidRPr="00D25CA1" w:rsidRDefault="00D25CA1">
      <w:pPr>
        <w:spacing w:line="360" w:lineRule="auto"/>
        <w:rPr>
          <w:rFonts w:asciiTheme="minorHAnsi" w:hAnsiTheme="minorHAnsi" w:cstheme="minorHAnsi"/>
        </w:rPr>
      </w:pPr>
      <w:bookmarkStart w:id="5" w:name="bookmark7"/>
      <w:r w:rsidRPr="00BF255D">
        <w:rPr>
          <w:rFonts w:asciiTheme="minorHAnsi" w:eastAsia="Calibri" w:hAnsiTheme="minorHAnsi" w:cstheme="minorHAnsi"/>
          <w:b/>
          <w:bCs/>
          <w:sz w:val="28"/>
          <w:szCs w:val="28"/>
        </w:rPr>
        <w:lastRenderedPageBreak/>
        <w:t>TABLE-8-2 Tên miền phát triển Assesse trong bốn công cụ sàng lọc</w:t>
      </w:r>
      <w:bookmarkEnd w:id="5"/>
    </w:p>
    <w:p w:rsidR="00BF255D" w:rsidRPr="00D25CA1" w:rsidRDefault="00BF255D">
      <w:pPr>
        <w:spacing w:line="360" w:lineRule="auto"/>
        <w:rPr>
          <w:rFonts w:asciiTheme="minorHAnsi" w:hAnsiTheme="minorHAnsi" w:cstheme="minorHAnsi"/>
        </w:rPr>
      </w:pPr>
    </w:p>
    <w:tbl>
      <w:tblPr>
        <w:tblStyle w:val="TableGrid"/>
        <w:tblW w:w="10620" w:type="dxa"/>
        <w:tblLook w:val="04A0" w:firstRow="1" w:lastRow="0" w:firstColumn="1" w:lastColumn="0" w:noHBand="0" w:noVBand="1"/>
      </w:tblPr>
      <w:tblGrid>
        <w:gridCol w:w="4390"/>
        <w:gridCol w:w="1370"/>
        <w:gridCol w:w="4860"/>
      </w:tblGrid>
      <w:tr w:rsidR="00BF255D" w:rsidTr="00EC6A67">
        <w:tc>
          <w:tcPr>
            <w:tcW w:w="4390" w:type="dxa"/>
            <w:vAlign w:val="bottom"/>
          </w:tcPr>
          <w:p w:rsidR="00BF255D" w:rsidRPr="00F02927" w:rsidRDefault="00BF255D" w:rsidP="00BF255D">
            <w:pPr>
              <w:pBdr>
                <w:left w:val="nil"/>
              </w:pBdr>
              <w:shd w:val="clear" w:color="auto" w:fill="FFFFFF"/>
              <w:ind w:left="360"/>
              <w:rPr>
                <w:rFonts w:asciiTheme="minorHAnsi" w:hAnsiTheme="minorHAnsi" w:cstheme="minorHAnsi"/>
                <w:b/>
              </w:rPr>
            </w:pPr>
            <w:r w:rsidRPr="00F02927">
              <w:rPr>
                <w:rFonts w:asciiTheme="minorHAnsi" w:eastAsia="Calibri" w:hAnsiTheme="minorHAnsi" w:cstheme="minorHAnsi"/>
                <w:b/>
                <w:sz w:val="22"/>
                <w:szCs w:val="22"/>
              </w:rPr>
              <w:t>Dụng cụ sàng lọc</w:t>
            </w:r>
          </w:p>
        </w:tc>
        <w:tc>
          <w:tcPr>
            <w:tcW w:w="1370" w:type="dxa"/>
            <w:vAlign w:val="bottom"/>
          </w:tcPr>
          <w:p w:rsidR="00BF255D" w:rsidRPr="00F02927" w:rsidRDefault="00BF255D" w:rsidP="00BF255D">
            <w:pPr>
              <w:pBdr>
                <w:left w:val="nil"/>
              </w:pBdr>
              <w:shd w:val="clear" w:color="auto" w:fill="FFFFFF"/>
              <w:ind w:left="360"/>
              <w:rPr>
                <w:rFonts w:asciiTheme="minorHAnsi" w:hAnsiTheme="minorHAnsi" w:cstheme="minorHAnsi"/>
                <w:b/>
              </w:rPr>
            </w:pPr>
            <w:r w:rsidRPr="00F02927">
              <w:rPr>
                <w:rFonts w:asciiTheme="minorHAnsi" w:eastAsia="Calibri" w:hAnsiTheme="minorHAnsi" w:cstheme="minorHAnsi"/>
                <w:b/>
                <w:sz w:val="22"/>
                <w:szCs w:val="22"/>
              </w:rPr>
              <w:t>Độ tuổi</w:t>
            </w:r>
          </w:p>
        </w:tc>
        <w:tc>
          <w:tcPr>
            <w:tcW w:w="4860" w:type="dxa"/>
            <w:vAlign w:val="bottom"/>
          </w:tcPr>
          <w:p w:rsidR="00BF255D" w:rsidRPr="00F02927" w:rsidRDefault="00BF255D" w:rsidP="00BF255D">
            <w:pPr>
              <w:shd w:val="clear" w:color="auto" w:fill="FFFFFF"/>
              <w:rPr>
                <w:rFonts w:asciiTheme="minorHAnsi" w:hAnsiTheme="minorHAnsi" w:cstheme="minorHAnsi"/>
                <w:b/>
              </w:rPr>
            </w:pPr>
            <w:r w:rsidRPr="00F02927">
              <w:rPr>
                <w:rFonts w:asciiTheme="minorHAnsi" w:eastAsia="Calibri" w:hAnsiTheme="minorHAnsi" w:cstheme="minorHAnsi"/>
                <w:b/>
                <w:sz w:val="22"/>
                <w:szCs w:val="22"/>
              </w:rPr>
              <w:t>Các lãnh vực  được đánh giá</w:t>
            </w:r>
          </w:p>
        </w:tc>
      </w:tr>
      <w:tr w:rsidR="00BF255D" w:rsidTr="00EC6A67">
        <w:tc>
          <w:tcPr>
            <w:tcW w:w="4390" w:type="dxa"/>
            <w:vAlign w:val="bottom"/>
          </w:tcPr>
          <w:p w:rsidR="00BF255D" w:rsidRPr="00D25CA1" w:rsidRDefault="00BF255D" w:rsidP="00BF255D">
            <w:pPr>
              <w:pBdr>
                <w:left w:val="nil"/>
              </w:pBdr>
              <w:shd w:val="clear" w:color="auto" w:fill="FFFFFF"/>
              <w:ind w:left="360"/>
              <w:rPr>
                <w:rFonts w:asciiTheme="minorHAnsi" w:hAnsiTheme="minorHAnsi" w:cstheme="minorHAnsi"/>
              </w:rPr>
            </w:pPr>
            <w:r>
              <w:rPr>
                <w:rFonts w:asciiTheme="minorHAnsi" w:eastAsia="Calibri" w:hAnsiTheme="minorHAnsi" w:cstheme="minorHAnsi"/>
                <w:sz w:val="22"/>
                <w:szCs w:val="22"/>
              </w:rPr>
              <w:t xml:space="preserve">Công cụ </w:t>
            </w:r>
            <w:r w:rsidRPr="00D25CA1">
              <w:rPr>
                <w:rFonts w:asciiTheme="minorHAnsi" w:eastAsia="Calibri" w:hAnsiTheme="minorHAnsi" w:cstheme="minorHAnsi"/>
                <w:sz w:val="22"/>
                <w:szCs w:val="22"/>
              </w:rPr>
              <w:t>Kiểm tra sàng lọc phát triển Denver (Đã sửa đổi)</w:t>
            </w:r>
          </w:p>
        </w:tc>
        <w:tc>
          <w:tcPr>
            <w:tcW w:w="1370" w:type="dxa"/>
            <w:vAlign w:val="bottom"/>
          </w:tcPr>
          <w:p w:rsidR="00BF255D" w:rsidRPr="00D25CA1" w:rsidRDefault="00BF255D" w:rsidP="00BF255D">
            <w:pPr>
              <w:shd w:val="clear" w:color="auto" w:fill="FFFFFF"/>
              <w:rPr>
                <w:rFonts w:asciiTheme="minorHAnsi" w:hAnsiTheme="minorHAnsi" w:cstheme="minorHAnsi"/>
              </w:rPr>
            </w:pPr>
            <w:r w:rsidRPr="00D25CA1">
              <w:rPr>
                <w:rFonts w:asciiTheme="minorHAnsi" w:eastAsia="Calibri" w:hAnsiTheme="minorHAnsi" w:cstheme="minorHAnsi"/>
                <w:sz w:val="22"/>
                <w:szCs w:val="22"/>
              </w:rPr>
              <w:t xml:space="preserve">1 </w:t>
            </w:r>
            <w:r>
              <w:rPr>
                <w:rFonts w:asciiTheme="minorHAnsi" w:eastAsia="Calibri" w:hAnsiTheme="minorHAnsi" w:cstheme="minorHAnsi"/>
                <w:sz w:val="22"/>
                <w:szCs w:val="22"/>
              </w:rPr>
              <w:t>t</w:t>
            </w:r>
            <w:r>
              <w:rPr>
                <w:rFonts w:asciiTheme="minorHAnsi" w:eastAsia="Calibri" w:hAnsiTheme="minorHAnsi" w:cstheme="minorHAnsi"/>
                <w:sz w:val="22"/>
                <w:szCs w:val="22"/>
                <w:lang w:val="vi-VN"/>
              </w:rPr>
              <w:t xml:space="preserve">háng </w:t>
            </w:r>
            <w:r w:rsidRPr="00D25CA1">
              <w:rPr>
                <w:rFonts w:asciiTheme="minorHAnsi" w:eastAsia="Calibri" w:hAnsiTheme="minorHAnsi" w:cstheme="minorHAnsi"/>
                <w:sz w:val="22"/>
                <w:szCs w:val="22"/>
              </w:rPr>
              <w:t>-</w:t>
            </w:r>
            <w:r w:rsidR="00F02927">
              <w:rPr>
                <w:rFonts w:asciiTheme="minorHAnsi" w:eastAsia="Calibri" w:hAnsiTheme="minorHAnsi" w:cstheme="minorHAnsi"/>
                <w:sz w:val="22"/>
                <w:szCs w:val="22"/>
                <w:lang w:val="vi-VN"/>
              </w:rPr>
              <w:t xml:space="preserve">  </w:t>
            </w:r>
            <w:r w:rsidRPr="00D25CA1">
              <w:rPr>
                <w:rFonts w:asciiTheme="minorHAnsi" w:eastAsia="Calibri" w:hAnsiTheme="minorHAnsi" w:cstheme="minorHAnsi"/>
                <w:sz w:val="22"/>
                <w:szCs w:val="22"/>
              </w:rPr>
              <w:t>6</w:t>
            </w:r>
            <w:r w:rsidR="00F02927">
              <w:rPr>
                <w:rFonts w:asciiTheme="minorHAnsi" w:eastAsia="Calibri" w:hAnsiTheme="minorHAnsi" w:cstheme="minorHAnsi"/>
                <w:sz w:val="22"/>
                <w:szCs w:val="22"/>
                <w:lang w:val="vi-VN"/>
              </w:rPr>
              <w:t xml:space="preserve"> </w:t>
            </w:r>
            <w:r>
              <w:rPr>
                <w:rFonts w:asciiTheme="minorHAnsi" w:eastAsia="Calibri" w:hAnsiTheme="minorHAnsi" w:cstheme="minorHAnsi"/>
                <w:sz w:val="22"/>
                <w:szCs w:val="22"/>
                <w:lang w:val="vi-VN"/>
              </w:rPr>
              <w:t>Tuổi</w:t>
            </w:r>
          </w:p>
        </w:tc>
        <w:tc>
          <w:tcPr>
            <w:tcW w:w="4860" w:type="dxa"/>
            <w:vAlign w:val="bottom"/>
          </w:tcPr>
          <w:p w:rsidR="00BF255D" w:rsidRPr="00D25CA1" w:rsidRDefault="00F02927" w:rsidP="00F02927">
            <w:pPr>
              <w:shd w:val="clear" w:color="auto" w:fill="FFFFFF"/>
              <w:rPr>
                <w:rFonts w:asciiTheme="minorHAnsi" w:hAnsiTheme="minorHAnsi" w:cstheme="minorHAnsi"/>
              </w:rPr>
            </w:pPr>
            <w:r>
              <w:rPr>
                <w:rFonts w:asciiTheme="minorHAnsi" w:eastAsia="Calibri" w:hAnsiTheme="minorHAnsi" w:cstheme="minorHAnsi"/>
                <w:sz w:val="22"/>
                <w:szCs w:val="22"/>
                <w:lang w:val="vi-VN"/>
              </w:rPr>
              <w:t>Tương tác c</w:t>
            </w:r>
            <w:r w:rsidR="00BF255D" w:rsidRPr="00D25CA1">
              <w:rPr>
                <w:rFonts w:asciiTheme="minorHAnsi" w:eastAsia="Calibri" w:hAnsiTheme="minorHAnsi" w:cstheme="minorHAnsi"/>
                <w:sz w:val="22"/>
                <w:szCs w:val="22"/>
              </w:rPr>
              <w:t>á nhân</w:t>
            </w:r>
            <w:r>
              <w:rPr>
                <w:rFonts w:asciiTheme="minorHAnsi" w:eastAsia="Calibri" w:hAnsiTheme="minorHAnsi" w:cstheme="minorHAnsi"/>
                <w:sz w:val="22"/>
                <w:szCs w:val="22"/>
                <w:lang w:val="vi-VN"/>
              </w:rPr>
              <w:t>-</w:t>
            </w:r>
            <w:r w:rsidR="00BF255D" w:rsidRPr="00D25CA1">
              <w:rPr>
                <w:rFonts w:asciiTheme="minorHAnsi" w:eastAsia="Calibri" w:hAnsiTheme="minorHAnsi" w:cstheme="minorHAnsi"/>
                <w:sz w:val="22"/>
                <w:szCs w:val="22"/>
              </w:rPr>
              <w:t xml:space="preserve"> xã hội, vận động </w:t>
            </w:r>
            <w:r w:rsidR="00BF255D">
              <w:rPr>
                <w:rFonts w:asciiTheme="minorHAnsi" w:eastAsia="Calibri" w:hAnsiTheme="minorHAnsi" w:cstheme="minorHAnsi"/>
                <w:sz w:val="22"/>
                <w:szCs w:val="22"/>
              </w:rPr>
              <w:t>tinh tế</w:t>
            </w:r>
            <w:r>
              <w:rPr>
                <w:rFonts w:asciiTheme="minorHAnsi" w:eastAsia="Calibri" w:hAnsiTheme="minorHAnsi" w:cstheme="minorHAnsi"/>
                <w:sz w:val="22"/>
                <w:szCs w:val="22"/>
                <w:lang w:val="vi-VN"/>
              </w:rPr>
              <w:t xml:space="preserve">, </w:t>
            </w:r>
            <w:r w:rsidR="00BF255D" w:rsidRPr="00D25CA1">
              <w:rPr>
                <w:rFonts w:asciiTheme="minorHAnsi" w:eastAsia="Calibri" w:hAnsiTheme="minorHAnsi" w:cstheme="minorHAnsi"/>
                <w:sz w:val="22"/>
                <w:szCs w:val="22"/>
              </w:rPr>
              <w:t xml:space="preserve"> thích ứng, ngôn ngữ, vận động</w:t>
            </w:r>
            <w:r w:rsidR="00BF255D">
              <w:rPr>
                <w:rFonts w:asciiTheme="minorHAnsi" w:eastAsia="Calibri" w:hAnsiTheme="minorHAnsi" w:cstheme="minorHAnsi"/>
                <w:sz w:val="22"/>
                <w:szCs w:val="22"/>
              </w:rPr>
              <w:t xml:space="preserve"> thô</w:t>
            </w:r>
          </w:p>
        </w:tc>
      </w:tr>
      <w:tr w:rsidR="00BF255D" w:rsidTr="00EC6A67">
        <w:tc>
          <w:tcPr>
            <w:tcW w:w="4390" w:type="dxa"/>
            <w:vAlign w:val="bottom"/>
          </w:tcPr>
          <w:p w:rsidR="00BF255D" w:rsidRPr="00D25CA1" w:rsidRDefault="00BF255D" w:rsidP="00BF255D">
            <w:pPr>
              <w:pBdr>
                <w:left w:val="nil"/>
              </w:pBdr>
              <w:shd w:val="clear" w:color="auto" w:fill="FFFFFF"/>
              <w:ind w:left="360"/>
              <w:rPr>
                <w:rFonts w:asciiTheme="minorHAnsi" w:hAnsiTheme="minorHAnsi" w:cstheme="minorHAnsi"/>
              </w:rPr>
            </w:pPr>
            <w:r w:rsidRPr="00D25CA1">
              <w:rPr>
                <w:rFonts w:asciiTheme="minorHAnsi" w:eastAsia="Calibri" w:hAnsiTheme="minorHAnsi" w:cstheme="minorHAnsi"/>
                <w:sz w:val="22"/>
                <w:szCs w:val="22"/>
              </w:rPr>
              <w:t>Các chỉ số phát triển để đánh giá học tập (sửa đổi)</w:t>
            </w:r>
          </w:p>
        </w:tc>
        <w:tc>
          <w:tcPr>
            <w:tcW w:w="1370" w:type="dxa"/>
          </w:tcPr>
          <w:p w:rsidR="00BF255D" w:rsidRPr="00F02927" w:rsidRDefault="00BF255D" w:rsidP="00F02927">
            <w:pPr>
              <w:pBdr>
                <w:left w:val="nil"/>
              </w:pBdr>
              <w:shd w:val="clear" w:color="auto" w:fill="FFFFFF"/>
              <w:rPr>
                <w:rFonts w:asciiTheme="minorHAnsi" w:hAnsiTheme="minorHAnsi" w:cstheme="minorHAnsi"/>
                <w:lang w:val="vi-VN"/>
              </w:rPr>
            </w:pPr>
            <w:r w:rsidRPr="00D25CA1">
              <w:rPr>
                <w:rFonts w:asciiTheme="minorHAnsi" w:eastAsia="Calibri" w:hAnsiTheme="minorHAnsi" w:cstheme="minorHAnsi"/>
                <w:sz w:val="22"/>
                <w:szCs w:val="22"/>
              </w:rPr>
              <w:t xml:space="preserve">2,5-6 </w:t>
            </w:r>
            <w:r w:rsidR="00F02927">
              <w:rPr>
                <w:rFonts w:asciiTheme="minorHAnsi" w:eastAsia="Calibri" w:hAnsiTheme="minorHAnsi" w:cstheme="minorHAnsi"/>
                <w:sz w:val="22"/>
                <w:szCs w:val="22"/>
                <w:lang w:val="vi-VN"/>
              </w:rPr>
              <w:t>Tuổi</w:t>
            </w:r>
          </w:p>
        </w:tc>
        <w:tc>
          <w:tcPr>
            <w:tcW w:w="4860" w:type="dxa"/>
          </w:tcPr>
          <w:p w:rsidR="00BF255D" w:rsidRPr="00D25CA1" w:rsidRDefault="00BF255D" w:rsidP="00BF255D">
            <w:pPr>
              <w:shd w:val="clear" w:color="auto" w:fill="FFFFFF"/>
              <w:rPr>
                <w:rFonts w:asciiTheme="minorHAnsi" w:hAnsiTheme="minorHAnsi" w:cstheme="minorHAnsi"/>
              </w:rPr>
            </w:pPr>
            <w:r>
              <w:rPr>
                <w:rFonts w:asciiTheme="minorHAnsi" w:eastAsia="Calibri" w:hAnsiTheme="minorHAnsi" w:cstheme="minorHAnsi"/>
                <w:sz w:val="22"/>
                <w:szCs w:val="22"/>
              </w:rPr>
              <w:t>V</w:t>
            </w:r>
            <w:r w:rsidRPr="00D25CA1">
              <w:rPr>
                <w:rFonts w:asciiTheme="minorHAnsi" w:eastAsia="Calibri" w:hAnsiTheme="minorHAnsi" w:cstheme="minorHAnsi"/>
                <w:sz w:val="22"/>
                <w:szCs w:val="22"/>
              </w:rPr>
              <w:t>ận động, ngôn ngữ, khái niệm</w:t>
            </w:r>
          </w:p>
        </w:tc>
      </w:tr>
      <w:tr w:rsidR="00BF255D" w:rsidTr="00EC6A67">
        <w:tc>
          <w:tcPr>
            <w:tcW w:w="4390" w:type="dxa"/>
            <w:vAlign w:val="bottom"/>
          </w:tcPr>
          <w:p w:rsidR="00BF255D" w:rsidRPr="00D25CA1" w:rsidRDefault="00BF255D" w:rsidP="00BF255D">
            <w:pPr>
              <w:pBdr>
                <w:left w:val="nil"/>
              </w:pBdr>
              <w:shd w:val="clear" w:color="auto" w:fill="FFFFFF"/>
              <w:ind w:left="360"/>
              <w:rPr>
                <w:rFonts w:asciiTheme="minorHAnsi" w:hAnsiTheme="minorHAnsi" w:cstheme="minorHAnsi"/>
              </w:rPr>
            </w:pPr>
            <w:r w:rsidRPr="00D25CA1">
              <w:rPr>
                <w:rFonts w:asciiTheme="minorHAnsi" w:eastAsia="Calibri" w:hAnsiTheme="minorHAnsi" w:cstheme="minorHAnsi"/>
                <w:sz w:val="22"/>
                <w:szCs w:val="22"/>
              </w:rPr>
              <w:t> </w:t>
            </w:r>
          </w:p>
          <w:p w:rsidR="00BF255D" w:rsidRPr="00BF255D" w:rsidRDefault="00BF255D" w:rsidP="00BF255D">
            <w:pPr>
              <w:pBdr>
                <w:left w:val="nil"/>
              </w:pBdr>
              <w:shd w:val="clear" w:color="auto" w:fill="FFFFFF"/>
              <w:ind w:left="360"/>
              <w:rPr>
                <w:rFonts w:asciiTheme="minorHAnsi" w:hAnsiTheme="minorHAnsi" w:cstheme="minorHAnsi"/>
                <w:lang w:val="vi-VN"/>
              </w:rPr>
            </w:pPr>
            <w:r w:rsidRPr="00D25CA1">
              <w:rPr>
                <w:rFonts w:asciiTheme="minorHAnsi" w:eastAsia="Calibri" w:hAnsiTheme="minorHAnsi" w:cstheme="minorHAnsi"/>
                <w:sz w:val="22"/>
                <w:szCs w:val="22"/>
              </w:rPr>
              <w:t>FirstSTEP: Kiểm tra sàng lọc để đánh giá</w:t>
            </w:r>
            <w:r>
              <w:rPr>
                <w:rFonts w:asciiTheme="minorHAnsi" w:eastAsia="Calibri" w:hAnsiTheme="minorHAnsi" w:cstheme="minorHAnsi"/>
                <w:sz w:val="22"/>
                <w:szCs w:val="22"/>
                <w:lang w:val="vi-VN"/>
              </w:rPr>
              <w:t xml:space="preserve"> </w:t>
            </w:r>
            <w:r w:rsidRPr="00D25CA1">
              <w:rPr>
                <w:rFonts w:asciiTheme="minorHAnsi" w:eastAsia="Calibri" w:hAnsiTheme="minorHAnsi" w:cstheme="minorHAnsi"/>
                <w:sz w:val="22"/>
                <w:szCs w:val="22"/>
              </w:rPr>
              <w:t>Trẻ mẫu giáo</w:t>
            </w:r>
          </w:p>
        </w:tc>
        <w:tc>
          <w:tcPr>
            <w:tcW w:w="1370" w:type="dxa"/>
            <w:vAlign w:val="bottom"/>
          </w:tcPr>
          <w:p w:rsidR="00BF255D" w:rsidRPr="00D25CA1" w:rsidRDefault="00BF255D" w:rsidP="00F02927">
            <w:pPr>
              <w:shd w:val="clear" w:color="auto" w:fill="FFFFFF"/>
              <w:rPr>
                <w:rFonts w:asciiTheme="minorHAnsi" w:hAnsiTheme="minorHAnsi" w:cstheme="minorHAnsi"/>
              </w:rPr>
            </w:pPr>
            <w:r w:rsidRPr="00D25CA1">
              <w:rPr>
                <w:rFonts w:asciiTheme="minorHAnsi" w:eastAsia="Calibri" w:hAnsiTheme="minorHAnsi" w:cstheme="minorHAnsi"/>
                <w:sz w:val="22"/>
                <w:szCs w:val="22"/>
              </w:rPr>
              <w:t xml:space="preserve">2 </w:t>
            </w:r>
            <w:r w:rsidR="00F02927">
              <w:rPr>
                <w:rFonts w:asciiTheme="minorHAnsi" w:eastAsia="Calibri" w:hAnsiTheme="minorHAnsi" w:cstheme="minorHAnsi"/>
                <w:sz w:val="22"/>
                <w:szCs w:val="22"/>
                <w:lang w:val="vi-VN"/>
              </w:rPr>
              <w:t>Tuổi</w:t>
            </w:r>
            <w:r w:rsidRPr="00D25CA1">
              <w:rPr>
                <w:rFonts w:asciiTheme="minorHAnsi" w:eastAsia="Calibri" w:hAnsiTheme="minorHAnsi" w:cstheme="minorHAnsi"/>
                <w:sz w:val="22"/>
                <w:szCs w:val="22"/>
              </w:rPr>
              <w:t>, 9</w:t>
            </w:r>
            <w:r w:rsidR="00F02927">
              <w:rPr>
                <w:rFonts w:asciiTheme="minorHAnsi" w:eastAsia="Calibri" w:hAnsiTheme="minorHAnsi" w:cstheme="minorHAnsi"/>
                <w:sz w:val="22"/>
                <w:szCs w:val="22"/>
                <w:lang w:val="vi-VN"/>
              </w:rPr>
              <w:t xml:space="preserve"> tháng, 6 Tuổi</w:t>
            </w:r>
          </w:p>
        </w:tc>
        <w:tc>
          <w:tcPr>
            <w:tcW w:w="4860" w:type="dxa"/>
            <w:vAlign w:val="bottom"/>
          </w:tcPr>
          <w:p w:rsidR="00BF255D" w:rsidRDefault="00BF255D" w:rsidP="00BF255D">
            <w:pPr>
              <w:shd w:val="clear" w:color="auto" w:fill="FFFFFF"/>
              <w:rPr>
                <w:rFonts w:asciiTheme="minorHAnsi" w:eastAsia="Calibri" w:hAnsiTheme="minorHAnsi" w:cstheme="minorHAnsi"/>
                <w:sz w:val="22"/>
                <w:szCs w:val="22"/>
              </w:rPr>
            </w:pPr>
            <w:r w:rsidRPr="00D25CA1">
              <w:rPr>
                <w:rFonts w:asciiTheme="minorHAnsi" w:eastAsia="Calibri" w:hAnsiTheme="minorHAnsi" w:cstheme="minorHAnsi"/>
                <w:sz w:val="22"/>
                <w:szCs w:val="22"/>
              </w:rPr>
              <w:t>Nhận thức, giao tiếp, thể chất, xã hội và cảm xúc,</w:t>
            </w:r>
          </w:p>
          <w:p w:rsidR="00EC6A67" w:rsidRPr="00D25CA1" w:rsidRDefault="00EC6A67" w:rsidP="00BF255D">
            <w:pPr>
              <w:shd w:val="clear" w:color="auto" w:fill="FFFFFF"/>
              <w:rPr>
                <w:rFonts w:asciiTheme="minorHAnsi" w:hAnsiTheme="minorHAnsi" w:cstheme="minorHAnsi"/>
              </w:rPr>
            </w:pPr>
          </w:p>
        </w:tc>
      </w:tr>
      <w:tr w:rsidR="00BF255D" w:rsidTr="00EC6A67">
        <w:tc>
          <w:tcPr>
            <w:tcW w:w="4390" w:type="dxa"/>
          </w:tcPr>
          <w:p w:rsidR="00BF255D" w:rsidRPr="00D25CA1" w:rsidRDefault="00BF255D" w:rsidP="00BF255D">
            <w:pPr>
              <w:pBdr>
                <w:left w:val="nil"/>
              </w:pBdr>
              <w:shd w:val="clear" w:color="auto" w:fill="FFFFFF"/>
              <w:ind w:left="360"/>
              <w:rPr>
                <w:rFonts w:asciiTheme="minorHAnsi" w:hAnsiTheme="minorHAnsi" w:cstheme="minorHAnsi"/>
              </w:rPr>
            </w:pPr>
            <w:r w:rsidRPr="00D25CA1">
              <w:rPr>
                <w:rFonts w:asciiTheme="minorHAnsi" w:eastAsia="Calibri" w:hAnsiTheme="minorHAnsi" w:cstheme="minorHAnsi"/>
                <w:sz w:val="22"/>
                <w:szCs w:val="22"/>
              </w:rPr>
              <w:t>Đánh giá Miller cho trẻ mẫu giáo</w:t>
            </w:r>
          </w:p>
        </w:tc>
        <w:tc>
          <w:tcPr>
            <w:tcW w:w="1370" w:type="dxa"/>
          </w:tcPr>
          <w:p w:rsidR="00BF255D" w:rsidRPr="00D25CA1" w:rsidRDefault="00BF255D" w:rsidP="00F02927">
            <w:pPr>
              <w:pBdr>
                <w:left w:val="nil"/>
              </w:pBdr>
              <w:shd w:val="clear" w:color="auto" w:fill="FFFFFF"/>
              <w:rPr>
                <w:rFonts w:asciiTheme="minorHAnsi" w:hAnsiTheme="minorHAnsi" w:cstheme="minorHAnsi"/>
              </w:rPr>
            </w:pPr>
            <w:r w:rsidRPr="00D25CA1">
              <w:rPr>
                <w:rFonts w:asciiTheme="minorHAnsi" w:eastAsia="Calibri" w:hAnsiTheme="minorHAnsi" w:cstheme="minorHAnsi"/>
                <w:sz w:val="22"/>
                <w:szCs w:val="22"/>
              </w:rPr>
              <w:t xml:space="preserve">2 </w:t>
            </w:r>
            <w:r w:rsidR="00F02927">
              <w:rPr>
                <w:rFonts w:asciiTheme="minorHAnsi" w:eastAsia="Calibri" w:hAnsiTheme="minorHAnsi" w:cstheme="minorHAnsi"/>
                <w:sz w:val="22"/>
                <w:szCs w:val="22"/>
                <w:lang w:val="vi-VN"/>
              </w:rPr>
              <w:t>Tuổi</w:t>
            </w:r>
            <w:r w:rsidRPr="00D25CA1">
              <w:rPr>
                <w:rFonts w:asciiTheme="minorHAnsi" w:eastAsia="Calibri" w:hAnsiTheme="minorHAnsi" w:cstheme="minorHAnsi"/>
                <w:sz w:val="22"/>
                <w:szCs w:val="22"/>
              </w:rPr>
              <w:t xml:space="preserve">, 7 tháng 5 </w:t>
            </w:r>
            <w:r w:rsidR="00F02927">
              <w:rPr>
                <w:rFonts w:asciiTheme="minorHAnsi" w:eastAsia="Calibri" w:hAnsiTheme="minorHAnsi" w:cstheme="minorHAnsi"/>
                <w:sz w:val="22"/>
                <w:szCs w:val="22"/>
                <w:lang w:val="vi-VN"/>
              </w:rPr>
              <w:t>Tuổi</w:t>
            </w:r>
            <w:r w:rsidRPr="00D25CA1">
              <w:rPr>
                <w:rFonts w:asciiTheme="minorHAnsi" w:eastAsia="Calibri" w:hAnsiTheme="minorHAnsi" w:cstheme="minorHAnsi"/>
                <w:sz w:val="22"/>
                <w:szCs w:val="22"/>
              </w:rPr>
              <w:t>, 8 tháng</w:t>
            </w:r>
          </w:p>
        </w:tc>
        <w:tc>
          <w:tcPr>
            <w:tcW w:w="4860" w:type="dxa"/>
          </w:tcPr>
          <w:p w:rsidR="00BF255D" w:rsidRPr="00D25CA1" w:rsidRDefault="00BF255D" w:rsidP="00BF255D">
            <w:pPr>
              <w:shd w:val="clear" w:color="auto" w:fill="FFFFFF"/>
              <w:rPr>
                <w:rFonts w:asciiTheme="minorHAnsi" w:hAnsiTheme="minorHAnsi" w:cstheme="minorHAnsi"/>
              </w:rPr>
            </w:pPr>
            <w:r w:rsidRPr="00D25CA1">
              <w:rPr>
                <w:rFonts w:asciiTheme="minorHAnsi" w:eastAsia="Calibri" w:hAnsiTheme="minorHAnsi" w:cstheme="minorHAnsi"/>
                <w:sz w:val="22"/>
                <w:szCs w:val="22"/>
              </w:rPr>
              <w:t>Tổ chức, phối hợp, lời nói, phi ngôn ngữ, nhiệm vụ phức tạp</w:t>
            </w:r>
          </w:p>
        </w:tc>
      </w:tr>
    </w:tbl>
    <w:p w:rsidR="00DB74C5" w:rsidRPr="00D25CA1" w:rsidRDefault="00DB74C5">
      <w:pPr>
        <w:spacing w:line="360" w:lineRule="auto"/>
        <w:rPr>
          <w:rFonts w:asciiTheme="minorHAnsi" w:hAnsiTheme="minorHAnsi" w:cstheme="minorHAnsi"/>
        </w:rPr>
      </w:pPr>
    </w:p>
    <w:p w:rsidR="009147C8" w:rsidRDefault="00D25CA1">
      <w:pPr>
        <w:spacing w:line="360" w:lineRule="auto"/>
        <w:rPr>
          <w:rFonts w:asciiTheme="minorHAnsi" w:eastAsia="Calibri" w:hAnsiTheme="minorHAnsi" w:cstheme="minorHAnsi"/>
          <w:b/>
          <w:bCs/>
          <w:sz w:val="28"/>
          <w:szCs w:val="28"/>
        </w:rPr>
      </w:pPr>
      <w:r w:rsidRPr="00D25CA1">
        <w:rPr>
          <w:rFonts w:asciiTheme="minorHAnsi" w:eastAsia="Calibri" w:hAnsiTheme="minorHAnsi" w:cstheme="minorHAnsi"/>
          <w:b/>
          <w:bCs/>
          <w:sz w:val="28"/>
          <w:szCs w:val="28"/>
        </w:rPr>
        <w:t xml:space="preserve">Dụng cụ đo lường </w:t>
      </w:r>
      <w:r w:rsidR="00D63DEB">
        <w:rPr>
          <w:rFonts w:asciiTheme="minorHAnsi" w:eastAsia="Calibri" w:hAnsiTheme="minorHAnsi" w:cstheme="minorHAnsi"/>
          <w:b/>
          <w:bCs/>
          <w:sz w:val="28"/>
          <w:szCs w:val="28"/>
          <w:lang w:val="vi-VN"/>
        </w:rPr>
        <w:t xml:space="preserve">trong </w:t>
      </w:r>
      <w:r w:rsidRPr="00D25CA1">
        <w:rPr>
          <w:rFonts w:asciiTheme="minorHAnsi" w:eastAsia="Calibri" w:hAnsiTheme="minorHAnsi" w:cstheme="minorHAnsi"/>
          <w:b/>
          <w:bCs/>
          <w:sz w:val="28"/>
          <w:szCs w:val="28"/>
        </w:rPr>
        <w:t xml:space="preserve"> nghiên cứu </w:t>
      </w:r>
    </w:p>
    <w:p w:rsidR="00DB74C5" w:rsidRPr="00D25CA1" w:rsidRDefault="00D63DEB">
      <w:pPr>
        <w:spacing w:line="360" w:lineRule="auto"/>
        <w:rPr>
          <w:rFonts w:asciiTheme="minorHAnsi" w:hAnsiTheme="minorHAnsi" w:cstheme="minorHAnsi"/>
        </w:rPr>
      </w:pPr>
      <w:r w:rsidRPr="00D63DEB">
        <w:rPr>
          <w:rFonts w:asciiTheme="minorHAnsi" w:eastAsia="Calibri" w:hAnsiTheme="minorHAnsi" w:cstheme="minorHAnsi"/>
          <w:sz w:val="28"/>
          <w:szCs w:val="28"/>
        </w:rPr>
        <w:t>Do tính chất tâm lý của những  bài kiểm tra tiêu chuẩn, điểm chuẩn đạt được từ các bài kiểm tra này có thể được điều chỉnh và phân tích, thống kê. Điều này cho phép các điểm</w:t>
      </w:r>
      <w:r w:rsidR="00063012">
        <w:rPr>
          <w:rFonts w:asciiTheme="minorHAnsi" w:eastAsia="Calibri" w:hAnsiTheme="minorHAnsi" w:cstheme="minorHAnsi"/>
          <w:sz w:val="28"/>
          <w:szCs w:val="28"/>
        </w:rPr>
        <w:t xml:space="preserve"> có được qua </w:t>
      </w:r>
      <w:r w:rsidRPr="00D63DEB">
        <w:rPr>
          <w:rFonts w:asciiTheme="minorHAnsi" w:eastAsia="Calibri" w:hAnsiTheme="minorHAnsi" w:cstheme="minorHAnsi"/>
          <w:sz w:val="28"/>
          <w:szCs w:val="28"/>
        </w:rPr>
        <w:t xml:space="preserve"> kiểm tra được sử dụng cho cả nghiên cứu mô tả và thử nghiệm. Các bài kiểm tra tiêu chuẩn có thể được sử dụng để thu thập dữ liệu mô tả về các nhóm chung hoặc nhóm cụ thể. Các nghiên cứu thực nghiệm so sánh điểm số thu được trước và sau khi được điều trị  can thiệp, hoặc so sánh</w:t>
      </w:r>
      <w:r w:rsidR="00063012">
        <w:rPr>
          <w:rFonts w:asciiTheme="minorHAnsi" w:eastAsia="Calibri" w:hAnsiTheme="minorHAnsi" w:cstheme="minorHAnsi"/>
          <w:sz w:val="28"/>
          <w:szCs w:val="28"/>
        </w:rPr>
        <w:t xml:space="preserve"> tính </w:t>
      </w:r>
      <w:r w:rsidR="00063012" w:rsidRPr="00D63DEB">
        <w:rPr>
          <w:rFonts w:asciiTheme="minorHAnsi" w:eastAsia="Calibri" w:hAnsiTheme="minorHAnsi" w:cstheme="minorHAnsi"/>
          <w:sz w:val="28"/>
          <w:szCs w:val="28"/>
        </w:rPr>
        <w:t>hiệu quả</w:t>
      </w:r>
      <w:r w:rsidR="00063012">
        <w:rPr>
          <w:rFonts w:asciiTheme="minorHAnsi" w:eastAsia="Calibri" w:hAnsiTheme="minorHAnsi" w:cstheme="minorHAnsi"/>
          <w:sz w:val="28"/>
          <w:szCs w:val="28"/>
        </w:rPr>
        <w:t xml:space="preserve"> của </w:t>
      </w:r>
      <w:r w:rsidRPr="00D63DEB">
        <w:rPr>
          <w:rFonts w:asciiTheme="minorHAnsi" w:eastAsia="Calibri" w:hAnsiTheme="minorHAnsi" w:cstheme="minorHAnsi"/>
          <w:sz w:val="28"/>
          <w:szCs w:val="28"/>
        </w:rPr>
        <w:t xml:space="preserve"> hai</w:t>
      </w:r>
      <w:r w:rsidR="00063012">
        <w:rPr>
          <w:rFonts w:asciiTheme="minorHAnsi" w:eastAsia="Calibri" w:hAnsiTheme="minorHAnsi" w:cstheme="minorHAnsi"/>
          <w:sz w:val="28"/>
          <w:szCs w:val="28"/>
        </w:rPr>
        <w:t xml:space="preserve"> loại </w:t>
      </w:r>
      <w:r w:rsidRPr="00D63DEB">
        <w:rPr>
          <w:rFonts w:asciiTheme="minorHAnsi" w:eastAsia="Calibri" w:hAnsiTheme="minorHAnsi" w:cstheme="minorHAnsi"/>
          <w:sz w:val="28"/>
          <w:szCs w:val="28"/>
        </w:rPr>
        <w:t xml:space="preserve"> can thiệp khác nhau. Dữ liệu thu được thông qua các nghiên cứu mô tả và thử nghiệm giúp  nâng cao kiến thức về các nhóm khách hàng</w:t>
      </w:r>
      <w:r w:rsidR="00063012">
        <w:rPr>
          <w:rFonts w:asciiTheme="minorHAnsi" w:eastAsia="Calibri" w:hAnsiTheme="minorHAnsi" w:cstheme="minorHAnsi"/>
          <w:sz w:val="28"/>
          <w:szCs w:val="28"/>
        </w:rPr>
        <w:t>,</w:t>
      </w:r>
      <w:r w:rsidRPr="00D63DEB">
        <w:rPr>
          <w:rFonts w:asciiTheme="minorHAnsi" w:eastAsia="Calibri" w:hAnsiTheme="minorHAnsi" w:cstheme="minorHAnsi"/>
          <w:sz w:val="28"/>
          <w:szCs w:val="28"/>
        </w:rPr>
        <w:t xml:space="preserve"> cung cấp bằng chứng về hiệu quả của các can thiệp  hoạt động trị liệu</w:t>
      </w:r>
      <w:r w:rsidR="00D25CA1" w:rsidRPr="00D25CA1">
        <w:rPr>
          <w:rFonts w:asciiTheme="minorHAnsi" w:eastAsia="Calibri" w:hAnsiTheme="minorHAnsi" w:cstheme="minorHAnsi"/>
          <w:sz w:val="28"/>
          <w:szCs w:val="28"/>
        </w:rPr>
        <w:t>.</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b/>
          <w:bCs/>
          <w:sz w:val="32"/>
          <w:szCs w:val="32"/>
        </w:rPr>
        <w:t>ĐẶC ĐIỂM</w:t>
      </w:r>
    </w:p>
    <w:p w:rsidR="00DB74C5" w:rsidRDefault="00D25CA1">
      <w:pPr>
        <w:spacing w:line="360" w:lineRule="auto"/>
        <w:rPr>
          <w:rFonts w:asciiTheme="minorHAnsi" w:eastAsia="Calibri" w:hAnsiTheme="minorHAnsi" w:cstheme="minorHAnsi"/>
          <w:sz w:val="28"/>
          <w:szCs w:val="28"/>
        </w:rPr>
      </w:pPr>
      <w:r w:rsidRPr="00D25CA1">
        <w:rPr>
          <w:rFonts w:asciiTheme="minorHAnsi" w:eastAsia="Calibri" w:hAnsiTheme="minorHAnsi" w:cstheme="minorHAnsi"/>
          <w:sz w:val="28"/>
          <w:szCs w:val="28"/>
        </w:rPr>
        <w:t xml:space="preserve">Như đã nêu trước đó, các bài kiểm tra tiêu chuẩn có các thủ tục thống nhất để quản lý </w:t>
      </w:r>
      <w:r w:rsidR="00D63DEB">
        <w:rPr>
          <w:rFonts w:asciiTheme="minorHAnsi" w:eastAsia="Calibri" w:hAnsiTheme="minorHAnsi" w:cstheme="minorHAnsi"/>
          <w:sz w:val="28"/>
          <w:szCs w:val="28"/>
          <w:lang w:val="vi-VN"/>
        </w:rPr>
        <w:t xml:space="preserve">việc thực hiện </w:t>
      </w:r>
      <w:r w:rsidRPr="00D25CA1">
        <w:rPr>
          <w:rFonts w:asciiTheme="minorHAnsi" w:eastAsia="Calibri" w:hAnsiTheme="minorHAnsi" w:cstheme="minorHAnsi"/>
          <w:sz w:val="28"/>
          <w:szCs w:val="28"/>
        </w:rPr>
        <w:t xml:space="preserve">và </w:t>
      </w:r>
      <w:r w:rsidR="00D63DEB">
        <w:rPr>
          <w:rFonts w:asciiTheme="minorHAnsi" w:eastAsia="Calibri" w:hAnsiTheme="minorHAnsi" w:cstheme="minorHAnsi"/>
          <w:sz w:val="28"/>
          <w:szCs w:val="28"/>
          <w:lang w:val="vi-VN"/>
        </w:rPr>
        <w:t xml:space="preserve">tính </w:t>
      </w:r>
      <w:r w:rsidRPr="00D25CA1">
        <w:rPr>
          <w:rFonts w:asciiTheme="minorHAnsi" w:eastAsia="Calibri" w:hAnsiTheme="minorHAnsi" w:cstheme="minorHAnsi"/>
          <w:sz w:val="28"/>
          <w:szCs w:val="28"/>
        </w:rPr>
        <w:t xml:space="preserve"> điểm. Các </w:t>
      </w:r>
      <w:r w:rsidR="00D63DEB">
        <w:rPr>
          <w:rFonts w:asciiTheme="minorHAnsi" w:eastAsia="Calibri" w:hAnsiTheme="minorHAnsi" w:cstheme="minorHAnsi"/>
          <w:sz w:val="28"/>
          <w:szCs w:val="28"/>
          <w:lang w:val="vi-VN"/>
        </w:rPr>
        <w:t xml:space="preserve">quy trình </w:t>
      </w:r>
      <w:r w:rsidRPr="00D25CA1">
        <w:rPr>
          <w:rFonts w:asciiTheme="minorHAnsi" w:eastAsia="Calibri" w:hAnsiTheme="minorHAnsi" w:cstheme="minorHAnsi"/>
          <w:sz w:val="28"/>
          <w:szCs w:val="28"/>
        </w:rPr>
        <w:t xml:space="preserve"> tiêu chuẩn này </w:t>
      </w:r>
      <w:r w:rsidR="00D63DEB">
        <w:rPr>
          <w:rFonts w:asciiTheme="minorHAnsi" w:eastAsia="Calibri" w:hAnsiTheme="minorHAnsi" w:cstheme="minorHAnsi"/>
          <w:sz w:val="28"/>
          <w:szCs w:val="28"/>
          <w:lang w:val="vi-VN"/>
        </w:rPr>
        <w:t xml:space="preserve">trong </w:t>
      </w:r>
      <w:r w:rsidRPr="00D25CA1">
        <w:rPr>
          <w:rFonts w:asciiTheme="minorHAnsi" w:eastAsia="Calibri" w:hAnsiTheme="minorHAnsi" w:cstheme="minorHAnsi"/>
          <w:sz w:val="28"/>
          <w:szCs w:val="28"/>
        </w:rPr>
        <w:t xml:space="preserve"> mỗi</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 xml:space="preserve">kết quả của các </w:t>
      </w:r>
      <w:r w:rsidR="00D63DEB">
        <w:rPr>
          <w:rFonts w:asciiTheme="minorHAnsi" w:eastAsia="Calibri" w:hAnsiTheme="minorHAnsi" w:cstheme="minorHAnsi"/>
          <w:sz w:val="28"/>
          <w:szCs w:val="28"/>
          <w:lang w:val="vi-VN"/>
        </w:rPr>
        <w:t>k</w:t>
      </w:r>
      <w:r w:rsidRPr="00D25CA1">
        <w:rPr>
          <w:rFonts w:asciiTheme="minorHAnsi" w:eastAsia="Calibri" w:hAnsiTheme="minorHAnsi" w:cstheme="minorHAnsi"/>
          <w:sz w:val="28"/>
          <w:szCs w:val="28"/>
        </w:rPr>
        <w:t>i</w:t>
      </w:r>
      <w:r w:rsidR="00063012">
        <w:rPr>
          <w:rFonts w:asciiTheme="minorHAnsi" w:eastAsia="Calibri" w:hAnsiTheme="minorHAnsi" w:cstheme="minorHAnsi"/>
          <w:sz w:val="28"/>
          <w:szCs w:val="28"/>
        </w:rPr>
        <w:t>ể</w:t>
      </w:r>
      <w:r w:rsidRPr="00D25CA1">
        <w:rPr>
          <w:rFonts w:asciiTheme="minorHAnsi" w:eastAsia="Calibri" w:hAnsiTheme="minorHAnsi" w:cstheme="minorHAnsi"/>
          <w:sz w:val="28"/>
          <w:szCs w:val="28"/>
        </w:rPr>
        <w:t xml:space="preserve">m tra của trẻ được so sánh với hiệu suất </w:t>
      </w:r>
      <w:r w:rsidR="00D63DEB">
        <w:rPr>
          <w:rFonts w:asciiTheme="minorHAnsi" w:eastAsia="Calibri" w:hAnsiTheme="minorHAnsi" w:cstheme="minorHAnsi"/>
          <w:sz w:val="28"/>
          <w:szCs w:val="28"/>
          <w:lang w:val="vi-VN"/>
        </w:rPr>
        <w:t xml:space="preserve">thực hiện hoạt động </w:t>
      </w:r>
      <w:r w:rsidRPr="00D25CA1">
        <w:rPr>
          <w:rFonts w:asciiTheme="minorHAnsi" w:eastAsia="Calibri" w:hAnsiTheme="minorHAnsi" w:cstheme="minorHAnsi"/>
          <w:sz w:val="28"/>
          <w:szCs w:val="28"/>
        </w:rPr>
        <w:t xml:space="preserve">của </w:t>
      </w:r>
      <w:r w:rsidRPr="00D25CA1">
        <w:rPr>
          <w:rFonts w:asciiTheme="minorHAnsi" w:eastAsia="Calibri" w:hAnsiTheme="minorHAnsi" w:cstheme="minorHAnsi"/>
          <w:sz w:val="28"/>
          <w:szCs w:val="28"/>
        </w:rPr>
        <w:lastRenderedPageBreak/>
        <w:t xml:space="preserve">trẻ </w:t>
      </w:r>
      <w:r w:rsidR="00D63DEB">
        <w:rPr>
          <w:rFonts w:asciiTheme="minorHAnsi" w:eastAsia="Calibri" w:hAnsiTheme="minorHAnsi" w:cstheme="minorHAnsi"/>
          <w:sz w:val="28"/>
          <w:szCs w:val="28"/>
          <w:lang w:val="vi-VN"/>
        </w:rPr>
        <w:t>với</w:t>
      </w:r>
      <w:r w:rsidRPr="00D25CA1">
        <w:rPr>
          <w:rFonts w:asciiTheme="minorHAnsi" w:eastAsia="Calibri" w:hAnsiTheme="minorHAnsi" w:cstheme="minorHAnsi"/>
          <w:sz w:val="28"/>
          <w:szCs w:val="28"/>
        </w:rPr>
        <w:t xml:space="preserve"> lần kiểm tra trước đó</w:t>
      </w:r>
      <w:r w:rsidR="00D63DEB">
        <w:rPr>
          <w:rFonts w:asciiTheme="minorHAnsi" w:eastAsia="Calibri" w:hAnsiTheme="minorHAnsi" w:cstheme="minorHAnsi"/>
          <w:sz w:val="28"/>
          <w:szCs w:val="28"/>
          <w:lang w:val="vi-VN"/>
        </w:rPr>
        <w:t>,</w:t>
      </w:r>
      <w:r w:rsidRPr="00D25CA1">
        <w:rPr>
          <w:rFonts w:asciiTheme="minorHAnsi" w:eastAsia="Calibri" w:hAnsiTheme="minorHAnsi" w:cstheme="minorHAnsi"/>
          <w:sz w:val="28"/>
          <w:szCs w:val="28"/>
        </w:rPr>
        <w:t xml:space="preserve"> hoặc với các chỉ tiêu kiểm tra được phát triển bằng cách dùng </w:t>
      </w:r>
      <w:r w:rsidR="00D63DEB">
        <w:rPr>
          <w:rFonts w:asciiTheme="minorHAnsi" w:eastAsia="Calibri" w:hAnsiTheme="minorHAnsi" w:cstheme="minorHAnsi"/>
          <w:sz w:val="28"/>
          <w:szCs w:val="28"/>
          <w:lang w:val="vi-VN"/>
        </w:rPr>
        <w:t>k</w:t>
      </w:r>
      <w:r w:rsidRPr="00D25CA1">
        <w:rPr>
          <w:rFonts w:asciiTheme="minorHAnsi" w:eastAsia="Calibri" w:hAnsiTheme="minorHAnsi" w:cstheme="minorHAnsi"/>
          <w:sz w:val="28"/>
          <w:szCs w:val="28"/>
        </w:rPr>
        <w:t>iểm tra với một số lượng lớn trẻ em.</w:t>
      </w:r>
    </w:p>
    <w:p w:rsidR="00D63DEB" w:rsidRPr="00D25CA1" w:rsidRDefault="00D63DEB">
      <w:pPr>
        <w:spacing w:line="360" w:lineRule="auto"/>
        <w:rPr>
          <w:rFonts w:asciiTheme="minorHAnsi" w:hAnsiTheme="minorHAnsi" w:cstheme="minorHAnsi"/>
        </w:rPr>
      </w:pPr>
    </w:p>
    <w:p w:rsidR="00DB74C5" w:rsidRDefault="00D63DEB">
      <w:pPr>
        <w:spacing w:line="360" w:lineRule="auto"/>
        <w:ind w:firstLine="360"/>
        <w:rPr>
          <w:rFonts w:asciiTheme="minorHAnsi" w:eastAsia="Calibri" w:hAnsiTheme="minorHAnsi" w:cstheme="minorHAnsi"/>
          <w:sz w:val="28"/>
          <w:szCs w:val="28"/>
        </w:rPr>
      </w:pPr>
      <w:r w:rsidRPr="00D63DEB">
        <w:rPr>
          <w:rFonts w:asciiTheme="minorHAnsi" w:eastAsia="Calibri" w:hAnsiTheme="minorHAnsi" w:cstheme="minorHAnsi"/>
          <w:sz w:val="28"/>
          <w:szCs w:val="28"/>
        </w:rPr>
        <w:t xml:space="preserve">Các bài kiểm tra tiêu chuẩn đặc trưng bao gồm  hướng dẫn kiểm tra, mô tả mục đích của bài kiểm tra (nghĩa là bài kiểm tra đó được dự định để đo lường chỉ tiêu gì). Sách hướng dẫn cũng nên mô tả nhóm trẻ dự định cho bài kiểm tra. Đối với quá trình  đánh giá trẻ em, điều này thường đề cập đến độ tuổi của trẻ em để thực hiện những  thử nghiệm đã được dự định, nhưng tài liệu hướng dẫn  cũng có thể đề cập đến những chẩn đoán cụ thể, hoặc các loại suy giảm chức năng cụ thể. Các tài liệu hướng dẫn kiểm tra cũng chứa dựng những  thông tin về kỹ thuật thử nghiệm, như mô tả về quá trình phát triển thử nghiệm và quá trình chuẩn hóa, các đặc điểm của mẫu quy định và các nghiên cứu được thực hiện trong quá trình phát triển thử nghiệm,  để thiết lập dữ liệu có độ tin cậy cao và có giá trị </w:t>
      </w:r>
      <w:r w:rsidR="00063012">
        <w:rPr>
          <w:rFonts w:asciiTheme="minorHAnsi" w:eastAsia="Calibri" w:hAnsiTheme="minorHAnsi" w:cstheme="minorHAnsi"/>
          <w:sz w:val="28"/>
          <w:szCs w:val="28"/>
        </w:rPr>
        <w:t xml:space="preserve">. </w:t>
      </w:r>
      <w:r w:rsidRPr="00D63DEB">
        <w:rPr>
          <w:rFonts w:asciiTheme="minorHAnsi" w:eastAsia="Calibri" w:hAnsiTheme="minorHAnsi" w:cstheme="minorHAnsi"/>
          <w:sz w:val="28"/>
          <w:szCs w:val="28"/>
        </w:rPr>
        <w:t>Cuối cùng, các tài liệu hướng dẫn kiểm tra chứa dựng những thông tin chi tiết về quá trình quản lý thực hiện, tính điểm và diễn giải các điểm số có được qua kết quả kiểm tra</w:t>
      </w:r>
      <w:r w:rsidR="00D25CA1" w:rsidRPr="00D25CA1">
        <w:rPr>
          <w:rFonts w:asciiTheme="minorHAnsi" w:eastAsia="Calibri" w:hAnsiTheme="minorHAnsi" w:cstheme="minorHAnsi"/>
          <w:sz w:val="28"/>
          <w:szCs w:val="28"/>
        </w:rPr>
        <w:t>.</w:t>
      </w:r>
    </w:p>
    <w:p w:rsidR="00721955" w:rsidRPr="00D25CA1" w:rsidRDefault="00721955">
      <w:pPr>
        <w:spacing w:line="360" w:lineRule="auto"/>
        <w:ind w:firstLine="360"/>
        <w:rPr>
          <w:rFonts w:asciiTheme="minorHAnsi" w:hAnsiTheme="minorHAnsi" w:cstheme="minorHAnsi"/>
        </w:rPr>
      </w:pPr>
    </w:p>
    <w:p w:rsidR="00DB74C5" w:rsidRPr="00D25CA1" w:rsidRDefault="00130F3F">
      <w:pPr>
        <w:spacing w:line="360" w:lineRule="auto"/>
        <w:ind w:firstLine="360"/>
        <w:rPr>
          <w:rFonts w:asciiTheme="minorHAnsi" w:hAnsiTheme="minorHAnsi" w:cstheme="minorHAnsi"/>
        </w:rPr>
      </w:pPr>
      <w:r w:rsidRPr="00130F3F">
        <w:rPr>
          <w:rFonts w:asciiTheme="minorHAnsi" w:eastAsia="Calibri" w:hAnsiTheme="minorHAnsi" w:cstheme="minorHAnsi"/>
          <w:sz w:val="28"/>
          <w:szCs w:val="28"/>
        </w:rPr>
        <w:t xml:space="preserve">Một đặc điểm khác của các bài kiểm tra tiêu chuẩn là những bài kiểm tra này  bao gồm một số mục kiểm tra cố định. Các mục kiểm tra  không thể được thêm vào  hoặc bớt đi , vì sẽ gây ảnh hưởng đến quy trình chuẩn đối với quản lý việc thực hiện  quá trình kiểm tra. Hầu hết các bài kiểm tra đều có các quy tắc cụ thể  về số lượng các mục cần được quản lý thực hiện để đảm bảo quy trình  kiểm tra chuẩn hóa. Các quy tắc này có thể khác nhau đáng kể so với thử nghiệm đối với từng loại kiểm tra. Ví dụ, công cụ kiểm tra sự thành thạo của vận động của Bruininks-Oseretsky, phiên bản thứ 2 (Bruininks-Oseretsky Test of Motor </w:t>
      </w:r>
      <w:r w:rsidRPr="00130F3F">
        <w:rPr>
          <w:rFonts w:asciiTheme="minorHAnsi" w:eastAsia="Calibri" w:hAnsiTheme="minorHAnsi" w:cstheme="minorHAnsi"/>
          <w:sz w:val="28"/>
          <w:szCs w:val="28"/>
        </w:rPr>
        <w:lastRenderedPageBreak/>
        <w:t xml:space="preserve">Proficiency - BOT-2) quy định rằng trong mỗi thử nghiệm con (subtest), toàn bộ số mục  thiết lập được </w:t>
      </w:r>
      <w:r w:rsidR="00063012">
        <w:rPr>
          <w:rFonts w:asciiTheme="minorHAnsi" w:eastAsia="Calibri" w:hAnsiTheme="minorHAnsi" w:cstheme="minorHAnsi"/>
          <w:sz w:val="28"/>
          <w:szCs w:val="28"/>
        </w:rPr>
        <w:t>thực hiện</w:t>
      </w:r>
      <w:r w:rsidRPr="00130F3F">
        <w:rPr>
          <w:rFonts w:asciiTheme="minorHAnsi" w:eastAsia="Calibri" w:hAnsiTheme="minorHAnsi" w:cstheme="minorHAnsi"/>
          <w:sz w:val="28"/>
          <w:szCs w:val="28"/>
        </w:rPr>
        <w:t xml:space="preserve"> bất kể độ tuổi của trẻ. Ngược lại, Công cụ  đo lường phát triển Bayley Scales của trẻ sơ sinh và trẻ mới biết đi, Ấn bảng thứ 3 (Bayley Scales of Infant and Toddler Development, 3rd ed, BSID-UI) có 17 điểm bắt đầu cho các kiểm tra giám định</w:t>
      </w:r>
      <w:r w:rsidR="00063012">
        <w:rPr>
          <w:rFonts w:asciiTheme="minorHAnsi" w:eastAsia="Calibri" w:hAnsiTheme="minorHAnsi" w:cstheme="minorHAnsi"/>
          <w:sz w:val="28"/>
          <w:szCs w:val="28"/>
        </w:rPr>
        <w:t>,</w:t>
      </w:r>
      <w:r w:rsidRPr="00130F3F">
        <w:rPr>
          <w:rFonts w:asciiTheme="minorHAnsi" w:eastAsia="Calibri" w:hAnsiTheme="minorHAnsi" w:cstheme="minorHAnsi"/>
          <w:sz w:val="28"/>
          <w:szCs w:val="28"/>
        </w:rPr>
        <w:t xml:space="preserve"> được hướng dẫn để bắt đầu thử nghiệm  tương ứng với độ tuổi </w:t>
      </w:r>
      <w:r>
        <w:rPr>
          <w:rFonts w:asciiTheme="minorHAnsi" w:eastAsia="Calibri" w:hAnsiTheme="minorHAnsi" w:cstheme="minorHAnsi"/>
          <w:sz w:val="28"/>
          <w:szCs w:val="28"/>
          <w:lang w:val="vi-VN"/>
        </w:rPr>
        <w:t>theo thời gian</w:t>
      </w:r>
      <w:r w:rsidRPr="00130F3F">
        <w:rPr>
          <w:rFonts w:asciiTheme="minorHAnsi" w:eastAsia="Calibri" w:hAnsiTheme="minorHAnsi" w:cstheme="minorHAnsi"/>
          <w:sz w:val="28"/>
          <w:szCs w:val="28"/>
        </w:rPr>
        <w:t xml:space="preserve"> của trẻ (hoặc sửa tuổi, nếu đứa trẻ được sinh sớm) và quá trình kiểm tra thay đổi dần từ dễ đến khó, tùy thuộc vào hiệu suất thực hiện hoạt động của trẻ</w:t>
      </w:r>
      <w:r w:rsidR="00D25CA1" w:rsidRPr="00D25CA1">
        <w:rPr>
          <w:rFonts w:asciiTheme="minorHAnsi" w:eastAsia="Calibri" w:hAnsiTheme="minorHAnsi" w:cstheme="minorHAnsi"/>
          <w:sz w:val="28"/>
          <w:szCs w:val="28"/>
        </w:rPr>
        <w:t>.</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D25CA1">
      <w:pPr>
        <w:spacing w:line="360" w:lineRule="auto"/>
        <w:rPr>
          <w:rFonts w:asciiTheme="minorHAnsi" w:hAnsiTheme="minorHAnsi" w:cstheme="minorHAnsi"/>
        </w:rPr>
      </w:pPr>
      <w:r w:rsidRPr="00130F3F">
        <w:rPr>
          <w:rFonts w:asciiTheme="minorHAnsi" w:eastAsia="Calibri" w:hAnsiTheme="minorHAnsi" w:cstheme="minorHAnsi"/>
          <w:b/>
          <w:sz w:val="28"/>
          <w:szCs w:val="28"/>
        </w:rPr>
        <w:t>Hộp 8-1</w:t>
      </w:r>
      <w:r w:rsidRPr="00D25CA1">
        <w:rPr>
          <w:rFonts w:asciiTheme="minorHAnsi" w:eastAsia="Calibri" w:hAnsiTheme="minorHAnsi" w:cstheme="minorHAnsi"/>
          <w:sz w:val="28"/>
          <w:szCs w:val="28"/>
        </w:rPr>
        <w:t xml:space="preserve"> giải thích cách tính tuổi được </w:t>
      </w:r>
      <w:r w:rsidR="00130F3F">
        <w:rPr>
          <w:rFonts w:asciiTheme="minorHAnsi" w:eastAsia="Calibri" w:hAnsiTheme="minorHAnsi" w:cstheme="minorHAnsi"/>
          <w:sz w:val="28"/>
          <w:szCs w:val="28"/>
          <w:lang w:val="vi-VN"/>
        </w:rPr>
        <w:t>điều chỉnh đối với</w:t>
      </w:r>
      <w:r w:rsidRPr="00D25CA1">
        <w:rPr>
          <w:rFonts w:asciiTheme="minorHAnsi" w:eastAsia="Calibri" w:hAnsiTheme="minorHAnsi" w:cstheme="minorHAnsi"/>
          <w:sz w:val="28"/>
          <w:szCs w:val="28"/>
        </w:rPr>
        <w:t xml:space="preserve"> trẻ sinh non.</w:t>
      </w:r>
    </w:p>
    <w:p w:rsidR="00130F3F" w:rsidRDefault="00130F3F">
      <w:pPr>
        <w:spacing w:line="360" w:lineRule="auto"/>
        <w:ind w:firstLine="360"/>
        <w:rPr>
          <w:rFonts w:asciiTheme="minorHAnsi" w:eastAsia="Calibri" w:hAnsiTheme="minorHAnsi" w:cstheme="minorHAnsi"/>
          <w:sz w:val="28"/>
          <w:szCs w:val="28"/>
        </w:rPr>
      </w:pPr>
    </w:p>
    <w:p w:rsidR="00DB74C5" w:rsidRDefault="00130F3F">
      <w:pPr>
        <w:spacing w:line="360" w:lineRule="auto"/>
        <w:ind w:firstLine="360"/>
        <w:rPr>
          <w:rFonts w:asciiTheme="minorHAnsi" w:eastAsia="Calibri" w:hAnsiTheme="minorHAnsi" w:cstheme="minorHAnsi"/>
          <w:sz w:val="28"/>
          <w:szCs w:val="28"/>
        </w:rPr>
      </w:pPr>
      <w:r w:rsidRPr="00130F3F">
        <w:rPr>
          <w:rFonts w:asciiTheme="minorHAnsi" w:eastAsia="Calibri" w:hAnsiTheme="minorHAnsi" w:cstheme="minorHAnsi"/>
          <w:sz w:val="28"/>
          <w:szCs w:val="28"/>
        </w:rPr>
        <w:t xml:space="preserve">Một đặc điểm thứ ba của các bài kiểm tra tiêu chuẩn hóa là những quy trình  quản lý thực hiện cố định. Thuật ngữ quy trình  quản lý thực hiện cố định đề cập đến cách thức mỗi mục được quản lý  thực hiện và số lượng mục được thực hiện. Nói chung, quy trình quản lý thực hiện chỉ được cung cấp  hướng dẫn bằng lời nói hoặc trình bày cách thực hiện,  các hướng dẫn có thể được lặp lại,  và số lần thử được cho phép trẻ thực hiện đối với mục đó. Đối với một số thử nghiệm, hướng dẫn cho mỗi mục được in trong sách hướng dẫn, và người kiểm tra cần phải đọc các hướng dẫn bằng lời theo hướng dẫn  cho đứa trẻ,   không khác với nội dung hướng dẫn. Tuy nhiên, có những  thử  nghiệm khác cho phép được tự do hướng dẫn nhiều hơn, đặc biệt là đối với những xét   nghiệm liên quan đến vận động thân  thể </w:t>
      </w:r>
      <w:r w:rsidR="00D25CA1" w:rsidRPr="00D25CA1">
        <w:rPr>
          <w:rFonts w:asciiTheme="minorHAnsi" w:eastAsia="Calibri" w:hAnsiTheme="minorHAnsi" w:cstheme="minorHAnsi"/>
          <w:sz w:val="28"/>
          <w:szCs w:val="28"/>
        </w:rPr>
        <w:t>(Hình 8-1).</w:t>
      </w:r>
    </w:p>
    <w:p w:rsidR="00130F3F" w:rsidRPr="00D25CA1" w:rsidRDefault="00130F3F">
      <w:pPr>
        <w:spacing w:line="360" w:lineRule="auto"/>
        <w:ind w:firstLine="360"/>
        <w:rPr>
          <w:rFonts w:asciiTheme="minorHAnsi" w:hAnsiTheme="minorHAnsi" w:cstheme="minorHAnsi"/>
        </w:rPr>
      </w:pPr>
    </w:p>
    <w:p w:rsidR="00DB74C5" w:rsidRPr="008F4BF2" w:rsidRDefault="008F4BF2">
      <w:pPr>
        <w:spacing w:line="360" w:lineRule="auto"/>
        <w:ind w:firstLine="360"/>
        <w:rPr>
          <w:rFonts w:asciiTheme="minorHAnsi" w:hAnsiTheme="minorHAnsi" w:cstheme="minorHAnsi"/>
          <w:lang w:val="vi-VN"/>
        </w:rPr>
      </w:pPr>
      <w:r w:rsidRPr="008F4BF2">
        <w:rPr>
          <w:rFonts w:asciiTheme="minorHAnsi" w:eastAsia="Calibri" w:hAnsiTheme="minorHAnsi" w:cstheme="minorHAnsi"/>
          <w:sz w:val="28"/>
          <w:szCs w:val="28"/>
        </w:rPr>
        <w:t xml:space="preserve">Các bài kiểm tra tiêu chuẩn cũng có  hướng dẫn cố định đối với việc tính điểm. Hướng dẫn tính điểm thường đi kèm với nguyên tắc quản lý thực hiện </w:t>
      </w:r>
      <w:r w:rsidR="00063012">
        <w:rPr>
          <w:rFonts w:asciiTheme="minorHAnsi" w:eastAsia="Calibri" w:hAnsiTheme="minorHAnsi" w:cstheme="minorHAnsi"/>
          <w:sz w:val="28"/>
          <w:szCs w:val="28"/>
        </w:rPr>
        <w:t>,</w:t>
      </w:r>
      <w:r w:rsidRPr="008F4BF2">
        <w:rPr>
          <w:rFonts w:asciiTheme="minorHAnsi" w:eastAsia="Calibri" w:hAnsiTheme="minorHAnsi" w:cstheme="minorHAnsi"/>
          <w:sz w:val="28"/>
          <w:szCs w:val="28"/>
        </w:rPr>
        <w:t xml:space="preserve"> chỉ định </w:t>
      </w:r>
      <w:r w:rsidRPr="008F4BF2">
        <w:rPr>
          <w:rFonts w:asciiTheme="minorHAnsi" w:eastAsia="Calibri" w:hAnsiTheme="minorHAnsi" w:cstheme="minorHAnsi"/>
          <w:sz w:val="28"/>
          <w:szCs w:val="28"/>
        </w:rPr>
        <w:lastRenderedPageBreak/>
        <w:t xml:space="preserve">hiệu suất hoạt động  của trẻ phải như thế nào để đạt  được mức điểm cần thiết theo yêu cầu kiểm tra . Tùy thuộc vào bản chất của mục kiểm tra, hiệu suất thực hiện hoạt động  có thể được chuyển thành mô tả bằng văn bản, hình ảnh hoặc sơ đồ. Các hướng dẫn về quản lý và tính  điểm cho một mục kiểm tra bằng công cụ  BOT-2, được thể hiện trong Hình 8-2. Trong ví dụ này, các hướng dẫn  cung cấp cho trẻ được in đậm. Cũng bao gồm các tiêu chí tính  điểm để đạt được mức điểm cần thiết theo yêu cầu kiểm tra, ví dụ về phản hồi không chính xác, số lần  thực hiện kiểm tra và thời gian được phép để hoàn thành mục kiểm tra. Ví dụ này (Hình 8-2) mô tả cách trình bày </w:t>
      </w:r>
      <w:r w:rsidR="00063012">
        <w:rPr>
          <w:rFonts w:asciiTheme="minorHAnsi" w:eastAsia="Calibri" w:hAnsiTheme="minorHAnsi" w:cstheme="minorHAnsi"/>
          <w:sz w:val="28"/>
          <w:szCs w:val="28"/>
        </w:rPr>
        <w:t xml:space="preserve">các </w:t>
      </w:r>
      <w:r w:rsidRPr="008F4BF2">
        <w:rPr>
          <w:rFonts w:asciiTheme="minorHAnsi" w:eastAsia="Calibri" w:hAnsiTheme="minorHAnsi" w:cstheme="minorHAnsi"/>
          <w:sz w:val="28"/>
          <w:szCs w:val="28"/>
        </w:rPr>
        <w:t>mục kiểm tra, và những yêu cầu để đạt được  điểm kiểm tra cần thiết cho loại hoạt động kiểm tra,  bao gồm biểu đồ thể hiện  hiệu suất thực hiện hoạt động kiểm tra đạt được kết qủa đã xảy ra  như thế nào</w:t>
      </w:r>
      <w:r>
        <w:rPr>
          <w:rFonts w:asciiTheme="minorHAnsi" w:eastAsia="Calibri" w:hAnsiTheme="minorHAnsi" w:cstheme="minorHAnsi"/>
          <w:sz w:val="28"/>
          <w:szCs w:val="28"/>
          <w:lang w:val="vi-VN"/>
        </w:rPr>
        <w:t>.</w:t>
      </w:r>
    </w:p>
    <w:p w:rsidR="008F4BF2" w:rsidRDefault="008F4BF2">
      <w:pPr>
        <w:spacing w:line="360" w:lineRule="auto"/>
        <w:rPr>
          <w:rFonts w:asciiTheme="minorHAnsi" w:eastAsia="Calibri" w:hAnsiTheme="minorHAnsi" w:cstheme="minorHAnsi"/>
          <w:b/>
          <w:bCs/>
          <w:sz w:val="32"/>
          <w:szCs w:val="32"/>
        </w:rPr>
      </w:pP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b/>
          <w:bCs/>
          <w:sz w:val="32"/>
          <w:szCs w:val="32"/>
        </w:rPr>
        <w:t>CÁC LOẠI KIỂM TRA TIÊU CHUẨN</w:t>
      </w:r>
    </w:p>
    <w:p w:rsidR="00DB74C5" w:rsidRDefault="00D25CA1">
      <w:pPr>
        <w:spacing w:line="360" w:lineRule="auto"/>
        <w:rPr>
          <w:rFonts w:asciiTheme="minorHAnsi" w:eastAsia="Calibri" w:hAnsiTheme="minorHAnsi" w:cstheme="minorHAnsi"/>
          <w:sz w:val="28"/>
          <w:szCs w:val="28"/>
        </w:rPr>
      </w:pPr>
      <w:r w:rsidRPr="00D25CA1">
        <w:rPr>
          <w:rFonts w:asciiTheme="minorHAnsi" w:eastAsia="Calibri" w:hAnsiTheme="minorHAnsi" w:cstheme="minorHAnsi"/>
          <w:sz w:val="28"/>
          <w:szCs w:val="28"/>
        </w:rPr>
        <w:t xml:space="preserve">Hai loại </w:t>
      </w:r>
      <w:r w:rsidR="008F4BF2">
        <w:rPr>
          <w:rFonts w:asciiTheme="minorHAnsi" w:eastAsia="Calibri" w:hAnsiTheme="minorHAnsi" w:cstheme="minorHAnsi"/>
          <w:sz w:val="28"/>
          <w:szCs w:val="28"/>
          <w:lang w:val="vi-VN"/>
        </w:rPr>
        <w:t>k</w:t>
      </w:r>
      <w:r w:rsidRPr="00D25CA1">
        <w:rPr>
          <w:rFonts w:asciiTheme="minorHAnsi" w:eastAsia="Calibri" w:hAnsiTheme="minorHAnsi" w:cstheme="minorHAnsi"/>
          <w:sz w:val="28"/>
          <w:szCs w:val="28"/>
        </w:rPr>
        <w:t xml:space="preserve">iểm tra tiêu chuẩn chính là các </w:t>
      </w:r>
      <w:r w:rsidR="008F4BF2" w:rsidRPr="008F4BF2">
        <w:rPr>
          <w:rFonts w:asciiTheme="minorHAnsi" w:eastAsia="Calibri" w:hAnsiTheme="minorHAnsi" w:cstheme="minorHAnsi"/>
          <w:i/>
          <w:sz w:val="28"/>
          <w:szCs w:val="28"/>
          <w:lang w:val="vi-VN"/>
        </w:rPr>
        <w:t>k</w:t>
      </w:r>
      <w:r w:rsidRPr="008F4BF2">
        <w:rPr>
          <w:rFonts w:asciiTheme="minorHAnsi" w:eastAsia="Calibri" w:hAnsiTheme="minorHAnsi" w:cstheme="minorHAnsi"/>
          <w:i/>
          <w:sz w:val="28"/>
          <w:szCs w:val="28"/>
        </w:rPr>
        <w:t>iểm tra tham chiếu chuẩn</w:t>
      </w:r>
      <w:r w:rsidRPr="00D25CA1">
        <w:rPr>
          <w:rFonts w:asciiTheme="minorHAnsi" w:eastAsia="Calibri" w:hAnsiTheme="minorHAnsi" w:cstheme="minorHAnsi"/>
          <w:sz w:val="28"/>
          <w:szCs w:val="28"/>
        </w:rPr>
        <w:t xml:space="preserve"> </w:t>
      </w:r>
      <w:r w:rsidR="008F4BF2">
        <w:rPr>
          <w:rFonts w:asciiTheme="minorHAnsi" w:eastAsia="Calibri" w:hAnsiTheme="minorHAnsi" w:cstheme="minorHAnsi"/>
          <w:sz w:val="28"/>
          <w:szCs w:val="28"/>
          <w:lang w:val="vi-VN"/>
        </w:rPr>
        <w:t>(</w:t>
      </w:r>
      <w:r w:rsidR="008F4BF2" w:rsidRPr="00413A56">
        <w:rPr>
          <w:rFonts w:asciiTheme="minorHAnsi" w:hAnsiTheme="minorHAnsi" w:cstheme="minorHAnsi"/>
          <w:sz w:val="28"/>
          <w:szCs w:val="28"/>
        </w:rPr>
        <w:t>norm-referenced tests</w:t>
      </w:r>
      <w:r w:rsidR="008F4BF2">
        <w:rPr>
          <w:rFonts w:asciiTheme="minorHAnsi" w:hAnsiTheme="minorHAnsi" w:cstheme="minorHAnsi"/>
          <w:sz w:val="28"/>
          <w:szCs w:val="28"/>
          <w:lang w:val="vi-VN"/>
        </w:rPr>
        <w:t>)</w:t>
      </w:r>
      <w:r w:rsidR="00EC6A67">
        <w:rPr>
          <w:rFonts w:asciiTheme="minorHAnsi" w:hAnsiTheme="minorHAnsi" w:cstheme="minorHAnsi"/>
          <w:sz w:val="28"/>
          <w:szCs w:val="28"/>
          <w:lang w:val="vi-VN"/>
        </w:rPr>
        <w:t xml:space="preserve"> </w:t>
      </w:r>
      <w:r w:rsidRPr="00D25CA1">
        <w:rPr>
          <w:rFonts w:asciiTheme="minorHAnsi" w:eastAsia="Calibri" w:hAnsiTheme="minorHAnsi" w:cstheme="minorHAnsi"/>
          <w:sz w:val="28"/>
          <w:szCs w:val="28"/>
        </w:rPr>
        <w:t>và</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 xml:space="preserve">các bài </w:t>
      </w:r>
      <w:r w:rsidRPr="008F4BF2">
        <w:rPr>
          <w:rFonts w:asciiTheme="minorHAnsi" w:eastAsia="Calibri" w:hAnsiTheme="minorHAnsi" w:cstheme="minorHAnsi"/>
          <w:i/>
          <w:sz w:val="28"/>
          <w:szCs w:val="28"/>
        </w:rPr>
        <w:t>kiểm tra tham chiếu tiêu chuẩn</w:t>
      </w:r>
      <w:r w:rsidRPr="00D25CA1">
        <w:rPr>
          <w:rFonts w:asciiTheme="minorHAnsi" w:eastAsia="Calibri" w:hAnsiTheme="minorHAnsi" w:cstheme="minorHAnsi"/>
          <w:sz w:val="28"/>
          <w:szCs w:val="28"/>
        </w:rPr>
        <w:t xml:space="preserve"> </w:t>
      </w:r>
      <w:r w:rsidR="008F4BF2">
        <w:rPr>
          <w:rFonts w:asciiTheme="minorHAnsi" w:eastAsia="Calibri" w:hAnsiTheme="minorHAnsi" w:cstheme="minorHAnsi"/>
          <w:sz w:val="28"/>
          <w:szCs w:val="28"/>
          <w:lang w:val="vi-VN"/>
        </w:rPr>
        <w:t>(</w:t>
      </w:r>
      <w:r w:rsidR="00393987" w:rsidRPr="00413A56">
        <w:rPr>
          <w:rFonts w:asciiTheme="minorHAnsi" w:hAnsiTheme="minorHAnsi" w:cstheme="minorHAnsi"/>
          <w:sz w:val="28"/>
          <w:szCs w:val="28"/>
        </w:rPr>
        <w:t>criterion-referenced tests</w:t>
      </w:r>
      <w:r w:rsidR="00393987">
        <w:rPr>
          <w:rFonts w:asciiTheme="minorHAnsi" w:hAnsiTheme="minorHAnsi" w:cstheme="minorHAnsi"/>
          <w:sz w:val="28"/>
          <w:szCs w:val="28"/>
          <w:lang w:val="vi-VN"/>
        </w:rPr>
        <w:t>)</w:t>
      </w:r>
      <w:r w:rsidR="008F4BF2">
        <w:rPr>
          <w:rFonts w:asciiTheme="minorHAnsi" w:eastAsia="Calibri" w:hAnsiTheme="minorHAnsi" w:cstheme="minorHAnsi"/>
          <w:sz w:val="28"/>
          <w:szCs w:val="28"/>
          <w:lang w:val="vi-VN"/>
        </w:rPr>
        <w:t xml:space="preserve"> (phân biệt</w:t>
      </w:r>
      <w:r w:rsidR="008F4BF2" w:rsidRPr="008F4BF2">
        <w:rPr>
          <w:rFonts w:asciiTheme="minorHAnsi" w:eastAsia="Calibri" w:hAnsiTheme="minorHAnsi" w:cstheme="minorHAnsi"/>
          <w:i/>
          <w:sz w:val="28"/>
          <w:szCs w:val="28"/>
          <w:lang w:val="vi-VN"/>
        </w:rPr>
        <w:t xml:space="preserve"> k</w:t>
      </w:r>
      <w:r w:rsidR="008F4BF2" w:rsidRPr="008F4BF2">
        <w:rPr>
          <w:rFonts w:asciiTheme="minorHAnsi" w:eastAsia="Calibri" w:hAnsiTheme="minorHAnsi" w:cstheme="minorHAnsi"/>
          <w:i/>
          <w:sz w:val="28"/>
          <w:szCs w:val="28"/>
        </w:rPr>
        <w:t>iểm tra tham chiếu chuẩn</w:t>
      </w:r>
      <w:r w:rsidR="008F4BF2">
        <w:rPr>
          <w:rFonts w:asciiTheme="minorHAnsi" w:eastAsia="Calibri" w:hAnsiTheme="minorHAnsi" w:cstheme="minorHAnsi"/>
          <w:sz w:val="28"/>
          <w:szCs w:val="28"/>
          <w:lang w:val="vi-VN"/>
        </w:rPr>
        <w:t xml:space="preserve">  và </w:t>
      </w:r>
      <w:r w:rsidR="008F4BF2" w:rsidRPr="008F4BF2">
        <w:rPr>
          <w:rFonts w:asciiTheme="minorHAnsi" w:eastAsia="Calibri" w:hAnsiTheme="minorHAnsi" w:cstheme="minorHAnsi"/>
          <w:i/>
          <w:sz w:val="28"/>
          <w:szCs w:val="28"/>
          <w:lang w:val="vi-VN"/>
        </w:rPr>
        <w:t>k</w:t>
      </w:r>
      <w:r w:rsidR="008F4BF2" w:rsidRPr="008F4BF2">
        <w:rPr>
          <w:rFonts w:asciiTheme="minorHAnsi" w:eastAsia="Calibri" w:hAnsiTheme="minorHAnsi" w:cstheme="minorHAnsi"/>
          <w:i/>
          <w:sz w:val="28"/>
          <w:szCs w:val="28"/>
        </w:rPr>
        <w:t>iểm tra tham chiếu chuẩn</w:t>
      </w:r>
      <w:r w:rsidR="008F4BF2" w:rsidRPr="00D25CA1">
        <w:rPr>
          <w:rFonts w:asciiTheme="minorHAnsi" w:eastAsia="Calibri" w:hAnsiTheme="minorHAnsi" w:cstheme="minorHAnsi"/>
          <w:sz w:val="28"/>
          <w:szCs w:val="28"/>
        </w:rPr>
        <w:t xml:space="preserve"> </w:t>
      </w:r>
      <w:r w:rsidR="008F4BF2">
        <w:rPr>
          <w:rFonts w:asciiTheme="minorHAnsi" w:eastAsia="Calibri" w:hAnsiTheme="minorHAnsi" w:cstheme="minorHAnsi"/>
          <w:sz w:val="28"/>
          <w:szCs w:val="28"/>
          <w:lang w:val="vi-VN"/>
        </w:rPr>
        <w:t xml:space="preserve">: </w:t>
      </w:r>
      <w:r w:rsidR="008F4BF2" w:rsidRPr="008F4BF2">
        <w:rPr>
          <w:rFonts w:asciiTheme="minorHAnsi" w:eastAsia="Calibri" w:hAnsiTheme="minorHAnsi" w:cstheme="minorHAnsi"/>
          <w:sz w:val="28"/>
          <w:szCs w:val="28"/>
          <w:lang w:val="vi-VN"/>
        </w:rPr>
        <w:t xml:space="preserve">Các bài </w:t>
      </w:r>
      <w:r w:rsidR="008F4BF2" w:rsidRPr="008F4BF2">
        <w:rPr>
          <w:rFonts w:asciiTheme="minorHAnsi" w:eastAsia="Calibri" w:hAnsiTheme="minorHAnsi" w:cstheme="minorHAnsi"/>
          <w:i/>
          <w:sz w:val="28"/>
          <w:szCs w:val="28"/>
          <w:lang w:val="vi-VN"/>
        </w:rPr>
        <w:t>kiểm tra tham chiếu chuẩn</w:t>
      </w:r>
      <w:r w:rsidR="008F4BF2" w:rsidRPr="008F4BF2">
        <w:rPr>
          <w:rFonts w:asciiTheme="minorHAnsi" w:eastAsia="Calibri" w:hAnsiTheme="minorHAnsi" w:cstheme="minorHAnsi"/>
          <w:sz w:val="28"/>
          <w:szCs w:val="28"/>
          <w:lang w:val="vi-VN"/>
        </w:rPr>
        <w:t xml:space="preserve"> </w:t>
      </w:r>
      <w:r w:rsidR="009C73C9">
        <w:rPr>
          <w:rFonts w:asciiTheme="minorHAnsi" w:eastAsia="Calibri" w:hAnsiTheme="minorHAnsi" w:cstheme="minorHAnsi"/>
          <w:sz w:val="28"/>
          <w:szCs w:val="28"/>
          <w:lang w:val="en-US"/>
        </w:rPr>
        <w:t xml:space="preserve">: </w:t>
      </w:r>
      <w:r w:rsidR="008F4BF2" w:rsidRPr="008F4BF2">
        <w:rPr>
          <w:rFonts w:asciiTheme="minorHAnsi" w:eastAsia="Calibri" w:hAnsiTheme="minorHAnsi" w:cstheme="minorHAnsi"/>
          <w:sz w:val="28"/>
          <w:szCs w:val="28"/>
          <w:lang w:val="vi-VN"/>
        </w:rPr>
        <w:t xml:space="preserve">đo hiệu suất của một nhóm người thử nghiệm, đối với một nhóm người thử nghiệm khác. Các bài </w:t>
      </w:r>
      <w:r w:rsidR="008F4BF2" w:rsidRPr="008F4BF2">
        <w:rPr>
          <w:rFonts w:asciiTheme="minorHAnsi" w:eastAsia="Calibri" w:hAnsiTheme="minorHAnsi" w:cstheme="minorHAnsi"/>
          <w:i/>
          <w:sz w:val="28"/>
          <w:szCs w:val="28"/>
          <w:lang w:val="vi-VN"/>
        </w:rPr>
        <w:t>kiểm tra tham chiếu tiêu chuẩn</w:t>
      </w:r>
      <w:r w:rsidR="008F4BF2" w:rsidRPr="008F4BF2">
        <w:rPr>
          <w:rFonts w:asciiTheme="minorHAnsi" w:eastAsia="Calibri" w:hAnsiTheme="minorHAnsi" w:cstheme="minorHAnsi"/>
          <w:sz w:val="28"/>
          <w:szCs w:val="28"/>
          <w:lang w:val="vi-VN"/>
        </w:rPr>
        <w:t xml:space="preserve"> đo lường hiệu suất thực hiện hoạt động của các trẻ tham gia thử nghiệm đối với các tiêu chí được đề cập trong những chương trình giảng dạy.</w:t>
      </w:r>
      <w:r w:rsidR="00EC6A67">
        <w:rPr>
          <w:rFonts w:asciiTheme="minorHAnsi" w:eastAsia="Calibri" w:hAnsiTheme="minorHAnsi" w:cstheme="minorHAnsi"/>
          <w:sz w:val="28"/>
          <w:szCs w:val="28"/>
          <w:lang w:val="vi-VN"/>
        </w:rPr>
        <w:t xml:space="preserve"> </w:t>
      </w:r>
      <w:r w:rsidR="008F4BF2" w:rsidRPr="008F4BF2">
        <w:rPr>
          <w:rFonts w:asciiTheme="minorHAnsi" w:eastAsia="Calibri" w:hAnsiTheme="minorHAnsi" w:cstheme="minorHAnsi"/>
          <w:sz w:val="28"/>
          <w:szCs w:val="28"/>
          <w:lang w:val="vi-VN"/>
        </w:rPr>
        <w:t>Mục đích là để đo lường kết quả thực hiện của trẻ được kiểm tra so với  trẻ khác</w:t>
      </w:r>
      <w:r w:rsidR="008F4BF2">
        <w:rPr>
          <w:rFonts w:asciiTheme="minorHAnsi" w:eastAsia="Calibri" w:hAnsiTheme="minorHAnsi" w:cstheme="minorHAnsi"/>
          <w:sz w:val="28"/>
          <w:szCs w:val="28"/>
          <w:lang w:val="vi-VN"/>
        </w:rPr>
        <w:t xml:space="preserve"> )</w:t>
      </w:r>
      <w:r w:rsidRPr="00D25CA1">
        <w:rPr>
          <w:rFonts w:asciiTheme="minorHAnsi" w:eastAsia="Calibri" w:hAnsiTheme="minorHAnsi" w:cstheme="minorHAnsi"/>
          <w:sz w:val="28"/>
          <w:szCs w:val="28"/>
        </w:rPr>
        <w:t>.</w:t>
      </w:r>
      <w:r w:rsidR="00393987">
        <w:rPr>
          <w:rFonts w:asciiTheme="minorHAnsi" w:eastAsia="Calibri" w:hAnsiTheme="minorHAnsi" w:cstheme="minorHAnsi"/>
          <w:sz w:val="28"/>
          <w:szCs w:val="28"/>
          <w:lang w:val="vi-VN"/>
        </w:rPr>
        <w:t xml:space="preserve"> </w:t>
      </w:r>
      <w:r w:rsidRPr="00D25CA1">
        <w:rPr>
          <w:rFonts w:asciiTheme="minorHAnsi" w:eastAsia="Calibri" w:hAnsiTheme="minorHAnsi" w:cstheme="minorHAnsi"/>
          <w:sz w:val="28"/>
          <w:szCs w:val="28"/>
        </w:rPr>
        <w:t xml:space="preserve">Nhiều </w:t>
      </w:r>
      <w:r w:rsidR="00393987">
        <w:rPr>
          <w:rFonts w:asciiTheme="minorHAnsi" w:eastAsia="Calibri" w:hAnsiTheme="minorHAnsi" w:cstheme="minorHAnsi"/>
          <w:sz w:val="28"/>
          <w:szCs w:val="28"/>
          <w:lang w:val="vi-VN"/>
        </w:rPr>
        <w:t>nhà hoạt động trị liệu nhi khoa</w:t>
      </w:r>
      <w:r w:rsidRPr="00D25CA1">
        <w:rPr>
          <w:rFonts w:asciiTheme="minorHAnsi" w:eastAsia="Calibri" w:hAnsiTheme="minorHAnsi" w:cstheme="minorHAnsi"/>
          <w:sz w:val="28"/>
          <w:szCs w:val="28"/>
        </w:rPr>
        <w:t xml:space="preserve"> sử dụng cả hai loại </w:t>
      </w:r>
      <w:r w:rsidR="00393987">
        <w:rPr>
          <w:rFonts w:asciiTheme="minorHAnsi" w:eastAsia="Calibri" w:hAnsiTheme="minorHAnsi" w:cstheme="minorHAnsi"/>
          <w:sz w:val="28"/>
          <w:szCs w:val="28"/>
          <w:lang w:val="vi-VN"/>
        </w:rPr>
        <w:t xml:space="preserve">kiểm tra </w:t>
      </w:r>
      <w:r w:rsidRPr="00D25CA1">
        <w:rPr>
          <w:rFonts w:asciiTheme="minorHAnsi" w:eastAsia="Calibri" w:hAnsiTheme="minorHAnsi" w:cstheme="minorHAnsi"/>
          <w:sz w:val="28"/>
          <w:szCs w:val="28"/>
        </w:rPr>
        <w:t>trong</w:t>
      </w:r>
      <w:r w:rsidR="00393987">
        <w:rPr>
          <w:rFonts w:asciiTheme="minorHAnsi" w:eastAsia="Calibri" w:hAnsiTheme="minorHAnsi" w:cstheme="minorHAnsi"/>
          <w:sz w:val="28"/>
          <w:szCs w:val="28"/>
          <w:lang w:val="vi-VN"/>
        </w:rPr>
        <w:t xml:space="preserve"> những </w:t>
      </w:r>
      <w:r w:rsidRPr="00D25CA1">
        <w:rPr>
          <w:rFonts w:asciiTheme="minorHAnsi" w:eastAsia="Calibri" w:hAnsiTheme="minorHAnsi" w:cstheme="minorHAnsi"/>
          <w:sz w:val="28"/>
          <w:szCs w:val="28"/>
        </w:rPr>
        <w:t xml:space="preserve"> thực hành của họ.</w:t>
      </w:r>
      <w:r w:rsidR="00393987">
        <w:rPr>
          <w:rFonts w:asciiTheme="minorHAnsi" w:eastAsia="Calibri" w:hAnsiTheme="minorHAnsi" w:cstheme="minorHAnsi"/>
          <w:sz w:val="28"/>
          <w:szCs w:val="28"/>
          <w:lang w:val="vi-VN"/>
        </w:rPr>
        <w:t xml:space="preserve"> </w:t>
      </w:r>
      <w:r w:rsidRPr="00D25CA1">
        <w:rPr>
          <w:rFonts w:asciiTheme="minorHAnsi" w:eastAsia="Calibri" w:hAnsiTheme="minorHAnsi" w:cstheme="minorHAnsi"/>
          <w:sz w:val="28"/>
          <w:szCs w:val="28"/>
        </w:rPr>
        <w:t xml:space="preserve">Mỗi loại có một mục đích cụ thể và điều quan trọng đối với người </w:t>
      </w:r>
      <w:r w:rsidR="00393987">
        <w:rPr>
          <w:rFonts w:asciiTheme="minorHAnsi" w:eastAsia="Calibri" w:hAnsiTheme="minorHAnsi" w:cstheme="minorHAnsi"/>
          <w:sz w:val="28"/>
          <w:szCs w:val="28"/>
          <w:lang w:val="vi-VN"/>
        </w:rPr>
        <w:t>k</w:t>
      </w:r>
      <w:r w:rsidRPr="00D25CA1">
        <w:rPr>
          <w:rFonts w:asciiTheme="minorHAnsi" w:eastAsia="Calibri" w:hAnsiTheme="minorHAnsi" w:cstheme="minorHAnsi"/>
          <w:sz w:val="28"/>
          <w:szCs w:val="28"/>
        </w:rPr>
        <w:t xml:space="preserve">iểm tra là phải biết mục đích của </w:t>
      </w:r>
      <w:r w:rsidR="00393987">
        <w:rPr>
          <w:rFonts w:asciiTheme="minorHAnsi" w:eastAsia="Calibri" w:hAnsiTheme="minorHAnsi" w:cstheme="minorHAnsi"/>
          <w:sz w:val="28"/>
          <w:szCs w:val="28"/>
          <w:lang w:val="vi-VN"/>
        </w:rPr>
        <w:t>k</w:t>
      </w:r>
      <w:r w:rsidRPr="00D25CA1">
        <w:rPr>
          <w:rFonts w:asciiTheme="minorHAnsi" w:eastAsia="Calibri" w:hAnsiTheme="minorHAnsi" w:cstheme="minorHAnsi"/>
          <w:sz w:val="28"/>
          <w:szCs w:val="28"/>
        </w:rPr>
        <w:t>iểm tra mà họ đang sử dụng.</w:t>
      </w:r>
    </w:p>
    <w:p w:rsidR="008F4BF2" w:rsidRPr="00D25CA1" w:rsidRDefault="008F4BF2">
      <w:pPr>
        <w:spacing w:line="360" w:lineRule="auto"/>
        <w:rPr>
          <w:rFonts w:asciiTheme="minorHAnsi" w:hAnsiTheme="minorHAnsi" w:cstheme="minorHAnsi"/>
        </w:rPr>
      </w:pPr>
    </w:p>
    <w:p w:rsidR="00DB74C5" w:rsidRPr="00D25CA1" w:rsidRDefault="00393987">
      <w:pPr>
        <w:spacing w:line="360" w:lineRule="auto"/>
        <w:ind w:firstLine="360"/>
        <w:rPr>
          <w:rFonts w:asciiTheme="minorHAnsi" w:hAnsiTheme="minorHAnsi" w:cstheme="minorHAnsi"/>
        </w:rPr>
      </w:pPr>
      <w:r w:rsidRPr="00393987">
        <w:rPr>
          <w:rFonts w:asciiTheme="minorHAnsi" w:eastAsia="Calibri" w:hAnsiTheme="minorHAnsi" w:cstheme="minorHAnsi"/>
          <w:sz w:val="28"/>
          <w:szCs w:val="28"/>
        </w:rPr>
        <w:lastRenderedPageBreak/>
        <w:t>Một bài kiểm tra tham chiếu chuẩn được phát triển bằng cách đưa ra bài kiểm tra được đề cập đến một số lượng lớn trẻ em, thường là vài trăm hoặc nhiều hơn. Nhóm này được gọi là mẫu chuẩn, và các chỉ tiêu, hoặc điểm trung bình, được lấy từ mẫu này. Khi một thử nghiệm tham chiếu chuẩn được quản lý thực hiện; hiệu suất thực hiện hoạt động của trẻ được thử nghiệm  so sánh với hiệu suất của mẫu chuẩn. Mục đích của thử nghiệm tham chiếu chuẩn, sau đó, là để xác định cách một đứa trẻ thực hiện hoạt động  liên quan đến hiệu suất hoạt động  trung bình của mẫu chuẩn</w:t>
      </w:r>
      <w:r w:rsidR="00D25CA1" w:rsidRPr="00D25CA1">
        <w:rPr>
          <w:rFonts w:asciiTheme="minorHAnsi" w:eastAsia="Calibri" w:hAnsiTheme="minorHAnsi" w:cstheme="minorHAnsi"/>
          <w:sz w:val="28"/>
          <w:szCs w:val="28"/>
        </w:rPr>
        <w:t>.</w:t>
      </w:r>
    </w:p>
    <w:p w:rsidR="00DB74C5" w:rsidRPr="00D25CA1" w:rsidRDefault="00D25CA1">
      <w:pPr>
        <w:spacing w:line="360" w:lineRule="auto"/>
        <w:rPr>
          <w:rFonts w:asciiTheme="minorHAnsi" w:hAnsiTheme="minorHAnsi" w:cstheme="minorHAnsi"/>
        </w:rPr>
      </w:pPr>
      <w:bookmarkStart w:id="6" w:name="bookmark9"/>
      <w:r w:rsidRPr="00D25CA1">
        <w:rPr>
          <w:rFonts w:asciiTheme="minorHAnsi" w:eastAsia="Calibri" w:hAnsiTheme="minorHAnsi" w:cstheme="minorHAnsi"/>
          <w:sz w:val="28"/>
          <w:szCs w:val="28"/>
        </w:rPr>
        <w:t> </w:t>
      </w:r>
      <w:bookmarkEnd w:id="6"/>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b/>
          <w:bCs/>
          <w:sz w:val="28"/>
          <w:szCs w:val="28"/>
        </w:rPr>
        <w:t>HỘP 8-1 Tính tuổi và tuổi đã sửa</w:t>
      </w:r>
    </w:p>
    <w:p w:rsidR="00DB74C5" w:rsidRPr="00D25CA1" w:rsidRDefault="00D25CA1">
      <w:pPr>
        <w:rPr>
          <w:rFonts w:asciiTheme="minorHAnsi" w:hAnsiTheme="minorHAnsi" w:cstheme="minorHAnsi"/>
        </w:rPr>
      </w:pPr>
      <w:r w:rsidRPr="00D25CA1">
        <w:rPr>
          <w:rFonts w:asciiTheme="minorHAnsi" w:eastAsia="Calibri" w:hAnsiTheme="minorHAnsi" w:cstheme="minorHAnsi"/>
          <w:sz w:val="28"/>
          <w:szCs w:val="28"/>
        </w:rPr>
        <w:t xml:space="preserve">Nhiều bài kiểm tra tiêu chuẩn hóa yêu cầu giám định tính tuổi chính xác của trẻ vào ngày </w:t>
      </w:r>
      <w:r w:rsidR="009C73C9">
        <w:rPr>
          <w:rFonts w:asciiTheme="minorHAnsi" w:eastAsia="Calibri" w:hAnsiTheme="minorHAnsi" w:cstheme="minorHAnsi"/>
          <w:sz w:val="28"/>
          <w:szCs w:val="28"/>
        </w:rPr>
        <w:t>thử nghiệm</w:t>
      </w:r>
      <w:r w:rsidRPr="00D25CA1">
        <w:rPr>
          <w:rFonts w:asciiTheme="minorHAnsi" w:eastAsia="Calibri" w:hAnsiTheme="minorHAnsi" w:cstheme="minorHAnsi"/>
          <w:sz w:val="28"/>
          <w:szCs w:val="28"/>
        </w:rPr>
        <w:t>. Phương pháp tính toán cả thứ tự thời gian và tuổi đã sửa được trình bày dưới đây.</w:t>
      </w:r>
    </w:p>
    <w:p w:rsidR="00DB74C5" w:rsidRDefault="00D25CA1">
      <w:pPr>
        <w:spacing w:line="360" w:lineRule="auto"/>
        <w:rPr>
          <w:rFonts w:asciiTheme="minorHAnsi" w:eastAsia="Calibri" w:hAnsiTheme="minorHAnsi" w:cstheme="minorHAnsi"/>
          <w:sz w:val="28"/>
          <w:szCs w:val="28"/>
        </w:rPr>
      </w:pPr>
      <w:r w:rsidRPr="00D25CA1">
        <w:rPr>
          <w:rFonts w:asciiTheme="minorHAnsi" w:eastAsia="Calibri" w:hAnsiTheme="minorHAnsi" w:cstheme="minorHAnsi"/>
          <w:sz w:val="28"/>
          <w:szCs w:val="28"/>
        </w:rPr>
        <w:t> </w:t>
      </w:r>
    </w:p>
    <w:p w:rsidR="008B4603" w:rsidRPr="00741A21" w:rsidRDefault="008B4603" w:rsidP="008B4603">
      <w:pPr>
        <w:spacing w:line="360" w:lineRule="auto"/>
        <w:outlineLvl w:val="4"/>
        <w:rPr>
          <w:rFonts w:asciiTheme="minorHAnsi" w:hAnsiTheme="minorHAnsi" w:cstheme="minorHAnsi"/>
          <w:b/>
          <w:sz w:val="28"/>
          <w:szCs w:val="28"/>
        </w:rPr>
      </w:pPr>
      <w:r>
        <w:rPr>
          <w:rFonts w:asciiTheme="minorHAnsi" w:hAnsiTheme="minorHAnsi" w:cstheme="minorHAnsi"/>
          <w:b/>
          <w:sz w:val="28"/>
          <w:szCs w:val="28"/>
          <w:lang w:val="vi-VN"/>
        </w:rPr>
        <w:t>Hộp</w:t>
      </w:r>
      <w:r w:rsidRPr="00741A21">
        <w:rPr>
          <w:rFonts w:asciiTheme="minorHAnsi" w:hAnsiTheme="minorHAnsi" w:cstheme="minorHAnsi"/>
          <w:b/>
          <w:sz w:val="28"/>
          <w:szCs w:val="28"/>
        </w:rPr>
        <w:t xml:space="preserve"> 8-1 </w:t>
      </w:r>
      <w:r w:rsidRPr="00675164">
        <w:rPr>
          <w:rFonts w:asciiTheme="minorHAnsi" w:hAnsiTheme="minorHAnsi" w:cstheme="minorHAnsi"/>
          <w:b/>
          <w:sz w:val="28"/>
          <w:szCs w:val="28"/>
        </w:rPr>
        <w:t xml:space="preserve">Tính tuổi </w:t>
      </w:r>
      <w:r>
        <w:rPr>
          <w:rFonts w:asciiTheme="minorHAnsi" w:hAnsiTheme="minorHAnsi" w:cstheme="minorHAnsi"/>
          <w:b/>
          <w:sz w:val="28"/>
          <w:szCs w:val="28"/>
          <w:lang w:val="vi-VN"/>
        </w:rPr>
        <w:t>theo thời gian</w:t>
      </w:r>
      <w:r w:rsidRPr="00675164">
        <w:rPr>
          <w:rFonts w:asciiTheme="minorHAnsi" w:hAnsiTheme="minorHAnsi" w:cstheme="minorHAnsi"/>
          <w:b/>
          <w:sz w:val="28"/>
          <w:szCs w:val="28"/>
        </w:rPr>
        <w:t xml:space="preserve"> và tuổi chính xác</w:t>
      </w:r>
    </w:p>
    <w:p w:rsidR="008B4603" w:rsidRPr="009C73C9" w:rsidRDefault="008B4603">
      <w:pPr>
        <w:spacing w:line="360" w:lineRule="auto"/>
        <w:rPr>
          <w:rFonts w:asciiTheme="minorHAnsi" w:hAnsiTheme="minorHAnsi" w:cstheme="minorHAnsi"/>
          <w:sz w:val="28"/>
          <w:szCs w:val="28"/>
        </w:rPr>
      </w:pPr>
      <w:r w:rsidRPr="009C73C9">
        <w:rPr>
          <w:rFonts w:asciiTheme="minorHAnsi" w:hAnsiTheme="minorHAnsi" w:cstheme="minorHAnsi"/>
          <w:sz w:val="28"/>
          <w:szCs w:val="28"/>
        </w:rPr>
        <w:t>Nhiều bài kiểm tra tiêu chuẩn hóa yêu cầu người kiểm tra phải  tính tuổi chính xác của trẻ vào ngày thực hiện kiểm tra. Phương pháp tính toán tuổi chính xác  và các điều chỉnh tuổi  được trình bày dưới đây</w:t>
      </w:r>
    </w:p>
    <w:p w:rsidR="008B4603" w:rsidRDefault="008B4603">
      <w:pPr>
        <w:spacing w:line="360" w:lineRule="auto"/>
        <w:rPr>
          <w:rFonts w:asciiTheme="minorHAnsi" w:eastAsia="Calibri" w:hAnsiTheme="minorHAnsi" w:cstheme="minorHAnsi"/>
          <w:b/>
          <w:bCs/>
          <w:sz w:val="28"/>
          <w:szCs w:val="28"/>
        </w:rPr>
      </w:pP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b/>
          <w:bCs/>
          <w:sz w:val="28"/>
          <w:szCs w:val="28"/>
        </w:rPr>
        <w:t>TÍNH TOÁN TUỔI THEO THỜI GIAN (CHRONOLOGIC)</w:t>
      </w:r>
    </w:p>
    <w:p w:rsidR="00DB74C5" w:rsidRDefault="00393987">
      <w:pPr>
        <w:rPr>
          <w:rFonts w:asciiTheme="minorHAnsi" w:eastAsia="Calibri" w:hAnsiTheme="minorHAnsi" w:cstheme="minorHAnsi"/>
          <w:sz w:val="28"/>
          <w:szCs w:val="28"/>
        </w:rPr>
      </w:pPr>
      <w:r>
        <w:rPr>
          <w:rFonts w:asciiTheme="minorHAnsi" w:eastAsia="Calibri" w:hAnsiTheme="minorHAnsi" w:cstheme="minorHAnsi"/>
          <w:sz w:val="28"/>
          <w:szCs w:val="28"/>
          <w:lang w:val="vi-VN"/>
        </w:rPr>
        <w:t>Trước hết</w:t>
      </w:r>
      <w:r w:rsidR="00D25CA1" w:rsidRPr="00D25CA1">
        <w:rPr>
          <w:rFonts w:asciiTheme="minorHAnsi" w:eastAsia="Calibri" w:hAnsiTheme="minorHAnsi" w:cstheme="minorHAnsi"/>
          <w:sz w:val="28"/>
          <w:szCs w:val="28"/>
        </w:rPr>
        <w:t>, ngày kiểm tra và ngày sinh của đứa trẻ được ghi lại</w:t>
      </w:r>
      <w:r>
        <w:rPr>
          <w:rFonts w:asciiTheme="minorHAnsi" w:eastAsia="Calibri" w:hAnsiTheme="minorHAnsi" w:cstheme="minorHAnsi"/>
          <w:sz w:val="28"/>
          <w:szCs w:val="28"/>
          <w:lang w:val="vi-VN"/>
        </w:rPr>
        <w:t xml:space="preserve"> t</w:t>
      </w:r>
      <w:r w:rsidR="00D25CA1" w:rsidRPr="00D25CA1">
        <w:rPr>
          <w:rFonts w:asciiTheme="minorHAnsi" w:eastAsia="Calibri" w:hAnsiTheme="minorHAnsi" w:cstheme="minorHAnsi"/>
          <w:sz w:val="28"/>
          <w:szCs w:val="28"/>
        </w:rPr>
        <w:t>heo thứ tự sau:</w:t>
      </w:r>
    </w:p>
    <w:p w:rsidR="00393987" w:rsidRDefault="00393987">
      <w:pPr>
        <w:rPr>
          <w:rFonts w:asciiTheme="minorHAnsi" w:eastAsia="Calibri" w:hAnsiTheme="minorHAnsi" w:cstheme="minorHAnsi"/>
          <w:sz w:val="28"/>
          <w:szCs w:val="28"/>
        </w:rPr>
      </w:pPr>
    </w:p>
    <w:p w:rsidR="00393987" w:rsidRPr="00D25CA1" w:rsidRDefault="00393987">
      <w:pPr>
        <w:rPr>
          <w:rFonts w:asciiTheme="minorHAnsi" w:hAnsiTheme="minorHAnsi" w:cstheme="minorHAnsi"/>
        </w:rPr>
      </w:pPr>
    </w:p>
    <w:tbl>
      <w:tblPr>
        <w:tblW w:w="0" w:type="auto"/>
        <w:tblInd w:w="10" w:type="dxa"/>
        <w:tblCellMar>
          <w:left w:w="0" w:type="dxa"/>
          <w:right w:w="0" w:type="dxa"/>
        </w:tblCellMar>
        <w:tblLook w:val="04A0" w:firstRow="1" w:lastRow="0" w:firstColumn="1" w:lastColumn="0" w:noHBand="0" w:noVBand="1"/>
      </w:tblPr>
      <w:tblGrid>
        <w:gridCol w:w="3766"/>
        <w:gridCol w:w="1159"/>
        <w:gridCol w:w="2331"/>
        <w:gridCol w:w="1556"/>
      </w:tblGrid>
      <w:tr w:rsidR="00DB74C5" w:rsidRPr="00D25CA1" w:rsidTr="00393987">
        <w:trPr>
          <w:trHeight w:val="338"/>
        </w:trPr>
        <w:tc>
          <w:tcPr>
            <w:tcW w:w="3766" w:type="dxa"/>
            <w:tcBorders>
              <w:top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sz w:val="28"/>
                <w:szCs w:val="28"/>
              </w:rPr>
              <w:t> </w:t>
            </w:r>
          </w:p>
        </w:tc>
        <w:tc>
          <w:tcPr>
            <w:tcW w:w="1159" w:type="dxa"/>
            <w:tcBorders>
              <w:top w:val="single" w:sz="6" w:space="0" w:color="000000"/>
            </w:tcBorders>
            <w:shd w:val="clear" w:color="auto" w:fill="FFFFFF"/>
            <w:tcMar>
              <w:top w:w="0" w:type="dxa"/>
              <w:left w:w="10" w:type="dxa"/>
              <w:bottom w:w="0" w:type="dxa"/>
              <w:right w:w="10" w:type="dxa"/>
            </w:tcMar>
            <w:vAlign w:val="center"/>
          </w:tcPr>
          <w:p w:rsidR="00DB74C5" w:rsidRPr="00D25CA1" w:rsidRDefault="00D25CA1">
            <w:pPr>
              <w:shd w:val="clear" w:color="auto" w:fill="FFFFFF"/>
              <w:jc w:val="center"/>
              <w:rPr>
                <w:rFonts w:asciiTheme="minorHAnsi" w:hAnsiTheme="minorHAnsi" w:cstheme="minorHAnsi"/>
              </w:rPr>
            </w:pPr>
            <w:r w:rsidRPr="00D25CA1">
              <w:rPr>
                <w:rFonts w:asciiTheme="minorHAnsi" w:eastAsia="Calibri" w:hAnsiTheme="minorHAnsi" w:cstheme="minorHAnsi"/>
                <w:sz w:val="28"/>
                <w:szCs w:val="28"/>
              </w:rPr>
              <w:t>NĂM</w:t>
            </w:r>
          </w:p>
        </w:tc>
        <w:tc>
          <w:tcPr>
            <w:tcW w:w="2331" w:type="dxa"/>
            <w:tcBorders>
              <w:top w:val="single" w:sz="6" w:space="0" w:color="000000"/>
            </w:tcBorders>
            <w:shd w:val="clear" w:color="auto" w:fill="FFFFFF"/>
            <w:tcMar>
              <w:top w:w="0" w:type="dxa"/>
              <w:left w:w="10" w:type="dxa"/>
              <w:bottom w:w="0" w:type="dxa"/>
              <w:right w:w="10" w:type="dxa"/>
            </w:tcMar>
            <w:vAlign w:val="center"/>
          </w:tcPr>
          <w:p w:rsidR="00DB74C5" w:rsidRPr="00D25CA1" w:rsidRDefault="00D25CA1">
            <w:pPr>
              <w:shd w:val="clear" w:color="auto" w:fill="FFFFFF"/>
              <w:jc w:val="center"/>
              <w:rPr>
                <w:rFonts w:asciiTheme="minorHAnsi" w:hAnsiTheme="minorHAnsi" w:cstheme="minorHAnsi"/>
              </w:rPr>
            </w:pPr>
            <w:r w:rsidRPr="00D25CA1">
              <w:rPr>
                <w:rFonts w:asciiTheme="minorHAnsi" w:eastAsia="Calibri" w:hAnsiTheme="minorHAnsi" w:cstheme="minorHAnsi"/>
                <w:sz w:val="28"/>
                <w:szCs w:val="28"/>
              </w:rPr>
              <w:t>THÁNG</w:t>
            </w:r>
          </w:p>
        </w:tc>
        <w:tc>
          <w:tcPr>
            <w:tcW w:w="1556" w:type="dxa"/>
            <w:tcBorders>
              <w:top w:val="single" w:sz="6" w:space="0" w:color="000000"/>
            </w:tcBorders>
            <w:shd w:val="clear" w:color="auto" w:fill="FFFFFF"/>
            <w:tcMar>
              <w:top w:w="0" w:type="dxa"/>
              <w:left w:w="10" w:type="dxa"/>
              <w:bottom w:w="0" w:type="dxa"/>
              <w:right w:w="10" w:type="dxa"/>
            </w:tcMar>
            <w:vAlign w:val="center"/>
          </w:tcPr>
          <w:p w:rsidR="00DB74C5" w:rsidRPr="00D25CA1" w:rsidRDefault="00D25CA1">
            <w:pPr>
              <w:shd w:val="clear" w:color="auto" w:fill="FFFFFF"/>
              <w:jc w:val="center"/>
              <w:rPr>
                <w:rFonts w:asciiTheme="minorHAnsi" w:hAnsiTheme="minorHAnsi" w:cstheme="minorHAnsi"/>
              </w:rPr>
            </w:pPr>
            <w:r w:rsidRPr="00D25CA1">
              <w:rPr>
                <w:rFonts w:asciiTheme="minorHAnsi" w:eastAsia="Calibri" w:hAnsiTheme="minorHAnsi" w:cstheme="minorHAnsi"/>
                <w:sz w:val="28"/>
                <w:szCs w:val="28"/>
              </w:rPr>
              <w:t>NGÀY</w:t>
            </w:r>
          </w:p>
        </w:tc>
      </w:tr>
      <w:tr w:rsidR="00DB74C5" w:rsidRPr="00D25CA1" w:rsidTr="00393987">
        <w:trPr>
          <w:trHeight w:val="292"/>
        </w:trPr>
        <w:tc>
          <w:tcPr>
            <w:tcW w:w="3766" w:type="dxa"/>
            <w:shd w:val="clear" w:color="auto" w:fill="FFFFFF"/>
            <w:tcMar>
              <w:top w:w="0" w:type="dxa"/>
              <w:left w:w="10" w:type="dxa"/>
              <w:bottom w:w="0" w:type="dxa"/>
              <w:right w:w="10" w:type="dxa"/>
            </w:tcMar>
            <w:vAlign w:val="bottom"/>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sz w:val="28"/>
                <w:szCs w:val="28"/>
              </w:rPr>
              <w:t>Ngày Kiểm tra</w:t>
            </w:r>
          </w:p>
        </w:tc>
        <w:tc>
          <w:tcPr>
            <w:tcW w:w="1159" w:type="dxa"/>
            <w:shd w:val="clear" w:color="auto" w:fill="FFFFFF"/>
            <w:tcMar>
              <w:top w:w="0" w:type="dxa"/>
              <w:left w:w="10" w:type="dxa"/>
              <w:bottom w:w="0" w:type="dxa"/>
              <w:right w:w="10" w:type="dxa"/>
            </w:tcMar>
            <w:vAlign w:val="bottom"/>
          </w:tcPr>
          <w:p w:rsidR="00DB74C5" w:rsidRPr="00D25CA1" w:rsidRDefault="00D25CA1">
            <w:pPr>
              <w:shd w:val="clear" w:color="auto" w:fill="FFFFFF"/>
              <w:jc w:val="center"/>
              <w:rPr>
                <w:rFonts w:asciiTheme="minorHAnsi" w:hAnsiTheme="minorHAnsi" w:cstheme="minorHAnsi"/>
              </w:rPr>
            </w:pPr>
            <w:r w:rsidRPr="00D25CA1">
              <w:rPr>
                <w:rFonts w:asciiTheme="minorHAnsi" w:eastAsia="Calibri" w:hAnsiTheme="minorHAnsi" w:cstheme="minorHAnsi"/>
                <w:sz w:val="28"/>
                <w:szCs w:val="28"/>
              </w:rPr>
              <w:t>99</w:t>
            </w:r>
          </w:p>
        </w:tc>
        <w:tc>
          <w:tcPr>
            <w:tcW w:w="2331" w:type="dxa"/>
            <w:shd w:val="clear" w:color="auto" w:fill="FFFFFF"/>
            <w:tcMar>
              <w:top w:w="0" w:type="dxa"/>
              <w:left w:w="10" w:type="dxa"/>
              <w:bottom w:w="0" w:type="dxa"/>
              <w:right w:w="10" w:type="dxa"/>
            </w:tcMar>
            <w:vAlign w:val="bottom"/>
          </w:tcPr>
          <w:p w:rsidR="00DB74C5" w:rsidRPr="00D25CA1" w:rsidRDefault="00D25CA1">
            <w:pPr>
              <w:shd w:val="clear" w:color="auto" w:fill="FFFFFF"/>
              <w:jc w:val="center"/>
              <w:rPr>
                <w:rFonts w:asciiTheme="minorHAnsi" w:hAnsiTheme="minorHAnsi" w:cstheme="minorHAnsi"/>
              </w:rPr>
            </w:pPr>
            <w:r w:rsidRPr="00D25CA1">
              <w:rPr>
                <w:rFonts w:asciiTheme="minorHAnsi" w:eastAsia="Calibri" w:hAnsiTheme="minorHAnsi" w:cstheme="minorHAnsi"/>
                <w:sz w:val="28"/>
                <w:szCs w:val="28"/>
              </w:rPr>
              <w:t>6</w:t>
            </w:r>
          </w:p>
        </w:tc>
        <w:tc>
          <w:tcPr>
            <w:tcW w:w="1556" w:type="dxa"/>
            <w:shd w:val="clear" w:color="auto" w:fill="FFFFFF"/>
            <w:tcMar>
              <w:top w:w="0" w:type="dxa"/>
              <w:left w:w="10" w:type="dxa"/>
              <w:bottom w:w="0" w:type="dxa"/>
              <w:right w:w="10" w:type="dxa"/>
            </w:tcMar>
            <w:vAlign w:val="bottom"/>
          </w:tcPr>
          <w:p w:rsidR="00DB74C5" w:rsidRPr="00D25CA1" w:rsidRDefault="00D25CA1">
            <w:pPr>
              <w:shd w:val="clear" w:color="auto" w:fill="FFFFFF"/>
              <w:jc w:val="center"/>
              <w:rPr>
                <w:rFonts w:asciiTheme="minorHAnsi" w:hAnsiTheme="minorHAnsi" w:cstheme="minorHAnsi"/>
              </w:rPr>
            </w:pPr>
            <w:r w:rsidRPr="00D25CA1">
              <w:rPr>
                <w:rFonts w:asciiTheme="minorHAnsi" w:eastAsia="Calibri" w:hAnsiTheme="minorHAnsi" w:cstheme="minorHAnsi"/>
                <w:sz w:val="28"/>
                <w:szCs w:val="28"/>
              </w:rPr>
              <w:t>15</w:t>
            </w:r>
          </w:p>
        </w:tc>
      </w:tr>
      <w:tr w:rsidR="00DB74C5" w:rsidRPr="00D25CA1" w:rsidTr="00393987">
        <w:trPr>
          <w:trHeight w:val="197"/>
        </w:trPr>
        <w:tc>
          <w:tcPr>
            <w:tcW w:w="3766" w:type="dxa"/>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sz w:val="28"/>
                <w:szCs w:val="28"/>
              </w:rPr>
              <w:t>Ngày sinh</w:t>
            </w:r>
          </w:p>
        </w:tc>
        <w:tc>
          <w:tcPr>
            <w:tcW w:w="1159" w:type="dxa"/>
            <w:shd w:val="clear" w:color="auto" w:fill="FFFFFF"/>
            <w:tcMar>
              <w:top w:w="0" w:type="dxa"/>
              <w:left w:w="10" w:type="dxa"/>
              <w:bottom w:w="0" w:type="dxa"/>
              <w:right w:w="10" w:type="dxa"/>
            </w:tcMar>
          </w:tcPr>
          <w:p w:rsidR="00DB74C5" w:rsidRPr="00D25CA1" w:rsidRDefault="00D25CA1">
            <w:pPr>
              <w:shd w:val="clear" w:color="auto" w:fill="FFFFFF"/>
              <w:jc w:val="center"/>
              <w:rPr>
                <w:rFonts w:asciiTheme="minorHAnsi" w:hAnsiTheme="minorHAnsi" w:cstheme="minorHAnsi"/>
              </w:rPr>
            </w:pPr>
            <w:r w:rsidRPr="00D25CA1">
              <w:rPr>
                <w:rFonts w:asciiTheme="minorHAnsi" w:eastAsia="Calibri" w:hAnsiTheme="minorHAnsi" w:cstheme="minorHAnsi"/>
                <w:sz w:val="28"/>
                <w:szCs w:val="28"/>
              </w:rPr>
              <w:t>95</w:t>
            </w:r>
          </w:p>
        </w:tc>
        <w:tc>
          <w:tcPr>
            <w:tcW w:w="2331" w:type="dxa"/>
            <w:shd w:val="clear" w:color="auto" w:fill="FFFFFF"/>
            <w:tcMar>
              <w:top w:w="0" w:type="dxa"/>
              <w:left w:w="10" w:type="dxa"/>
              <w:bottom w:w="0" w:type="dxa"/>
              <w:right w:w="10" w:type="dxa"/>
            </w:tcMar>
          </w:tcPr>
          <w:p w:rsidR="00DB74C5" w:rsidRPr="00D25CA1" w:rsidRDefault="00D25CA1">
            <w:pPr>
              <w:shd w:val="clear" w:color="auto" w:fill="FFFFFF"/>
              <w:jc w:val="center"/>
              <w:rPr>
                <w:rFonts w:asciiTheme="minorHAnsi" w:hAnsiTheme="minorHAnsi" w:cstheme="minorHAnsi"/>
              </w:rPr>
            </w:pPr>
            <w:r w:rsidRPr="00D25CA1">
              <w:rPr>
                <w:rFonts w:asciiTheme="minorHAnsi" w:eastAsia="Calibri" w:hAnsiTheme="minorHAnsi" w:cstheme="minorHAnsi"/>
                <w:sz w:val="28"/>
                <w:szCs w:val="28"/>
              </w:rPr>
              <w:t>3</w:t>
            </w:r>
          </w:p>
        </w:tc>
        <w:tc>
          <w:tcPr>
            <w:tcW w:w="1556" w:type="dxa"/>
            <w:shd w:val="clear" w:color="auto" w:fill="FFFFFF"/>
            <w:tcMar>
              <w:top w:w="0" w:type="dxa"/>
              <w:left w:w="10" w:type="dxa"/>
              <w:bottom w:w="0" w:type="dxa"/>
              <w:right w:w="10" w:type="dxa"/>
            </w:tcMar>
            <w:vAlign w:val="bottom"/>
          </w:tcPr>
          <w:p w:rsidR="00DB74C5" w:rsidRPr="00D25CA1" w:rsidRDefault="00D25CA1">
            <w:pPr>
              <w:shd w:val="clear" w:color="auto" w:fill="FFFFFF"/>
              <w:jc w:val="center"/>
              <w:rPr>
                <w:rFonts w:asciiTheme="minorHAnsi" w:hAnsiTheme="minorHAnsi" w:cstheme="minorHAnsi"/>
              </w:rPr>
            </w:pPr>
            <w:r w:rsidRPr="00D25CA1">
              <w:rPr>
                <w:rFonts w:asciiTheme="minorHAnsi" w:eastAsia="Calibri" w:hAnsiTheme="minorHAnsi" w:cstheme="minorHAnsi"/>
                <w:sz w:val="28"/>
                <w:szCs w:val="28"/>
              </w:rPr>
              <w:t>10</w:t>
            </w:r>
          </w:p>
        </w:tc>
      </w:tr>
      <w:tr w:rsidR="00DB74C5" w:rsidRPr="00D25CA1" w:rsidTr="00393987">
        <w:trPr>
          <w:trHeight w:val="306"/>
        </w:trPr>
        <w:tc>
          <w:tcPr>
            <w:tcW w:w="3766" w:type="dxa"/>
            <w:tcBorders>
              <w:bottom w:val="single" w:sz="6" w:space="0" w:color="000000"/>
            </w:tcBorders>
            <w:shd w:val="clear" w:color="auto" w:fill="FFFFFF"/>
            <w:tcMar>
              <w:top w:w="0" w:type="dxa"/>
              <w:left w:w="10" w:type="dxa"/>
              <w:bottom w:w="0" w:type="dxa"/>
              <w:right w:w="10" w:type="dxa"/>
            </w:tcMar>
          </w:tcPr>
          <w:p w:rsidR="00DB74C5" w:rsidRPr="00D25CA1" w:rsidRDefault="00D25CA1" w:rsidP="00393987">
            <w:pPr>
              <w:shd w:val="clear" w:color="auto" w:fill="FFFFFF"/>
              <w:rPr>
                <w:rFonts w:asciiTheme="minorHAnsi" w:hAnsiTheme="minorHAnsi" w:cstheme="minorHAnsi"/>
              </w:rPr>
            </w:pPr>
            <w:r w:rsidRPr="00D25CA1">
              <w:rPr>
                <w:rFonts w:asciiTheme="minorHAnsi" w:eastAsia="Calibri" w:hAnsiTheme="minorHAnsi" w:cstheme="minorHAnsi"/>
                <w:sz w:val="28"/>
                <w:szCs w:val="28"/>
              </w:rPr>
              <w:t xml:space="preserve">Tuổi theo </w:t>
            </w:r>
            <w:r w:rsidR="00393987">
              <w:rPr>
                <w:rFonts w:asciiTheme="minorHAnsi" w:eastAsia="Calibri" w:hAnsiTheme="minorHAnsi" w:cstheme="minorHAnsi"/>
                <w:sz w:val="28"/>
                <w:szCs w:val="28"/>
                <w:lang w:val="vi-VN"/>
              </w:rPr>
              <w:t xml:space="preserve">tính theo </w:t>
            </w:r>
            <w:r w:rsidRPr="00D25CA1">
              <w:rPr>
                <w:rFonts w:asciiTheme="minorHAnsi" w:eastAsia="Calibri" w:hAnsiTheme="minorHAnsi" w:cstheme="minorHAnsi"/>
                <w:sz w:val="28"/>
                <w:szCs w:val="28"/>
              </w:rPr>
              <w:t xml:space="preserve"> thời gian</w:t>
            </w:r>
          </w:p>
        </w:tc>
        <w:tc>
          <w:tcPr>
            <w:tcW w:w="1159" w:type="dxa"/>
            <w:tcBorders>
              <w:bottom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jc w:val="center"/>
              <w:rPr>
                <w:rFonts w:asciiTheme="minorHAnsi" w:hAnsiTheme="minorHAnsi" w:cstheme="minorHAnsi"/>
              </w:rPr>
            </w:pPr>
            <w:r w:rsidRPr="00D25CA1">
              <w:rPr>
                <w:rFonts w:asciiTheme="minorHAnsi" w:eastAsia="Calibri" w:hAnsiTheme="minorHAnsi" w:cstheme="minorHAnsi"/>
                <w:sz w:val="28"/>
                <w:szCs w:val="28"/>
              </w:rPr>
              <w:t>4</w:t>
            </w:r>
          </w:p>
        </w:tc>
        <w:tc>
          <w:tcPr>
            <w:tcW w:w="2331" w:type="dxa"/>
            <w:tcBorders>
              <w:bottom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jc w:val="center"/>
              <w:rPr>
                <w:rFonts w:asciiTheme="minorHAnsi" w:hAnsiTheme="minorHAnsi" w:cstheme="minorHAnsi"/>
              </w:rPr>
            </w:pPr>
            <w:r w:rsidRPr="00D25CA1">
              <w:rPr>
                <w:rFonts w:asciiTheme="minorHAnsi" w:eastAsia="Calibri" w:hAnsiTheme="minorHAnsi" w:cstheme="minorHAnsi"/>
                <w:sz w:val="28"/>
                <w:szCs w:val="28"/>
              </w:rPr>
              <w:t>3</w:t>
            </w:r>
          </w:p>
        </w:tc>
        <w:tc>
          <w:tcPr>
            <w:tcW w:w="1556" w:type="dxa"/>
            <w:tcBorders>
              <w:bottom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jc w:val="center"/>
              <w:rPr>
                <w:rFonts w:asciiTheme="minorHAnsi" w:hAnsiTheme="minorHAnsi" w:cstheme="minorHAnsi"/>
              </w:rPr>
            </w:pPr>
            <w:r w:rsidRPr="00D25CA1">
              <w:rPr>
                <w:rFonts w:asciiTheme="minorHAnsi" w:eastAsia="Calibri" w:hAnsiTheme="minorHAnsi" w:cstheme="minorHAnsi"/>
                <w:sz w:val="28"/>
                <w:szCs w:val="28"/>
              </w:rPr>
              <w:t>5</w:t>
            </w:r>
          </w:p>
        </w:tc>
      </w:tr>
    </w:tbl>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 </w:t>
      </w:r>
    </w:p>
    <w:p w:rsidR="00DB74C5" w:rsidRDefault="00D25CA1">
      <w:pPr>
        <w:spacing w:line="360" w:lineRule="auto"/>
        <w:ind w:firstLine="360"/>
        <w:rPr>
          <w:rFonts w:asciiTheme="minorHAnsi" w:eastAsia="Calibri" w:hAnsiTheme="minorHAnsi" w:cstheme="minorHAnsi"/>
          <w:sz w:val="28"/>
          <w:szCs w:val="28"/>
        </w:rPr>
      </w:pPr>
      <w:r w:rsidRPr="00D25CA1">
        <w:rPr>
          <w:rFonts w:asciiTheme="minorHAnsi" w:eastAsia="Calibri" w:hAnsiTheme="minorHAnsi" w:cstheme="minorHAnsi"/>
          <w:sz w:val="28"/>
          <w:szCs w:val="28"/>
        </w:rPr>
        <w:lastRenderedPageBreak/>
        <w:t xml:space="preserve">Bắt đầu từ bên phải (Ngày), ngày, tháng và năm của ngày sinh của đứa trẻ được trừ vào ngày Kiểm tra. Trong ví dụ trên, tuổi </w:t>
      </w:r>
      <w:r w:rsidR="00393987">
        <w:rPr>
          <w:rFonts w:asciiTheme="minorHAnsi" w:eastAsia="Calibri" w:hAnsiTheme="minorHAnsi" w:cstheme="minorHAnsi"/>
          <w:sz w:val="28"/>
          <w:szCs w:val="28"/>
          <w:lang w:val="vi-VN"/>
        </w:rPr>
        <w:t xml:space="preserve">theo thời gian </w:t>
      </w:r>
      <w:r w:rsidRPr="00D25CA1">
        <w:rPr>
          <w:rFonts w:asciiTheme="minorHAnsi" w:eastAsia="Calibri" w:hAnsiTheme="minorHAnsi" w:cstheme="minorHAnsi"/>
          <w:sz w:val="28"/>
          <w:szCs w:val="28"/>
        </w:rPr>
        <w:t xml:space="preserve"> của trẻ là 4 năm, 3 tháng, 5 ngày tại thời điểm Kiểm tra.</w:t>
      </w:r>
    </w:p>
    <w:p w:rsidR="00393987" w:rsidRPr="00D25CA1" w:rsidRDefault="00393987">
      <w:pPr>
        <w:spacing w:line="360" w:lineRule="auto"/>
        <w:ind w:firstLine="360"/>
        <w:rPr>
          <w:rFonts w:asciiTheme="minorHAnsi" w:hAnsiTheme="minorHAnsi" w:cstheme="minorHAnsi"/>
        </w:rPr>
      </w:pPr>
    </w:p>
    <w:p w:rsidR="00DB74C5" w:rsidRDefault="008B4603">
      <w:pPr>
        <w:spacing w:line="360" w:lineRule="auto"/>
        <w:ind w:firstLine="360"/>
        <w:rPr>
          <w:rFonts w:asciiTheme="minorHAnsi" w:eastAsia="Calibri" w:hAnsiTheme="minorHAnsi" w:cstheme="minorHAnsi"/>
          <w:sz w:val="28"/>
          <w:szCs w:val="28"/>
        </w:rPr>
      </w:pPr>
      <w:r w:rsidRPr="008B4603">
        <w:rPr>
          <w:rFonts w:asciiTheme="minorHAnsi" w:eastAsia="Calibri" w:hAnsiTheme="minorHAnsi" w:cstheme="minorHAnsi"/>
          <w:sz w:val="28"/>
          <w:szCs w:val="28"/>
        </w:rPr>
        <w:t>Quy ước về tính tuổi là nếu số ngày của  tuổi theo thời gian từ 15 trở xuống,  thì tháng được làm tròn xuống. Do đó trong ví dụ trên, tuổi của trẻ sẽ được ghi là 4 năm, 3 tháng hoặc 4-3. Nếu số ngày trong độ tuổi thời gian từ 16 đến 30 ngày, số tháng được làm tròn  tăng  lên 1. Ví dụ, nếu độ tuổi của trẻ ở trên là 4 năm, 3 tháng, 16 ngày, độ tuổi theo thời gian trong thử nghiệm  sẽ được biểu thị là 4 năm, 4 tháng hoặc 4-4</w:t>
      </w:r>
      <w:r w:rsidR="00D25CA1" w:rsidRPr="00D25CA1">
        <w:rPr>
          <w:rFonts w:asciiTheme="minorHAnsi" w:eastAsia="Calibri" w:hAnsiTheme="minorHAnsi" w:cstheme="minorHAnsi"/>
          <w:sz w:val="28"/>
          <w:szCs w:val="28"/>
        </w:rPr>
        <w:t>.</w:t>
      </w:r>
    </w:p>
    <w:p w:rsidR="008B4603" w:rsidRPr="00D25CA1" w:rsidRDefault="008B4603">
      <w:pPr>
        <w:spacing w:line="360" w:lineRule="auto"/>
        <w:ind w:firstLine="360"/>
        <w:rPr>
          <w:rFonts w:asciiTheme="minorHAnsi" w:hAnsiTheme="minorHAnsi" w:cstheme="minorHAnsi"/>
        </w:rPr>
      </w:pPr>
    </w:p>
    <w:p w:rsidR="00DB74C5" w:rsidRPr="008B4603" w:rsidRDefault="00D25CA1">
      <w:pPr>
        <w:spacing w:line="360" w:lineRule="auto"/>
        <w:ind w:firstLine="360"/>
        <w:rPr>
          <w:rFonts w:asciiTheme="minorHAnsi" w:hAnsiTheme="minorHAnsi" w:cstheme="minorHAnsi"/>
          <w:lang w:val="vi-VN"/>
        </w:rPr>
      </w:pPr>
      <w:r w:rsidRPr="00D25CA1">
        <w:rPr>
          <w:rFonts w:asciiTheme="minorHAnsi" w:eastAsia="Calibri" w:hAnsiTheme="minorHAnsi" w:cstheme="minorHAnsi"/>
          <w:sz w:val="28"/>
          <w:szCs w:val="28"/>
        </w:rPr>
        <w:t xml:space="preserve">Đôi khi, </w:t>
      </w:r>
      <w:r w:rsidR="008B4603">
        <w:rPr>
          <w:rFonts w:asciiTheme="minorHAnsi" w:eastAsia="Calibri" w:hAnsiTheme="minorHAnsi" w:cstheme="minorHAnsi"/>
          <w:sz w:val="28"/>
          <w:szCs w:val="28"/>
          <w:lang w:val="vi-VN"/>
        </w:rPr>
        <w:t xml:space="preserve">cần phải </w:t>
      </w:r>
      <w:r w:rsidRPr="00D25CA1">
        <w:rPr>
          <w:rFonts w:asciiTheme="minorHAnsi" w:eastAsia="Calibri" w:hAnsiTheme="minorHAnsi" w:cstheme="minorHAnsi"/>
          <w:sz w:val="28"/>
          <w:szCs w:val="28"/>
        </w:rPr>
        <w:t>"vay</w:t>
      </w:r>
      <w:r w:rsidR="008B4603">
        <w:rPr>
          <w:rFonts w:asciiTheme="minorHAnsi" w:eastAsia="Calibri" w:hAnsiTheme="minorHAnsi" w:cstheme="minorHAnsi"/>
          <w:sz w:val="28"/>
          <w:szCs w:val="28"/>
          <w:lang w:val="vi-VN"/>
        </w:rPr>
        <w:t xml:space="preserve"> mượn</w:t>
      </w:r>
      <w:r w:rsidRPr="00D25CA1">
        <w:rPr>
          <w:rFonts w:asciiTheme="minorHAnsi" w:eastAsia="Calibri" w:hAnsiTheme="minorHAnsi" w:cstheme="minorHAnsi"/>
          <w:sz w:val="28"/>
          <w:szCs w:val="28"/>
        </w:rPr>
        <w:t xml:space="preserve">" để </w:t>
      </w:r>
      <w:r w:rsidR="009C73C9">
        <w:rPr>
          <w:rFonts w:asciiTheme="minorHAnsi" w:eastAsia="Calibri" w:hAnsiTheme="minorHAnsi" w:cstheme="minorHAnsi"/>
          <w:sz w:val="28"/>
          <w:szCs w:val="28"/>
        </w:rPr>
        <w:t xml:space="preserve">lấy ngày </w:t>
      </w:r>
      <w:r w:rsidRPr="00D25CA1">
        <w:rPr>
          <w:rFonts w:asciiTheme="minorHAnsi" w:eastAsia="Calibri" w:hAnsiTheme="minorHAnsi" w:cstheme="minorHAnsi"/>
          <w:sz w:val="28"/>
          <w:szCs w:val="28"/>
        </w:rPr>
        <w:t xml:space="preserve"> kiểm tra</w:t>
      </w:r>
      <w:r w:rsidR="009C73C9">
        <w:rPr>
          <w:rFonts w:asciiTheme="minorHAnsi" w:eastAsia="Calibri" w:hAnsiTheme="minorHAnsi" w:cstheme="minorHAnsi"/>
          <w:sz w:val="28"/>
          <w:szCs w:val="28"/>
        </w:rPr>
        <w:t xml:space="preserve"> trừ cho  ngày sinh</w:t>
      </w:r>
      <w:r w:rsidRPr="00D25CA1">
        <w:rPr>
          <w:rFonts w:asciiTheme="minorHAnsi" w:eastAsia="Calibri" w:hAnsiTheme="minorHAnsi" w:cstheme="minorHAnsi"/>
          <w:sz w:val="28"/>
          <w:szCs w:val="28"/>
        </w:rPr>
        <w:t xml:space="preserve"> </w:t>
      </w:r>
      <w:r w:rsidR="009C73C9">
        <w:rPr>
          <w:rFonts w:asciiTheme="minorHAnsi" w:eastAsia="Calibri" w:hAnsiTheme="minorHAnsi" w:cstheme="minorHAnsi"/>
          <w:sz w:val="28"/>
          <w:szCs w:val="28"/>
        </w:rPr>
        <w:t>thực tế</w:t>
      </w:r>
      <w:r w:rsidRPr="00D25CA1">
        <w:rPr>
          <w:rFonts w:asciiTheme="minorHAnsi" w:eastAsia="Calibri" w:hAnsiTheme="minorHAnsi" w:cstheme="minorHAnsi"/>
          <w:sz w:val="28"/>
          <w:szCs w:val="28"/>
        </w:rPr>
        <w:t>:</w:t>
      </w: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 </w:t>
      </w:r>
    </w:p>
    <w:tbl>
      <w:tblPr>
        <w:tblW w:w="0" w:type="auto"/>
        <w:tblInd w:w="10" w:type="dxa"/>
        <w:tblCellMar>
          <w:left w:w="0" w:type="dxa"/>
          <w:right w:w="0" w:type="dxa"/>
        </w:tblCellMar>
        <w:tblLook w:val="04A0" w:firstRow="1" w:lastRow="0" w:firstColumn="1" w:lastColumn="0" w:noHBand="0" w:noVBand="1"/>
      </w:tblPr>
      <w:tblGrid>
        <w:gridCol w:w="3763"/>
        <w:gridCol w:w="1252"/>
        <w:gridCol w:w="1757"/>
        <w:gridCol w:w="1252"/>
      </w:tblGrid>
      <w:tr w:rsidR="00DB74C5" w:rsidRPr="00D25CA1" w:rsidTr="00393987">
        <w:trPr>
          <w:trHeight w:val="241"/>
        </w:trPr>
        <w:tc>
          <w:tcPr>
            <w:tcW w:w="3763" w:type="dxa"/>
            <w:tcBorders>
              <w:top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spacing w:line="360" w:lineRule="auto"/>
              <w:rPr>
                <w:rFonts w:asciiTheme="minorHAnsi" w:hAnsiTheme="minorHAnsi" w:cstheme="minorHAnsi"/>
              </w:rPr>
            </w:pPr>
            <w:r w:rsidRPr="00D25CA1">
              <w:rPr>
                <w:rFonts w:asciiTheme="minorHAnsi" w:eastAsia="Calibri" w:hAnsiTheme="minorHAnsi" w:cstheme="minorHAnsi"/>
                <w:sz w:val="28"/>
                <w:szCs w:val="28"/>
              </w:rPr>
              <w:t> </w:t>
            </w:r>
          </w:p>
        </w:tc>
        <w:tc>
          <w:tcPr>
            <w:tcW w:w="1252" w:type="dxa"/>
            <w:tcBorders>
              <w:top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sz w:val="28"/>
                <w:szCs w:val="28"/>
              </w:rPr>
              <w:t>NĂM</w:t>
            </w:r>
          </w:p>
        </w:tc>
        <w:tc>
          <w:tcPr>
            <w:tcW w:w="1757" w:type="dxa"/>
            <w:tcBorders>
              <w:top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sz w:val="28"/>
                <w:szCs w:val="28"/>
              </w:rPr>
              <w:t>THÁNG</w:t>
            </w:r>
          </w:p>
        </w:tc>
        <w:tc>
          <w:tcPr>
            <w:tcW w:w="1252" w:type="dxa"/>
            <w:tcBorders>
              <w:top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sz w:val="28"/>
                <w:szCs w:val="28"/>
              </w:rPr>
              <w:t>NGÀY</w:t>
            </w:r>
          </w:p>
        </w:tc>
      </w:tr>
      <w:tr w:rsidR="00DB74C5" w:rsidRPr="00D25CA1" w:rsidTr="00393987">
        <w:trPr>
          <w:trHeight w:val="276"/>
        </w:trPr>
        <w:tc>
          <w:tcPr>
            <w:tcW w:w="3763" w:type="dxa"/>
            <w:shd w:val="clear" w:color="auto" w:fill="FFFFFF"/>
            <w:tcMar>
              <w:top w:w="0" w:type="dxa"/>
              <w:left w:w="10" w:type="dxa"/>
              <w:bottom w:w="0" w:type="dxa"/>
              <w:right w:w="10" w:type="dxa"/>
            </w:tcMar>
            <w:vAlign w:val="bottom"/>
          </w:tcPr>
          <w:p w:rsidR="00DB74C5" w:rsidRPr="00D25CA1" w:rsidRDefault="00D25CA1">
            <w:pPr>
              <w:shd w:val="clear" w:color="auto" w:fill="FFFFFF"/>
              <w:spacing w:line="360" w:lineRule="auto"/>
              <w:rPr>
                <w:rFonts w:asciiTheme="minorHAnsi" w:hAnsiTheme="minorHAnsi" w:cstheme="minorHAnsi"/>
              </w:rPr>
            </w:pPr>
            <w:r w:rsidRPr="00D25CA1">
              <w:rPr>
                <w:rFonts w:asciiTheme="minorHAnsi" w:eastAsia="Calibri" w:hAnsiTheme="minorHAnsi" w:cstheme="minorHAnsi"/>
                <w:sz w:val="28"/>
                <w:szCs w:val="28"/>
              </w:rPr>
              <w:t>Ngày Kiểm tra</w:t>
            </w:r>
          </w:p>
        </w:tc>
        <w:tc>
          <w:tcPr>
            <w:tcW w:w="1252" w:type="dxa"/>
            <w:shd w:val="clear" w:color="auto" w:fill="FFFFFF"/>
            <w:tcMar>
              <w:top w:w="0" w:type="dxa"/>
              <w:left w:w="10" w:type="dxa"/>
              <w:bottom w:w="0" w:type="dxa"/>
              <w:right w:w="10" w:type="dxa"/>
            </w:tcMar>
            <w:vAlign w:val="bottom"/>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sz w:val="28"/>
                <w:szCs w:val="28"/>
              </w:rPr>
              <w:t>99</w:t>
            </w:r>
          </w:p>
        </w:tc>
        <w:tc>
          <w:tcPr>
            <w:tcW w:w="1757" w:type="dxa"/>
            <w:shd w:val="clear" w:color="auto" w:fill="FFFFFF"/>
            <w:tcMar>
              <w:top w:w="0" w:type="dxa"/>
              <w:left w:w="10" w:type="dxa"/>
              <w:bottom w:w="0" w:type="dxa"/>
              <w:right w:w="10" w:type="dxa"/>
            </w:tcMar>
            <w:vAlign w:val="bottom"/>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sz w:val="28"/>
                <w:szCs w:val="28"/>
              </w:rPr>
              <w:t>6</w:t>
            </w:r>
          </w:p>
        </w:tc>
        <w:tc>
          <w:tcPr>
            <w:tcW w:w="1252" w:type="dxa"/>
            <w:shd w:val="clear" w:color="auto" w:fill="FFFFFF"/>
            <w:tcMar>
              <w:top w:w="0" w:type="dxa"/>
              <w:left w:w="10" w:type="dxa"/>
              <w:bottom w:w="0" w:type="dxa"/>
              <w:right w:w="10" w:type="dxa"/>
            </w:tcMar>
            <w:vAlign w:val="bottom"/>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sz w:val="28"/>
                <w:szCs w:val="28"/>
              </w:rPr>
              <w:t>15</w:t>
            </w:r>
          </w:p>
        </w:tc>
      </w:tr>
      <w:tr w:rsidR="00DB74C5" w:rsidRPr="00D25CA1" w:rsidTr="00393987">
        <w:trPr>
          <w:trHeight w:val="184"/>
        </w:trPr>
        <w:tc>
          <w:tcPr>
            <w:tcW w:w="3763" w:type="dxa"/>
            <w:shd w:val="clear" w:color="auto" w:fill="FFFFFF"/>
            <w:tcMar>
              <w:top w:w="0" w:type="dxa"/>
              <w:left w:w="10" w:type="dxa"/>
              <w:bottom w:w="0" w:type="dxa"/>
              <w:right w:w="10" w:type="dxa"/>
            </w:tcMar>
          </w:tcPr>
          <w:p w:rsidR="00DB74C5" w:rsidRPr="00D32607" w:rsidRDefault="00D25CA1">
            <w:pPr>
              <w:shd w:val="clear" w:color="auto" w:fill="FFFFFF"/>
              <w:spacing w:line="360" w:lineRule="auto"/>
              <w:rPr>
                <w:rFonts w:asciiTheme="minorHAnsi" w:hAnsiTheme="minorHAnsi" w:cstheme="minorHAnsi"/>
              </w:rPr>
            </w:pPr>
            <w:r w:rsidRPr="00D32607">
              <w:rPr>
                <w:rFonts w:asciiTheme="minorHAnsi" w:eastAsia="Calibri" w:hAnsiTheme="minorHAnsi" w:cstheme="minorHAnsi"/>
                <w:sz w:val="28"/>
                <w:szCs w:val="28"/>
              </w:rPr>
              <w:t>Ngày sinh</w:t>
            </w:r>
          </w:p>
        </w:tc>
        <w:tc>
          <w:tcPr>
            <w:tcW w:w="1252" w:type="dxa"/>
            <w:shd w:val="clear" w:color="auto" w:fill="FFFFFF"/>
            <w:tcMar>
              <w:top w:w="0" w:type="dxa"/>
              <w:left w:w="10" w:type="dxa"/>
              <w:bottom w:w="0" w:type="dxa"/>
              <w:right w:w="10" w:type="dxa"/>
            </w:tcMar>
          </w:tcPr>
          <w:p w:rsidR="00DB74C5" w:rsidRPr="00D32607" w:rsidRDefault="00D25CA1">
            <w:pPr>
              <w:shd w:val="clear" w:color="auto" w:fill="FFFFFF"/>
              <w:spacing w:line="360" w:lineRule="auto"/>
              <w:jc w:val="center"/>
              <w:rPr>
                <w:rFonts w:asciiTheme="minorHAnsi" w:hAnsiTheme="minorHAnsi" w:cstheme="minorHAnsi"/>
              </w:rPr>
            </w:pPr>
            <w:r w:rsidRPr="00D32607">
              <w:rPr>
                <w:rFonts w:asciiTheme="minorHAnsi" w:eastAsia="Calibri" w:hAnsiTheme="minorHAnsi" w:cstheme="minorHAnsi"/>
                <w:sz w:val="28"/>
                <w:szCs w:val="28"/>
              </w:rPr>
              <w:t>95</w:t>
            </w:r>
          </w:p>
        </w:tc>
        <w:tc>
          <w:tcPr>
            <w:tcW w:w="1757" w:type="dxa"/>
            <w:shd w:val="clear" w:color="auto" w:fill="FFFFFF"/>
            <w:tcMar>
              <w:top w:w="0" w:type="dxa"/>
              <w:left w:w="10" w:type="dxa"/>
              <w:bottom w:w="0" w:type="dxa"/>
              <w:right w:w="10" w:type="dxa"/>
            </w:tcMar>
            <w:vAlign w:val="bottom"/>
          </w:tcPr>
          <w:p w:rsidR="00DB74C5" w:rsidRPr="00D32607" w:rsidRDefault="00D25CA1">
            <w:pPr>
              <w:shd w:val="clear" w:color="auto" w:fill="FFFFFF"/>
              <w:spacing w:line="360" w:lineRule="auto"/>
              <w:jc w:val="center"/>
              <w:rPr>
                <w:rFonts w:asciiTheme="minorHAnsi" w:hAnsiTheme="minorHAnsi" w:cstheme="minorHAnsi"/>
              </w:rPr>
            </w:pPr>
            <w:r w:rsidRPr="00D32607">
              <w:rPr>
                <w:rFonts w:asciiTheme="minorHAnsi" w:eastAsia="Calibri" w:hAnsiTheme="minorHAnsi" w:cstheme="minorHAnsi"/>
                <w:sz w:val="28"/>
                <w:szCs w:val="28"/>
              </w:rPr>
              <w:t>10</w:t>
            </w:r>
          </w:p>
        </w:tc>
        <w:tc>
          <w:tcPr>
            <w:tcW w:w="1252" w:type="dxa"/>
            <w:shd w:val="clear" w:color="auto" w:fill="FFFFFF"/>
            <w:tcMar>
              <w:top w:w="0" w:type="dxa"/>
              <w:left w:w="10" w:type="dxa"/>
              <w:bottom w:w="0" w:type="dxa"/>
              <w:right w:w="10" w:type="dxa"/>
            </w:tcMar>
            <w:vAlign w:val="bottom"/>
          </w:tcPr>
          <w:p w:rsidR="00DB74C5" w:rsidRPr="00D32607" w:rsidRDefault="00D25CA1">
            <w:pPr>
              <w:shd w:val="clear" w:color="auto" w:fill="FFFFFF"/>
              <w:spacing w:line="360" w:lineRule="auto"/>
              <w:jc w:val="center"/>
              <w:rPr>
                <w:rFonts w:asciiTheme="minorHAnsi" w:hAnsiTheme="minorHAnsi" w:cstheme="minorHAnsi"/>
              </w:rPr>
            </w:pPr>
            <w:r w:rsidRPr="00D32607">
              <w:rPr>
                <w:rFonts w:asciiTheme="minorHAnsi" w:eastAsia="Calibri" w:hAnsiTheme="minorHAnsi" w:cstheme="minorHAnsi"/>
                <w:sz w:val="28"/>
                <w:szCs w:val="28"/>
              </w:rPr>
              <w:t>22</w:t>
            </w:r>
          </w:p>
        </w:tc>
      </w:tr>
      <w:tr w:rsidR="00DB74C5" w:rsidRPr="00D25CA1" w:rsidTr="00393987">
        <w:trPr>
          <w:trHeight w:val="219"/>
        </w:trPr>
        <w:tc>
          <w:tcPr>
            <w:tcW w:w="3763" w:type="dxa"/>
            <w:tcBorders>
              <w:bottom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spacing w:line="360" w:lineRule="auto"/>
              <w:rPr>
                <w:rFonts w:asciiTheme="minorHAnsi" w:hAnsiTheme="minorHAnsi" w:cstheme="minorHAnsi"/>
              </w:rPr>
            </w:pPr>
            <w:r w:rsidRPr="00D25CA1">
              <w:rPr>
                <w:rFonts w:asciiTheme="minorHAnsi" w:eastAsia="Calibri" w:hAnsiTheme="minorHAnsi" w:cstheme="minorHAnsi"/>
                <w:sz w:val="28"/>
                <w:szCs w:val="28"/>
              </w:rPr>
              <w:t>Tuổi theo trình tự thời gian</w:t>
            </w:r>
          </w:p>
        </w:tc>
        <w:tc>
          <w:tcPr>
            <w:tcW w:w="1252" w:type="dxa"/>
            <w:tcBorders>
              <w:bottom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sz w:val="28"/>
                <w:szCs w:val="28"/>
              </w:rPr>
              <w:t>3</w:t>
            </w:r>
          </w:p>
        </w:tc>
        <w:tc>
          <w:tcPr>
            <w:tcW w:w="1757" w:type="dxa"/>
            <w:tcBorders>
              <w:bottom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sz w:val="28"/>
                <w:szCs w:val="28"/>
              </w:rPr>
              <w:t>7</w:t>
            </w:r>
          </w:p>
        </w:tc>
        <w:tc>
          <w:tcPr>
            <w:tcW w:w="1252" w:type="dxa"/>
            <w:tcBorders>
              <w:bottom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sz w:val="28"/>
                <w:szCs w:val="28"/>
              </w:rPr>
              <w:t>23</w:t>
            </w:r>
          </w:p>
        </w:tc>
      </w:tr>
    </w:tbl>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D25CA1">
      <w:pPr>
        <w:spacing w:line="360" w:lineRule="auto"/>
        <w:ind w:firstLine="360"/>
        <w:rPr>
          <w:rFonts w:asciiTheme="minorHAnsi" w:hAnsiTheme="minorHAnsi" w:cstheme="minorHAnsi"/>
        </w:rPr>
      </w:pPr>
      <w:r w:rsidRPr="003C6B3D">
        <w:rPr>
          <w:rFonts w:asciiTheme="minorHAnsi" w:eastAsia="Calibri" w:hAnsiTheme="minorHAnsi" w:cstheme="minorHAnsi"/>
          <w:sz w:val="28"/>
          <w:szCs w:val="28"/>
        </w:rPr>
        <w:t xml:space="preserve">Bắt đầu với </w:t>
      </w:r>
      <w:r w:rsidR="003C6B3D">
        <w:rPr>
          <w:rFonts w:asciiTheme="minorHAnsi" w:eastAsia="Calibri" w:hAnsiTheme="minorHAnsi" w:cstheme="minorHAnsi"/>
          <w:sz w:val="28"/>
          <w:szCs w:val="28"/>
          <w:lang w:val="vi-VN"/>
        </w:rPr>
        <w:t xml:space="preserve">cột </w:t>
      </w:r>
      <w:r w:rsidRPr="003C6B3D">
        <w:rPr>
          <w:rFonts w:asciiTheme="minorHAnsi" w:eastAsia="Calibri" w:hAnsiTheme="minorHAnsi" w:cstheme="minorHAnsi"/>
          <w:sz w:val="28"/>
          <w:szCs w:val="28"/>
        </w:rPr>
        <w:t xml:space="preserve"> Ngày</w:t>
      </w:r>
      <w:r w:rsidR="00E62A98">
        <w:rPr>
          <w:rFonts w:asciiTheme="minorHAnsi" w:eastAsia="Calibri" w:hAnsiTheme="minorHAnsi" w:cstheme="minorHAnsi"/>
          <w:sz w:val="28"/>
          <w:szCs w:val="28"/>
        </w:rPr>
        <w:t>,</w:t>
      </w:r>
      <w:r w:rsidRPr="003C6B3D">
        <w:rPr>
          <w:rFonts w:asciiTheme="minorHAnsi" w:eastAsia="Calibri" w:hAnsiTheme="minorHAnsi" w:cstheme="minorHAnsi"/>
          <w:sz w:val="28"/>
          <w:szCs w:val="28"/>
        </w:rPr>
        <w:t xml:space="preserve"> </w:t>
      </w:r>
      <w:r w:rsidR="00E62A98">
        <w:rPr>
          <w:rFonts w:asciiTheme="minorHAnsi" w:eastAsia="Calibri" w:hAnsiTheme="minorHAnsi" w:cstheme="minorHAnsi"/>
          <w:sz w:val="28"/>
          <w:szCs w:val="28"/>
        </w:rPr>
        <w:t>15 không thể trừ cho 22,</w:t>
      </w:r>
      <w:r w:rsidRPr="003C6B3D">
        <w:rPr>
          <w:rFonts w:asciiTheme="minorHAnsi" w:eastAsia="Calibri" w:hAnsiTheme="minorHAnsi" w:cstheme="minorHAnsi"/>
          <w:sz w:val="28"/>
          <w:szCs w:val="28"/>
        </w:rPr>
        <w:t xml:space="preserve"> </w:t>
      </w:r>
      <w:r w:rsidR="009C73C9">
        <w:rPr>
          <w:rFonts w:asciiTheme="minorHAnsi" w:eastAsia="Calibri" w:hAnsiTheme="minorHAnsi" w:cstheme="minorHAnsi"/>
          <w:sz w:val="28"/>
          <w:szCs w:val="28"/>
        </w:rPr>
        <w:t xml:space="preserve">nên </w:t>
      </w:r>
      <w:r w:rsidRPr="003C6B3D">
        <w:rPr>
          <w:rFonts w:asciiTheme="minorHAnsi" w:eastAsia="Calibri" w:hAnsiTheme="minorHAnsi" w:cstheme="minorHAnsi"/>
          <w:sz w:val="28"/>
          <w:szCs w:val="28"/>
        </w:rPr>
        <w:t xml:space="preserve"> </w:t>
      </w:r>
      <w:r w:rsidR="003C6B3D">
        <w:rPr>
          <w:rFonts w:asciiTheme="minorHAnsi" w:eastAsia="Calibri" w:hAnsiTheme="minorHAnsi" w:cstheme="minorHAnsi"/>
          <w:sz w:val="28"/>
          <w:szCs w:val="28"/>
          <w:lang w:val="vi-VN"/>
        </w:rPr>
        <w:t>phải mượ</w:t>
      </w:r>
      <w:r w:rsidR="009C73C9">
        <w:rPr>
          <w:rFonts w:asciiTheme="minorHAnsi" w:eastAsia="Calibri" w:hAnsiTheme="minorHAnsi" w:cstheme="minorHAnsi"/>
          <w:sz w:val="28"/>
          <w:szCs w:val="28"/>
          <w:lang w:val="en-US"/>
        </w:rPr>
        <w:t>n</w:t>
      </w:r>
      <w:r w:rsidR="003C6B3D">
        <w:rPr>
          <w:rFonts w:asciiTheme="minorHAnsi" w:eastAsia="Calibri" w:hAnsiTheme="minorHAnsi" w:cstheme="minorHAnsi"/>
          <w:sz w:val="28"/>
          <w:szCs w:val="28"/>
          <w:lang w:val="vi-VN"/>
        </w:rPr>
        <w:t xml:space="preserve"> thêm</w:t>
      </w:r>
      <w:r w:rsidRPr="003C6B3D">
        <w:rPr>
          <w:rFonts w:asciiTheme="minorHAnsi" w:eastAsia="Calibri" w:hAnsiTheme="minorHAnsi" w:cstheme="minorHAnsi"/>
          <w:sz w:val="28"/>
          <w:szCs w:val="28"/>
        </w:rPr>
        <w:t xml:space="preserve"> từ </w:t>
      </w:r>
      <w:r w:rsidR="003C6B3D">
        <w:rPr>
          <w:rFonts w:asciiTheme="minorHAnsi" w:eastAsia="Calibri" w:hAnsiTheme="minorHAnsi" w:cstheme="minorHAnsi"/>
          <w:sz w:val="28"/>
          <w:szCs w:val="28"/>
          <w:lang w:val="vi-VN"/>
        </w:rPr>
        <w:t>cột</w:t>
      </w:r>
      <w:r w:rsidRPr="003C6B3D">
        <w:rPr>
          <w:rFonts w:asciiTheme="minorHAnsi" w:eastAsia="Calibri" w:hAnsiTheme="minorHAnsi" w:cstheme="minorHAnsi"/>
          <w:sz w:val="28"/>
          <w:szCs w:val="28"/>
        </w:rPr>
        <w:t xml:space="preserve"> Tháng.</w:t>
      </w:r>
      <w:r w:rsidR="003C6B3D">
        <w:rPr>
          <w:rFonts w:asciiTheme="minorHAnsi" w:eastAsia="Calibri" w:hAnsiTheme="minorHAnsi" w:cstheme="minorHAnsi"/>
          <w:sz w:val="28"/>
          <w:szCs w:val="28"/>
          <w:lang w:val="vi-VN"/>
        </w:rPr>
        <w:t xml:space="preserve"> P</w:t>
      </w:r>
      <w:r w:rsidR="003C6B3D" w:rsidRPr="003C6B3D">
        <w:rPr>
          <w:rFonts w:asciiTheme="minorHAnsi" w:eastAsia="Calibri" w:hAnsiTheme="minorHAnsi" w:cstheme="minorHAnsi"/>
          <w:sz w:val="28"/>
          <w:szCs w:val="28"/>
        </w:rPr>
        <w:t xml:space="preserve">hải mượn </w:t>
      </w:r>
      <w:r w:rsidR="003C6B3D">
        <w:rPr>
          <w:rFonts w:asciiTheme="minorHAnsi" w:eastAsia="Calibri" w:hAnsiTheme="minorHAnsi" w:cstheme="minorHAnsi"/>
          <w:sz w:val="28"/>
          <w:szCs w:val="28"/>
          <w:lang w:val="vi-VN"/>
        </w:rPr>
        <w:t>m</w:t>
      </w:r>
      <w:r w:rsidRPr="003C6B3D">
        <w:rPr>
          <w:rFonts w:asciiTheme="minorHAnsi" w:eastAsia="Calibri" w:hAnsiTheme="minorHAnsi" w:cstheme="minorHAnsi"/>
          <w:sz w:val="28"/>
          <w:szCs w:val="28"/>
        </w:rPr>
        <w:t xml:space="preserve">ột tháng và đặt </w:t>
      </w:r>
      <w:r w:rsidR="003C6B3D">
        <w:rPr>
          <w:rFonts w:asciiTheme="minorHAnsi" w:eastAsia="Calibri" w:hAnsiTheme="minorHAnsi" w:cstheme="minorHAnsi"/>
          <w:sz w:val="28"/>
          <w:szCs w:val="28"/>
          <w:lang w:val="vi-VN"/>
        </w:rPr>
        <w:t xml:space="preserve">vào cột </w:t>
      </w:r>
      <w:r w:rsidRPr="00D25CA1">
        <w:rPr>
          <w:rFonts w:asciiTheme="minorHAnsi" w:eastAsia="Calibri" w:hAnsiTheme="minorHAnsi" w:cstheme="minorHAnsi"/>
          <w:sz w:val="28"/>
          <w:szCs w:val="28"/>
        </w:rPr>
        <w:t xml:space="preserve"> Ngày. Một tháng bằng 30 ngày; 30 được thêm vào</w:t>
      </w:r>
      <w:r w:rsidR="00E62A98">
        <w:rPr>
          <w:rFonts w:asciiTheme="minorHAnsi" w:eastAsia="Calibri" w:hAnsiTheme="minorHAnsi" w:cstheme="minorHAnsi"/>
          <w:sz w:val="28"/>
          <w:szCs w:val="28"/>
        </w:rPr>
        <w:t xml:space="preserve"> ngày</w:t>
      </w:r>
      <w:r w:rsidRPr="00D25CA1">
        <w:rPr>
          <w:rFonts w:asciiTheme="minorHAnsi" w:eastAsia="Calibri" w:hAnsiTheme="minorHAnsi" w:cstheme="minorHAnsi"/>
          <w:sz w:val="28"/>
          <w:szCs w:val="28"/>
        </w:rPr>
        <w:t xml:space="preserve"> 15 </w:t>
      </w:r>
      <w:r w:rsidR="00E62A98">
        <w:rPr>
          <w:rFonts w:asciiTheme="minorHAnsi" w:eastAsia="Calibri" w:hAnsiTheme="minorHAnsi" w:cstheme="minorHAnsi"/>
          <w:sz w:val="28"/>
          <w:szCs w:val="28"/>
        </w:rPr>
        <w:t xml:space="preserve">, là </w:t>
      </w:r>
      <w:r w:rsidRPr="00D25CA1">
        <w:rPr>
          <w:rFonts w:asciiTheme="minorHAnsi" w:eastAsia="Calibri" w:hAnsiTheme="minorHAnsi" w:cstheme="minorHAnsi"/>
          <w:sz w:val="28"/>
          <w:szCs w:val="28"/>
        </w:rPr>
        <w:t xml:space="preserve"> Ngày </w:t>
      </w:r>
      <w:r w:rsidR="003C6B3D">
        <w:rPr>
          <w:rFonts w:asciiTheme="minorHAnsi" w:eastAsia="Calibri" w:hAnsiTheme="minorHAnsi" w:cstheme="minorHAnsi"/>
          <w:sz w:val="28"/>
          <w:szCs w:val="28"/>
          <w:lang w:val="vi-VN"/>
        </w:rPr>
        <w:t>thực tế thực hiện k</w:t>
      </w:r>
      <w:r w:rsidRPr="00D25CA1">
        <w:rPr>
          <w:rFonts w:asciiTheme="minorHAnsi" w:eastAsia="Calibri" w:hAnsiTheme="minorHAnsi" w:cstheme="minorHAnsi"/>
          <w:sz w:val="28"/>
          <w:szCs w:val="28"/>
        </w:rPr>
        <w:t xml:space="preserve">iểm tra, </w:t>
      </w:r>
      <w:r w:rsidR="003C6B3D">
        <w:rPr>
          <w:rFonts w:asciiTheme="minorHAnsi" w:eastAsia="Calibri" w:hAnsiTheme="minorHAnsi" w:cstheme="minorHAnsi"/>
          <w:sz w:val="28"/>
          <w:szCs w:val="28"/>
          <w:lang w:val="vi-VN"/>
        </w:rPr>
        <w:t xml:space="preserve">ra </w:t>
      </w:r>
      <w:r w:rsidRPr="00D25CA1">
        <w:rPr>
          <w:rFonts w:asciiTheme="minorHAnsi" w:eastAsia="Calibri" w:hAnsiTheme="minorHAnsi" w:cstheme="minorHAnsi"/>
          <w:sz w:val="28"/>
          <w:szCs w:val="28"/>
        </w:rPr>
        <w:t xml:space="preserve"> tổng số là 45</w:t>
      </w:r>
      <w:r w:rsidR="003C6B3D">
        <w:rPr>
          <w:rFonts w:asciiTheme="minorHAnsi" w:eastAsia="Calibri" w:hAnsiTheme="minorHAnsi" w:cstheme="minorHAnsi"/>
          <w:sz w:val="28"/>
          <w:szCs w:val="28"/>
          <w:lang w:val="vi-VN"/>
        </w:rPr>
        <w:t xml:space="preserve"> ngày</w:t>
      </w:r>
      <w:r w:rsidR="009C73C9">
        <w:rPr>
          <w:rFonts w:asciiTheme="minorHAnsi" w:eastAsia="Calibri" w:hAnsiTheme="minorHAnsi" w:cstheme="minorHAnsi"/>
          <w:sz w:val="28"/>
          <w:szCs w:val="28"/>
        </w:rPr>
        <w:t xml:space="preserve">, </w:t>
      </w:r>
      <w:r w:rsidRPr="0003116E">
        <w:rPr>
          <w:rFonts w:asciiTheme="minorHAnsi" w:eastAsia="Calibri" w:hAnsiTheme="minorHAnsi" w:cstheme="minorHAnsi"/>
          <w:sz w:val="28"/>
          <w:szCs w:val="28"/>
        </w:rPr>
        <w:t>45</w:t>
      </w:r>
      <w:r w:rsidR="00DA68B6" w:rsidRPr="0003116E">
        <w:rPr>
          <w:rFonts w:asciiTheme="minorHAnsi" w:eastAsia="Calibri" w:hAnsiTheme="minorHAnsi" w:cstheme="minorHAnsi"/>
          <w:sz w:val="28"/>
          <w:szCs w:val="28"/>
          <w:lang w:val="vi-VN"/>
        </w:rPr>
        <w:t xml:space="preserve"> </w:t>
      </w:r>
      <w:r w:rsidR="00E62A98" w:rsidRPr="0003116E">
        <w:rPr>
          <w:rFonts w:asciiTheme="minorHAnsi" w:eastAsia="Calibri" w:hAnsiTheme="minorHAnsi" w:cstheme="minorHAnsi"/>
          <w:sz w:val="28"/>
          <w:szCs w:val="28"/>
          <w:lang w:val="en-US"/>
        </w:rPr>
        <w:t xml:space="preserve"> </w:t>
      </w:r>
      <w:r w:rsidR="0003116E" w:rsidRPr="0003116E">
        <w:rPr>
          <w:rFonts w:asciiTheme="minorHAnsi" w:eastAsia="Calibri" w:hAnsiTheme="minorHAnsi" w:cstheme="minorHAnsi"/>
          <w:sz w:val="28"/>
          <w:szCs w:val="28"/>
          <w:lang w:val="en-US"/>
        </w:rPr>
        <w:t>-</w:t>
      </w:r>
      <w:r w:rsidR="00E62A98" w:rsidRPr="0003116E">
        <w:rPr>
          <w:rFonts w:asciiTheme="minorHAnsi" w:eastAsia="Calibri" w:hAnsiTheme="minorHAnsi" w:cstheme="minorHAnsi"/>
          <w:sz w:val="28"/>
          <w:szCs w:val="28"/>
          <w:lang w:val="en-US"/>
        </w:rPr>
        <w:t xml:space="preserve"> 22 </w:t>
      </w:r>
      <w:r w:rsidR="00DA68B6" w:rsidRPr="0003116E">
        <w:rPr>
          <w:rFonts w:asciiTheme="minorHAnsi" w:eastAsia="Calibri" w:hAnsiTheme="minorHAnsi" w:cstheme="minorHAnsi"/>
          <w:sz w:val="28"/>
          <w:szCs w:val="28"/>
          <w:lang w:val="vi-VN"/>
        </w:rPr>
        <w:t>ngày</w:t>
      </w:r>
      <w:r w:rsidRPr="0003116E">
        <w:rPr>
          <w:rFonts w:asciiTheme="minorHAnsi" w:eastAsia="Calibri" w:hAnsiTheme="minorHAnsi" w:cstheme="minorHAnsi"/>
          <w:sz w:val="28"/>
          <w:szCs w:val="28"/>
        </w:rPr>
        <w:t xml:space="preserve">, còn lại 23 ngày. Chuyển </w:t>
      </w:r>
      <w:r w:rsidR="00DA68B6" w:rsidRPr="0003116E">
        <w:rPr>
          <w:rFonts w:asciiTheme="minorHAnsi" w:eastAsia="Calibri" w:hAnsiTheme="minorHAnsi" w:cstheme="minorHAnsi"/>
          <w:sz w:val="28"/>
          <w:szCs w:val="28"/>
          <w:lang w:val="vi-VN"/>
        </w:rPr>
        <w:t>sang cột</w:t>
      </w:r>
      <w:r w:rsidRPr="0003116E">
        <w:rPr>
          <w:rFonts w:asciiTheme="minorHAnsi" w:eastAsia="Calibri" w:hAnsiTheme="minorHAnsi" w:cstheme="minorHAnsi"/>
          <w:sz w:val="28"/>
          <w:szCs w:val="28"/>
        </w:rPr>
        <w:t xml:space="preserve"> Tháng, </w:t>
      </w:r>
      <w:r w:rsidR="00E62A98" w:rsidRPr="0003116E">
        <w:rPr>
          <w:rFonts w:asciiTheme="minorHAnsi" w:eastAsia="Calibri" w:hAnsiTheme="minorHAnsi" w:cstheme="minorHAnsi"/>
          <w:sz w:val="28"/>
          <w:szCs w:val="28"/>
        </w:rPr>
        <w:t xml:space="preserve"> ở hàng Ngày kiểm tra, </w:t>
      </w:r>
      <w:r w:rsidRPr="0003116E">
        <w:rPr>
          <w:rFonts w:asciiTheme="minorHAnsi" w:eastAsia="Calibri" w:hAnsiTheme="minorHAnsi" w:cstheme="minorHAnsi"/>
          <w:sz w:val="28"/>
          <w:szCs w:val="28"/>
        </w:rPr>
        <w:t xml:space="preserve">1 tháng đã được </w:t>
      </w:r>
      <w:r w:rsidR="00E62A98" w:rsidRPr="0003116E">
        <w:rPr>
          <w:rFonts w:asciiTheme="minorHAnsi" w:eastAsia="Calibri" w:hAnsiTheme="minorHAnsi" w:cstheme="minorHAnsi"/>
          <w:sz w:val="28"/>
          <w:szCs w:val="28"/>
        </w:rPr>
        <w:t xml:space="preserve">cho </w:t>
      </w:r>
      <w:r w:rsidR="00DA68B6" w:rsidRPr="0003116E">
        <w:rPr>
          <w:rFonts w:asciiTheme="minorHAnsi" w:eastAsia="Calibri" w:hAnsiTheme="minorHAnsi" w:cstheme="minorHAnsi"/>
          <w:sz w:val="28"/>
          <w:szCs w:val="28"/>
          <w:lang w:val="vi-VN"/>
        </w:rPr>
        <w:t>cột</w:t>
      </w:r>
      <w:r w:rsidRPr="0003116E">
        <w:rPr>
          <w:rFonts w:asciiTheme="minorHAnsi" w:eastAsia="Calibri" w:hAnsiTheme="minorHAnsi" w:cstheme="minorHAnsi"/>
          <w:sz w:val="28"/>
          <w:szCs w:val="28"/>
        </w:rPr>
        <w:t xml:space="preserve"> Ngày</w:t>
      </w:r>
      <w:r w:rsidR="00DA68B6" w:rsidRPr="0003116E">
        <w:rPr>
          <w:rFonts w:asciiTheme="minorHAnsi" w:eastAsia="Calibri" w:hAnsiTheme="minorHAnsi" w:cstheme="minorHAnsi"/>
          <w:sz w:val="28"/>
          <w:szCs w:val="28"/>
          <w:lang w:val="vi-VN"/>
        </w:rPr>
        <w:t xml:space="preserve"> mượn</w:t>
      </w:r>
      <w:r w:rsidRPr="0003116E">
        <w:rPr>
          <w:rFonts w:asciiTheme="minorHAnsi" w:eastAsia="Calibri" w:hAnsiTheme="minorHAnsi" w:cstheme="minorHAnsi"/>
          <w:sz w:val="28"/>
          <w:szCs w:val="28"/>
        </w:rPr>
        <w:t xml:space="preserve">, </w:t>
      </w:r>
      <w:r w:rsidR="009C73C9">
        <w:rPr>
          <w:rFonts w:asciiTheme="minorHAnsi" w:eastAsia="Calibri" w:hAnsiTheme="minorHAnsi" w:cstheme="minorHAnsi"/>
          <w:sz w:val="28"/>
          <w:szCs w:val="28"/>
        </w:rPr>
        <w:t xml:space="preserve">nên </w:t>
      </w:r>
      <w:r w:rsidR="00DA68B6" w:rsidRPr="0003116E">
        <w:rPr>
          <w:rFonts w:asciiTheme="minorHAnsi" w:eastAsia="Calibri" w:hAnsiTheme="minorHAnsi" w:cstheme="minorHAnsi"/>
          <w:sz w:val="28"/>
          <w:szCs w:val="28"/>
          <w:lang w:val="vi-VN"/>
        </w:rPr>
        <w:t xml:space="preserve">còn </w:t>
      </w:r>
      <w:r w:rsidRPr="0003116E">
        <w:rPr>
          <w:rFonts w:asciiTheme="minorHAnsi" w:eastAsia="Calibri" w:hAnsiTheme="minorHAnsi" w:cstheme="minorHAnsi"/>
          <w:sz w:val="28"/>
          <w:szCs w:val="28"/>
        </w:rPr>
        <w:t xml:space="preserve"> lại 5 tháng</w:t>
      </w:r>
      <w:r w:rsidR="009C73C9">
        <w:rPr>
          <w:rFonts w:asciiTheme="minorHAnsi" w:eastAsia="Calibri" w:hAnsiTheme="minorHAnsi" w:cstheme="minorHAnsi"/>
          <w:sz w:val="28"/>
          <w:szCs w:val="28"/>
        </w:rPr>
        <w:t xml:space="preserve"> </w:t>
      </w:r>
      <w:r w:rsidR="009C73C9" w:rsidRPr="0003116E">
        <w:rPr>
          <w:rFonts w:asciiTheme="minorHAnsi" w:eastAsia="Calibri" w:hAnsiTheme="minorHAnsi" w:cstheme="minorHAnsi"/>
          <w:sz w:val="28"/>
          <w:szCs w:val="28"/>
        </w:rPr>
        <w:t xml:space="preserve"> </w:t>
      </w:r>
      <w:r w:rsidR="00E62A98" w:rsidRPr="0003116E">
        <w:rPr>
          <w:rFonts w:asciiTheme="minorHAnsi" w:eastAsia="Calibri" w:hAnsiTheme="minorHAnsi" w:cstheme="minorHAnsi"/>
          <w:sz w:val="28"/>
          <w:szCs w:val="28"/>
        </w:rPr>
        <w:t>(6-1=5)</w:t>
      </w:r>
      <w:r w:rsidRPr="0003116E">
        <w:rPr>
          <w:rFonts w:asciiTheme="minorHAnsi" w:eastAsia="Calibri" w:hAnsiTheme="minorHAnsi" w:cstheme="minorHAnsi"/>
          <w:sz w:val="28"/>
          <w:szCs w:val="28"/>
        </w:rPr>
        <w:t xml:space="preserve">. Bởi vì </w:t>
      </w:r>
      <w:r w:rsidR="00E62A98" w:rsidRPr="0003116E">
        <w:rPr>
          <w:rFonts w:asciiTheme="minorHAnsi" w:eastAsia="Calibri" w:hAnsiTheme="minorHAnsi" w:cstheme="minorHAnsi"/>
          <w:sz w:val="28"/>
          <w:szCs w:val="28"/>
        </w:rPr>
        <w:t>5</w:t>
      </w:r>
      <w:r w:rsidRPr="0003116E">
        <w:rPr>
          <w:rFonts w:asciiTheme="minorHAnsi" w:hAnsiTheme="minorHAnsi" w:cstheme="minorHAnsi"/>
          <w:sz w:val="28"/>
          <w:szCs w:val="28"/>
        </w:rPr>
        <w:t xml:space="preserve"> </w:t>
      </w:r>
      <w:r w:rsidRPr="0003116E">
        <w:rPr>
          <w:rFonts w:asciiTheme="minorHAnsi" w:eastAsia="Calibri" w:hAnsiTheme="minorHAnsi" w:cstheme="minorHAnsi"/>
          <w:sz w:val="28"/>
          <w:szCs w:val="28"/>
        </w:rPr>
        <w:t xml:space="preserve">không thể trừ </w:t>
      </w:r>
      <w:r w:rsidR="00E62A98" w:rsidRPr="0003116E">
        <w:rPr>
          <w:rFonts w:asciiTheme="minorHAnsi" w:eastAsia="Calibri" w:hAnsiTheme="minorHAnsi" w:cstheme="minorHAnsi"/>
          <w:sz w:val="28"/>
          <w:szCs w:val="28"/>
        </w:rPr>
        <w:t xml:space="preserve">cho 10 , dẫn đến </w:t>
      </w:r>
      <w:r w:rsidRPr="0003116E">
        <w:rPr>
          <w:rFonts w:asciiTheme="minorHAnsi" w:eastAsia="Calibri" w:hAnsiTheme="minorHAnsi" w:cstheme="minorHAnsi"/>
          <w:sz w:val="28"/>
          <w:szCs w:val="28"/>
        </w:rPr>
        <w:t xml:space="preserve">phải mượn </w:t>
      </w:r>
      <w:r w:rsidR="009C73C9">
        <w:rPr>
          <w:rFonts w:asciiTheme="minorHAnsi" w:eastAsia="Calibri" w:hAnsiTheme="minorHAnsi" w:cstheme="minorHAnsi"/>
          <w:sz w:val="28"/>
          <w:szCs w:val="28"/>
        </w:rPr>
        <w:t xml:space="preserve">1 năm </w:t>
      </w:r>
      <w:r w:rsidRPr="0003116E">
        <w:rPr>
          <w:rFonts w:asciiTheme="minorHAnsi" w:eastAsia="Calibri" w:hAnsiTheme="minorHAnsi" w:cstheme="minorHAnsi"/>
          <w:sz w:val="28"/>
          <w:szCs w:val="28"/>
        </w:rPr>
        <w:t xml:space="preserve">từ </w:t>
      </w:r>
      <w:r w:rsidR="00E62A98" w:rsidRPr="0003116E">
        <w:rPr>
          <w:rFonts w:asciiTheme="minorHAnsi" w:eastAsia="Calibri" w:hAnsiTheme="minorHAnsi" w:cstheme="minorHAnsi"/>
          <w:sz w:val="28"/>
          <w:szCs w:val="28"/>
        </w:rPr>
        <w:t>cột NĂM</w:t>
      </w:r>
      <w:r w:rsidRPr="0003116E">
        <w:rPr>
          <w:rFonts w:asciiTheme="minorHAnsi" w:eastAsia="Calibri" w:hAnsiTheme="minorHAnsi" w:cstheme="minorHAnsi"/>
          <w:sz w:val="28"/>
          <w:szCs w:val="28"/>
        </w:rPr>
        <w:t xml:space="preserve"> .</w:t>
      </w:r>
      <w:r w:rsidR="00E62A98" w:rsidRPr="0003116E">
        <w:rPr>
          <w:rFonts w:asciiTheme="minorHAnsi" w:eastAsia="Calibri" w:hAnsiTheme="minorHAnsi" w:cstheme="minorHAnsi"/>
          <w:sz w:val="28"/>
          <w:szCs w:val="28"/>
        </w:rPr>
        <w:t xml:space="preserve"> </w:t>
      </w:r>
      <w:r w:rsidRPr="0003116E">
        <w:rPr>
          <w:rFonts w:asciiTheme="minorHAnsi" w:eastAsia="Calibri" w:hAnsiTheme="minorHAnsi" w:cstheme="minorHAnsi"/>
          <w:sz w:val="28"/>
          <w:szCs w:val="28"/>
        </w:rPr>
        <w:t xml:space="preserve">Một năm bằng 12 tháng; do đó, </w:t>
      </w:r>
      <w:r w:rsidR="00E62A98" w:rsidRPr="0003116E">
        <w:rPr>
          <w:rFonts w:asciiTheme="minorHAnsi" w:eastAsia="Calibri" w:hAnsiTheme="minorHAnsi" w:cstheme="minorHAnsi"/>
          <w:sz w:val="28"/>
          <w:szCs w:val="28"/>
        </w:rPr>
        <w:t>hàng Ngày kiểm tra</w:t>
      </w:r>
      <w:r w:rsidR="009C73C9">
        <w:rPr>
          <w:rFonts w:asciiTheme="minorHAnsi" w:eastAsia="Calibri" w:hAnsiTheme="minorHAnsi" w:cstheme="minorHAnsi"/>
          <w:sz w:val="28"/>
          <w:szCs w:val="28"/>
        </w:rPr>
        <w:t>,</w:t>
      </w:r>
      <w:r w:rsidR="00E62A98" w:rsidRPr="0003116E">
        <w:rPr>
          <w:rFonts w:asciiTheme="minorHAnsi" w:eastAsia="Calibri" w:hAnsiTheme="minorHAnsi" w:cstheme="minorHAnsi"/>
          <w:sz w:val="28"/>
          <w:szCs w:val="28"/>
        </w:rPr>
        <w:t xml:space="preserve"> cột tháng bây giờ sẽ </w:t>
      </w:r>
      <w:r w:rsidR="0003116E" w:rsidRPr="0003116E">
        <w:rPr>
          <w:rFonts w:asciiTheme="minorHAnsi" w:eastAsia="Calibri" w:hAnsiTheme="minorHAnsi" w:cstheme="minorHAnsi"/>
          <w:sz w:val="28"/>
          <w:szCs w:val="28"/>
        </w:rPr>
        <w:t>=</w:t>
      </w:r>
      <w:r w:rsidR="00E62A98" w:rsidRPr="0003116E">
        <w:rPr>
          <w:rFonts w:asciiTheme="minorHAnsi" w:eastAsia="Calibri" w:hAnsiTheme="minorHAnsi" w:cstheme="minorHAnsi"/>
          <w:sz w:val="28"/>
          <w:szCs w:val="28"/>
        </w:rPr>
        <w:t xml:space="preserve"> </w:t>
      </w:r>
      <w:r w:rsidRPr="0003116E">
        <w:rPr>
          <w:rFonts w:asciiTheme="minorHAnsi" w:eastAsia="Calibri" w:hAnsiTheme="minorHAnsi" w:cstheme="minorHAnsi"/>
          <w:sz w:val="28"/>
          <w:szCs w:val="28"/>
        </w:rPr>
        <w:t xml:space="preserve">12 </w:t>
      </w:r>
      <w:r w:rsidR="0003116E" w:rsidRPr="0003116E">
        <w:rPr>
          <w:rFonts w:asciiTheme="minorHAnsi" w:eastAsia="Calibri" w:hAnsiTheme="minorHAnsi" w:cstheme="minorHAnsi"/>
          <w:sz w:val="28"/>
          <w:szCs w:val="28"/>
        </w:rPr>
        <w:t>+5 = 17</w:t>
      </w:r>
      <w:r w:rsidR="009C73C9">
        <w:rPr>
          <w:rFonts w:asciiTheme="minorHAnsi" w:eastAsia="Calibri" w:hAnsiTheme="minorHAnsi" w:cstheme="minorHAnsi"/>
          <w:sz w:val="28"/>
          <w:szCs w:val="28"/>
        </w:rPr>
        <w:t xml:space="preserve"> </w:t>
      </w:r>
      <w:r w:rsidR="0003116E" w:rsidRPr="0003116E">
        <w:rPr>
          <w:rFonts w:asciiTheme="minorHAnsi" w:eastAsia="Calibri" w:hAnsiTheme="minorHAnsi" w:cstheme="minorHAnsi"/>
          <w:sz w:val="28"/>
          <w:szCs w:val="28"/>
        </w:rPr>
        <w:t xml:space="preserve">tháng, tiếp </w:t>
      </w:r>
      <w:r w:rsidR="0003116E" w:rsidRPr="0003116E">
        <w:rPr>
          <w:rFonts w:asciiTheme="minorHAnsi" w:eastAsia="Calibri" w:hAnsiTheme="minorHAnsi" w:cstheme="minorHAnsi"/>
          <w:sz w:val="28"/>
          <w:szCs w:val="28"/>
        </w:rPr>
        <w:lastRenderedPageBreak/>
        <w:t>đến, 17 – 10 = 7</w:t>
      </w:r>
      <w:r w:rsidRPr="0003116E">
        <w:rPr>
          <w:rFonts w:asciiTheme="minorHAnsi" w:eastAsia="Calibri" w:hAnsiTheme="minorHAnsi" w:cstheme="minorHAnsi"/>
          <w:sz w:val="28"/>
          <w:szCs w:val="28"/>
        </w:rPr>
        <w:t xml:space="preserve"> tháng. Chuyển sang </w:t>
      </w:r>
      <w:r w:rsidR="0003116E" w:rsidRPr="0003116E">
        <w:rPr>
          <w:rFonts w:asciiTheme="minorHAnsi" w:eastAsia="Calibri" w:hAnsiTheme="minorHAnsi" w:cstheme="minorHAnsi"/>
          <w:sz w:val="28"/>
          <w:szCs w:val="28"/>
        </w:rPr>
        <w:t xml:space="preserve">cột </w:t>
      </w:r>
      <w:r w:rsidRPr="0003116E">
        <w:rPr>
          <w:rFonts w:asciiTheme="minorHAnsi" w:eastAsia="Calibri" w:hAnsiTheme="minorHAnsi" w:cstheme="minorHAnsi"/>
          <w:sz w:val="28"/>
          <w:szCs w:val="28"/>
        </w:rPr>
        <w:t xml:space="preserve"> N</w:t>
      </w:r>
      <w:r w:rsidR="0003116E" w:rsidRPr="0003116E">
        <w:rPr>
          <w:rFonts w:asciiTheme="minorHAnsi" w:eastAsia="Calibri" w:hAnsiTheme="minorHAnsi" w:cstheme="minorHAnsi"/>
          <w:sz w:val="28"/>
          <w:szCs w:val="28"/>
        </w:rPr>
        <w:t>ĂM</w:t>
      </w:r>
      <w:r w:rsidRPr="0003116E">
        <w:rPr>
          <w:rFonts w:asciiTheme="minorHAnsi" w:eastAsia="Calibri" w:hAnsiTheme="minorHAnsi" w:cstheme="minorHAnsi"/>
          <w:sz w:val="28"/>
          <w:szCs w:val="28"/>
        </w:rPr>
        <w:t xml:space="preserve">, </w:t>
      </w:r>
      <w:r w:rsidR="0003116E" w:rsidRPr="0003116E">
        <w:rPr>
          <w:rFonts w:asciiTheme="minorHAnsi" w:eastAsia="Calibri" w:hAnsiTheme="minorHAnsi" w:cstheme="minorHAnsi"/>
          <w:sz w:val="28"/>
          <w:szCs w:val="28"/>
        </w:rPr>
        <w:t>do đã cho cột THÁNG mược 1 năm, do đó, số năm còn lại là 99 – 1 = 98.</w:t>
      </w:r>
      <w:r w:rsidRPr="0003116E">
        <w:rPr>
          <w:rFonts w:asciiTheme="minorHAnsi" w:eastAsia="Calibri" w:hAnsiTheme="minorHAnsi" w:cstheme="minorHAnsi"/>
          <w:sz w:val="28"/>
          <w:szCs w:val="28"/>
        </w:rPr>
        <w:t xml:space="preserve"> Vì vậy, tuổi thời gian của đứa trẻ này là 3 năm</w:t>
      </w:r>
      <w:r w:rsidR="0003116E" w:rsidRPr="0003116E">
        <w:rPr>
          <w:rFonts w:asciiTheme="minorHAnsi" w:eastAsia="Calibri" w:hAnsiTheme="minorHAnsi" w:cstheme="minorHAnsi"/>
          <w:sz w:val="28"/>
          <w:szCs w:val="28"/>
        </w:rPr>
        <w:t xml:space="preserve"> (98 – 95)</w:t>
      </w:r>
      <w:r w:rsidRPr="0003116E">
        <w:rPr>
          <w:rFonts w:asciiTheme="minorHAnsi" w:eastAsia="Calibri" w:hAnsiTheme="minorHAnsi" w:cstheme="minorHAnsi"/>
          <w:sz w:val="28"/>
          <w:szCs w:val="28"/>
        </w:rPr>
        <w:t>, 7 tháng</w:t>
      </w:r>
      <w:r w:rsidR="0003116E" w:rsidRPr="0003116E">
        <w:rPr>
          <w:rFonts w:asciiTheme="minorHAnsi" w:eastAsia="Calibri" w:hAnsiTheme="minorHAnsi" w:cstheme="minorHAnsi"/>
          <w:sz w:val="28"/>
          <w:szCs w:val="28"/>
        </w:rPr>
        <w:t xml:space="preserve"> </w:t>
      </w:r>
      <w:r w:rsidR="00BC1E5E">
        <w:rPr>
          <w:rFonts w:asciiTheme="minorHAnsi" w:eastAsia="Calibri" w:hAnsiTheme="minorHAnsi" w:cstheme="minorHAnsi"/>
          <w:sz w:val="28"/>
          <w:szCs w:val="28"/>
        </w:rPr>
        <w:t>(</w:t>
      </w:r>
      <w:r w:rsidR="0003116E" w:rsidRPr="0003116E">
        <w:rPr>
          <w:rFonts w:asciiTheme="minorHAnsi" w:eastAsia="Calibri" w:hAnsiTheme="minorHAnsi" w:cstheme="minorHAnsi"/>
          <w:sz w:val="28"/>
          <w:szCs w:val="28"/>
        </w:rPr>
        <w:t>17 – 10)</w:t>
      </w:r>
      <w:r w:rsidRPr="0003116E">
        <w:rPr>
          <w:rFonts w:asciiTheme="minorHAnsi" w:eastAsia="Calibri" w:hAnsiTheme="minorHAnsi" w:cstheme="minorHAnsi"/>
          <w:sz w:val="28"/>
          <w:szCs w:val="28"/>
        </w:rPr>
        <w:t xml:space="preserve">, </w:t>
      </w:r>
      <w:r w:rsidR="0003116E" w:rsidRPr="0003116E">
        <w:rPr>
          <w:rFonts w:asciiTheme="minorHAnsi" w:eastAsia="Calibri" w:hAnsiTheme="minorHAnsi" w:cstheme="minorHAnsi"/>
          <w:sz w:val="28"/>
          <w:szCs w:val="28"/>
        </w:rPr>
        <w:t xml:space="preserve">và </w:t>
      </w:r>
      <w:r w:rsidRPr="0003116E">
        <w:rPr>
          <w:rFonts w:asciiTheme="minorHAnsi" w:eastAsia="Calibri" w:hAnsiTheme="minorHAnsi" w:cstheme="minorHAnsi"/>
          <w:sz w:val="28"/>
          <w:szCs w:val="28"/>
        </w:rPr>
        <w:t>23 ngày</w:t>
      </w:r>
      <w:r w:rsidR="0003116E" w:rsidRPr="0003116E">
        <w:rPr>
          <w:rFonts w:asciiTheme="minorHAnsi" w:eastAsia="Calibri" w:hAnsiTheme="minorHAnsi" w:cstheme="minorHAnsi"/>
          <w:sz w:val="28"/>
          <w:szCs w:val="28"/>
        </w:rPr>
        <w:t xml:space="preserve"> (30+15-22) </w:t>
      </w:r>
      <w:r w:rsidRPr="0003116E">
        <w:rPr>
          <w:rFonts w:asciiTheme="minorHAnsi" w:eastAsia="Calibri" w:hAnsiTheme="minorHAnsi" w:cstheme="minorHAnsi"/>
          <w:sz w:val="28"/>
          <w:szCs w:val="28"/>
        </w:rPr>
        <w:t xml:space="preserve">. Sử dụng quy ước làm tròn như đã thảo luận, </w:t>
      </w:r>
      <w:r w:rsidR="0003116E" w:rsidRPr="0003116E">
        <w:rPr>
          <w:rFonts w:asciiTheme="minorHAnsi" w:eastAsia="Calibri" w:hAnsiTheme="minorHAnsi" w:cstheme="minorHAnsi"/>
          <w:sz w:val="28"/>
          <w:szCs w:val="28"/>
        </w:rPr>
        <w:t xml:space="preserve">do số ngày tuổi theo thời gian là 23 </w:t>
      </w:r>
      <w:r w:rsidRPr="0003116E">
        <w:rPr>
          <w:rFonts w:asciiTheme="minorHAnsi" w:eastAsia="Calibri" w:hAnsiTheme="minorHAnsi" w:cstheme="minorHAnsi"/>
          <w:sz w:val="28"/>
          <w:szCs w:val="28"/>
        </w:rPr>
        <w:t>tháng</w:t>
      </w:r>
      <w:r w:rsidR="0003116E" w:rsidRPr="0003116E">
        <w:rPr>
          <w:rFonts w:asciiTheme="minorHAnsi" w:eastAsia="Calibri" w:hAnsiTheme="minorHAnsi" w:cstheme="minorHAnsi"/>
          <w:sz w:val="28"/>
          <w:szCs w:val="28"/>
        </w:rPr>
        <w:t>,</w:t>
      </w:r>
      <w:r w:rsidRPr="0003116E">
        <w:rPr>
          <w:rFonts w:asciiTheme="minorHAnsi" w:eastAsia="Calibri" w:hAnsiTheme="minorHAnsi" w:cstheme="minorHAnsi"/>
          <w:sz w:val="28"/>
          <w:szCs w:val="28"/>
        </w:rPr>
        <w:t xml:space="preserve"> được làm tròn lên</w:t>
      </w:r>
      <w:r w:rsidR="0003116E" w:rsidRPr="0003116E">
        <w:rPr>
          <w:rFonts w:asciiTheme="minorHAnsi" w:eastAsia="Calibri" w:hAnsiTheme="minorHAnsi" w:cstheme="minorHAnsi"/>
          <w:sz w:val="28"/>
          <w:szCs w:val="28"/>
        </w:rPr>
        <w:t xml:space="preserve"> thành 1 tháng</w:t>
      </w:r>
      <w:r w:rsidRPr="0003116E">
        <w:rPr>
          <w:rFonts w:asciiTheme="minorHAnsi" w:eastAsia="Calibri" w:hAnsiTheme="minorHAnsi" w:cstheme="minorHAnsi"/>
          <w:sz w:val="28"/>
          <w:szCs w:val="28"/>
        </w:rPr>
        <w:t xml:space="preserve">, </w:t>
      </w:r>
      <w:r w:rsidR="0003116E" w:rsidRPr="0003116E">
        <w:rPr>
          <w:rFonts w:asciiTheme="minorHAnsi" w:eastAsia="Calibri" w:hAnsiTheme="minorHAnsi" w:cstheme="minorHAnsi"/>
          <w:sz w:val="28"/>
          <w:szCs w:val="28"/>
        </w:rPr>
        <w:t xml:space="preserve">cuối cùng ta được tuổi của trẻ theo trình tự thời gian trong trường hợp này là </w:t>
      </w:r>
      <w:r w:rsidRPr="0003116E">
        <w:rPr>
          <w:rFonts w:asciiTheme="minorHAnsi" w:eastAsia="Calibri" w:hAnsiTheme="minorHAnsi" w:cstheme="minorHAnsi"/>
          <w:sz w:val="28"/>
          <w:szCs w:val="28"/>
        </w:rPr>
        <w:t>3 năm, 8 tháng.</w:t>
      </w: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b/>
          <w:bCs/>
          <w:sz w:val="28"/>
          <w:szCs w:val="28"/>
        </w:rPr>
        <w:t xml:space="preserve">TÍNH TOÁN TUỔI ĐIỀU CHỈNH </w:t>
      </w:r>
    </w:p>
    <w:p w:rsidR="00DB74C5" w:rsidRDefault="00BC1E5E">
      <w:pPr>
        <w:spacing w:line="360" w:lineRule="auto"/>
        <w:rPr>
          <w:rFonts w:asciiTheme="minorHAnsi" w:hAnsiTheme="minorHAnsi" w:cstheme="minorHAnsi"/>
          <w:sz w:val="28"/>
          <w:szCs w:val="28"/>
        </w:rPr>
      </w:pPr>
      <w:r>
        <w:rPr>
          <w:rFonts w:asciiTheme="minorHAnsi" w:eastAsia="Calibri" w:hAnsiTheme="minorHAnsi" w:cstheme="minorHAnsi"/>
          <w:sz w:val="28"/>
          <w:szCs w:val="28"/>
        </w:rPr>
        <w:t>T</w:t>
      </w:r>
      <w:r w:rsidR="00D25CA1" w:rsidRPr="00D25CA1">
        <w:rPr>
          <w:rFonts w:asciiTheme="minorHAnsi" w:eastAsia="Calibri" w:hAnsiTheme="minorHAnsi" w:cstheme="minorHAnsi"/>
          <w:sz w:val="28"/>
          <w:szCs w:val="28"/>
        </w:rPr>
        <w:t xml:space="preserve">uổi được điều chỉnh </w:t>
      </w:r>
      <w:r w:rsidR="0003116E">
        <w:rPr>
          <w:rFonts w:asciiTheme="minorHAnsi" w:eastAsia="Calibri" w:hAnsiTheme="minorHAnsi" w:cstheme="minorHAnsi"/>
          <w:sz w:val="28"/>
          <w:szCs w:val="28"/>
        </w:rPr>
        <w:t xml:space="preserve">để </w:t>
      </w:r>
      <w:r w:rsidR="00D25CA1" w:rsidRPr="00D25CA1">
        <w:rPr>
          <w:rFonts w:asciiTheme="minorHAnsi" w:eastAsia="Calibri" w:hAnsiTheme="minorHAnsi" w:cstheme="minorHAnsi"/>
          <w:sz w:val="28"/>
          <w:szCs w:val="28"/>
        </w:rPr>
        <w:t xml:space="preserve"> sử dụng cho trẻ em </w:t>
      </w:r>
      <w:r w:rsidR="0003116E">
        <w:rPr>
          <w:rFonts w:asciiTheme="minorHAnsi" w:eastAsia="Calibri" w:hAnsiTheme="minorHAnsi" w:cstheme="minorHAnsi"/>
          <w:sz w:val="28"/>
          <w:szCs w:val="28"/>
        </w:rPr>
        <w:t>trong trường hợp</w:t>
      </w:r>
      <w:r>
        <w:rPr>
          <w:rFonts w:asciiTheme="minorHAnsi" w:eastAsia="Calibri" w:hAnsiTheme="minorHAnsi" w:cstheme="minorHAnsi"/>
          <w:sz w:val="28"/>
          <w:szCs w:val="28"/>
        </w:rPr>
        <w:t xml:space="preserve"> trẻ bị </w:t>
      </w:r>
      <w:r w:rsidR="0003116E">
        <w:rPr>
          <w:rFonts w:asciiTheme="minorHAnsi" w:eastAsia="Calibri" w:hAnsiTheme="minorHAnsi" w:cstheme="minorHAnsi"/>
          <w:sz w:val="28"/>
          <w:szCs w:val="28"/>
        </w:rPr>
        <w:t xml:space="preserve"> sinh non</w:t>
      </w:r>
      <w:r w:rsidR="00D25CA1" w:rsidRPr="00D25CA1">
        <w:rPr>
          <w:rFonts w:asciiTheme="minorHAnsi" w:eastAsia="Calibri" w:hAnsiTheme="minorHAnsi" w:cstheme="minorHAnsi"/>
          <w:sz w:val="28"/>
          <w:szCs w:val="28"/>
        </w:rPr>
        <w:t xml:space="preserve"> </w:t>
      </w:r>
      <w:r w:rsidR="00C719F4">
        <w:rPr>
          <w:rFonts w:asciiTheme="minorHAnsi" w:eastAsia="Calibri" w:hAnsiTheme="minorHAnsi" w:cstheme="minorHAnsi"/>
          <w:sz w:val="28"/>
          <w:szCs w:val="28"/>
        </w:rPr>
        <w:t>,</w:t>
      </w:r>
      <w:r w:rsidR="00D25CA1" w:rsidRPr="00D25CA1">
        <w:rPr>
          <w:rFonts w:asciiTheme="minorHAnsi" w:eastAsia="Calibri" w:hAnsiTheme="minorHAnsi" w:cstheme="minorHAnsi"/>
          <w:sz w:val="28"/>
          <w:szCs w:val="28"/>
        </w:rPr>
        <w:t xml:space="preserve"> </w:t>
      </w:r>
      <w:r w:rsidR="00C719F4">
        <w:rPr>
          <w:rFonts w:asciiTheme="minorHAnsi" w:eastAsia="Calibri" w:hAnsiTheme="minorHAnsi" w:cstheme="minorHAnsi"/>
          <w:sz w:val="28"/>
          <w:szCs w:val="28"/>
        </w:rPr>
        <w:t xml:space="preserve">dẫn </w:t>
      </w:r>
      <w:r w:rsidR="0003116E">
        <w:rPr>
          <w:rFonts w:asciiTheme="minorHAnsi" w:eastAsia="Calibri" w:hAnsiTheme="minorHAnsi" w:cstheme="minorHAnsi"/>
          <w:sz w:val="28"/>
          <w:szCs w:val="28"/>
        </w:rPr>
        <w:t xml:space="preserve"> đến</w:t>
      </w:r>
      <w:r w:rsidR="00C719F4">
        <w:rPr>
          <w:rFonts w:asciiTheme="minorHAnsi" w:eastAsia="Calibri" w:hAnsiTheme="minorHAnsi" w:cstheme="minorHAnsi"/>
          <w:sz w:val="28"/>
          <w:szCs w:val="28"/>
        </w:rPr>
        <w:t xml:space="preserve"> về  mặt lý thuyết, </w:t>
      </w:r>
      <w:r w:rsidR="0003116E">
        <w:rPr>
          <w:rFonts w:asciiTheme="minorHAnsi" w:eastAsia="Calibri" w:hAnsiTheme="minorHAnsi" w:cstheme="minorHAnsi"/>
          <w:sz w:val="28"/>
          <w:szCs w:val="28"/>
        </w:rPr>
        <w:t xml:space="preserve"> </w:t>
      </w:r>
      <w:r w:rsidR="00C719F4">
        <w:rPr>
          <w:rFonts w:asciiTheme="minorHAnsi" w:eastAsia="Calibri" w:hAnsiTheme="minorHAnsi" w:cstheme="minorHAnsi"/>
          <w:sz w:val="28"/>
          <w:szCs w:val="28"/>
        </w:rPr>
        <w:t xml:space="preserve">trẻ </w:t>
      </w:r>
      <w:r>
        <w:rPr>
          <w:rFonts w:asciiTheme="minorHAnsi" w:eastAsia="Calibri" w:hAnsiTheme="minorHAnsi" w:cstheme="minorHAnsi"/>
          <w:sz w:val="28"/>
          <w:szCs w:val="28"/>
        </w:rPr>
        <w:t xml:space="preserve">sẽ </w:t>
      </w:r>
      <w:r w:rsidR="00C719F4">
        <w:rPr>
          <w:rFonts w:asciiTheme="minorHAnsi" w:eastAsia="Calibri" w:hAnsiTheme="minorHAnsi" w:cstheme="minorHAnsi"/>
          <w:sz w:val="28"/>
          <w:szCs w:val="28"/>
        </w:rPr>
        <w:t xml:space="preserve">đạt được </w:t>
      </w:r>
      <w:r w:rsidR="00D25CA1" w:rsidRPr="00D25CA1">
        <w:rPr>
          <w:rFonts w:asciiTheme="minorHAnsi" w:eastAsia="Calibri" w:hAnsiTheme="minorHAnsi" w:cstheme="minorHAnsi"/>
          <w:sz w:val="28"/>
          <w:szCs w:val="28"/>
        </w:rPr>
        <w:t xml:space="preserve">"đúng" cho số tuần </w:t>
      </w:r>
      <w:r w:rsidR="00C719F4">
        <w:rPr>
          <w:rFonts w:asciiTheme="minorHAnsi" w:eastAsia="Calibri" w:hAnsiTheme="minorHAnsi" w:cstheme="minorHAnsi"/>
          <w:sz w:val="28"/>
          <w:szCs w:val="28"/>
        </w:rPr>
        <w:t>thai khi sinh ra</w:t>
      </w:r>
      <w:r w:rsidR="00D25CA1" w:rsidRPr="00D25CA1">
        <w:rPr>
          <w:rFonts w:asciiTheme="minorHAnsi" w:eastAsia="Calibri" w:hAnsiTheme="minorHAnsi" w:cstheme="minorHAnsi"/>
          <w:sz w:val="28"/>
          <w:szCs w:val="28"/>
        </w:rPr>
        <w:t xml:space="preserve">. Nói chung, tuổi được điều chỉnh cho đến khi đứa trẻ được 2 tuổi, mặc dù quy ước này có thể thay đổi. </w:t>
      </w:r>
      <w:r>
        <w:rPr>
          <w:rFonts w:asciiTheme="minorHAnsi" w:hAnsiTheme="minorHAnsi" w:cstheme="minorHAnsi"/>
          <w:sz w:val="28"/>
          <w:szCs w:val="28"/>
        </w:rPr>
        <w:t xml:space="preserve">Theo lý thuyết, thời hạn </w:t>
      </w:r>
      <w:r w:rsidR="00C719F4">
        <w:rPr>
          <w:rFonts w:asciiTheme="minorHAnsi" w:hAnsiTheme="minorHAnsi" w:cstheme="minorHAnsi"/>
          <w:sz w:val="28"/>
          <w:szCs w:val="28"/>
        </w:rPr>
        <w:t xml:space="preserve"> mẹ mang thai </w:t>
      </w:r>
      <w:r w:rsidR="00D25CA1" w:rsidRPr="00D25CA1">
        <w:rPr>
          <w:rFonts w:asciiTheme="minorHAnsi" w:hAnsiTheme="minorHAnsi" w:cstheme="minorHAnsi"/>
          <w:sz w:val="28"/>
          <w:szCs w:val="28"/>
        </w:rPr>
        <w:t xml:space="preserve"> 40 tuần là đủ </w:t>
      </w:r>
      <w:r w:rsidR="00300E99">
        <w:rPr>
          <w:rFonts w:asciiTheme="minorHAnsi" w:hAnsiTheme="minorHAnsi" w:cstheme="minorHAnsi"/>
          <w:sz w:val="28"/>
          <w:szCs w:val="28"/>
        </w:rPr>
        <w:t xml:space="preserve">tuổi thai, </w:t>
      </w:r>
      <w:r>
        <w:rPr>
          <w:rFonts w:asciiTheme="minorHAnsi" w:hAnsiTheme="minorHAnsi" w:cstheme="minorHAnsi"/>
          <w:sz w:val="28"/>
          <w:szCs w:val="28"/>
        </w:rPr>
        <w:t>đến ngày sanh</w:t>
      </w:r>
      <w:r w:rsidR="00D25CA1" w:rsidRPr="00D25CA1">
        <w:rPr>
          <w:rFonts w:asciiTheme="minorHAnsi" w:hAnsiTheme="minorHAnsi" w:cstheme="minorHAnsi"/>
          <w:sz w:val="28"/>
          <w:szCs w:val="28"/>
        </w:rPr>
        <w:t xml:space="preserve">, số liệu điều chỉnh là sự khác biệt giữa tuổi thai thực tế khi </w:t>
      </w:r>
      <w:r>
        <w:rPr>
          <w:rFonts w:asciiTheme="minorHAnsi" w:hAnsiTheme="minorHAnsi" w:cstheme="minorHAnsi"/>
          <w:sz w:val="28"/>
          <w:szCs w:val="28"/>
        </w:rPr>
        <w:t xml:space="preserve">trẻ </w:t>
      </w:r>
      <w:r w:rsidR="00D25CA1" w:rsidRPr="00D25CA1">
        <w:rPr>
          <w:rFonts w:asciiTheme="minorHAnsi" w:hAnsiTheme="minorHAnsi" w:cstheme="minorHAnsi"/>
          <w:sz w:val="28"/>
          <w:szCs w:val="28"/>
        </w:rPr>
        <w:t>sinh</w:t>
      </w:r>
      <w:r>
        <w:rPr>
          <w:rFonts w:asciiTheme="minorHAnsi" w:hAnsiTheme="minorHAnsi" w:cstheme="minorHAnsi"/>
          <w:sz w:val="28"/>
          <w:szCs w:val="28"/>
        </w:rPr>
        <w:t xml:space="preserve"> ra </w:t>
      </w:r>
      <w:r w:rsidR="00D25CA1" w:rsidRPr="00D25CA1">
        <w:rPr>
          <w:rFonts w:asciiTheme="minorHAnsi" w:hAnsiTheme="minorHAnsi" w:cstheme="minorHAnsi"/>
          <w:sz w:val="28"/>
          <w:szCs w:val="28"/>
        </w:rPr>
        <w:t xml:space="preserve"> và tuổi thai đầy đủ </w:t>
      </w:r>
      <w:r>
        <w:rPr>
          <w:rFonts w:asciiTheme="minorHAnsi" w:hAnsiTheme="minorHAnsi" w:cstheme="minorHAnsi"/>
          <w:sz w:val="28"/>
          <w:szCs w:val="28"/>
        </w:rPr>
        <w:t xml:space="preserve">là </w:t>
      </w:r>
      <w:r w:rsidR="00D25CA1" w:rsidRPr="00D25CA1">
        <w:rPr>
          <w:rFonts w:asciiTheme="minorHAnsi" w:hAnsiTheme="minorHAnsi" w:cstheme="minorHAnsi"/>
          <w:sz w:val="28"/>
          <w:szCs w:val="28"/>
        </w:rPr>
        <w:t>40 tuần</w:t>
      </w:r>
      <w:r w:rsidR="00D25CA1" w:rsidRPr="00BC1E5E">
        <w:rPr>
          <w:rFonts w:asciiTheme="minorHAnsi" w:hAnsiTheme="minorHAnsi" w:cstheme="minorHAnsi"/>
          <w:sz w:val="28"/>
          <w:szCs w:val="28"/>
        </w:rPr>
        <w:t>.</w:t>
      </w:r>
      <w:r w:rsidR="00C719F4" w:rsidRPr="00BC1E5E">
        <w:rPr>
          <w:rFonts w:asciiTheme="minorHAnsi" w:hAnsiTheme="minorHAnsi" w:cstheme="minorHAnsi"/>
          <w:sz w:val="28"/>
          <w:szCs w:val="28"/>
        </w:rPr>
        <w:t xml:space="preserve"> </w:t>
      </w:r>
      <w:r w:rsidR="00D25CA1" w:rsidRPr="00BC1E5E">
        <w:rPr>
          <w:rFonts w:asciiTheme="minorHAnsi" w:hAnsiTheme="minorHAnsi" w:cstheme="minorHAnsi"/>
          <w:sz w:val="28"/>
          <w:szCs w:val="28"/>
        </w:rPr>
        <w:t xml:space="preserve">Vì vậy, một đứa trẻ sinh ra ở tuổi thai 30 tuần là </w:t>
      </w:r>
      <w:r w:rsidRPr="00BC1E5E">
        <w:rPr>
          <w:rFonts w:asciiTheme="minorHAnsi" w:hAnsiTheme="minorHAnsi" w:cstheme="minorHAnsi"/>
          <w:sz w:val="28"/>
          <w:szCs w:val="28"/>
        </w:rPr>
        <w:t>trẻ</w:t>
      </w:r>
      <w:r w:rsidR="00D25CA1" w:rsidRPr="00BC1E5E">
        <w:rPr>
          <w:rFonts w:asciiTheme="minorHAnsi" w:hAnsiTheme="minorHAnsi" w:cstheme="minorHAnsi"/>
          <w:sz w:val="28"/>
          <w:szCs w:val="28"/>
        </w:rPr>
        <w:t xml:space="preserve"> sinh non</w:t>
      </w:r>
      <w:r w:rsidR="00C719F4" w:rsidRPr="00BC1E5E">
        <w:rPr>
          <w:rFonts w:asciiTheme="minorHAnsi" w:hAnsiTheme="minorHAnsi" w:cstheme="minorHAnsi"/>
          <w:sz w:val="28"/>
          <w:szCs w:val="28"/>
        </w:rPr>
        <w:t xml:space="preserve"> </w:t>
      </w:r>
      <w:r w:rsidR="00D25CA1" w:rsidRPr="00BC1E5E">
        <w:rPr>
          <w:rFonts w:asciiTheme="minorHAnsi" w:hAnsiTheme="minorHAnsi" w:cstheme="minorHAnsi"/>
          <w:sz w:val="28"/>
          <w:szCs w:val="28"/>
        </w:rPr>
        <w:t xml:space="preserve">10 tuần </w:t>
      </w:r>
      <w:r w:rsidRPr="00BC1E5E">
        <w:rPr>
          <w:rFonts w:asciiTheme="minorHAnsi" w:hAnsiTheme="minorHAnsi" w:cstheme="minorHAnsi"/>
          <w:sz w:val="28"/>
          <w:szCs w:val="28"/>
        </w:rPr>
        <w:t xml:space="preserve">. </w:t>
      </w:r>
      <w:r w:rsidR="00D25CA1" w:rsidRPr="00BC1E5E">
        <w:rPr>
          <w:rFonts w:asciiTheme="minorHAnsi" w:hAnsiTheme="minorHAnsi" w:cstheme="minorHAnsi"/>
          <w:sz w:val="28"/>
          <w:szCs w:val="28"/>
        </w:rPr>
        <w:t>Nhiều nhà thực hành</w:t>
      </w:r>
      <w:r w:rsidRPr="00BC1E5E">
        <w:rPr>
          <w:rFonts w:asciiTheme="minorHAnsi" w:hAnsiTheme="minorHAnsi" w:cstheme="minorHAnsi"/>
          <w:sz w:val="28"/>
          <w:szCs w:val="28"/>
        </w:rPr>
        <w:t xml:space="preserve"> có thể coi tuổi thai từ </w:t>
      </w:r>
      <w:r w:rsidR="00D25CA1" w:rsidRPr="00BC1E5E">
        <w:rPr>
          <w:rFonts w:asciiTheme="minorHAnsi" w:hAnsiTheme="minorHAnsi" w:cstheme="minorHAnsi"/>
          <w:sz w:val="28"/>
          <w:szCs w:val="28"/>
        </w:rPr>
        <w:t xml:space="preserve">36 hoặc 37 tuần </w:t>
      </w:r>
      <w:r w:rsidRPr="00BC1E5E">
        <w:rPr>
          <w:rFonts w:asciiTheme="minorHAnsi" w:hAnsiTheme="minorHAnsi" w:cstheme="minorHAnsi"/>
          <w:sz w:val="28"/>
          <w:szCs w:val="28"/>
        </w:rPr>
        <w:t>trở lên coi như đủ tuổi</w:t>
      </w:r>
      <w:r w:rsidR="00D25CA1" w:rsidRPr="00BC1E5E">
        <w:rPr>
          <w:rFonts w:asciiTheme="minorHAnsi" w:hAnsiTheme="minorHAnsi" w:cstheme="minorHAnsi"/>
          <w:sz w:val="28"/>
          <w:szCs w:val="28"/>
        </w:rPr>
        <w:t xml:space="preserve"> thai; do đó, trẻ em có độ tuổi thai từ 36 tuần trở lên không </w:t>
      </w:r>
      <w:r w:rsidRPr="00BC1E5E">
        <w:rPr>
          <w:rFonts w:asciiTheme="minorHAnsi" w:hAnsiTheme="minorHAnsi" w:cstheme="minorHAnsi"/>
          <w:sz w:val="28"/>
          <w:szCs w:val="28"/>
        </w:rPr>
        <w:t>cần phải điều chỉnh</w:t>
      </w:r>
      <w:r w:rsidR="00D25CA1" w:rsidRPr="00BC1E5E">
        <w:rPr>
          <w:rFonts w:asciiTheme="minorHAnsi" w:hAnsiTheme="minorHAnsi" w:cstheme="minorHAnsi"/>
          <w:sz w:val="28"/>
          <w:szCs w:val="28"/>
        </w:rPr>
        <w:t xml:space="preserve"> tuổi.</w:t>
      </w:r>
      <w:r w:rsidRPr="00BC1E5E">
        <w:rPr>
          <w:rFonts w:asciiTheme="minorHAnsi" w:hAnsiTheme="minorHAnsi" w:cstheme="minorHAnsi"/>
          <w:sz w:val="28"/>
          <w:szCs w:val="28"/>
        </w:rPr>
        <w:t xml:space="preserve"> </w:t>
      </w:r>
      <w:r>
        <w:rPr>
          <w:rFonts w:asciiTheme="minorHAnsi" w:hAnsiTheme="minorHAnsi" w:cstheme="minorHAnsi"/>
          <w:sz w:val="28"/>
          <w:szCs w:val="28"/>
        </w:rPr>
        <w:t>Khi sử dụng kỹ thuật điều chỉnh tuổi thai, sẽ</w:t>
      </w:r>
      <w:r w:rsidR="00D25CA1" w:rsidRPr="00BC1E5E">
        <w:rPr>
          <w:rFonts w:asciiTheme="minorHAnsi" w:hAnsiTheme="minorHAnsi" w:cstheme="minorHAnsi"/>
          <w:sz w:val="28"/>
          <w:szCs w:val="28"/>
        </w:rPr>
        <w:t xml:space="preserve"> </w:t>
      </w:r>
      <w:r>
        <w:rPr>
          <w:rFonts w:asciiTheme="minorHAnsi" w:hAnsiTheme="minorHAnsi" w:cstheme="minorHAnsi"/>
          <w:sz w:val="28"/>
          <w:szCs w:val="28"/>
        </w:rPr>
        <w:t xml:space="preserve">có </w:t>
      </w:r>
      <w:r w:rsidR="00D25CA1" w:rsidRPr="00BC1E5E">
        <w:rPr>
          <w:rFonts w:asciiTheme="minorHAnsi" w:hAnsiTheme="minorHAnsi" w:cstheme="minorHAnsi"/>
          <w:sz w:val="28"/>
          <w:szCs w:val="28"/>
        </w:rPr>
        <w:t xml:space="preserve"> một số biến thể về cách thức, nên nhà vật lý trị liệu phải học các </w:t>
      </w:r>
      <w:r>
        <w:rPr>
          <w:rFonts w:asciiTheme="minorHAnsi" w:hAnsiTheme="minorHAnsi" w:cstheme="minorHAnsi"/>
          <w:sz w:val="28"/>
          <w:szCs w:val="28"/>
        </w:rPr>
        <w:t xml:space="preserve">quy trình </w:t>
      </w:r>
      <w:r w:rsidR="00D25CA1" w:rsidRPr="00BC1E5E">
        <w:rPr>
          <w:rFonts w:asciiTheme="minorHAnsi" w:hAnsiTheme="minorHAnsi" w:cstheme="minorHAnsi"/>
          <w:sz w:val="28"/>
          <w:szCs w:val="28"/>
        </w:rPr>
        <w:t xml:space="preserve"> của cơ </w:t>
      </w:r>
      <w:r w:rsidR="00023289">
        <w:rPr>
          <w:rFonts w:asciiTheme="minorHAnsi" w:hAnsiTheme="minorHAnsi" w:cstheme="minorHAnsi"/>
          <w:sz w:val="28"/>
          <w:szCs w:val="28"/>
        </w:rPr>
        <w:t xml:space="preserve"> phương tiện </w:t>
      </w:r>
      <w:r w:rsidR="00D25CA1" w:rsidRPr="00BC1E5E">
        <w:rPr>
          <w:rFonts w:asciiTheme="minorHAnsi" w:hAnsiTheme="minorHAnsi" w:cstheme="minorHAnsi"/>
          <w:sz w:val="28"/>
          <w:szCs w:val="28"/>
        </w:rPr>
        <w:t xml:space="preserve"> </w:t>
      </w:r>
      <w:r w:rsidR="00023289">
        <w:rPr>
          <w:rFonts w:asciiTheme="minorHAnsi" w:hAnsiTheme="minorHAnsi" w:cstheme="minorHAnsi"/>
          <w:sz w:val="28"/>
          <w:szCs w:val="28"/>
        </w:rPr>
        <w:t xml:space="preserve">sử dụng </w:t>
      </w:r>
      <w:r w:rsidR="00D25CA1" w:rsidRPr="00BC1E5E">
        <w:rPr>
          <w:rFonts w:asciiTheme="minorHAnsi" w:hAnsiTheme="minorHAnsi" w:cstheme="minorHAnsi"/>
          <w:sz w:val="28"/>
          <w:szCs w:val="28"/>
        </w:rPr>
        <w:t>của mình</w:t>
      </w:r>
      <w:r w:rsidR="00023289">
        <w:rPr>
          <w:rFonts w:asciiTheme="minorHAnsi" w:hAnsiTheme="minorHAnsi" w:cstheme="minorHAnsi"/>
          <w:sz w:val="28"/>
          <w:szCs w:val="28"/>
        </w:rPr>
        <w:t xml:space="preserve">, </w:t>
      </w:r>
      <w:r w:rsidR="00D25CA1" w:rsidRPr="00BC1E5E">
        <w:rPr>
          <w:rFonts w:asciiTheme="minorHAnsi" w:hAnsiTheme="minorHAnsi" w:cstheme="minorHAnsi"/>
          <w:sz w:val="28"/>
          <w:szCs w:val="28"/>
        </w:rPr>
        <w:t xml:space="preserve"> và tuân thủ </w:t>
      </w:r>
      <w:r w:rsidR="00023289">
        <w:rPr>
          <w:rFonts w:asciiTheme="minorHAnsi" w:hAnsiTheme="minorHAnsi" w:cstheme="minorHAnsi"/>
          <w:sz w:val="28"/>
          <w:szCs w:val="28"/>
        </w:rPr>
        <w:t>quy trình khi thực hiện điều chỉnh tuổi của trẻ cho mục đích kiểm tra đánh giá</w:t>
      </w:r>
      <w:r w:rsidR="00D25CA1" w:rsidRPr="00BC1E5E">
        <w:rPr>
          <w:rFonts w:asciiTheme="minorHAnsi" w:hAnsiTheme="minorHAnsi" w:cstheme="minorHAnsi"/>
          <w:sz w:val="28"/>
          <w:szCs w:val="28"/>
        </w:rPr>
        <w:t>.</w:t>
      </w:r>
    </w:p>
    <w:p w:rsidR="00023289" w:rsidRPr="00C719F4" w:rsidRDefault="00023289">
      <w:pPr>
        <w:spacing w:line="360" w:lineRule="auto"/>
        <w:rPr>
          <w:rFonts w:asciiTheme="minorHAnsi" w:hAnsiTheme="minorHAnsi" w:cstheme="minorHAnsi"/>
          <w:u w:val="single"/>
        </w:rPr>
      </w:pPr>
    </w:p>
    <w:p w:rsidR="00DB74C5" w:rsidRPr="00D25CA1" w:rsidRDefault="00023289">
      <w:pPr>
        <w:spacing w:line="360" w:lineRule="auto"/>
        <w:ind w:firstLine="360"/>
        <w:rPr>
          <w:rFonts w:asciiTheme="minorHAnsi" w:hAnsiTheme="minorHAnsi" w:cstheme="minorHAnsi"/>
        </w:rPr>
      </w:pPr>
      <w:r w:rsidRPr="00023289">
        <w:rPr>
          <w:rFonts w:asciiTheme="minorHAnsi" w:eastAsia="Calibri" w:hAnsiTheme="minorHAnsi" w:cstheme="minorHAnsi"/>
          <w:sz w:val="28"/>
          <w:szCs w:val="28"/>
        </w:rPr>
        <w:t>Nếu biết được cả ngày dự kiến đến hạn đủ tuổi thai và ngày sinh , lấy ngày đến hạn đủ tuổi thai trừ cho ngày sinh,  sẽ cho kết quả đo lường chính xác thời gian  sinh non.</w:t>
      </w: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 </w:t>
      </w:r>
    </w:p>
    <w:tbl>
      <w:tblPr>
        <w:tblW w:w="0" w:type="auto"/>
        <w:tblInd w:w="10" w:type="dxa"/>
        <w:tblCellMar>
          <w:left w:w="0" w:type="dxa"/>
          <w:right w:w="0" w:type="dxa"/>
        </w:tblCellMar>
        <w:tblLook w:val="04A0" w:firstRow="1" w:lastRow="0" w:firstColumn="1" w:lastColumn="0" w:noHBand="0" w:noVBand="1"/>
      </w:tblPr>
      <w:tblGrid>
        <w:gridCol w:w="3355"/>
        <w:gridCol w:w="1259"/>
        <w:gridCol w:w="2754"/>
        <w:gridCol w:w="1666"/>
      </w:tblGrid>
      <w:tr w:rsidR="00DB74C5" w:rsidRPr="00D25CA1" w:rsidTr="0003116E">
        <w:trPr>
          <w:trHeight w:val="327"/>
        </w:trPr>
        <w:tc>
          <w:tcPr>
            <w:tcW w:w="3355" w:type="dxa"/>
            <w:tcBorders>
              <w:top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spacing w:line="360" w:lineRule="auto"/>
              <w:rPr>
                <w:rFonts w:asciiTheme="minorHAnsi" w:hAnsiTheme="minorHAnsi" w:cstheme="minorHAnsi"/>
              </w:rPr>
            </w:pPr>
            <w:r w:rsidRPr="00D25CA1">
              <w:rPr>
                <w:rFonts w:asciiTheme="minorHAnsi" w:eastAsia="Calibri" w:hAnsiTheme="minorHAnsi" w:cstheme="minorHAnsi"/>
                <w:sz w:val="28"/>
                <w:szCs w:val="28"/>
              </w:rPr>
              <w:lastRenderedPageBreak/>
              <w:t> </w:t>
            </w:r>
          </w:p>
        </w:tc>
        <w:tc>
          <w:tcPr>
            <w:tcW w:w="1259" w:type="dxa"/>
            <w:tcBorders>
              <w:top w:val="single" w:sz="6" w:space="0" w:color="000000"/>
            </w:tcBorders>
            <w:shd w:val="clear" w:color="auto" w:fill="FFFFFF"/>
            <w:tcMar>
              <w:top w:w="0" w:type="dxa"/>
              <w:left w:w="10" w:type="dxa"/>
              <w:bottom w:w="0" w:type="dxa"/>
              <w:right w:w="10" w:type="dxa"/>
            </w:tcMar>
            <w:vAlign w:val="center"/>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sz w:val="28"/>
                <w:szCs w:val="28"/>
              </w:rPr>
              <w:t>NĂM</w:t>
            </w:r>
          </w:p>
        </w:tc>
        <w:tc>
          <w:tcPr>
            <w:tcW w:w="2754" w:type="dxa"/>
            <w:tcBorders>
              <w:top w:val="single" w:sz="6" w:space="0" w:color="000000"/>
            </w:tcBorders>
            <w:shd w:val="clear" w:color="auto" w:fill="FFFFFF"/>
            <w:tcMar>
              <w:top w:w="0" w:type="dxa"/>
              <w:left w:w="10" w:type="dxa"/>
              <w:bottom w:w="0" w:type="dxa"/>
              <w:right w:w="10" w:type="dxa"/>
            </w:tcMar>
            <w:vAlign w:val="center"/>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sz w:val="28"/>
                <w:szCs w:val="28"/>
              </w:rPr>
              <w:t>THÁNG</w:t>
            </w:r>
          </w:p>
        </w:tc>
        <w:tc>
          <w:tcPr>
            <w:tcW w:w="1666" w:type="dxa"/>
            <w:tcBorders>
              <w:top w:val="single" w:sz="6" w:space="0" w:color="000000"/>
            </w:tcBorders>
            <w:shd w:val="clear" w:color="auto" w:fill="FFFFFF"/>
            <w:tcMar>
              <w:top w:w="0" w:type="dxa"/>
              <w:left w:w="10" w:type="dxa"/>
              <w:bottom w:w="0" w:type="dxa"/>
              <w:right w:w="10" w:type="dxa"/>
            </w:tcMar>
            <w:vAlign w:val="center"/>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sz w:val="28"/>
                <w:szCs w:val="28"/>
              </w:rPr>
              <w:t>NGÀY</w:t>
            </w:r>
          </w:p>
        </w:tc>
      </w:tr>
      <w:tr w:rsidR="00DB74C5" w:rsidRPr="00D25CA1" w:rsidTr="0003116E">
        <w:trPr>
          <w:trHeight w:val="268"/>
        </w:trPr>
        <w:tc>
          <w:tcPr>
            <w:tcW w:w="3355" w:type="dxa"/>
            <w:shd w:val="clear" w:color="auto" w:fill="FFFFFF"/>
            <w:tcMar>
              <w:top w:w="0" w:type="dxa"/>
              <w:left w:w="10" w:type="dxa"/>
              <w:bottom w:w="0" w:type="dxa"/>
              <w:right w:w="10" w:type="dxa"/>
            </w:tcMar>
            <w:vAlign w:val="bottom"/>
          </w:tcPr>
          <w:p w:rsidR="00DB74C5" w:rsidRPr="00D25CA1" w:rsidRDefault="00D25CA1" w:rsidP="00023289">
            <w:pPr>
              <w:shd w:val="clear" w:color="auto" w:fill="FFFFFF"/>
              <w:spacing w:line="360" w:lineRule="auto"/>
              <w:rPr>
                <w:rFonts w:asciiTheme="minorHAnsi" w:hAnsiTheme="minorHAnsi" w:cstheme="minorHAnsi"/>
              </w:rPr>
            </w:pPr>
            <w:r w:rsidRPr="00D25CA1">
              <w:rPr>
                <w:rFonts w:asciiTheme="minorHAnsi" w:eastAsia="Calibri" w:hAnsiTheme="minorHAnsi" w:cstheme="minorHAnsi"/>
                <w:sz w:val="28"/>
                <w:szCs w:val="28"/>
              </w:rPr>
              <w:t xml:space="preserve">Ngày </w:t>
            </w:r>
            <w:r w:rsidR="00023289">
              <w:rPr>
                <w:rFonts w:asciiTheme="minorHAnsi" w:eastAsia="Calibri" w:hAnsiTheme="minorHAnsi" w:cstheme="minorHAnsi"/>
                <w:sz w:val="28"/>
                <w:szCs w:val="28"/>
              </w:rPr>
              <w:t>đủ tuổi thai</w:t>
            </w:r>
          </w:p>
        </w:tc>
        <w:tc>
          <w:tcPr>
            <w:tcW w:w="1259" w:type="dxa"/>
            <w:shd w:val="clear" w:color="auto" w:fill="FFFFFF"/>
            <w:tcMar>
              <w:top w:w="0" w:type="dxa"/>
              <w:left w:w="10" w:type="dxa"/>
              <w:bottom w:w="0" w:type="dxa"/>
              <w:right w:w="10" w:type="dxa"/>
            </w:tcMar>
            <w:vAlign w:val="bottom"/>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sz w:val="28"/>
                <w:szCs w:val="28"/>
              </w:rPr>
              <w:t>98</w:t>
            </w:r>
          </w:p>
        </w:tc>
        <w:tc>
          <w:tcPr>
            <w:tcW w:w="2754" w:type="dxa"/>
            <w:shd w:val="clear" w:color="auto" w:fill="FFFFFF"/>
            <w:tcMar>
              <w:top w:w="0" w:type="dxa"/>
              <w:left w:w="10" w:type="dxa"/>
              <w:bottom w:w="0" w:type="dxa"/>
              <w:right w:w="10" w:type="dxa"/>
            </w:tcMar>
            <w:vAlign w:val="bottom"/>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sz w:val="28"/>
                <w:szCs w:val="28"/>
              </w:rPr>
              <w:t>9</w:t>
            </w:r>
          </w:p>
        </w:tc>
        <w:tc>
          <w:tcPr>
            <w:tcW w:w="1666" w:type="dxa"/>
            <w:shd w:val="clear" w:color="auto" w:fill="FFFFFF"/>
            <w:tcMar>
              <w:top w:w="0" w:type="dxa"/>
              <w:left w:w="10" w:type="dxa"/>
              <w:bottom w:w="0" w:type="dxa"/>
              <w:right w:w="10" w:type="dxa"/>
            </w:tcMar>
            <w:vAlign w:val="bottom"/>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sz w:val="28"/>
                <w:szCs w:val="28"/>
              </w:rPr>
              <w:t>20</w:t>
            </w:r>
          </w:p>
        </w:tc>
      </w:tr>
      <w:tr w:rsidR="00DB74C5" w:rsidRPr="00D25CA1" w:rsidTr="0003116E">
        <w:trPr>
          <w:trHeight w:val="210"/>
        </w:trPr>
        <w:tc>
          <w:tcPr>
            <w:tcW w:w="3355" w:type="dxa"/>
            <w:shd w:val="clear" w:color="auto" w:fill="FFFFFF"/>
            <w:tcMar>
              <w:top w:w="0" w:type="dxa"/>
              <w:left w:w="10" w:type="dxa"/>
              <w:bottom w:w="0" w:type="dxa"/>
              <w:right w:w="10" w:type="dxa"/>
            </w:tcMar>
          </w:tcPr>
          <w:p w:rsidR="00DB74C5" w:rsidRPr="00D25CA1" w:rsidRDefault="00D25CA1">
            <w:pPr>
              <w:shd w:val="clear" w:color="auto" w:fill="FFFFFF"/>
              <w:spacing w:line="360" w:lineRule="auto"/>
              <w:rPr>
                <w:rFonts w:asciiTheme="minorHAnsi" w:hAnsiTheme="minorHAnsi" w:cstheme="minorHAnsi"/>
              </w:rPr>
            </w:pPr>
            <w:r w:rsidRPr="00D25CA1">
              <w:rPr>
                <w:rFonts w:asciiTheme="minorHAnsi" w:eastAsia="Calibri" w:hAnsiTheme="minorHAnsi" w:cstheme="minorHAnsi"/>
                <w:sz w:val="28"/>
                <w:szCs w:val="28"/>
              </w:rPr>
              <w:t>Ngày sinh</w:t>
            </w:r>
          </w:p>
        </w:tc>
        <w:tc>
          <w:tcPr>
            <w:tcW w:w="1259" w:type="dxa"/>
            <w:shd w:val="clear" w:color="auto" w:fill="FFFFFF"/>
            <w:tcMar>
              <w:top w:w="0" w:type="dxa"/>
              <w:left w:w="10" w:type="dxa"/>
              <w:bottom w:w="0" w:type="dxa"/>
              <w:right w:w="10" w:type="dxa"/>
            </w:tcMar>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sz w:val="28"/>
                <w:szCs w:val="28"/>
              </w:rPr>
              <w:t>98</w:t>
            </w:r>
          </w:p>
        </w:tc>
        <w:tc>
          <w:tcPr>
            <w:tcW w:w="2754" w:type="dxa"/>
            <w:shd w:val="clear" w:color="auto" w:fill="FFFFFF"/>
            <w:tcMar>
              <w:top w:w="0" w:type="dxa"/>
              <w:left w:w="10" w:type="dxa"/>
              <w:bottom w:w="0" w:type="dxa"/>
              <w:right w:w="10" w:type="dxa"/>
            </w:tcMar>
            <w:vAlign w:val="bottom"/>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sz w:val="28"/>
                <w:szCs w:val="28"/>
              </w:rPr>
              <w:t>6</w:t>
            </w:r>
          </w:p>
        </w:tc>
        <w:tc>
          <w:tcPr>
            <w:tcW w:w="1666" w:type="dxa"/>
            <w:shd w:val="clear" w:color="auto" w:fill="FFFFFF"/>
            <w:tcMar>
              <w:top w:w="0" w:type="dxa"/>
              <w:left w:w="10" w:type="dxa"/>
              <w:bottom w:w="0" w:type="dxa"/>
              <w:right w:w="10" w:type="dxa"/>
            </w:tcMar>
            <w:vAlign w:val="bottom"/>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sz w:val="28"/>
                <w:szCs w:val="28"/>
              </w:rPr>
              <w:t>12</w:t>
            </w:r>
          </w:p>
        </w:tc>
      </w:tr>
      <w:tr w:rsidR="00DB74C5" w:rsidRPr="00D25CA1" w:rsidTr="0003116E">
        <w:trPr>
          <w:trHeight w:val="286"/>
        </w:trPr>
        <w:tc>
          <w:tcPr>
            <w:tcW w:w="3355" w:type="dxa"/>
            <w:tcBorders>
              <w:bottom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spacing w:line="360" w:lineRule="auto"/>
              <w:rPr>
                <w:rFonts w:asciiTheme="minorHAnsi" w:hAnsiTheme="minorHAnsi" w:cstheme="minorHAnsi"/>
              </w:rPr>
            </w:pPr>
            <w:r w:rsidRPr="00D25CA1">
              <w:rPr>
                <w:rFonts w:asciiTheme="minorHAnsi" w:eastAsia="Calibri" w:hAnsiTheme="minorHAnsi" w:cstheme="minorHAnsi"/>
                <w:sz w:val="28"/>
                <w:szCs w:val="28"/>
              </w:rPr>
              <w:t> </w:t>
            </w:r>
          </w:p>
        </w:tc>
        <w:tc>
          <w:tcPr>
            <w:tcW w:w="1259" w:type="dxa"/>
            <w:tcBorders>
              <w:bottom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sz w:val="28"/>
                <w:szCs w:val="28"/>
              </w:rPr>
              <w:t>- -</w:t>
            </w:r>
          </w:p>
        </w:tc>
        <w:tc>
          <w:tcPr>
            <w:tcW w:w="2754" w:type="dxa"/>
            <w:tcBorders>
              <w:bottom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sz w:val="28"/>
                <w:szCs w:val="28"/>
              </w:rPr>
              <w:t>3</w:t>
            </w:r>
          </w:p>
        </w:tc>
        <w:tc>
          <w:tcPr>
            <w:tcW w:w="1666" w:type="dxa"/>
            <w:tcBorders>
              <w:bottom w:val="single" w:sz="6" w:space="0" w:color="000000"/>
            </w:tcBorders>
            <w:shd w:val="clear" w:color="auto" w:fill="FFFFFF"/>
            <w:tcMar>
              <w:top w:w="0" w:type="dxa"/>
              <w:left w:w="10" w:type="dxa"/>
              <w:bottom w:w="0" w:type="dxa"/>
              <w:right w:w="10" w:type="dxa"/>
            </w:tcMar>
            <w:vAlign w:val="center"/>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sz w:val="28"/>
                <w:szCs w:val="28"/>
              </w:rPr>
              <w:t>8.</w:t>
            </w:r>
          </w:p>
        </w:tc>
      </w:tr>
    </w:tbl>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xml:space="preserve">Đứa trẻ này </w:t>
      </w:r>
      <w:r w:rsidR="00023289">
        <w:rPr>
          <w:rFonts w:asciiTheme="minorHAnsi" w:eastAsia="Calibri" w:hAnsiTheme="minorHAnsi" w:cstheme="minorHAnsi"/>
          <w:sz w:val="28"/>
          <w:szCs w:val="28"/>
        </w:rPr>
        <w:t xml:space="preserve">đã sinh non </w:t>
      </w:r>
      <w:r w:rsidRPr="00D25CA1">
        <w:rPr>
          <w:rFonts w:asciiTheme="minorHAnsi" w:eastAsia="Calibri" w:hAnsiTheme="minorHAnsi" w:cstheme="minorHAnsi"/>
          <w:sz w:val="28"/>
          <w:szCs w:val="28"/>
        </w:rPr>
        <w:t xml:space="preserve"> 3 tháng, 8 ngày. Để tính tuổi </w:t>
      </w:r>
      <w:r w:rsidR="00023289">
        <w:rPr>
          <w:rFonts w:asciiTheme="minorHAnsi" w:eastAsia="Calibri" w:hAnsiTheme="minorHAnsi" w:cstheme="minorHAnsi"/>
          <w:sz w:val="28"/>
          <w:szCs w:val="28"/>
        </w:rPr>
        <w:t>lại tuổi</w:t>
      </w:r>
      <w:r w:rsidRPr="00D25CA1">
        <w:rPr>
          <w:rFonts w:asciiTheme="minorHAnsi" w:eastAsia="Calibri" w:hAnsiTheme="minorHAnsi" w:cstheme="minorHAnsi"/>
          <w:sz w:val="28"/>
          <w:szCs w:val="28"/>
        </w:rPr>
        <w:t xml:space="preserve">, </w:t>
      </w:r>
      <w:r w:rsidR="00023289">
        <w:rPr>
          <w:rFonts w:asciiTheme="minorHAnsi" w:eastAsia="Calibri" w:hAnsiTheme="minorHAnsi" w:cstheme="minorHAnsi"/>
          <w:sz w:val="28"/>
          <w:szCs w:val="28"/>
        </w:rPr>
        <w:t xml:space="preserve">lấy tuổi thực tế theo thời gian, </w:t>
      </w:r>
      <w:r w:rsidRPr="00D25CA1">
        <w:rPr>
          <w:rFonts w:asciiTheme="minorHAnsi" w:eastAsia="Calibri" w:hAnsiTheme="minorHAnsi" w:cstheme="minorHAnsi"/>
          <w:sz w:val="28"/>
          <w:szCs w:val="28"/>
        </w:rPr>
        <w:t xml:space="preserve">trừ </w:t>
      </w:r>
      <w:r w:rsidR="00023289">
        <w:rPr>
          <w:rFonts w:asciiTheme="minorHAnsi" w:eastAsia="Calibri" w:hAnsiTheme="minorHAnsi" w:cstheme="minorHAnsi"/>
          <w:sz w:val="28"/>
          <w:szCs w:val="28"/>
        </w:rPr>
        <w:t xml:space="preserve">cho số thời gian </w:t>
      </w:r>
      <w:r w:rsidRPr="00D25CA1">
        <w:rPr>
          <w:rFonts w:asciiTheme="minorHAnsi" w:eastAsia="Calibri" w:hAnsiTheme="minorHAnsi" w:cstheme="minorHAnsi"/>
          <w:sz w:val="28"/>
          <w:szCs w:val="28"/>
        </w:rPr>
        <w:t>sinh non:</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w:t>
      </w:r>
    </w:p>
    <w:tbl>
      <w:tblPr>
        <w:tblW w:w="0" w:type="auto"/>
        <w:tblInd w:w="10" w:type="dxa"/>
        <w:tblCellMar>
          <w:left w:w="0" w:type="dxa"/>
          <w:right w:w="0" w:type="dxa"/>
        </w:tblCellMar>
        <w:tblLook w:val="04A0" w:firstRow="1" w:lastRow="0" w:firstColumn="1" w:lastColumn="0" w:noHBand="0" w:noVBand="1"/>
      </w:tblPr>
      <w:tblGrid>
        <w:gridCol w:w="4247"/>
        <w:gridCol w:w="1413"/>
        <w:gridCol w:w="2264"/>
        <w:gridCol w:w="1415"/>
      </w:tblGrid>
      <w:tr w:rsidR="00DB74C5" w:rsidRPr="00D25CA1" w:rsidTr="00023289">
        <w:trPr>
          <w:trHeight w:val="291"/>
        </w:trPr>
        <w:tc>
          <w:tcPr>
            <w:tcW w:w="4247" w:type="dxa"/>
            <w:tcBorders>
              <w:top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spacing w:line="360" w:lineRule="auto"/>
              <w:rPr>
                <w:rFonts w:asciiTheme="minorHAnsi" w:hAnsiTheme="minorHAnsi" w:cstheme="minorHAnsi"/>
              </w:rPr>
            </w:pPr>
            <w:r w:rsidRPr="00D25CA1">
              <w:rPr>
                <w:rFonts w:asciiTheme="minorHAnsi" w:eastAsia="Calibri" w:hAnsiTheme="minorHAnsi" w:cstheme="minorHAnsi"/>
                <w:sz w:val="28"/>
                <w:szCs w:val="28"/>
              </w:rPr>
              <w:t> </w:t>
            </w:r>
          </w:p>
        </w:tc>
        <w:tc>
          <w:tcPr>
            <w:tcW w:w="1413" w:type="dxa"/>
            <w:tcBorders>
              <w:top w:val="single" w:sz="6" w:space="0" w:color="000000"/>
            </w:tcBorders>
            <w:shd w:val="clear" w:color="auto" w:fill="FFFFFF"/>
            <w:tcMar>
              <w:top w:w="0" w:type="dxa"/>
              <w:left w:w="10" w:type="dxa"/>
              <w:bottom w:w="0" w:type="dxa"/>
              <w:right w:w="10" w:type="dxa"/>
            </w:tcMar>
            <w:vAlign w:val="center"/>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sz w:val="28"/>
                <w:szCs w:val="28"/>
              </w:rPr>
              <w:t>NĂM</w:t>
            </w:r>
          </w:p>
        </w:tc>
        <w:tc>
          <w:tcPr>
            <w:tcW w:w="2264" w:type="dxa"/>
            <w:tcBorders>
              <w:top w:val="single" w:sz="6" w:space="0" w:color="000000"/>
            </w:tcBorders>
            <w:shd w:val="clear" w:color="auto" w:fill="FFFFFF"/>
            <w:tcMar>
              <w:top w:w="0" w:type="dxa"/>
              <w:left w:w="10" w:type="dxa"/>
              <w:bottom w:w="0" w:type="dxa"/>
              <w:right w:w="10" w:type="dxa"/>
            </w:tcMar>
            <w:vAlign w:val="center"/>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sz w:val="28"/>
                <w:szCs w:val="28"/>
              </w:rPr>
              <w:t>THÁNG</w:t>
            </w:r>
          </w:p>
        </w:tc>
        <w:tc>
          <w:tcPr>
            <w:tcW w:w="1415" w:type="dxa"/>
            <w:tcBorders>
              <w:top w:val="single" w:sz="6" w:space="0" w:color="000000"/>
            </w:tcBorders>
            <w:shd w:val="clear" w:color="auto" w:fill="FFFFFF"/>
            <w:tcMar>
              <w:top w:w="0" w:type="dxa"/>
              <w:left w:w="10" w:type="dxa"/>
              <w:bottom w:w="0" w:type="dxa"/>
              <w:right w:w="10" w:type="dxa"/>
            </w:tcMar>
            <w:vAlign w:val="center"/>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sz w:val="28"/>
                <w:szCs w:val="28"/>
              </w:rPr>
              <w:t>NGÀY</w:t>
            </w:r>
          </w:p>
        </w:tc>
      </w:tr>
      <w:tr w:rsidR="00DB74C5" w:rsidRPr="00D25CA1" w:rsidTr="00023289">
        <w:trPr>
          <w:trHeight w:val="254"/>
        </w:trPr>
        <w:tc>
          <w:tcPr>
            <w:tcW w:w="4247" w:type="dxa"/>
            <w:shd w:val="clear" w:color="auto" w:fill="FFFFFF"/>
            <w:tcMar>
              <w:top w:w="0" w:type="dxa"/>
              <w:left w:w="10" w:type="dxa"/>
              <w:bottom w:w="0" w:type="dxa"/>
              <w:right w:w="10" w:type="dxa"/>
            </w:tcMar>
            <w:vAlign w:val="center"/>
          </w:tcPr>
          <w:p w:rsidR="00DB74C5" w:rsidRPr="00D25CA1" w:rsidRDefault="00D25CA1" w:rsidP="00023289">
            <w:pPr>
              <w:shd w:val="clear" w:color="auto" w:fill="FFFFFF"/>
              <w:spacing w:line="360" w:lineRule="auto"/>
              <w:rPr>
                <w:rFonts w:asciiTheme="minorHAnsi" w:hAnsiTheme="minorHAnsi" w:cstheme="minorHAnsi"/>
              </w:rPr>
            </w:pPr>
            <w:r w:rsidRPr="00D25CA1">
              <w:rPr>
                <w:rFonts w:asciiTheme="minorHAnsi" w:eastAsia="Calibri" w:hAnsiTheme="minorHAnsi" w:cstheme="minorHAnsi"/>
                <w:sz w:val="28"/>
                <w:szCs w:val="28"/>
              </w:rPr>
              <w:t>Tuổi theo thời gian</w:t>
            </w:r>
          </w:p>
        </w:tc>
        <w:tc>
          <w:tcPr>
            <w:tcW w:w="1413" w:type="dxa"/>
            <w:shd w:val="clear" w:color="auto" w:fill="FFFFFF"/>
            <w:tcMar>
              <w:top w:w="0" w:type="dxa"/>
              <w:left w:w="10" w:type="dxa"/>
              <w:bottom w:w="0" w:type="dxa"/>
              <w:right w:w="10" w:type="dxa"/>
            </w:tcMar>
            <w:vAlign w:val="bottom"/>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sz w:val="28"/>
                <w:szCs w:val="28"/>
              </w:rPr>
              <w:t>1</w:t>
            </w:r>
          </w:p>
        </w:tc>
        <w:tc>
          <w:tcPr>
            <w:tcW w:w="2264" w:type="dxa"/>
            <w:shd w:val="clear" w:color="auto" w:fill="FFFFFF"/>
            <w:tcMar>
              <w:top w:w="0" w:type="dxa"/>
              <w:left w:w="10" w:type="dxa"/>
              <w:bottom w:w="0" w:type="dxa"/>
              <w:right w:w="10" w:type="dxa"/>
            </w:tcMar>
            <w:vAlign w:val="bottom"/>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sz w:val="28"/>
                <w:szCs w:val="28"/>
              </w:rPr>
              <w:t>1</w:t>
            </w:r>
          </w:p>
        </w:tc>
        <w:tc>
          <w:tcPr>
            <w:tcW w:w="1415" w:type="dxa"/>
            <w:shd w:val="clear" w:color="auto" w:fill="FFFFFF"/>
            <w:tcMar>
              <w:top w:w="0" w:type="dxa"/>
              <w:left w:w="10" w:type="dxa"/>
              <w:bottom w:w="0" w:type="dxa"/>
              <w:right w:w="10" w:type="dxa"/>
            </w:tcMar>
            <w:vAlign w:val="center"/>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sz w:val="28"/>
                <w:szCs w:val="28"/>
              </w:rPr>
              <w:t>25</w:t>
            </w:r>
          </w:p>
        </w:tc>
      </w:tr>
      <w:tr w:rsidR="00DB74C5" w:rsidRPr="00D25CA1" w:rsidTr="00023289">
        <w:trPr>
          <w:trHeight w:val="186"/>
        </w:trPr>
        <w:tc>
          <w:tcPr>
            <w:tcW w:w="4247" w:type="dxa"/>
            <w:shd w:val="clear" w:color="auto" w:fill="FFFFFF"/>
            <w:tcMar>
              <w:top w:w="0" w:type="dxa"/>
              <w:left w:w="10" w:type="dxa"/>
              <w:bottom w:w="0" w:type="dxa"/>
              <w:right w:w="10" w:type="dxa"/>
            </w:tcMar>
          </w:tcPr>
          <w:p w:rsidR="00DB74C5" w:rsidRPr="00D25CA1" w:rsidRDefault="00D25CA1">
            <w:pPr>
              <w:shd w:val="clear" w:color="auto" w:fill="FFFFFF"/>
              <w:spacing w:line="360" w:lineRule="auto"/>
              <w:rPr>
                <w:rFonts w:asciiTheme="minorHAnsi" w:hAnsiTheme="minorHAnsi" w:cstheme="minorHAnsi"/>
              </w:rPr>
            </w:pPr>
            <w:r w:rsidRPr="00D25CA1">
              <w:rPr>
                <w:rFonts w:asciiTheme="minorHAnsi" w:eastAsia="Calibri" w:hAnsiTheme="minorHAnsi" w:cstheme="minorHAnsi"/>
                <w:sz w:val="28"/>
                <w:szCs w:val="28"/>
              </w:rPr>
              <w:t>Sinh non</w:t>
            </w:r>
          </w:p>
        </w:tc>
        <w:tc>
          <w:tcPr>
            <w:tcW w:w="1413" w:type="dxa"/>
            <w:shd w:val="clear" w:color="auto" w:fill="FFFFFF"/>
            <w:tcMar>
              <w:top w:w="0" w:type="dxa"/>
              <w:left w:w="10" w:type="dxa"/>
              <w:bottom w:w="0" w:type="dxa"/>
              <w:right w:w="10" w:type="dxa"/>
            </w:tcMar>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sz w:val="28"/>
                <w:szCs w:val="28"/>
              </w:rPr>
              <w:t>- -</w:t>
            </w:r>
          </w:p>
        </w:tc>
        <w:tc>
          <w:tcPr>
            <w:tcW w:w="2264" w:type="dxa"/>
            <w:shd w:val="clear" w:color="auto" w:fill="FFFFFF"/>
            <w:tcMar>
              <w:top w:w="0" w:type="dxa"/>
              <w:left w:w="10" w:type="dxa"/>
              <w:bottom w:w="0" w:type="dxa"/>
              <w:right w:w="10" w:type="dxa"/>
            </w:tcMar>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sz w:val="28"/>
                <w:szCs w:val="28"/>
              </w:rPr>
              <w:t>3</w:t>
            </w:r>
          </w:p>
        </w:tc>
        <w:tc>
          <w:tcPr>
            <w:tcW w:w="1415" w:type="dxa"/>
            <w:shd w:val="clear" w:color="auto" w:fill="FFFFFF"/>
            <w:tcMar>
              <w:top w:w="0" w:type="dxa"/>
              <w:left w:w="10" w:type="dxa"/>
              <w:bottom w:w="0" w:type="dxa"/>
              <w:right w:w="10" w:type="dxa"/>
            </w:tcMar>
            <w:vAlign w:val="bottom"/>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sz w:val="28"/>
                <w:szCs w:val="28"/>
              </w:rPr>
              <w:t>8.</w:t>
            </w:r>
          </w:p>
        </w:tc>
      </w:tr>
      <w:tr w:rsidR="00DB74C5" w:rsidRPr="00D25CA1" w:rsidTr="00023289">
        <w:trPr>
          <w:trHeight w:val="242"/>
        </w:trPr>
        <w:tc>
          <w:tcPr>
            <w:tcW w:w="4247" w:type="dxa"/>
            <w:tcBorders>
              <w:bottom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spacing w:line="360" w:lineRule="auto"/>
              <w:rPr>
                <w:rFonts w:asciiTheme="minorHAnsi" w:hAnsiTheme="minorHAnsi" w:cstheme="minorHAnsi"/>
              </w:rPr>
            </w:pPr>
            <w:r w:rsidRPr="00D25CA1">
              <w:rPr>
                <w:rFonts w:asciiTheme="minorHAnsi" w:eastAsia="Calibri" w:hAnsiTheme="minorHAnsi" w:cstheme="minorHAnsi"/>
                <w:sz w:val="28"/>
                <w:szCs w:val="28"/>
              </w:rPr>
              <w:t> </w:t>
            </w:r>
          </w:p>
        </w:tc>
        <w:tc>
          <w:tcPr>
            <w:tcW w:w="1413" w:type="dxa"/>
            <w:tcBorders>
              <w:bottom w:val="single" w:sz="6" w:space="0" w:color="000000"/>
            </w:tcBorders>
            <w:shd w:val="clear" w:color="auto" w:fill="FFFFFF"/>
            <w:tcMar>
              <w:top w:w="0" w:type="dxa"/>
              <w:left w:w="10" w:type="dxa"/>
              <w:bottom w:w="0" w:type="dxa"/>
              <w:right w:w="10" w:type="dxa"/>
            </w:tcMar>
            <w:vAlign w:val="center"/>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sz w:val="28"/>
                <w:szCs w:val="28"/>
              </w:rPr>
              <w:t>- -</w:t>
            </w:r>
          </w:p>
        </w:tc>
        <w:tc>
          <w:tcPr>
            <w:tcW w:w="2264" w:type="dxa"/>
            <w:tcBorders>
              <w:bottom w:val="single" w:sz="6" w:space="0" w:color="000000"/>
            </w:tcBorders>
            <w:shd w:val="clear" w:color="auto" w:fill="FFFFFF"/>
            <w:tcMar>
              <w:top w:w="0" w:type="dxa"/>
              <w:left w:w="10" w:type="dxa"/>
              <w:bottom w:w="0" w:type="dxa"/>
              <w:right w:w="10" w:type="dxa"/>
            </w:tcMar>
            <w:vAlign w:val="center"/>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sz w:val="28"/>
                <w:szCs w:val="28"/>
              </w:rPr>
              <w:t>10</w:t>
            </w:r>
          </w:p>
        </w:tc>
        <w:tc>
          <w:tcPr>
            <w:tcW w:w="1415" w:type="dxa"/>
            <w:tcBorders>
              <w:bottom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sz w:val="28"/>
                <w:szCs w:val="28"/>
              </w:rPr>
              <w:t>17</w:t>
            </w:r>
          </w:p>
        </w:tc>
      </w:tr>
    </w:tbl>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023289">
      <w:pPr>
        <w:spacing w:line="360" w:lineRule="auto"/>
        <w:rPr>
          <w:rFonts w:asciiTheme="minorHAnsi" w:hAnsiTheme="minorHAnsi" w:cstheme="minorHAnsi"/>
        </w:rPr>
      </w:pPr>
      <w:r>
        <w:rPr>
          <w:rFonts w:asciiTheme="minorHAnsi" w:eastAsia="Calibri" w:hAnsiTheme="minorHAnsi" w:cstheme="minorHAnsi"/>
          <w:sz w:val="28"/>
          <w:szCs w:val="28"/>
        </w:rPr>
        <w:t>Thực hiện theo nguyên tắc vay mượn như nói trên, khi lấy tuổi thời gian trừ cho thời gian sinh non, đ</w:t>
      </w:r>
      <w:r w:rsidR="00D25CA1" w:rsidRPr="00D25CA1">
        <w:rPr>
          <w:rFonts w:asciiTheme="minorHAnsi" w:eastAsia="Calibri" w:hAnsiTheme="minorHAnsi" w:cstheme="minorHAnsi"/>
          <w:sz w:val="28"/>
          <w:szCs w:val="28"/>
        </w:rPr>
        <w:t>ộ tuổi được điều chỉnh của trẻ là 10 tháng</w:t>
      </w:r>
      <w:r>
        <w:rPr>
          <w:rFonts w:asciiTheme="minorHAnsi" w:eastAsia="Calibri" w:hAnsiTheme="minorHAnsi" w:cstheme="minorHAnsi"/>
          <w:sz w:val="28"/>
          <w:szCs w:val="28"/>
        </w:rPr>
        <w:t xml:space="preserve"> ( do 1 không thể trừ cho 3 nên mượn 1 năm ở cột NĂM</w:t>
      </w:r>
      <w:r w:rsidR="00D25CA1" w:rsidRPr="00D25CA1">
        <w:rPr>
          <w:rFonts w:asciiTheme="minorHAnsi" w:eastAsia="Calibri" w:hAnsiTheme="minorHAnsi" w:cstheme="minorHAnsi"/>
          <w:sz w:val="28"/>
          <w:szCs w:val="28"/>
        </w:rPr>
        <w:t>,</w:t>
      </w:r>
      <w:r>
        <w:rPr>
          <w:rFonts w:asciiTheme="minorHAnsi" w:eastAsia="Calibri" w:hAnsiTheme="minorHAnsi" w:cstheme="minorHAnsi"/>
          <w:sz w:val="28"/>
          <w:szCs w:val="28"/>
        </w:rPr>
        <w:t xml:space="preserve"> một năm là 12 tháng, do đó số tháng theo tuổi thời gian là 13 tháng – 3 = 10), </w:t>
      </w:r>
      <w:r w:rsidR="00D25CA1" w:rsidRPr="00D25CA1">
        <w:rPr>
          <w:rFonts w:asciiTheme="minorHAnsi" w:eastAsia="Calibri" w:hAnsiTheme="minorHAnsi" w:cstheme="minorHAnsi"/>
          <w:sz w:val="28"/>
          <w:szCs w:val="28"/>
        </w:rPr>
        <w:t xml:space="preserve"> 17 ngày</w:t>
      </w:r>
      <w:r>
        <w:rPr>
          <w:rFonts w:asciiTheme="minorHAnsi" w:eastAsia="Calibri" w:hAnsiTheme="minorHAnsi" w:cstheme="minorHAnsi"/>
          <w:sz w:val="28"/>
          <w:szCs w:val="28"/>
        </w:rPr>
        <w:t xml:space="preserve"> (= 25-8)</w:t>
      </w:r>
      <w:r w:rsidR="00D25CA1" w:rsidRPr="00D25CA1">
        <w:rPr>
          <w:rFonts w:asciiTheme="minorHAnsi" w:eastAsia="Calibri" w:hAnsiTheme="minorHAnsi" w:cstheme="minorHAnsi"/>
          <w:sz w:val="28"/>
          <w:szCs w:val="28"/>
        </w:rPr>
        <w:t xml:space="preserve"> </w:t>
      </w:r>
      <w:r>
        <w:rPr>
          <w:rFonts w:asciiTheme="minorHAnsi" w:eastAsia="Calibri" w:hAnsiTheme="minorHAnsi" w:cstheme="minorHAnsi"/>
          <w:sz w:val="28"/>
          <w:szCs w:val="28"/>
        </w:rPr>
        <w:t xml:space="preserve">, áo dụng nguyên </w:t>
      </w:r>
      <w:r w:rsidR="002561E5">
        <w:rPr>
          <w:rFonts w:asciiTheme="minorHAnsi" w:eastAsia="Calibri" w:hAnsiTheme="minorHAnsi" w:cstheme="minorHAnsi"/>
          <w:sz w:val="28"/>
          <w:szCs w:val="28"/>
        </w:rPr>
        <w:t>tắc</w:t>
      </w:r>
      <w:r>
        <w:rPr>
          <w:rFonts w:asciiTheme="minorHAnsi" w:eastAsia="Calibri" w:hAnsiTheme="minorHAnsi" w:cstheme="minorHAnsi"/>
          <w:sz w:val="28"/>
          <w:szCs w:val="28"/>
        </w:rPr>
        <w:t xml:space="preserve"> làm tròn =</w:t>
      </w:r>
      <w:r w:rsidR="00D25CA1" w:rsidRPr="00D25CA1">
        <w:rPr>
          <w:rFonts w:asciiTheme="minorHAnsi" w:eastAsia="Calibri" w:hAnsiTheme="minorHAnsi" w:cstheme="minorHAnsi"/>
          <w:sz w:val="28"/>
          <w:szCs w:val="28"/>
        </w:rPr>
        <w:t xml:space="preserve"> 11 tháng.</w:t>
      </w:r>
    </w:p>
    <w:p w:rsidR="00DB74C5" w:rsidRPr="00D25CA1" w:rsidRDefault="00D25CA1">
      <w:pPr>
        <w:spacing w:line="360" w:lineRule="auto"/>
        <w:rPr>
          <w:rFonts w:asciiTheme="minorHAnsi" w:hAnsiTheme="minorHAnsi" w:cstheme="minorHAnsi"/>
        </w:rPr>
      </w:pPr>
      <w:r w:rsidRPr="00D25CA1">
        <w:rPr>
          <w:rFonts w:asciiTheme="minorHAnsi" w:hAnsiTheme="minorHAnsi" w:cstheme="minorHAnsi"/>
          <w:noProof/>
          <w:lang w:val="en-US"/>
        </w:rPr>
        <w:drawing>
          <wp:inline distT="0" distB="0" distL="0" distR="0">
            <wp:extent cx="2758440" cy="2045970"/>
            <wp:effectExtent l="0" t="0" r="0" b="0"/>
            <wp:docPr id="1" name="Picture 1" descr="/Users/hoanghoahai/Library/Containers/com.microsoft.Word/AppData/Local/Temp/FineReader12.00/media/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Users/hoanghoahai/Library/Containers/com.microsoft.Word/AppData/Local/Temp/FineReader12.00/media/image1.png"/>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58440" cy="2045970"/>
                    </a:xfrm>
                    <a:prstGeom prst="rect">
                      <a:avLst/>
                    </a:prstGeom>
                    <a:noFill/>
                    <a:ln>
                      <a:noFill/>
                    </a:ln>
                  </pic:spPr>
                </pic:pic>
              </a:graphicData>
            </a:graphic>
          </wp:inline>
        </w:drawing>
      </w:r>
    </w:p>
    <w:p w:rsidR="00DB74C5" w:rsidRPr="00D25CA1" w:rsidRDefault="00D25CA1">
      <w:pPr>
        <w:rPr>
          <w:rFonts w:asciiTheme="minorHAnsi" w:hAnsiTheme="minorHAnsi" w:cstheme="minorHAnsi"/>
        </w:rPr>
      </w:pPr>
      <w:r w:rsidRPr="00D25CA1">
        <w:rPr>
          <w:rFonts w:asciiTheme="minorHAnsi" w:eastAsia="Calibri" w:hAnsiTheme="minorHAnsi" w:cstheme="minorHAnsi"/>
          <w:i/>
          <w:iCs/>
        </w:rPr>
        <w:lastRenderedPageBreak/>
        <w:t xml:space="preserve">Hình 8-1 Một nhà trị liệu chuẩn bị kiểm tra một đứa trẻ trên mục nhảy </w:t>
      </w:r>
      <w:r w:rsidR="00023289">
        <w:rPr>
          <w:rFonts w:asciiTheme="minorHAnsi" w:eastAsia="Calibri" w:hAnsiTheme="minorHAnsi" w:cstheme="minorHAnsi"/>
          <w:i/>
          <w:iCs/>
        </w:rPr>
        <w:t xml:space="preserve">xa , bằng công cụ thử nghiệm  đo lường khả năng vận động thành tạo </w:t>
      </w:r>
      <w:r w:rsidRPr="00D25CA1">
        <w:rPr>
          <w:rFonts w:asciiTheme="minorHAnsi" w:eastAsia="Calibri" w:hAnsiTheme="minorHAnsi" w:cstheme="minorHAnsi"/>
          <w:i/>
          <w:iCs/>
        </w:rPr>
        <w:t xml:space="preserve"> Bruininks-Oseretsky </w:t>
      </w:r>
      <w:r w:rsidR="00023289">
        <w:rPr>
          <w:rFonts w:asciiTheme="minorHAnsi" w:eastAsia="Calibri" w:hAnsiTheme="minorHAnsi" w:cstheme="minorHAnsi"/>
          <w:i/>
          <w:iCs/>
        </w:rPr>
        <w:t>(</w:t>
      </w:r>
      <w:r w:rsidR="00023289" w:rsidRPr="00D25CA1">
        <w:rPr>
          <w:rFonts w:asciiTheme="minorHAnsi" w:eastAsia="Calibri" w:hAnsiTheme="minorHAnsi" w:cstheme="minorHAnsi"/>
          <w:i/>
          <w:iCs/>
        </w:rPr>
        <w:t>Bruininks-Oseretsky</w:t>
      </w:r>
      <w:r w:rsidR="00023289">
        <w:rPr>
          <w:rFonts w:asciiTheme="minorHAnsi" w:eastAsia="Calibri" w:hAnsiTheme="minorHAnsi" w:cstheme="minorHAnsi"/>
          <w:i/>
          <w:iCs/>
        </w:rPr>
        <w:t xml:space="preserve"> </w:t>
      </w:r>
      <w:r w:rsidRPr="00D25CA1">
        <w:rPr>
          <w:rFonts w:asciiTheme="minorHAnsi" w:eastAsia="Calibri" w:hAnsiTheme="minorHAnsi" w:cstheme="minorHAnsi"/>
          <w:i/>
          <w:iCs/>
        </w:rPr>
        <w:t>Test of Motor Proficiency 2</w:t>
      </w:r>
      <w:r w:rsidR="00023289">
        <w:rPr>
          <w:rFonts w:asciiTheme="minorHAnsi" w:eastAsia="Calibri" w:hAnsiTheme="minorHAnsi" w:cstheme="minorHAnsi"/>
          <w:i/>
          <w:iCs/>
        </w:rPr>
        <w:t>)</w:t>
      </w:r>
      <w:r w:rsidRPr="00D25CA1">
        <w:rPr>
          <w:rFonts w:asciiTheme="minorHAnsi" w:eastAsia="Calibri" w:hAnsiTheme="minorHAnsi" w:cstheme="minorHAnsi"/>
          <w:i/>
          <w:iCs/>
        </w:rPr>
        <w:t>.</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w:t>
      </w:r>
    </w:p>
    <w:p w:rsidR="00DB74C5" w:rsidRDefault="002825AE">
      <w:pPr>
        <w:spacing w:line="360" w:lineRule="auto"/>
        <w:ind w:firstLine="360"/>
        <w:rPr>
          <w:rFonts w:asciiTheme="minorHAnsi" w:eastAsia="Calibri" w:hAnsiTheme="minorHAnsi" w:cstheme="minorHAnsi"/>
          <w:sz w:val="28"/>
          <w:szCs w:val="28"/>
        </w:rPr>
      </w:pPr>
      <w:r w:rsidRPr="002825AE">
        <w:rPr>
          <w:rFonts w:asciiTheme="minorHAnsi" w:eastAsia="Calibri" w:hAnsiTheme="minorHAnsi" w:cstheme="minorHAnsi"/>
          <w:sz w:val="28"/>
          <w:szCs w:val="28"/>
        </w:rPr>
        <w:t>Các nhà phát triển thử nghiệm thường cố gắng đưa những trẻ em từ nhiều địa điểm, dân tộc , chủng tộc, và các cấp độ kinh tế xã hội khác nhau tham gia thử nghiệm, để tạo mẫu  chuẩn,  đại diện cho dân số Hoa Kỳ, dựa trên dữ liệu điều tra dân số gần đây nhất của Hoa Kỳ. Nói chung, toàn bộ  mẫu chuẩn  bao gồm trẻ em không bị chậm phát triển , mặc dù có  một số xét nghiệm con, bao gồm các mẫu  lâm sàng phụ, nhỏ hơn, như một phương tiện để xác định  xem xét thử nghiệm có  sự phân biệt giữa trẻ em  phát triển bình thường và trẻ bị chậm phát triển.</w:t>
      </w:r>
      <w:r w:rsidR="00D25CA1" w:rsidRPr="00D25CA1">
        <w:rPr>
          <w:rFonts w:asciiTheme="minorHAnsi" w:eastAsia="Calibri" w:hAnsiTheme="minorHAnsi" w:cstheme="minorHAnsi"/>
          <w:sz w:val="28"/>
          <w:szCs w:val="28"/>
        </w:rPr>
        <w:t xml:space="preserve"> </w:t>
      </w:r>
    </w:p>
    <w:p w:rsidR="00023289" w:rsidRPr="00D25CA1" w:rsidRDefault="00023289">
      <w:pPr>
        <w:spacing w:line="360" w:lineRule="auto"/>
        <w:ind w:firstLine="360"/>
        <w:rPr>
          <w:rFonts w:asciiTheme="minorHAnsi" w:hAnsiTheme="minorHAnsi" w:cstheme="minorHAnsi"/>
        </w:rPr>
      </w:pPr>
    </w:p>
    <w:p w:rsidR="00DB74C5" w:rsidRDefault="002825AE">
      <w:pPr>
        <w:spacing w:line="360" w:lineRule="auto"/>
        <w:ind w:firstLine="360"/>
        <w:rPr>
          <w:rFonts w:asciiTheme="minorHAnsi" w:hAnsiTheme="minorHAnsi" w:cstheme="minorHAnsi"/>
          <w:sz w:val="28"/>
          <w:szCs w:val="28"/>
        </w:rPr>
      </w:pPr>
      <w:r w:rsidRPr="002825AE">
        <w:rPr>
          <w:rFonts w:asciiTheme="minorHAnsi" w:eastAsia="Calibri" w:hAnsiTheme="minorHAnsi" w:cstheme="minorHAnsi"/>
          <w:sz w:val="28"/>
          <w:szCs w:val="28"/>
        </w:rPr>
        <w:t>Các bài kiểm tra tham chiếu theo tiêu chuẩn hướng đến kiểm tra một hoặc nhiều lĩnh vực hành vi. Nếu thử nghiệm đánh giá nhiều hơn một khu vực, mỗi khu vực kiểm tra thường có một hoặc nhiều thử nghiệm con. Ví dụ, công cụ BOT-2 đánh giá hiệu suất hoạt động trong bốn mặt tổng hợp hoạt động : Kiểm soát vận động tay tinh tế, phối hợp thủ công, phối hợp cơ thể,  sức mạnh và sự nhanh nhẹn. Các mục được chọn để đại diện cho một loạt các kỹ năng trong các khu vực tổng hợp này. Ngoài ra, các mục được chọn được  kết hợp với các</w:t>
      </w:r>
      <w:r w:rsidR="00300E99">
        <w:rPr>
          <w:rFonts w:asciiTheme="minorHAnsi" w:eastAsia="Calibri" w:hAnsiTheme="minorHAnsi" w:cstheme="minorHAnsi"/>
          <w:sz w:val="28"/>
          <w:szCs w:val="28"/>
        </w:rPr>
        <w:t xml:space="preserve"> </w:t>
      </w:r>
      <w:r w:rsidRPr="002825AE">
        <w:rPr>
          <w:rFonts w:asciiTheme="minorHAnsi" w:eastAsia="Calibri" w:hAnsiTheme="minorHAnsi" w:cstheme="minorHAnsi"/>
          <w:sz w:val="28"/>
          <w:szCs w:val="28"/>
        </w:rPr>
        <w:t xml:space="preserve">vật liệu và hoạt động quen thuộc một cách hợp lý , và là điển hình đối với  trẻ em của nhóm tuổi được kiểm </w:t>
      </w:r>
      <w:r w:rsidRPr="00427AC7">
        <w:rPr>
          <w:rFonts w:asciiTheme="minorHAnsi" w:eastAsia="Calibri" w:hAnsiTheme="minorHAnsi" w:cstheme="minorHAnsi"/>
          <w:sz w:val="28"/>
          <w:szCs w:val="28"/>
        </w:rPr>
        <w:t>tra</w:t>
      </w:r>
      <w:r w:rsidR="00D25CA1" w:rsidRPr="00427AC7">
        <w:rPr>
          <w:rFonts w:asciiTheme="minorHAnsi" w:eastAsia="Calibri" w:hAnsiTheme="minorHAnsi" w:cstheme="minorHAnsi"/>
          <w:sz w:val="28"/>
          <w:szCs w:val="28"/>
        </w:rPr>
        <w:t>.</w:t>
      </w:r>
      <w:r w:rsidRPr="00427AC7">
        <w:rPr>
          <w:rFonts w:asciiTheme="minorHAnsi" w:eastAsia="Calibri" w:hAnsiTheme="minorHAnsi" w:cstheme="minorHAnsi"/>
          <w:sz w:val="28"/>
          <w:szCs w:val="28"/>
        </w:rPr>
        <w:t xml:space="preserve"> Hiệu</w:t>
      </w:r>
      <w:r w:rsidRPr="002825AE">
        <w:rPr>
          <w:rFonts w:asciiTheme="minorHAnsi" w:eastAsia="Calibri" w:hAnsiTheme="minorHAnsi" w:cstheme="minorHAnsi"/>
          <w:sz w:val="28"/>
          <w:szCs w:val="28"/>
        </w:rPr>
        <w:t xml:space="preserve"> suất thực hiện hoạt động của trẻ trên một mục kiểm tra riêng lẻ không quan trọng bằng điểm tổng thể của những th</w:t>
      </w:r>
      <w:r w:rsidR="00300E99">
        <w:rPr>
          <w:rFonts w:asciiTheme="minorHAnsi" w:eastAsia="Calibri" w:hAnsiTheme="minorHAnsi" w:cstheme="minorHAnsi"/>
          <w:sz w:val="28"/>
          <w:szCs w:val="28"/>
        </w:rPr>
        <w:t>ử</w:t>
      </w:r>
      <w:r w:rsidRPr="002825AE">
        <w:rPr>
          <w:rFonts w:asciiTheme="minorHAnsi" w:eastAsia="Calibri" w:hAnsiTheme="minorHAnsi" w:cstheme="minorHAnsi"/>
          <w:sz w:val="28"/>
          <w:szCs w:val="28"/>
        </w:rPr>
        <w:t xml:space="preserve"> nghiệm con, hoặc điểm tổng của lãnh vực được kiểm tra của trẻ. Tuy nhiên, điều quan trọng là chuyên gia trị liệu phải quan sát chất lượng và đặc điểm về hiệu suất thực hiện hoạt động của trẻ trên mỗi mục, vì các quan sát định tính này sẽ cung cấp thông tin quan trọng để bổ sung cho các điểm chuẩn đã  đạt được. Các bài kiểm tra tham chiếu theo tiêu chuẩn có các quy trình  chuẩn hóa cho việc quản lý thực hiện  và tính  điểm. </w:t>
      </w:r>
      <w:r w:rsidRPr="002825AE">
        <w:rPr>
          <w:rFonts w:asciiTheme="minorHAnsi" w:eastAsia="Calibri" w:hAnsiTheme="minorHAnsi" w:cstheme="minorHAnsi"/>
          <w:sz w:val="28"/>
          <w:szCs w:val="28"/>
        </w:rPr>
        <w:lastRenderedPageBreak/>
        <w:t xml:space="preserve">Người thực hiện thử nghiệm phải tuân thủ các quy trình, cách thức này sao cho mỗi  thử nghiệm  được thực hiện </w:t>
      </w:r>
      <w:r w:rsidR="00300E99">
        <w:rPr>
          <w:rFonts w:asciiTheme="minorHAnsi" w:eastAsia="Calibri" w:hAnsiTheme="minorHAnsi" w:cstheme="minorHAnsi"/>
          <w:sz w:val="28"/>
          <w:szCs w:val="28"/>
        </w:rPr>
        <w:t xml:space="preserve">một cách </w:t>
      </w:r>
      <w:r w:rsidRPr="002825AE">
        <w:rPr>
          <w:rFonts w:asciiTheme="minorHAnsi" w:eastAsia="Calibri" w:hAnsiTheme="minorHAnsi" w:cstheme="minorHAnsi"/>
          <w:sz w:val="28"/>
          <w:szCs w:val="28"/>
        </w:rPr>
        <w:t>tương tự nhất có thể được, so với mẫu chuẩn. Điều này rất  cần thiết để so sánh hiệu suất thực hiện hoạt động  của bất kỳ đứa trẻ nào với hiệu suất thực hiện của mẫu chuẩn</w:t>
      </w:r>
      <w:r w:rsidR="00D25CA1" w:rsidRPr="00D25CA1">
        <w:rPr>
          <w:rFonts w:asciiTheme="minorHAnsi" w:hAnsiTheme="minorHAnsi" w:cstheme="minorHAnsi"/>
          <w:sz w:val="28"/>
          <w:szCs w:val="28"/>
        </w:rPr>
        <w:t>.</w:t>
      </w:r>
    </w:p>
    <w:p w:rsidR="00427AC7" w:rsidRPr="00D25CA1" w:rsidRDefault="00427AC7">
      <w:pPr>
        <w:spacing w:line="360" w:lineRule="auto"/>
        <w:ind w:firstLine="360"/>
        <w:rPr>
          <w:rFonts w:asciiTheme="minorHAnsi" w:hAnsiTheme="minorHAnsi" w:cstheme="minorHAnsi"/>
        </w:rPr>
      </w:pPr>
    </w:p>
    <w:p w:rsidR="00DB74C5" w:rsidRPr="00D25CA1" w:rsidRDefault="00427AC7">
      <w:pPr>
        <w:spacing w:line="360" w:lineRule="auto"/>
        <w:ind w:firstLine="360"/>
        <w:rPr>
          <w:rFonts w:asciiTheme="minorHAnsi" w:hAnsiTheme="minorHAnsi" w:cstheme="minorHAnsi"/>
        </w:rPr>
      </w:pPr>
      <w:r w:rsidRPr="00427AC7">
        <w:rPr>
          <w:rFonts w:asciiTheme="minorHAnsi" w:eastAsia="Calibri" w:hAnsiTheme="minorHAnsi" w:cstheme="minorHAnsi"/>
          <w:sz w:val="28"/>
          <w:szCs w:val="28"/>
        </w:rPr>
        <w:t>Đôi khi người thực hiện thử nghiệm  phải đi chệch khỏi quy trình chuẩn, vì các nhu cầu đặc biệt của đứa trẻ đang được xét nghiệm. Ví dụ, một đứa trẻ bị khiếm thị có thể cần hướng dẫn thủ công để cắt bằng kéo, hoặc một đứa trẻ bị bại não có thể cần sự giúp đỡ để ổn định vai và cánh tay trên , để có thể vươn tới  nắm lấy bút chì. Nếu các thay đổi được thực hiện trong các thủ tục tiêu chuẩn, người thực hiện thử nghiệm  phải chỉ ra điều này trong bản tóm tắt đánh giá ,và không thể sử dụng điểm chuẩn để mô tả hiệu suất thực hiện hoạt động  của trẻ so với mẫu chuẩn.</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D25CA1">
      <w:pPr>
        <w:spacing w:line="360" w:lineRule="auto"/>
        <w:rPr>
          <w:rFonts w:asciiTheme="minorHAnsi" w:hAnsiTheme="minorHAnsi" w:cstheme="minorHAnsi"/>
        </w:rPr>
      </w:pPr>
      <w:bookmarkStart w:id="7" w:name="bookmark10"/>
      <w:r w:rsidRPr="00D25CA1">
        <w:rPr>
          <w:rFonts w:asciiTheme="minorHAnsi" w:eastAsia="Calibri" w:hAnsiTheme="minorHAnsi" w:cstheme="minorHAnsi"/>
          <w:sz w:val="28"/>
          <w:szCs w:val="28"/>
        </w:rPr>
        <w:t> </w:t>
      </w:r>
      <w:bookmarkEnd w:id="7"/>
    </w:p>
    <w:p w:rsidR="00DB74C5" w:rsidRDefault="00D25CA1">
      <w:pPr>
        <w:spacing w:line="360" w:lineRule="auto"/>
        <w:rPr>
          <w:rFonts w:asciiTheme="minorHAnsi" w:eastAsia="Calibri" w:hAnsiTheme="minorHAnsi" w:cstheme="minorHAnsi"/>
          <w:b/>
          <w:bCs/>
          <w:sz w:val="28"/>
          <w:szCs w:val="28"/>
        </w:rPr>
      </w:pPr>
      <w:r w:rsidRPr="00D25CA1">
        <w:rPr>
          <w:rFonts w:asciiTheme="minorHAnsi" w:eastAsia="Calibri" w:hAnsiTheme="minorHAnsi" w:cstheme="minorHAnsi"/>
          <w:b/>
          <w:bCs/>
          <w:sz w:val="28"/>
          <w:szCs w:val="28"/>
        </w:rPr>
        <w:t xml:space="preserve">Mục 8: Đứng </w:t>
      </w:r>
      <w:r w:rsidR="00FB54B0">
        <w:rPr>
          <w:rFonts w:asciiTheme="minorHAnsi" w:eastAsia="Calibri" w:hAnsiTheme="minorHAnsi" w:cstheme="minorHAnsi"/>
          <w:b/>
          <w:bCs/>
          <w:sz w:val="28"/>
          <w:szCs w:val="28"/>
        </w:rPr>
        <w:t xml:space="preserve">theo tư thế ngón bàn chân sau chạm gót của bàn chân trước </w:t>
      </w:r>
      <w:r w:rsidR="00300E99">
        <w:rPr>
          <w:rFonts w:asciiTheme="minorHAnsi" w:eastAsia="Calibri" w:hAnsiTheme="minorHAnsi" w:cstheme="minorHAnsi"/>
          <w:b/>
          <w:bCs/>
          <w:sz w:val="28"/>
          <w:szCs w:val="28"/>
        </w:rPr>
        <w:t>,</w:t>
      </w:r>
      <w:r w:rsidR="00427AC7">
        <w:rPr>
          <w:rFonts w:asciiTheme="minorHAnsi" w:eastAsia="Calibri" w:hAnsiTheme="minorHAnsi" w:cstheme="minorHAnsi"/>
          <w:b/>
          <w:bCs/>
          <w:sz w:val="28"/>
          <w:szCs w:val="28"/>
        </w:rPr>
        <w:t xml:space="preserve"> trên một thanh </w:t>
      </w:r>
      <w:r w:rsidRPr="00D25CA1">
        <w:rPr>
          <w:rFonts w:asciiTheme="minorHAnsi" w:eastAsia="Calibri" w:hAnsiTheme="minorHAnsi" w:cstheme="minorHAnsi"/>
          <w:b/>
          <w:bCs/>
          <w:sz w:val="28"/>
          <w:szCs w:val="28"/>
        </w:rPr>
        <w:t>cân bằng</w:t>
      </w:r>
    </w:p>
    <w:tbl>
      <w:tblPr>
        <w:tblW w:w="0" w:type="auto"/>
        <w:tblInd w:w="123" w:type="dxa"/>
        <w:tblCellMar>
          <w:left w:w="0" w:type="dxa"/>
          <w:right w:w="0" w:type="dxa"/>
        </w:tblCellMar>
        <w:tblLook w:val="04A0" w:firstRow="1" w:lastRow="0" w:firstColumn="1" w:lastColumn="0" w:noHBand="0" w:noVBand="1"/>
      </w:tblPr>
      <w:tblGrid>
        <w:gridCol w:w="5072"/>
        <w:gridCol w:w="1862"/>
        <w:gridCol w:w="2287"/>
      </w:tblGrid>
      <w:tr w:rsidR="00DB74C5" w:rsidRPr="00D25CA1" w:rsidTr="00662EA5">
        <w:trPr>
          <w:trHeight w:val="1955"/>
        </w:trPr>
        <w:tc>
          <w:tcPr>
            <w:tcW w:w="507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rsidR="00662EA5" w:rsidRDefault="00D25CA1">
            <w:pPr>
              <w:spacing w:line="360" w:lineRule="auto"/>
              <w:rPr>
                <w:rFonts w:asciiTheme="minorHAnsi" w:eastAsia="Calibri" w:hAnsiTheme="minorHAnsi" w:cstheme="minorHAnsi"/>
                <w:b/>
                <w:bCs/>
                <w:sz w:val="28"/>
                <w:szCs w:val="28"/>
              </w:rPr>
            </w:pPr>
            <w:r w:rsidRPr="00D25CA1">
              <w:rPr>
                <w:rFonts w:asciiTheme="minorHAnsi" w:eastAsia="Calibri" w:hAnsiTheme="minorHAnsi" w:cstheme="minorHAnsi"/>
                <w:b/>
                <w:bCs/>
                <w:sz w:val="28"/>
                <w:szCs w:val="28"/>
              </w:rPr>
              <w:t> </w:t>
            </w:r>
            <w:r w:rsidR="00662EA5">
              <w:rPr>
                <w:rFonts w:asciiTheme="minorHAnsi" w:eastAsia="Calibri" w:hAnsiTheme="minorHAnsi" w:cstheme="minorHAnsi"/>
                <w:b/>
                <w:bCs/>
                <w:sz w:val="28"/>
                <w:szCs w:val="28"/>
              </w:rPr>
              <w:t xml:space="preserve">Số lần thực    Thời gian thực hiện </w:t>
            </w:r>
            <w:r w:rsidR="00300E99">
              <w:rPr>
                <w:rFonts w:asciiTheme="minorHAnsi" w:eastAsia="Calibri" w:hAnsiTheme="minorHAnsi" w:cstheme="minorHAnsi"/>
                <w:b/>
                <w:bCs/>
                <w:sz w:val="28"/>
                <w:szCs w:val="28"/>
              </w:rPr>
              <w:t xml:space="preserve">để </w:t>
            </w:r>
            <w:r w:rsidR="00662EA5">
              <w:rPr>
                <w:rFonts w:asciiTheme="minorHAnsi" w:eastAsia="Calibri" w:hAnsiTheme="minorHAnsi" w:cstheme="minorHAnsi"/>
                <w:b/>
                <w:bCs/>
                <w:sz w:val="28"/>
                <w:szCs w:val="28"/>
              </w:rPr>
              <w:t xml:space="preserve">đạt </w:t>
            </w:r>
          </w:p>
          <w:p w:rsidR="00DB74C5" w:rsidRPr="00D25CA1" w:rsidRDefault="00662EA5">
            <w:pPr>
              <w:spacing w:line="360" w:lineRule="auto"/>
              <w:rPr>
                <w:rFonts w:asciiTheme="minorHAnsi" w:hAnsiTheme="minorHAnsi" w:cstheme="minorHAnsi"/>
              </w:rPr>
            </w:pPr>
            <w:r>
              <w:rPr>
                <w:rFonts w:asciiTheme="minorHAnsi" w:eastAsia="Calibri" w:hAnsiTheme="minorHAnsi" w:cstheme="minorHAnsi"/>
                <w:b/>
                <w:bCs/>
                <w:sz w:val="28"/>
                <w:szCs w:val="28"/>
              </w:rPr>
              <w:t>hiện</w:t>
            </w:r>
            <w:r w:rsidR="00D25CA1" w:rsidRPr="00D25CA1">
              <w:rPr>
                <w:rFonts w:asciiTheme="minorHAnsi" w:eastAsia="Calibri" w:hAnsiTheme="minorHAnsi" w:cstheme="minorHAnsi"/>
                <w:b/>
                <w:bCs/>
                <w:sz w:val="28"/>
                <w:szCs w:val="28"/>
              </w:rPr>
              <w:t>          </w:t>
            </w:r>
            <w:r>
              <w:rPr>
                <w:rFonts w:asciiTheme="minorHAnsi" w:eastAsia="Calibri" w:hAnsiTheme="minorHAnsi" w:cstheme="minorHAnsi"/>
                <w:b/>
                <w:bCs/>
                <w:sz w:val="28"/>
                <w:szCs w:val="28"/>
              </w:rPr>
              <w:t xml:space="preserve">       điểm tối</w:t>
            </w:r>
            <w:r w:rsidR="00D25CA1" w:rsidRPr="00D25CA1">
              <w:rPr>
                <w:rFonts w:asciiTheme="minorHAnsi" w:eastAsia="Calibri" w:hAnsiTheme="minorHAnsi" w:cstheme="minorHAnsi"/>
                <w:b/>
                <w:bCs/>
                <w:sz w:val="28"/>
                <w:szCs w:val="28"/>
              </w:rPr>
              <w:t> </w:t>
            </w:r>
            <w:r>
              <w:rPr>
                <w:rFonts w:asciiTheme="minorHAnsi" w:eastAsia="Calibri" w:hAnsiTheme="minorHAnsi" w:cstheme="minorHAnsi"/>
                <w:b/>
                <w:bCs/>
                <w:sz w:val="28"/>
                <w:szCs w:val="28"/>
              </w:rPr>
              <w:t>đa</w:t>
            </w:r>
            <w:r w:rsidR="00D25CA1" w:rsidRPr="00D25CA1">
              <w:rPr>
                <w:rFonts w:asciiTheme="minorHAnsi" w:eastAsia="Calibri" w:hAnsiTheme="minorHAnsi" w:cstheme="minorHAnsi"/>
                <w:b/>
                <w:bCs/>
                <w:sz w:val="28"/>
                <w:szCs w:val="28"/>
              </w:rPr>
              <w:t xml:space="preserve">                               </w:t>
            </w:r>
          </w:p>
          <w:p w:rsidR="00DB74C5" w:rsidRPr="00D25CA1" w:rsidRDefault="00D25CA1">
            <w:pPr>
              <w:spacing w:line="360" w:lineRule="auto"/>
              <w:rPr>
                <w:rFonts w:asciiTheme="minorHAnsi" w:hAnsiTheme="minorHAnsi" w:cstheme="minorHAnsi"/>
              </w:rPr>
            </w:pPr>
            <w:r w:rsidRPr="00D25CA1">
              <w:rPr>
                <w:rFonts w:asciiTheme="minorHAnsi" w:hAnsiTheme="minorHAnsi" w:cstheme="minorHAnsi"/>
                <w:noProof/>
                <w:lang w:val="en-US"/>
              </w:rPr>
              <w:drawing>
                <wp:inline distT="0" distB="0" distL="0" distR="0">
                  <wp:extent cx="2465705" cy="516890"/>
                  <wp:effectExtent l="0" t="0" r="0" b="0"/>
                  <wp:docPr id="2" name="Picture 2" descr="/Users/hoanghoahai/Library/Containers/com.microsoft.Word/AppData/Local/Temp/FineReader12.00/media/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Users/hoanghoahai/Library/Containers/com.microsoft.Word/AppData/Local/Temp/FineReader12.00/media/image4.png"/>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65705" cy="516890"/>
                          </a:xfrm>
                          <a:prstGeom prst="rect">
                            <a:avLst/>
                          </a:prstGeom>
                          <a:noFill/>
                          <a:ln>
                            <a:noFill/>
                          </a:ln>
                        </pic:spPr>
                      </pic:pic>
                    </a:graphicData>
                  </a:graphic>
                </wp:inline>
              </w:drawing>
            </w:r>
          </w:p>
        </w:tc>
        <w:tc>
          <w:tcPr>
            <w:tcW w:w="186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rsidR="00DB74C5" w:rsidRPr="00D25CA1" w:rsidRDefault="00D25CA1">
            <w:pPr>
              <w:rPr>
                <w:rFonts w:asciiTheme="minorHAnsi" w:hAnsiTheme="minorHAnsi" w:cstheme="minorHAnsi"/>
              </w:rPr>
            </w:pPr>
            <w:r w:rsidRPr="00D25CA1">
              <w:rPr>
                <w:rFonts w:asciiTheme="minorHAnsi" w:eastAsia="Calibri" w:hAnsiTheme="minorHAnsi" w:cstheme="minorHAnsi"/>
                <w:b/>
                <w:bCs/>
                <w:sz w:val="28"/>
                <w:szCs w:val="28"/>
              </w:rPr>
              <w:t>Trang thiết bị</w:t>
            </w:r>
          </w:p>
          <w:p w:rsidR="00DB74C5" w:rsidRPr="00D25CA1" w:rsidRDefault="00662EA5" w:rsidP="00662EA5">
            <w:pPr>
              <w:rPr>
                <w:rFonts w:asciiTheme="minorHAnsi" w:hAnsiTheme="minorHAnsi" w:cstheme="minorHAnsi"/>
              </w:rPr>
            </w:pPr>
            <w:r>
              <w:rPr>
                <w:rFonts w:asciiTheme="minorHAnsi" w:eastAsia="Calibri" w:hAnsiTheme="minorHAnsi" w:cstheme="minorHAnsi"/>
                <w:sz w:val="28"/>
                <w:szCs w:val="28"/>
              </w:rPr>
              <w:t>Đ</w:t>
            </w:r>
            <w:r w:rsidR="00D25CA1" w:rsidRPr="00D25CA1">
              <w:rPr>
                <w:rFonts w:asciiTheme="minorHAnsi" w:eastAsia="Calibri" w:hAnsiTheme="minorHAnsi" w:cstheme="minorHAnsi"/>
                <w:sz w:val="28"/>
                <w:szCs w:val="28"/>
              </w:rPr>
              <w:t>ồng hồ bấm giờ</w:t>
            </w:r>
            <w:r>
              <w:rPr>
                <w:rFonts w:asciiTheme="minorHAnsi" w:eastAsia="Calibri" w:hAnsiTheme="minorHAnsi" w:cstheme="minorHAnsi"/>
                <w:sz w:val="28"/>
                <w:szCs w:val="28"/>
              </w:rPr>
              <w:t xml:space="preserve"> đo lường thời gian đứng thăng bằng</w:t>
            </w:r>
          </w:p>
        </w:tc>
        <w:tc>
          <w:tcPr>
            <w:tcW w:w="228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rsidR="00DB74C5" w:rsidRPr="00D25CA1" w:rsidRDefault="00D25CA1">
            <w:pPr>
              <w:rPr>
                <w:rFonts w:asciiTheme="minorHAnsi" w:hAnsiTheme="minorHAnsi" w:cstheme="minorHAnsi"/>
              </w:rPr>
            </w:pPr>
            <w:r w:rsidRPr="00D25CA1">
              <w:rPr>
                <w:rFonts w:asciiTheme="minorHAnsi" w:hAnsiTheme="minorHAnsi" w:cstheme="minorHAnsi"/>
                <w:noProof/>
                <w:lang w:val="en-US"/>
              </w:rPr>
              <w:drawing>
                <wp:inline distT="0" distB="0" distL="0" distR="0">
                  <wp:extent cx="892175" cy="959485"/>
                  <wp:effectExtent l="0" t="0" r="0" b="0"/>
                  <wp:docPr id="3" name="Picture 3" descr="/Users/hoanghoahai/Library/Containers/com.microsoft.Word/AppData/Local/Temp/FineReader12.00/media/image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hoanghoahai/Library/Containers/com.microsoft.Word/AppData/Local/Temp/FineReader12.00/media/image5.png"/>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92175" cy="959485"/>
                          </a:xfrm>
                          <a:prstGeom prst="rect">
                            <a:avLst/>
                          </a:prstGeom>
                          <a:noFill/>
                          <a:ln>
                            <a:noFill/>
                          </a:ln>
                        </pic:spPr>
                      </pic:pic>
                    </a:graphicData>
                  </a:graphic>
                </wp:inline>
              </w:drawing>
            </w:r>
          </w:p>
        </w:tc>
      </w:tr>
    </w:tbl>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b/>
          <w:bCs/>
          <w:sz w:val="28"/>
          <w:szCs w:val="28"/>
        </w:rPr>
        <w:t>Thủ tục</w:t>
      </w:r>
    </w:p>
    <w:p w:rsidR="00DB74C5" w:rsidRPr="00D25CA1" w:rsidRDefault="00D25CA1">
      <w:pPr>
        <w:pBdr>
          <w:left w:val="nil"/>
        </w:pBdr>
        <w:ind w:left="360"/>
        <w:rPr>
          <w:rFonts w:asciiTheme="minorHAnsi" w:hAnsiTheme="minorHAnsi" w:cstheme="minorHAnsi"/>
        </w:rPr>
      </w:pPr>
      <w:r w:rsidRPr="00D25CA1">
        <w:rPr>
          <w:rFonts w:asciiTheme="minorHAnsi" w:eastAsia="Calibri" w:hAnsiTheme="minorHAnsi" w:cstheme="minorHAnsi"/>
          <w:sz w:val="28"/>
          <w:szCs w:val="28"/>
        </w:rPr>
        <w:t xml:space="preserve">• Người </w:t>
      </w:r>
      <w:r w:rsidR="009F4E66">
        <w:rPr>
          <w:rFonts w:asciiTheme="minorHAnsi" w:eastAsia="Calibri" w:hAnsiTheme="minorHAnsi" w:cstheme="minorHAnsi"/>
          <w:sz w:val="28"/>
          <w:szCs w:val="28"/>
        </w:rPr>
        <w:t xml:space="preserve">được </w:t>
      </w:r>
      <w:r w:rsidRPr="00D25CA1">
        <w:rPr>
          <w:rFonts w:asciiTheme="minorHAnsi" w:eastAsia="Calibri" w:hAnsiTheme="minorHAnsi" w:cstheme="minorHAnsi"/>
          <w:sz w:val="28"/>
          <w:szCs w:val="28"/>
        </w:rPr>
        <w:t xml:space="preserve">kiểm tra đứng với bàn chân </w:t>
      </w:r>
      <w:r w:rsidR="009F4E66">
        <w:rPr>
          <w:rFonts w:asciiTheme="minorHAnsi" w:eastAsia="Calibri" w:hAnsiTheme="minorHAnsi" w:cstheme="minorHAnsi"/>
          <w:sz w:val="28"/>
          <w:szCs w:val="28"/>
        </w:rPr>
        <w:t xml:space="preserve">thuận </w:t>
      </w:r>
      <w:r w:rsidRPr="00D25CA1">
        <w:rPr>
          <w:rFonts w:asciiTheme="minorHAnsi" w:eastAsia="Calibri" w:hAnsiTheme="minorHAnsi" w:cstheme="minorHAnsi"/>
          <w:sz w:val="28"/>
          <w:szCs w:val="28"/>
        </w:rPr>
        <w:t xml:space="preserve"> trên</w:t>
      </w:r>
      <w:r w:rsidR="009F4E66">
        <w:rPr>
          <w:rFonts w:asciiTheme="minorHAnsi" w:eastAsia="Calibri" w:hAnsiTheme="minorHAnsi" w:cstheme="minorHAnsi"/>
          <w:sz w:val="28"/>
          <w:szCs w:val="28"/>
        </w:rPr>
        <w:t xml:space="preserve"> thanh</w:t>
      </w:r>
      <w:r w:rsidRPr="00D25CA1">
        <w:rPr>
          <w:rFonts w:asciiTheme="minorHAnsi" w:eastAsia="Calibri" w:hAnsiTheme="minorHAnsi" w:cstheme="minorHAnsi"/>
          <w:sz w:val="28"/>
          <w:szCs w:val="28"/>
        </w:rPr>
        <w:t xml:space="preserve"> dầm cân bằng và chân </w:t>
      </w:r>
      <w:r w:rsidR="009F4E66">
        <w:rPr>
          <w:rFonts w:asciiTheme="minorHAnsi" w:eastAsia="Calibri" w:hAnsiTheme="minorHAnsi" w:cstheme="minorHAnsi"/>
          <w:sz w:val="28"/>
          <w:szCs w:val="28"/>
        </w:rPr>
        <w:t xml:space="preserve">kia (chân không thuận) </w:t>
      </w:r>
      <w:r w:rsidRPr="00D25CA1">
        <w:rPr>
          <w:rFonts w:asciiTheme="minorHAnsi" w:eastAsia="Calibri" w:hAnsiTheme="minorHAnsi" w:cstheme="minorHAnsi"/>
          <w:sz w:val="28"/>
          <w:szCs w:val="28"/>
        </w:rPr>
        <w:t xml:space="preserve"> </w:t>
      </w:r>
      <w:r w:rsidR="009F4E66">
        <w:rPr>
          <w:rFonts w:asciiTheme="minorHAnsi" w:eastAsia="Calibri" w:hAnsiTheme="minorHAnsi" w:cstheme="minorHAnsi"/>
          <w:sz w:val="28"/>
          <w:szCs w:val="28"/>
        </w:rPr>
        <w:t xml:space="preserve">đứng </w:t>
      </w:r>
      <w:r w:rsidRPr="00D25CA1">
        <w:rPr>
          <w:rFonts w:asciiTheme="minorHAnsi" w:eastAsia="Calibri" w:hAnsiTheme="minorHAnsi" w:cstheme="minorHAnsi"/>
          <w:sz w:val="28"/>
          <w:szCs w:val="28"/>
        </w:rPr>
        <w:t>trên sàn nhà.</w:t>
      </w:r>
    </w:p>
    <w:p w:rsidR="00DB74C5" w:rsidRPr="00D25CA1" w:rsidRDefault="00D25CA1" w:rsidP="009F4E66">
      <w:pPr>
        <w:ind w:firstLine="360"/>
        <w:rPr>
          <w:rFonts w:asciiTheme="minorHAnsi" w:hAnsiTheme="minorHAnsi" w:cstheme="minorHAnsi"/>
        </w:rPr>
      </w:pPr>
      <w:r w:rsidRPr="00D25CA1">
        <w:rPr>
          <w:rFonts w:asciiTheme="minorHAnsi" w:eastAsia="Calibri" w:hAnsiTheme="minorHAnsi" w:cstheme="minorHAnsi"/>
          <w:sz w:val="28"/>
          <w:szCs w:val="28"/>
        </w:rPr>
        <w:t xml:space="preserve">• </w:t>
      </w:r>
      <w:r w:rsidR="009F4E66" w:rsidRPr="00D25CA1">
        <w:rPr>
          <w:rFonts w:asciiTheme="minorHAnsi" w:eastAsia="Calibri" w:hAnsiTheme="minorHAnsi" w:cstheme="minorHAnsi"/>
          <w:sz w:val="28"/>
          <w:szCs w:val="28"/>
        </w:rPr>
        <w:t xml:space="preserve">Người </w:t>
      </w:r>
      <w:r w:rsidR="009F4E66">
        <w:rPr>
          <w:rFonts w:asciiTheme="minorHAnsi" w:eastAsia="Calibri" w:hAnsiTheme="minorHAnsi" w:cstheme="minorHAnsi"/>
          <w:sz w:val="28"/>
          <w:szCs w:val="28"/>
        </w:rPr>
        <w:t xml:space="preserve">được </w:t>
      </w:r>
      <w:r w:rsidR="009F4E66" w:rsidRPr="00D25CA1">
        <w:rPr>
          <w:rFonts w:asciiTheme="minorHAnsi" w:eastAsia="Calibri" w:hAnsiTheme="minorHAnsi" w:cstheme="minorHAnsi"/>
          <w:sz w:val="28"/>
          <w:szCs w:val="28"/>
        </w:rPr>
        <w:t xml:space="preserve">kiểm tra </w:t>
      </w:r>
      <w:r w:rsidRPr="00D25CA1">
        <w:rPr>
          <w:rFonts w:asciiTheme="minorHAnsi" w:eastAsia="Calibri" w:hAnsiTheme="minorHAnsi" w:cstheme="minorHAnsi"/>
          <w:sz w:val="28"/>
          <w:szCs w:val="28"/>
        </w:rPr>
        <w:t>đặt tay lên hông.</w:t>
      </w:r>
    </w:p>
    <w:p w:rsidR="00DB74C5" w:rsidRPr="00D25CA1" w:rsidRDefault="00D25CA1">
      <w:pPr>
        <w:pBdr>
          <w:left w:val="nil"/>
        </w:pBdr>
        <w:ind w:left="360"/>
        <w:rPr>
          <w:rFonts w:asciiTheme="minorHAnsi" w:hAnsiTheme="minorHAnsi" w:cstheme="minorHAnsi"/>
        </w:rPr>
      </w:pPr>
      <w:r w:rsidRPr="00D25CA1">
        <w:rPr>
          <w:rFonts w:asciiTheme="minorHAnsi" w:eastAsia="Calibri" w:hAnsiTheme="minorHAnsi" w:cstheme="minorHAnsi"/>
          <w:sz w:val="28"/>
          <w:szCs w:val="28"/>
        </w:rPr>
        <w:lastRenderedPageBreak/>
        <w:t xml:space="preserve">• </w:t>
      </w:r>
      <w:r w:rsidR="009F4E66" w:rsidRPr="00D25CA1">
        <w:rPr>
          <w:rFonts w:asciiTheme="minorHAnsi" w:eastAsia="Calibri" w:hAnsiTheme="minorHAnsi" w:cstheme="minorHAnsi"/>
          <w:sz w:val="28"/>
          <w:szCs w:val="28"/>
        </w:rPr>
        <w:t xml:space="preserve">Người </w:t>
      </w:r>
      <w:r w:rsidR="009F4E66">
        <w:rPr>
          <w:rFonts w:asciiTheme="minorHAnsi" w:eastAsia="Calibri" w:hAnsiTheme="minorHAnsi" w:cstheme="minorHAnsi"/>
          <w:sz w:val="28"/>
          <w:szCs w:val="28"/>
        </w:rPr>
        <w:t xml:space="preserve">được </w:t>
      </w:r>
      <w:r w:rsidR="009F4E66" w:rsidRPr="00D25CA1">
        <w:rPr>
          <w:rFonts w:asciiTheme="minorHAnsi" w:eastAsia="Calibri" w:hAnsiTheme="minorHAnsi" w:cstheme="minorHAnsi"/>
          <w:sz w:val="28"/>
          <w:szCs w:val="28"/>
        </w:rPr>
        <w:t xml:space="preserve">kiểm tra </w:t>
      </w:r>
      <w:r w:rsidRPr="00D25CA1">
        <w:rPr>
          <w:rFonts w:asciiTheme="minorHAnsi" w:eastAsia="Calibri" w:hAnsiTheme="minorHAnsi" w:cstheme="minorHAnsi"/>
          <w:sz w:val="28"/>
          <w:szCs w:val="28"/>
        </w:rPr>
        <w:t xml:space="preserve">tiến một bước về phía trước, đặt chân không </w:t>
      </w:r>
      <w:r w:rsidR="009F4E66">
        <w:rPr>
          <w:rFonts w:asciiTheme="minorHAnsi" w:eastAsia="Calibri" w:hAnsiTheme="minorHAnsi" w:cstheme="minorHAnsi"/>
          <w:sz w:val="28"/>
          <w:szCs w:val="28"/>
        </w:rPr>
        <w:t>thuận</w:t>
      </w:r>
      <w:r w:rsidRPr="00D25CA1">
        <w:rPr>
          <w:rFonts w:asciiTheme="minorHAnsi" w:eastAsia="Calibri" w:hAnsiTheme="minorHAnsi" w:cstheme="minorHAnsi"/>
          <w:sz w:val="28"/>
          <w:szCs w:val="28"/>
        </w:rPr>
        <w:t xml:space="preserve"> lên dầm cân bằng</w:t>
      </w:r>
      <w:r w:rsidR="009F4E66">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và gót chân chạm vào </w:t>
      </w:r>
      <w:r w:rsidR="009F4E66">
        <w:rPr>
          <w:rFonts w:asciiTheme="minorHAnsi" w:eastAsia="Calibri" w:hAnsiTheme="minorHAnsi" w:cstheme="minorHAnsi"/>
          <w:sz w:val="28"/>
          <w:szCs w:val="28"/>
        </w:rPr>
        <w:t xml:space="preserve">bàn </w:t>
      </w:r>
      <w:r w:rsidRPr="00D25CA1">
        <w:rPr>
          <w:rFonts w:asciiTheme="minorHAnsi" w:eastAsia="Calibri" w:hAnsiTheme="minorHAnsi" w:cstheme="minorHAnsi"/>
          <w:sz w:val="28"/>
          <w:szCs w:val="28"/>
        </w:rPr>
        <w:t>chân trước, nhìn vào mục tiêu.</w:t>
      </w:r>
    </w:p>
    <w:p w:rsidR="00DB74C5" w:rsidRPr="00D25CA1" w:rsidRDefault="00D25CA1">
      <w:pPr>
        <w:pBdr>
          <w:left w:val="nil"/>
        </w:pBdr>
        <w:ind w:left="360"/>
        <w:rPr>
          <w:rFonts w:asciiTheme="minorHAnsi" w:hAnsiTheme="minorHAnsi" w:cstheme="minorHAnsi"/>
        </w:rPr>
      </w:pPr>
      <w:r w:rsidRPr="00D25CA1">
        <w:rPr>
          <w:rFonts w:asciiTheme="minorHAnsi" w:eastAsia="Calibri" w:hAnsiTheme="minorHAnsi" w:cstheme="minorHAnsi"/>
          <w:sz w:val="28"/>
          <w:szCs w:val="28"/>
        </w:rPr>
        <w:t xml:space="preserve">• Tiến hành </w:t>
      </w:r>
      <w:r w:rsidR="009F4E66">
        <w:rPr>
          <w:rFonts w:asciiTheme="minorHAnsi" w:eastAsia="Calibri" w:hAnsiTheme="minorHAnsi" w:cstheme="minorHAnsi"/>
          <w:sz w:val="28"/>
          <w:szCs w:val="28"/>
        </w:rPr>
        <w:t xml:space="preserve">thử nghiệm lần </w:t>
      </w:r>
      <w:r w:rsidRPr="00D25CA1">
        <w:rPr>
          <w:rFonts w:asciiTheme="minorHAnsi" w:eastAsia="Calibri" w:hAnsiTheme="minorHAnsi" w:cstheme="minorHAnsi"/>
          <w:sz w:val="28"/>
          <w:szCs w:val="28"/>
        </w:rPr>
        <w:t xml:space="preserve"> thứ hai </w:t>
      </w:r>
      <w:r w:rsidR="009F4E66">
        <w:rPr>
          <w:rFonts w:asciiTheme="minorHAnsi" w:eastAsia="Calibri" w:hAnsiTheme="minorHAnsi" w:cstheme="minorHAnsi"/>
          <w:sz w:val="28"/>
          <w:szCs w:val="28"/>
        </w:rPr>
        <w:t xml:space="preserve">nếu trong lần thử nghiệm thứ nhất , người được kiểm tra </w:t>
      </w:r>
      <w:r w:rsidRPr="00D25CA1">
        <w:rPr>
          <w:rFonts w:asciiTheme="minorHAnsi" w:eastAsia="Calibri" w:hAnsiTheme="minorHAnsi" w:cstheme="minorHAnsi"/>
          <w:sz w:val="28"/>
          <w:szCs w:val="28"/>
        </w:rPr>
        <w:t xml:space="preserve">không </w:t>
      </w:r>
      <w:r w:rsidR="009F4E66">
        <w:rPr>
          <w:rFonts w:asciiTheme="minorHAnsi" w:eastAsia="Calibri" w:hAnsiTheme="minorHAnsi" w:cstheme="minorHAnsi"/>
          <w:sz w:val="28"/>
          <w:szCs w:val="28"/>
        </w:rPr>
        <w:t>giữ thăng bằng</w:t>
      </w:r>
      <w:r w:rsidR="00300E99">
        <w:rPr>
          <w:rFonts w:asciiTheme="minorHAnsi" w:eastAsia="Calibri" w:hAnsiTheme="minorHAnsi" w:cstheme="minorHAnsi"/>
          <w:sz w:val="28"/>
          <w:szCs w:val="28"/>
        </w:rPr>
        <w:t xml:space="preserve"> được</w:t>
      </w:r>
      <w:r w:rsidR="009F4E66">
        <w:rPr>
          <w:rFonts w:asciiTheme="minorHAnsi" w:eastAsia="Calibri" w:hAnsiTheme="minorHAnsi" w:cstheme="minorHAnsi"/>
          <w:sz w:val="28"/>
          <w:szCs w:val="28"/>
        </w:rPr>
        <w:t xml:space="preserve"> trong  10 giây, </w:t>
      </w:r>
      <w:r w:rsidR="00300E99">
        <w:rPr>
          <w:rFonts w:asciiTheme="minorHAnsi" w:eastAsia="Calibri" w:hAnsiTheme="minorHAnsi" w:cstheme="minorHAnsi"/>
          <w:sz w:val="28"/>
          <w:szCs w:val="28"/>
        </w:rPr>
        <w:t xml:space="preserve">là thời gian được yêu cầu  </w:t>
      </w:r>
      <w:r w:rsidR="009F4E66">
        <w:rPr>
          <w:rFonts w:asciiTheme="minorHAnsi" w:eastAsia="Calibri" w:hAnsiTheme="minorHAnsi" w:cstheme="minorHAnsi"/>
          <w:sz w:val="28"/>
          <w:szCs w:val="28"/>
        </w:rPr>
        <w:t xml:space="preserve">để đạt </w:t>
      </w:r>
      <w:r w:rsidRPr="00D25CA1">
        <w:rPr>
          <w:rFonts w:asciiTheme="minorHAnsi" w:eastAsia="Calibri" w:hAnsiTheme="minorHAnsi" w:cstheme="minorHAnsi"/>
          <w:sz w:val="28"/>
          <w:szCs w:val="28"/>
        </w:rPr>
        <w:t>được số điểm tối đa</w:t>
      </w:r>
      <w:r w:rsidR="009F4E66">
        <w:rPr>
          <w:rFonts w:asciiTheme="minorHAnsi" w:eastAsia="Calibri" w:hAnsiTheme="minorHAnsi" w:cstheme="minorHAnsi"/>
          <w:sz w:val="28"/>
          <w:szCs w:val="28"/>
        </w:rPr>
        <w:t>.</w:t>
      </w:r>
    </w:p>
    <w:p w:rsidR="00DB74C5" w:rsidRPr="00D25CA1" w:rsidRDefault="00D25CA1">
      <w:pPr>
        <w:pBdr>
          <w:left w:val="nil"/>
        </w:pBdr>
        <w:spacing w:line="360" w:lineRule="auto"/>
        <w:ind w:left="360"/>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9F4E66">
      <w:pPr>
        <w:spacing w:line="360" w:lineRule="auto"/>
        <w:rPr>
          <w:rFonts w:asciiTheme="minorHAnsi" w:hAnsiTheme="minorHAnsi" w:cstheme="minorHAnsi"/>
        </w:rPr>
      </w:pPr>
      <w:bookmarkStart w:id="8" w:name="bookmark11"/>
      <w:r>
        <w:rPr>
          <w:rFonts w:asciiTheme="minorHAnsi" w:eastAsia="Calibri" w:hAnsiTheme="minorHAnsi" w:cstheme="minorHAnsi"/>
          <w:b/>
          <w:bCs/>
          <w:sz w:val="28"/>
          <w:szCs w:val="28"/>
        </w:rPr>
        <w:t>Tính</w:t>
      </w:r>
      <w:r w:rsidR="00D25CA1" w:rsidRPr="00D25CA1">
        <w:rPr>
          <w:rFonts w:asciiTheme="minorHAnsi" w:eastAsia="Calibri" w:hAnsiTheme="minorHAnsi" w:cstheme="minorHAnsi"/>
          <w:b/>
          <w:bCs/>
          <w:sz w:val="28"/>
          <w:szCs w:val="28"/>
        </w:rPr>
        <w:t xml:space="preserve"> điểm</w:t>
      </w:r>
      <w:bookmarkEnd w:id="8"/>
    </w:p>
    <w:p w:rsidR="00DB74C5" w:rsidRPr="00D25CA1" w:rsidRDefault="00D25CA1">
      <w:pPr>
        <w:pBdr>
          <w:left w:val="nil"/>
        </w:pBdr>
        <w:ind w:left="357"/>
        <w:rPr>
          <w:rFonts w:asciiTheme="minorHAnsi" w:hAnsiTheme="minorHAnsi" w:cstheme="minorHAnsi"/>
        </w:rPr>
      </w:pPr>
      <w:r w:rsidRPr="00D25CA1">
        <w:rPr>
          <w:rFonts w:asciiTheme="minorHAnsi" w:eastAsia="Calibri" w:hAnsiTheme="minorHAnsi" w:cstheme="minorHAnsi"/>
          <w:sz w:val="28"/>
          <w:szCs w:val="28"/>
        </w:rPr>
        <w:t>• Ghi lại số giây</w:t>
      </w:r>
      <w:r w:rsidR="009F4E66">
        <w:rPr>
          <w:rFonts w:asciiTheme="minorHAnsi" w:eastAsia="Calibri" w:hAnsiTheme="minorHAnsi" w:cstheme="minorHAnsi"/>
          <w:sz w:val="28"/>
          <w:szCs w:val="28"/>
        </w:rPr>
        <w:t xml:space="preserve"> giữ được thăng bằng</w:t>
      </w:r>
      <w:r w:rsidRPr="00D25CA1">
        <w:rPr>
          <w:rFonts w:asciiTheme="minorHAnsi" w:eastAsia="Calibri" w:hAnsiTheme="minorHAnsi" w:cstheme="minorHAnsi"/>
          <w:sz w:val="28"/>
          <w:szCs w:val="28"/>
        </w:rPr>
        <w:t xml:space="preserve">, </w:t>
      </w:r>
      <w:r w:rsidR="009F4E66">
        <w:rPr>
          <w:rFonts w:asciiTheme="minorHAnsi" w:eastAsia="Calibri" w:hAnsiTheme="minorHAnsi" w:cstheme="minorHAnsi"/>
          <w:sz w:val="28"/>
          <w:szCs w:val="28"/>
        </w:rPr>
        <w:t xml:space="preserve">thời gian đo lường nhỏ  nhất là </w:t>
      </w:r>
      <w:r w:rsidR="009F4E66" w:rsidRPr="009F4E66">
        <w:t xml:space="preserve"> </w:t>
      </w:r>
      <w:r w:rsidR="009F4E66" w:rsidRPr="009F4E66">
        <w:rPr>
          <w:rFonts w:asciiTheme="minorHAnsi" w:eastAsia="Calibri" w:hAnsiTheme="minorHAnsi" w:cstheme="minorHAnsi"/>
          <w:sz w:val="28"/>
          <w:szCs w:val="28"/>
        </w:rPr>
        <w:t>1/10 giây</w:t>
      </w:r>
      <w:r w:rsidR="009F4E66">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 người </w:t>
      </w:r>
      <w:r w:rsidR="009F4E66">
        <w:rPr>
          <w:rFonts w:asciiTheme="minorHAnsi" w:eastAsia="Calibri" w:hAnsiTheme="minorHAnsi" w:cstheme="minorHAnsi"/>
          <w:sz w:val="28"/>
          <w:szCs w:val="28"/>
        </w:rPr>
        <w:t xml:space="preserve">được </w:t>
      </w:r>
      <w:r w:rsidRPr="00D25CA1">
        <w:rPr>
          <w:rFonts w:asciiTheme="minorHAnsi" w:eastAsia="Calibri" w:hAnsiTheme="minorHAnsi" w:cstheme="minorHAnsi"/>
          <w:sz w:val="28"/>
          <w:szCs w:val="28"/>
        </w:rPr>
        <w:t xml:space="preserve">kiểm tra </w:t>
      </w:r>
      <w:r w:rsidR="009F4E66">
        <w:rPr>
          <w:rFonts w:asciiTheme="minorHAnsi" w:eastAsia="Calibri" w:hAnsiTheme="minorHAnsi" w:cstheme="minorHAnsi"/>
          <w:sz w:val="28"/>
          <w:szCs w:val="28"/>
        </w:rPr>
        <w:t xml:space="preserve">cố gắng </w:t>
      </w:r>
      <w:r w:rsidRPr="00D25CA1">
        <w:rPr>
          <w:rFonts w:asciiTheme="minorHAnsi" w:eastAsia="Calibri" w:hAnsiTheme="minorHAnsi" w:cstheme="minorHAnsi"/>
          <w:sz w:val="28"/>
          <w:szCs w:val="28"/>
        </w:rPr>
        <w:t xml:space="preserve">duy trì </w:t>
      </w:r>
      <w:r w:rsidR="009F4E66">
        <w:rPr>
          <w:rFonts w:asciiTheme="minorHAnsi" w:eastAsia="Calibri" w:hAnsiTheme="minorHAnsi" w:cstheme="minorHAnsi"/>
          <w:sz w:val="28"/>
          <w:szCs w:val="28"/>
        </w:rPr>
        <w:t>đứng thăng bằng</w:t>
      </w:r>
      <w:r w:rsidRPr="00D25CA1">
        <w:rPr>
          <w:rFonts w:asciiTheme="minorHAnsi" w:eastAsia="Calibri" w:hAnsiTheme="minorHAnsi" w:cstheme="minorHAnsi"/>
          <w:sz w:val="28"/>
          <w:szCs w:val="28"/>
        </w:rPr>
        <w:t xml:space="preserve"> thích hợp, tối đa 10 giây.</w:t>
      </w:r>
    </w:p>
    <w:p w:rsidR="00DB74C5" w:rsidRPr="00D25CA1" w:rsidRDefault="00D25CA1">
      <w:pPr>
        <w:pBdr>
          <w:left w:val="nil"/>
        </w:pBdr>
        <w:ind w:left="357"/>
        <w:rPr>
          <w:rFonts w:asciiTheme="minorHAnsi" w:hAnsiTheme="minorHAnsi" w:cstheme="minorHAnsi"/>
        </w:rPr>
      </w:pPr>
      <w:r w:rsidRPr="00D25CA1">
        <w:rPr>
          <w:rFonts w:asciiTheme="minorHAnsi" w:eastAsia="Calibri" w:hAnsiTheme="minorHAnsi" w:cstheme="minorHAnsi"/>
          <w:sz w:val="28"/>
          <w:szCs w:val="28"/>
        </w:rPr>
        <w:t>• Ngừng Kiểm tra sau 10 giây</w:t>
      </w:r>
      <w:r w:rsidR="00FB54B0">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hoặc nếu người</w:t>
      </w:r>
      <w:r w:rsidR="00FB54B0">
        <w:rPr>
          <w:rFonts w:asciiTheme="minorHAnsi" w:eastAsia="Calibri" w:hAnsiTheme="minorHAnsi" w:cstheme="minorHAnsi"/>
          <w:sz w:val="28"/>
          <w:szCs w:val="28"/>
        </w:rPr>
        <w:t xml:space="preserve"> được </w:t>
      </w:r>
      <w:r w:rsidRPr="00D25CA1">
        <w:rPr>
          <w:rFonts w:asciiTheme="minorHAnsi" w:eastAsia="Calibri" w:hAnsiTheme="minorHAnsi" w:cstheme="minorHAnsi"/>
          <w:sz w:val="28"/>
          <w:szCs w:val="28"/>
        </w:rPr>
        <w:t xml:space="preserve"> kiểm tra không</w:t>
      </w:r>
      <w:r w:rsidR="00FB54B0">
        <w:rPr>
          <w:rFonts w:asciiTheme="minorHAnsi" w:eastAsia="Calibri" w:hAnsiTheme="minorHAnsi" w:cstheme="minorHAnsi"/>
          <w:sz w:val="28"/>
          <w:szCs w:val="28"/>
        </w:rPr>
        <w:t xml:space="preserve"> giữ được tư thế ngón chân của bàn chân sau chạm </w:t>
      </w:r>
      <w:r w:rsidRPr="00D25CA1">
        <w:rPr>
          <w:rFonts w:asciiTheme="minorHAnsi" w:eastAsia="Calibri" w:hAnsiTheme="minorHAnsi" w:cstheme="minorHAnsi"/>
          <w:sz w:val="28"/>
          <w:szCs w:val="28"/>
        </w:rPr>
        <w:t>gót chân</w:t>
      </w:r>
      <w:r w:rsidR="00FB54B0">
        <w:rPr>
          <w:rFonts w:asciiTheme="minorHAnsi" w:eastAsia="Calibri" w:hAnsiTheme="minorHAnsi" w:cstheme="minorHAnsi"/>
          <w:sz w:val="28"/>
          <w:szCs w:val="28"/>
        </w:rPr>
        <w:t xml:space="preserve"> của bàn chân trước,</w:t>
      </w:r>
      <w:r w:rsidRPr="00D25CA1">
        <w:rPr>
          <w:rFonts w:asciiTheme="minorHAnsi" w:eastAsia="Calibri" w:hAnsiTheme="minorHAnsi" w:cstheme="minorHAnsi"/>
          <w:sz w:val="28"/>
          <w:szCs w:val="28"/>
        </w:rPr>
        <w:t xml:space="preserve"> không giữ tay trên hông, hoặc </w:t>
      </w:r>
      <w:r w:rsidR="00FB54B0">
        <w:rPr>
          <w:rFonts w:asciiTheme="minorHAnsi" w:eastAsia="Calibri" w:hAnsiTheme="minorHAnsi" w:cstheme="minorHAnsi"/>
          <w:sz w:val="28"/>
          <w:szCs w:val="28"/>
        </w:rPr>
        <w:t>té khỏi thanh dầm thăng bằng</w:t>
      </w:r>
      <w:r w:rsidRPr="00D25CA1">
        <w:rPr>
          <w:rFonts w:asciiTheme="minorHAnsi" w:eastAsia="Calibri" w:hAnsiTheme="minorHAnsi" w:cstheme="minorHAnsi"/>
          <w:sz w:val="28"/>
          <w:szCs w:val="28"/>
        </w:rPr>
        <w:t>.</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FB54B0">
      <w:pPr>
        <w:pBdr>
          <w:top w:val="single" w:sz="6" w:space="1" w:color="000000"/>
          <w:left w:val="single" w:sz="6" w:space="4" w:color="000000"/>
          <w:bottom w:val="single" w:sz="6" w:space="1" w:color="000000"/>
          <w:right w:val="single" w:sz="6" w:space="4" w:color="000000"/>
        </w:pBdr>
        <w:ind w:left="95" w:right="95"/>
        <w:rPr>
          <w:rFonts w:asciiTheme="minorHAnsi" w:hAnsiTheme="minorHAnsi" w:cstheme="minorHAnsi"/>
        </w:rPr>
      </w:pPr>
      <w:r>
        <w:rPr>
          <w:rFonts w:asciiTheme="minorHAnsi" w:eastAsia="Calibri" w:hAnsiTheme="minorHAnsi" w:cstheme="minorHAnsi"/>
          <w:b/>
          <w:bCs/>
          <w:sz w:val="28"/>
          <w:szCs w:val="28"/>
        </w:rPr>
        <w:t>Người điều hành th</w:t>
      </w:r>
      <w:r w:rsidR="00300E99">
        <w:rPr>
          <w:rFonts w:asciiTheme="minorHAnsi" w:eastAsia="Calibri" w:hAnsiTheme="minorHAnsi" w:cstheme="minorHAnsi"/>
          <w:b/>
          <w:bCs/>
          <w:sz w:val="28"/>
          <w:szCs w:val="28"/>
        </w:rPr>
        <w:t>ử</w:t>
      </w:r>
      <w:r>
        <w:rPr>
          <w:rFonts w:asciiTheme="minorHAnsi" w:eastAsia="Calibri" w:hAnsiTheme="minorHAnsi" w:cstheme="minorHAnsi"/>
          <w:b/>
          <w:bCs/>
          <w:sz w:val="28"/>
          <w:szCs w:val="28"/>
        </w:rPr>
        <w:t xml:space="preserve"> nghiệm</w:t>
      </w:r>
    </w:p>
    <w:p w:rsidR="00DB74C5" w:rsidRPr="00D25CA1" w:rsidRDefault="00D25CA1">
      <w:pPr>
        <w:pBdr>
          <w:top w:val="single" w:sz="6" w:space="1" w:color="000000"/>
          <w:left w:val="single" w:sz="6" w:space="4" w:color="000000"/>
          <w:bottom w:val="single" w:sz="6" w:space="1" w:color="000000"/>
          <w:right w:val="single" w:sz="6" w:space="4" w:color="000000"/>
        </w:pBdr>
        <w:ind w:left="95" w:right="95"/>
        <w:rPr>
          <w:rFonts w:asciiTheme="minorHAnsi" w:hAnsiTheme="minorHAnsi" w:cstheme="minorHAnsi"/>
        </w:rPr>
      </w:pPr>
      <w:r w:rsidRPr="00D25CA1">
        <w:rPr>
          <w:rFonts w:asciiTheme="minorHAnsi" w:eastAsia="Calibri" w:hAnsiTheme="minorHAnsi" w:cstheme="minorHAnsi"/>
          <w:sz w:val="28"/>
          <w:szCs w:val="28"/>
        </w:rPr>
        <w:t xml:space="preserve">Dạy </w:t>
      </w:r>
      <w:r w:rsidR="00FB54B0">
        <w:rPr>
          <w:rFonts w:asciiTheme="minorHAnsi" w:eastAsia="Calibri" w:hAnsiTheme="minorHAnsi" w:cstheme="minorHAnsi"/>
          <w:sz w:val="28"/>
          <w:szCs w:val="28"/>
        </w:rPr>
        <w:t xml:space="preserve">động tác cần thực hiện </w:t>
      </w:r>
      <w:r w:rsidRPr="00D25CA1">
        <w:rPr>
          <w:rFonts w:asciiTheme="minorHAnsi" w:eastAsia="Calibri" w:hAnsiTheme="minorHAnsi" w:cstheme="minorHAnsi"/>
          <w:sz w:val="28"/>
          <w:szCs w:val="28"/>
        </w:rPr>
        <w:t xml:space="preserve"> cho người</w:t>
      </w:r>
      <w:r w:rsidR="00FB54B0">
        <w:rPr>
          <w:rFonts w:asciiTheme="minorHAnsi" w:eastAsia="Calibri" w:hAnsiTheme="minorHAnsi" w:cstheme="minorHAnsi"/>
          <w:sz w:val="28"/>
          <w:szCs w:val="28"/>
        </w:rPr>
        <w:t xml:space="preserve"> được </w:t>
      </w:r>
      <w:r w:rsidRPr="00D25CA1">
        <w:rPr>
          <w:rFonts w:asciiTheme="minorHAnsi" w:eastAsia="Calibri" w:hAnsiTheme="minorHAnsi" w:cstheme="minorHAnsi"/>
          <w:sz w:val="28"/>
          <w:szCs w:val="28"/>
        </w:rPr>
        <w:t xml:space="preserve"> kiểm tra. Sau đó</w:t>
      </w:r>
      <w:r w:rsidR="00300E99">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Nói.</w:t>
      </w:r>
    </w:p>
    <w:p w:rsidR="00DB74C5" w:rsidRPr="00D25CA1" w:rsidRDefault="00FB54B0">
      <w:pPr>
        <w:pBdr>
          <w:top w:val="single" w:sz="6" w:space="1" w:color="000000"/>
          <w:left w:val="single" w:sz="6" w:space="4" w:color="000000"/>
          <w:bottom w:val="single" w:sz="6" w:space="1" w:color="000000"/>
          <w:right w:val="single" w:sz="6" w:space="4" w:color="000000"/>
        </w:pBdr>
        <w:ind w:left="720" w:right="95"/>
        <w:rPr>
          <w:rFonts w:asciiTheme="minorHAnsi" w:hAnsiTheme="minorHAnsi" w:cstheme="minorHAnsi"/>
        </w:rPr>
      </w:pPr>
      <w:r>
        <w:rPr>
          <w:rFonts w:asciiTheme="minorHAnsi" w:eastAsia="Calibri" w:hAnsiTheme="minorHAnsi" w:cstheme="minorHAnsi"/>
          <w:b/>
          <w:bCs/>
          <w:sz w:val="28"/>
          <w:szCs w:val="28"/>
        </w:rPr>
        <w:t>Con hãy đ</w:t>
      </w:r>
      <w:r w:rsidR="00D25CA1" w:rsidRPr="00D25CA1">
        <w:rPr>
          <w:rFonts w:asciiTheme="minorHAnsi" w:eastAsia="Calibri" w:hAnsiTheme="minorHAnsi" w:cstheme="minorHAnsi"/>
          <w:b/>
          <w:bCs/>
          <w:sz w:val="28"/>
          <w:szCs w:val="28"/>
        </w:rPr>
        <w:t xml:space="preserve">ứng </w:t>
      </w:r>
      <w:r>
        <w:rPr>
          <w:rFonts w:asciiTheme="minorHAnsi" w:eastAsia="Calibri" w:hAnsiTheme="minorHAnsi" w:cstheme="minorHAnsi"/>
          <w:b/>
          <w:bCs/>
          <w:sz w:val="28"/>
          <w:szCs w:val="28"/>
        </w:rPr>
        <w:t>trên thanh dầm thăng bằng, tư thế ngón chân của bàn chân sau chạm gót chân của bàn chân trước, cho đến khi cô y</w:t>
      </w:r>
      <w:r w:rsidR="00D25CA1" w:rsidRPr="00D25CA1">
        <w:rPr>
          <w:rFonts w:asciiTheme="minorHAnsi" w:eastAsia="Calibri" w:hAnsiTheme="minorHAnsi" w:cstheme="minorHAnsi"/>
          <w:b/>
          <w:bCs/>
          <w:sz w:val="28"/>
          <w:szCs w:val="28"/>
        </w:rPr>
        <w:t xml:space="preserve">êu cầu </w:t>
      </w:r>
      <w:r>
        <w:rPr>
          <w:rFonts w:asciiTheme="minorHAnsi" w:eastAsia="Calibri" w:hAnsiTheme="minorHAnsi" w:cstheme="minorHAnsi"/>
          <w:b/>
          <w:bCs/>
          <w:sz w:val="28"/>
          <w:szCs w:val="28"/>
        </w:rPr>
        <w:t>con</w:t>
      </w:r>
      <w:r w:rsidR="00D25CA1" w:rsidRPr="00D25CA1">
        <w:rPr>
          <w:rFonts w:asciiTheme="minorHAnsi" w:eastAsia="Calibri" w:hAnsiTheme="minorHAnsi" w:cstheme="minorHAnsi"/>
          <w:b/>
          <w:bCs/>
          <w:sz w:val="28"/>
          <w:szCs w:val="28"/>
        </w:rPr>
        <w:t xml:space="preserve"> dừng lại. </w:t>
      </w:r>
      <w:r>
        <w:rPr>
          <w:rFonts w:asciiTheme="minorHAnsi" w:eastAsia="Calibri" w:hAnsiTheme="minorHAnsi" w:cstheme="minorHAnsi"/>
          <w:b/>
          <w:bCs/>
          <w:sz w:val="28"/>
          <w:szCs w:val="28"/>
        </w:rPr>
        <w:t>S</w:t>
      </w:r>
      <w:r w:rsidR="00D25CA1" w:rsidRPr="00D25CA1">
        <w:rPr>
          <w:rFonts w:asciiTheme="minorHAnsi" w:eastAsia="Calibri" w:hAnsiTheme="minorHAnsi" w:cstheme="minorHAnsi"/>
          <w:b/>
          <w:bCs/>
          <w:sz w:val="28"/>
          <w:szCs w:val="28"/>
        </w:rPr>
        <w:t>ẵn sàng</w:t>
      </w:r>
      <w:r>
        <w:rPr>
          <w:rFonts w:asciiTheme="minorHAnsi" w:eastAsia="Calibri" w:hAnsiTheme="minorHAnsi" w:cstheme="minorHAnsi"/>
          <w:b/>
          <w:bCs/>
          <w:sz w:val="28"/>
          <w:szCs w:val="28"/>
        </w:rPr>
        <w:t xml:space="preserve"> ch</w:t>
      </w:r>
      <w:r w:rsidR="00300E99">
        <w:rPr>
          <w:rFonts w:asciiTheme="minorHAnsi" w:eastAsia="Calibri" w:hAnsiTheme="minorHAnsi" w:cstheme="minorHAnsi"/>
          <w:b/>
          <w:bCs/>
          <w:sz w:val="28"/>
          <w:szCs w:val="28"/>
        </w:rPr>
        <w:t>ưa</w:t>
      </w:r>
      <w:r>
        <w:rPr>
          <w:rFonts w:asciiTheme="minorHAnsi" w:eastAsia="Calibri" w:hAnsiTheme="minorHAnsi" w:cstheme="minorHAnsi"/>
          <w:b/>
          <w:bCs/>
          <w:sz w:val="28"/>
          <w:szCs w:val="28"/>
        </w:rPr>
        <w:t xml:space="preserve"> </w:t>
      </w:r>
      <w:r w:rsidR="00D25CA1" w:rsidRPr="00D25CA1">
        <w:rPr>
          <w:rFonts w:asciiTheme="minorHAnsi" w:eastAsia="Calibri" w:hAnsiTheme="minorHAnsi" w:cstheme="minorHAnsi"/>
          <w:b/>
          <w:bCs/>
          <w:sz w:val="28"/>
          <w:szCs w:val="28"/>
        </w:rPr>
        <w:t>? Bắt đầu.</w:t>
      </w:r>
    </w:p>
    <w:p w:rsidR="00DB74C5" w:rsidRPr="00D25CA1" w:rsidRDefault="00D25CA1">
      <w:pPr>
        <w:pBdr>
          <w:top w:val="single" w:sz="6" w:space="1" w:color="000000"/>
          <w:left w:val="single" w:sz="6" w:space="4" w:color="000000"/>
          <w:bottom w:val="single" w:sz="6" w:space="1" w:color="000000"/>
          <w:right w:val="single" w:sz="6" w:space="4" w:color="000000"/>
        </w:pBdr>
        <w:ind w:left="95" w:right="95"/>
        <w:rPr>
          <w:rFonts w:asciiTheme="minorHAnsi" w:hAnsiTheme="minorHAnsi" w:cstheme="minorHAnsi"/>
        </w:rPr>
      </w:pPr>
      <w:r w:rsidRPr="00D25CA1">
        <w:rPr>
          <w:rFonts w:asciiTheme="minorHAnsi" w:eastAsia="Calibri" w:hAnsiTheme="minorHAnsi" w:cstheme="minorHAnsi"/>
          <w:sz w:val="28"/>
          <w:szCs w:val="28"/>
        </w:rPr>
        <w:t>Bắt đầu</w:t>
      </w:r>
      <w:r w:rsidR="00FB54B0">
        <w:rPr>
          <w:rFonts w:asciiTheme="minorHAnsi" w:eastAsia="Calibri" w:hAnsiTheme="minorHAnsi" w:cstheme="minorHAnsi"/>
          <w:sz w:val="28"/>
          <w:szCs w:val="28"/>
        </w:rPr>
        <w:t xml:space="preserve"> tính </w:t>
      </w:r>
      <w:r w:rsidRPr="00D25CA1">
        <w:rPr>
          <w:rFonts w:asciiTheme="minorHAnsi" w:eastAsia="Calibri" w:hAnsiTheme="minorHAnsi" w:cstheme="minorHAnsi"/>
          <w:sz w:val="28"/>
          <w:szCs w:val="28"/>
        </w:rPr>
        <w:t xml:space="preserve"> thời gian khi người</w:t>
      </w:r>
      <w:r w:rsidR="00FB54B0">
        <w:rPr>
          <w:rFonts w:asciiTheme="minorHAnsi" w:eastAsia="Calibri" w:hAnsiTheme="minorHAnsi" w:cstheme="minorHAnsi"/>
          <w:sz w:val="28"/>
          <w:szCs w:val="28"/>
        </w:rPr>
        <w:t xml:space="preserve"> được </w:t>
      </w:r>
      <w:r w:rsidRPr="00D25CA1">
        <w:rPr>
          <w:rFonts w:asciiTheme="minorHAnsi" w:eastAsia="Calibri" w:hAnsiTheme="minorHAnsi" w:cstheme="minorHAnsi"/>
          <w:sz w:val="28"/>
          <w:szCs w:val="28"/>
        </w:rPr>
        <w:t xml:space="preserve"> kiểm tra đạt được </w:t>
      </w:r>
      <w:r w:rsidR="00FB54B0">
        <w:rPr>
          <w:rFonts w:asciiTheme="minorHAnsi" w:eastAsia="Calibri" w:hAnsiTheme="minorHAnsi" w:cstheme="minorHAnsi"/>
          <w:sz w:val="28"/>
          <w:szCs w:val="28"/>
        </w:rPr>
        <w:t xml:space="preserve">tư thế </w:t>
      </w:r>
      <w:r w:rsidRPr="00D25CA1">
        <w:rPr>
          <w:rFonts w:asciiTheme="minorHAnsi" w:eastAsia="Calibri" w:hAnsiTheme="minorHAnsi" w:cstheme="minorHAnsi"/>
          <w:sz w:val="28"/>
          <w:szCs w:val="28"/>
        </w:rPr>
        <w:t xml:space="preserve"> thích hợp. Sau 10 giây</w:t>
      </w:r>
      <w:r w:rsidR="00FB54B0">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hoặc khi người </w:t>
      </w:r>
      <w:r w:rsidR="00FB54B0">
        <w:rPr>
          <w:rFonts w:asciiTheme="minorHAnsi" w:eastAsia="Calibri" w:hAnsiTheme="minorHAnsi" w:cstheme="minorHAnsi"/>
          <w:sz w:val="28"/>
          <w:szCs w:val="28"/>
        </w:rPr>
        <w:t xml:space="preserve">được kiểm tra </w:t>
      </w:r>
      <w:r w:rsidRPr="00D25CA1">
        <w:rPr>
          <w:rFonts w:asciiTheme="minorHAnsi" w:eastAsia="Calibri" w:hAnsiTheme="minorHAnsi" w:cstheme="minorHAnsi"/>
          <w:sz w:val="28"/>
          <w:szCs w:val="28"/>
        </w:rPr>
        <w:t xml:space="preserve"> </w:t>
      </w:r>
      <w:r w:rsidR="00FB54B0">
        <w:rPr>
          <w:rFonts w:asciiTheme="minorHAnsi" w:eastAsia="Calibri" w:hAnsiTheme="minorHAnsi" w:cstheme="minorHAnsi"/>
          <w:sz w:val="28"/>
          <w:szCs w:val="28"/>
        </w:rPr>
        <w:t>không đứng theo tư thế được yêu cầu</w:t>
      </w:r>
    </w:p>
    <w:p w:rsidR="00DB74C5" w:rsidRPr="00D25CA1" w:rsidRDefault="00FB54B0">
      <w:pPr>
        <w:pBdr>
          <w:top w:val="single" w:sz="6" w:space="1" w:color="000000"/>
          <w:left w:val="single" w:sz="6" w:space="4" w:color="000000"/>
          <w:bottom w:val="single" w:sz="6" w:space="1" w:color="000000"/>
          <w:right w:val="single" w:sz="6" w:space="4" w:color="000000"/>
        </w:pBdr>
        <w:ind w:left="720" w:right="95"/>
        <w:rPr>
          <w:rFonts w:asciiTheme="minorHAnsi" w:hAnsiTheme="minorHAnsi" w:cstheme="minorHAnsi"/>
        </w:rPr>
      </w:pPr>
      <w:r>
        <w:rPr>
          <w:rFonts w:asciiTheme="minorHAnsi" w:eastAsia="Calibri" w:hAnsiTheme="minorHAnsi" w:cstheme="minorHAnsi"/>
          <w:b/>
          <w:bCs/>
          <w:sz w:val="28"/>
          <w:szCs w:val="28"/>
        </w:rPr>
        <w:t>Hãy đ</w:t>
      </w:r>
      <w:r w:rsidR="00D25CA1" w:rsidRPr="00D25CA1">
        <w:rPr>
          <w:rFonts w:asciiTheme="minorHAnsi" w:eastAsia="Calibri" w:hAnsiTheme="minorHAnsi" w:cstheme="minorHAnsi"/>
          <w:b/>
          <w:bCs/>
          <w:sz w:val="28"/>
          <w:szCs w:val="28"/>
        </w:rPr>
        <w:t>ừng lại.</w:t>
      </w:r>
    </w:p>
    <w:p w:rsidR="00DB74C5" w:rsidRPr="00D25CA1" w:rsidRDefault="00D25CA1">
      <w:pPr>
        <w:pBdr>
          <w:top w:val="single" w:sz="6" w:space="1" w:color="000000"/>
          <w:left w:val="single" w:sz="6" w:space="4" w:color="000000"/>
          <w:bottom w:val="single" w:sz="6" w:space="1" w:color="000000"/>
          <w:right w:val="single" w:sz="6" w:space="4" w:color="000000"/>
        </w:pBdr>
        <w:ind w:left="95" w:right="95"/>
        <w:rPr>
          <w:rFonts w:asciiTheme="minorHAnsi" w:hAnsiTheme="minorHAnsi" w:cstheme="minorHAnsi"/>
        </w:rPr>
      </w:pPr>
      <w:r w:rsidRPr="00D25CA1">
        <w:rPr>
          <w:rFonts w:asciiTheme="minorHAnsi" w:eastAsia="Calibri" w:hAnsiTheme="minorHAnsi" w:cstheme="minorHAnsi"/>
          <w:sz w:val="28"/>
          <w:szCs w:val="28"/>
        </w:rPr>
        <w:t>Nếu người</w:t>
      </w:r>
      <w:r w:rsidR="00FB54B0">
        <w:rPr>
          <w:rFonts w:asciiTheme="minorHAnsi" w:eastAsia="Calibri" w:hAnsiTheme="minorHAnsi" w:cstheme="minorHAnsi"/>
          <w:sz w:val="28"/>
          <w:szCs w:val="28"/>
        </w:rPr>
        <w:t xml:space="preserve"> được </w:t>
      </w:r>
      <w:r w:rsidRPr="00D25CA1">
        <w:rPr>
          <w:rFonts w:asciiTheme="minorHAnsi" w:eastAsia="Calibri" w:hAnsiTheme="minorHAnsi" w:cstheme="minorHAnsi"/>
          <w:sz w:val="28"/>
          <w:szCs w:val="28"/>
        </w:rPr>
        <w:t xml:space="preserve"> kiểm tra không </w:t>
      </w:r>
      <w:r w:rsidR="00FB54B0">
        <w:rPr>
          <w:rFonts w:asciiTheme="minorHAnsi" w:eastAsia="Calibri" w:hAnsiTheme="minorHAnsi" w:cstheme="minorHAnsi"/>
          <w:sz w:val="28"/>
          <w:szCs w:val="28"/>
        </w:rPr>
        <w:t xml:space="preserve">đạt </w:t>
      </w:r>
      <w:r w:rsidRPr="00D25CA1">
        <w:rPr>
          <w:rFonts w:asciiTheme="minorHAnsi" w:eastAsia="Calibri" w:hAnsiTheme="minorHAnsi" w:cstheme="minorHAnsi"/>
          <w:sz w:val="28"/>
          <w:szCs w:val="28"/>
        </w:rPr>
        <w:t xml:space="preserve">được số điểm tối đa là </w:t>
      </w:r>
      <w:r w:rsidR="00300E99">
        <w:rPr>
          <w:rFonts w:asciiTheme="minorHAnsi" w:eastAsia="Calibri" w:hAnsiTheme="minorHAnsi" w:cstheme="minorHAnsi"/>
          <w:sz w:val="28"/>
          <w:szCs w:val="28"/>
        </w:rPr>
        <w:t>gi</w:t>
      </w:r>
      <w:r w:rsidR="00300E99">
        <w:rPr>
          <w:rFonts w:asciiTheme="minorHAnsi" w:eastAsia="Calibri" w:hAnsiTheme="minorHAnsi" w:cstheme="minorHAnsi"/>
          <w:sz w:val="28"/>
          <w:szCs w:val="28"/>
          <w:lang w:val="vi-VN"/>
        </w:rPr>
        <w:t xml:space="preserve">ữ thăng bằng được </w:t>
      </w:r>
      <w:r w:rsidRPr="00D25CA1">
        <w:rPr>
          <w:rFonts w:asciiTheme="minorHAnsi" w:eastAsia="Calibri" w:hAnsiTheme="minorHAnsi" w:cstheme="minorHAnsi"/>
          <w:sz w:val="28"/>
          <w:szCs w:val="28"/>
        </w:rPr>
        <w:t xml:space="preserve">10 giây, hãy </w:t>
      </w:r>
      <w:r w:rsidR="00FB54B0">
        <w:rPr>
          <w:rFonts w:asciiTheme="minorHAnsi" w:eastAsia="Calibri" w:hAnsiTheme="minorHAnsi" w:cstheme="minorHAnsi"/>
          <w:sz w:val="28"/>
          <w:szCs w:val="28"/>
        </w:rPr>
        <w:t>thử lần thứ hai</w:t>
      </w:r>
      <w:r w:rsidRPr="00D25CA1">
        <w:rPr>
          <w:rFonts w:asciiTheme="minorHAnsi" w:eastAsia="Calibri" w:hAnsiTheme="minorHAnsi" w:cstheme="minorHAnsi"/>
          <w:sz w:val="28"/>
          <w:szCs w:val="28"/>
        </w:rPr>
        <w:t>. Nếu cần</w:t>
      </w:r>
      <w:r w:rsidR="00FB54B0">
        <w:rPr>
          <w:rFonts w:asciiTheme="minorHAnsi" w:eastAsia="Calibri" w:hAnsiTheme="minorHAnsi" w:cstheme="minorHAnsi"/>
          <w:sz w:val="28"/>
          <w:szCs w:val="28"/>
        </w:rPr>
        <w:t>, hãy hướng dẫn lại động tác cần thực hiện</w:t>
      </w:r>
      <w:r w:rsidRPr="00D25CA1">
        <w:rPr>
          <w:rFonts w:asciiTheme="minorHAnsi" w:eastAsia="Calibri" w:hAnsiTheme="minorHAnsi" w:cstheme="minorHAnsi"/>
          <w:sz w:val="28"/>
          <w:szCs w:val="28"/>
        </w:rPr>
        <w:t>,</w:t>
      </w:r>
    </w:p>
    <w:p w:rsidR="00DB74C5" w:rsidRPr="00D25CA1" w:rsidRDefault="00FB54B0">
      <w:pPr>
        <w:pBdr>
          <w:top w:val="single" w:sz="6" w:space="1" w:color="000000"/>
          <w:left w:val="single" w:sz="6" w:space="4" w:color="000000"/>
          <w:bottom w:val="single" w:sz="6" w:space="1" w:color="000000"/>
          <w:right w:val="single" w:sz="6" w:space="4" w:color="000000"/>
        </w:pBdr>
        <w:ind w:left="720" w:right="95"/>
        <w:rPr>
          <w:rFonts w:asciiTheme="minorHAnsi" w:hAnsiTheme="minorHAnsi" w:cstheme="minorHAnsi"/>
        </w:rPr>
      </w:pPr>
      <w:r>
        <w:rPr>
          <w:rFonts w:asciiTheme="minorHAnsi" w:eastAsia="Calibri" w:hAnsiTheme="minorHAnsi" w:cstheme="minorHAnsi"/>
          <w:b/>
          <w:bCs/>
          <w:sz w:val="28"/>
          <w:szCs w:val="28"/>
        </w:rPr>
        <w:t>Chúng ta h</w:t>
      </w:r>
      <w:r w:rsidR="00D25CA1" w:rsidRPr="00D25CA1">
        <w:rPr>
          <w:rFonts w:asciiTheme="minorHAnsi" w:eastAsia="Calibri" w:hAnsiTheme="minorHAnsi" w:cstheme="minorHAnsi"/>
          <w:b/>
          <w:bCs/>
          <w:sz w:val="28"/>
          <w:szCs w:val="28"/>
        </w:rPr>
        <w:t>ãy thử lại</w:t>
      </w:r>
      <w:r>
        <w:rPr>
          <w:rFonts w:asciiTheme="minorHAnsi" w:eastAsia="Calibri" w:hAnsiTheme="minorHAnsi" w:cstheme="minorHAnsi"/>
          <w:b/>
          <w:bCs/>
          <w:sz w:val="28"/>
          <w:szCs w:val="28"/>
        </w:rPr>
        <w:t xml:space="preserve"> lần nữa</w:t>
      </w:r>
      <w:r w:rsidR="00D25CA1" w:rsidRPr="00D25CA1">
        <w:rPr>
          <w:rFonts w:asciiTheme="minorHAnsi" w:eastAsia="Calibri" w:hAnsiTheme="minorHAnsi" w:cstheme="minorHAnsi"/>
          <w:b/>
          <w:bCs/>
          <w:sz w:val="28"/>
          <w:szCs w:val="28"/>
        </w:rPr>
        <w:t>.</w:t>
      </w:r>
    </w:p>
    <w:p w:rsidR="00DB74C5" w:rsidRPr="00D25CA1" w:rsidRDefault="00D25CA1" w:rsidP="00F62051">
      <w:pPr>
        <w:spacing w:line="360" w:lineRule="auto"/>
        <w:ind w:left="2160"/>
        <w:rPr>
          <w:rFonts w:asciiTheme="minorHAnsi" w:hAnsiTheme="minorHAnsi" w:cstheme="minorHAnsi"/>
        </w:rPr>
      </w:pPr>
      <w:r w:rsidRPr="00D25CA1">
        <w:rPr>
          <w:rFonts w:asciiTheme="minorHAnsi" w:hAnsiTheme="minorHAnsi" w:cstheme="minorHAnsi"/>
          <w:noProof/>
          <w:lang w:val="en-US"/>
        </w:rPr>
        <w:lastRenderedPageBreak/>
        <w:drawing>
          <wp:inline distT="0" distB="0" distL="0" distR="0">
            <wp:extent cx="1963420" cy="2128520"/>
            <wp:effectExtent l="0" t="0" r="0" b="0"/>
            <wp:docPr id="4" name="Picture 4" descr="/Users/hoanghoahai/Library/Containers/com.microsoft.Word/AppData/Local/Temp/FineReader12.00/media/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Users/hoanghoahai/Library/Containers/com.microsoft.Word/AppData/Local/Temp/FineReader12.00/media/image3.png"/>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63420" cy="2128520"/>
                    </a:xfrm>
                    <a:prstGeom prst="rect">
                      <a:avLst/>
                    </a:prstGeom>
                    <a:noFill/>
                    <a:ln>
                      <a:noFill/>
                    </a:ln>
                  </pic:spPr>
                </pic:pic>
              </a:graphicData>
            </a:graphic>
          </wp:inline>
        </w:drawing>
      </w:r>
    </w:p>
    <w:p w:rsidR="00DB74C5" w:rsidRPr="00D25CA1" w:rsidRDefault="00D25CA1">
      <w:pPr>
        <w:rPr>
          <w:rFonts w:asciiTheme="minorHAnsi" w:hAnsiTheme="minorHAnsi" w:cstheme="minorHAnsi"/>
        </w:rPr>
      </w:pPr>
      <w:r w:rsidRPr="00D25CA1">
        <w:rPr>
          <w:rFonts w:asciiTheme="minorHAnsi" w:eastAsia="Calibri" w:hAnsiTheme="minorHAnsi" w:cstheme="minorHAnsi"/>
          <w:i/>
          <w:iCs/>
        </w:rPr>
        <w:t>Hình 8-2 ​​</w:t>
      </w:r>
      <w:r w:rsidR="00FB54B0">
        <w:rPr>
          <w:rFonts w:asciiTheme="minorHAnsi" w:eastAsia="Calibri" w:hAnsiTheme="minorHAnsi" w:cstheme="minorHAnsi"/>
          <w:i/>
          <w:iCs/>
        </w:rPr>
        <w:t xml:space="preserve">Quy trình </w:t>
      </w:r>
      <w:r w:rsidRPr="00D25CA1">
        <w:rPr>
          <w:rFonts w:asciiTheme="minorHAnsi" w:eastAsia="Calibri" w:hAnsiTheme="minorHAnsi" w:cstheme="minorHAnsi"/>
          <w:i/>
          <w:iCs/>
        </w:rPr>
        <w:t xml:space="preserve"> quản lý</w:t>
      </w:r>
      <w:r w:rsidR="00FB54B0">
        <w:rPr>
          <w:rFonts w:asciiTheme="minorHAnsi" w:eastAsia="Calibri" w:hAnsiTheme="minorHAnsi" w:cstheme="minorHAnsi"/>
          <w:i/>
          <w:iCs/>
        </w:rPr>
        <w:t xml:space="preserve"> thực hiện thử nghiệm, </w:t>
      </w:r>
      <w:r w:rsidRPr="00D25CA1">
        <w:rPr>
          <w:rFonts w:asciiTheme="minorHAnsi" w:eastAsia="Calibri" w:hAnsiTheme="minorHAnsi" w:cstheme="minorHAnsi"/>
          <w:i/>
          <w:iCs/>
        </w:rPr>
        <w:t xml:space="preserve"> và </w:t>
      </w:r>
      <w:r w:rsidR="00FB54B0">
        <w:rPr>
          <w:rFonts w:asciiTheme="minorHAnsi" w:eastAsia="Calibri" w:hAnsiTheme="minorHAnsi" w:cstheme="minorHAnsi"/>
          <w:i/>
          <w:iCs/>
        </w:rPr>
        <w:t xml:space="preserve">tính </w:t>
      </w:r>
      <w:r w:rsidRPr="00D25CA1">
        <w:rPr>
          <w:rFonts w:asciiTheme="minorHAnsi" w:eastAsia="Calibri" w:hAnsiTheme="minorHAnsi" w:cstheme="minorHAnsi"/>
          <w:i/>
          <w:iCs/>
        </w:rPr>
        <w:t xml:space="preserve"> điểm </w:t>
      </w:r>
      <w:r w:rsidR="00FB54B0">
        <w:rPr>
          <w:rFonts w:asciiTheme="minorHAnsi" w:eastAsia="Calibri" w:hAnsiTheme="minorHAnsi" w:cstheme="minorHAnsi"/>
          <w:i/>
          <w:iCs/>
        </w:rPr>
        <w:t xml:space="preserve">theo công cụ </w:t>
      </w:r>
      <w:r w:rsidRPr="00D25CA1">
        <w:rPr>
          <w:rFonts w:asciiTheme="minorHAnsi" w:eastAsia="Calibri" w:hAnsiTheme="minorHAnsi" w:cstheme="minorHAnsi"/>
          <w:i/>
          <w:iCs/>
        </w:rPr>
        <w:t xml:space="preserve">Kiểm tra </w:t>
      </w:r>
      <w:r w:rsidR="00596439" w:rsidRPr="00D25CA1">
        <w:rPr>
          <w:rFonts w:asciiTheme="minorHAnsi" w:eastAsia="Calibri" w:hAnsiTheme="minorHAnsi" w:cstheme="minorHAnsi"/>
          <w:i/>
          <w:iCs/>
        </w:rPr>
        <w:t xml:space="preserve">vận động </w:t>
      </w:r>
      <w:r w:rsidRPr="00D25CA1">
        <w:rPr>
          <w:rFonts w:asciiTheme="minorHAnsi" w:eastAsia="Calibri" w:hAnsiTheme="minorHAnsi" w:cstheme="minorHAnsi"/>
          <w:i/>
          <w:iCs/>
        </w:rPr>
        <w:t xml:space="preserve">thành thạo 2, </w:t>
      </w:r>
      <w:r w:rsidR="00596439">
        <w:rPr>
          <w:rFonts w:asciiTheme="minorHAnsi" w:eastAsia="Calibri" w:hAnsiTheme="minorHAnsi" w:cstheme="minorHAnsi"/>
          <w:i/>
          <w:iCs/>
        </w:rPr>
        <w:t xml:space="preserve">của </w:t>
      </w:r>
      <w:r w:rsidR="00596439" w:rsidRPr="00D25CA1">
        <w:rPr>
          <w:rFonts w:asciiTheme="minorHAnsi" w:eastAsia="Calibri" w:hAnsiTheme="minorHAnsi" w:cstheme="minorHAnsi"/>
          <w:i/>
          <w:iCs/>
        </w:rPr>
        <w:t xml:space="preserve">Bruininks-Oseretsky </w:t>
      </w:r>
      <w:r w:rsidR="00596439">
        <w:rPr>
          <w:rFonts w:asciiTheme="minorHAnsi" w:eastAsia="Calibri" w:hAnsiTheme="minorHAnsi" w:cstheme="minorHAnsi"/>
          <w:i/>
          <w:iCs/>
        </w:rPr>
        <w:t xml:space="preserve">, thử nghiệm con </w:t>
      </w:r>
      <w:r w:rsidRPr="00D25CA1">
        <w:rPr>
          <w:rFonts w:asciiTheme="minorHAnsi" w:eastAsia="Calibri" w:hAnsiTheme="minorHAnsi" w:cstheme="minorHAnsi"/>
          <w:i/>
          <w:iCs/>
        </w:rPr>
        <w:t xml:space="preserve"> 5, mục 8. (Từ Bruininks, RH, &amp; Bruininks, B. [2005]. Bruininks-Oseretsky Kiểm tra</w:t>
      </w:r>
      <w:r w:rsidR="00596439">
        <w:rPr>
          <w:rFonts w:asciiTheme="minorHAnsi" w:eastAsia="Calibri" w:hAnsiTheme="minorHAnsi" w:cstheme="minorHAnsi"/>
          <w:i/>
          <w:iCs/>
        </w:rPr>
        <w:t xml:space="preserve"> </w:t>
      </w:r>
      <w:r w:rsidR="00596439" w:rsidRPr="00D25CA1">
        <w:rPr>
          <w:rFonts w:asciiTheme="minorHAnsi" w:eastAsia="Calibri" w:hAnsiTheme="minorHAnsi" w:cstheme="minorHAnsi"/>
          <w:i/>
          <w:iCs/>
        </w:rPr>
        <w:t>vận động</w:t>
      </w:r>
      <w:r w:rsidRPr="00D25CA1">
        <w:rPr>
          <w:rFonts w:asciiTheme="minorHAnsi" w:eastAsia="Calibri" w:hAnsiTheme="minorHAnsi" w:cstheme="minorHAnsi"/>
          <w:i/>
          <w:iCs/>
        </w:rPr>
        <w:t xml:space="preserve"> thành thạo 2. Circle Pines, MN: Dịch vụ hướng dẫn </w:t>
      </w:r>
      <w:r w:rsidR="00596439">
        <w:rPr>
          <w:rFonts w:asciiTheme="minorHAnsi" w:eastAsia="Calibri" w:hAnsiTheme="minorHAnsi" w:cstheme="minorHAnsi"/>
          <w:i/>
          <w:iCs/>
        </w:rPr>
        <w:t xml:space="preserve">của </w:t>
      </w:r>
      <w:r w:rsidRPr="00D25CA1">
        <w:rPr>
          <w:rFonts w:asciiTheme="minorHAnsi" w:eastAsia="Calibri" w:hAnsiTheme="minorHAnsi" w:cstheme="minorHAnsi"/>
          <w:i/>
          <w:iCs/>
        </w:rPr>
        <w:t xml:space="preserve"> Mỹ.)</w:t>
      </w:r>
    </w:p>
    <w:p w:rsidR="00DB74C5" w:rsidRDefault="00D25CA1">
      <w:pPr>
        <w:spacing w:line="360" w:lineRule="auto"/>
        <w:rPr>
          <w:rFonts w:asciiTheme="minorHAnsi" w:eastAsia="Calibri" w:hAnsiTheme="minorHAnsi" w:cstheme="minorHAnsi"/>
          <w:sz w:val="28"/>
          <w:szCs w:val="28"/>
        </w:rPr>
      </w:pPr>
      <w:r w:rsidRPr="00D25CA1">
        <w:rPr>
          <w:rFonts w:asciiTheme="minorHAnsi" w:eastAsia="Calibri" w:hAnsiTheme="minorHAnsi" w:cstheme="minorHAnsi"/>
          <w:sz w:val="28"/>
          <w:szCs w:val="28"/>
        </w:rPr>
        <w:t> </w:t>
      </w:r>
    </w:p>
    <w:p w:rsidR="00DB74C5" w:rsidRDefault="00596439">
      <w:pPr>
        <w:spacing w:line="360" w:lineRule="auto"/>
        <w:rPr>
          <w:rFonts w:asciiTheme="minorHAnsi" w:eastAsia="Calibri" w:hAnsiTheme="minorHAnsi" w:cstheme="minorHAnsi"/>
          <w:sz w:val="28"/>
          <w:szCs w:val="28"/>
        </w:rPr>
      </w:pPr>
      <w:r w:rsidRPr="00596439">
        <w:rPr>
          <w:rFonts w:asciiTheme="minorHAnsi" w:eastAsia="Calibri" w:hAnsiTheme="minorHAnsi" w:cstheme="minorHAnsi"/>
          <w:sz w:val="28"/>
          <w:szCs w:val="28"/>
        </w:rPr>
        <w:t xml:space="preserve">Các  thử nghiệm tham chiếu chuẩn có các đặc tính tâm lý cụ thể. Những thử nghiệm này đã được phân tích bởi các nhà thống kê để có được điểm phân bố, điểm trung bình so với độ lệch chuẩn, hoặc trung bình, và điểm chuẩn. Điều này được thực hiện để đạt được mục tiêu chính của các bài kiểm tra tham chiếu chuẩn: so sánh điểm số với mẫu chuẩn. Trong những phiên bản đầu tiên, số lượng các mục hoạt động thử nghiệm  được phát triển rất nhiều hơn so với phiên bản thử nghiệm cuối cùng . Thông qua thử nghiệm thí điểm, các mục được chọn hoặc bị loại bỏ  dựa một phần cách thống kê </w:t>
      </w:r>
      <w:r w:rsidR="000C3182">
        <w:rPr>
          <w:rFonts w:asciiTheme="minorHAnsi" w:eastAsia="Calibri" w:hAnsiTheme="minorHAnsi" w:cstheme="minorHAnsi"/>
          <w:sz w:val="28"/>
          <w:szCs w:val="28"/>
          <w:lang w:val="vi-VN"/>
        </w:rPr>
        <w:t xml:space="preserve">, </w:t>
      </w:r>
      <w:r w:rsidRPr="00596439">
        <w:rPr>
          <w:rFonts w:asciiTheme="minorHAnsi" w:eastAsia="Calibri" w:hAnsiTheme="minorHAnsi" w:cstheme="minorHAnsi"/>
          <w:sz w:val="28"/>
          <w:szCs w:val="28"/>
        </w:rPr>
        <w:t>phân biệt rõ ràng  giữa trẻ em ở các độ tuổi khác nhau và/hoặc có  khả năng khác nhau . Các mục không được chọn chủ yếu liên quan đến  các kỹ năng chức năng. Do đó, một số xét nghiệm tham chiếu chuẩn không nhằm mục đích liên kết thử nghiệm về hiệu suất thực hiện hoạt động  với các mục đích hoặc mục tiêu cụ thể để can thiệp</w:t>
      </w:r>
      <w:r w:rsidR="00D25CA1" w:rsidRPr="00D25CA1">
        <w:rPr>
          <w:rFonts w:asciiTheme="minorHAnsi" w:eastAsia="Calibri" w:hAnsiTheme="minorHAnsi" w:cstheme="minorHAnsi"/>
          <w:sz w:val="28"/>
          <w:szCs w:val="28"/>
        </w:rPr>
        <w:t xml:space="preserve">. </w:t>
      </w:r>
      <w:r w:rsidR="00756802" w:rsidRPr="00756802">
        <w:rPr>
          <w:rFonts w:asciiTheme="minorHAnsi" w:eastAsia="Calibri" w:hAnsiTheme="minorHAnsi" w:cstheme="minorHAnsi"/>
          <w:sz w:val="28"/>
          <w:szCs w:val="28"/>
        </w:rPr>
        <w:t xml:space="preserve">Những  xét nghiệm tham chiếu khác, như Hồ sơ giác quan, được thiết kế để đánh giá cụ thể hiệu quả của các quá trình sử lý giác quan đối với hiệu suất chức năng thực hiện các hoạt động trong cuộc sống hàng ngày, và khi kết hợp với dữ liệu quan sát và đánh giá </w:t>
      </w:r>
      <w:r w:rsidR="00756802" w:rsidRPr="00756802">
        <w:rPr>
          <w:rFonts w:asciiTheme="minorHAnsi" w:eastAsia="Calibri" w:hAnsiTheme="minorHAnsi" w:cstheme="minorHAnsi"/>
          <w:sz w:val="28"/>
          <w:szCs w:val="28"/>
        </w:rPr>
        <w:lastRenderedPageBreak/>
        <w:t>khác, cho phép các nhà trị liệu phát triển các mục tiêu can thiệp. Một phần của bảng câu hỏi</w:t>
      </w:r>
      <w:r w:rsidR="000C3182">
        <w:rPr>
          <w:rFonts w:asciiTheme="minorHAnsi" w:eastAsia="Calibri" w:hAnsiTheme="minorHAnsi" w:cstheme="minorHAnsi"/>
          <w:sz w:val="28"/>
          <w:szCs w:val="28"/>
          <w:lang w:val="vi-VN"/>
        </w:rPr>
        <w:t xml:space="preserve"> </w:t>
      </w:r>
      <w:r w:rsidR="00756802" w:rsidRPr="00756802">
        <w:rPr>
          <w:rFonts w:asciiTheme="minorHAnsi" w:eastAsia="Calibri" w:hAnsiTheme="minorHAnsi" w:cstheme="minorHAnsi"/>
          <w:sz w:val="28"/>
          <w:szCs w:val="28"/>
        </w:rPr>
        <w:t>về  hồ sơ giác  quan được trình bày trong hình 8-3</w:t>
      </w:r>
      <w:r w:rsidR="00D25CA1" w:rsidRPr="00D25CA1">
        <w:rPr>
          <w:rFonts w:asciiTheme="minorHAnsi" w:eastAsia="Calibri" w:hAnsiTheme="minorHAnsi" w:cstheme="minorHAnsi"/>
          <w:sz w:val="28"/>
          <w:szCs w:val="28"/>
        </w:rPr>
        <w:t>.</w:t>
      </w:r>
    </w:p>
    <w:p w:rsidR="00756802" w:rsidRPr="00D25CA1" w:rsidRDefault="00756802">
      <w:pPr>
        <w:spacing w:line="360" w:lineRule="auto"/>
        <w:rPr>
          <w:rFonts w:asciiTheme="minorHAnsi" w:hAnsiTheme="minorHAnsi" w:cstheme="minorHAnsi"/>
        </w:rPr>
      </w:pPr>
    </w:p>
    <w:p w:rsidR="00DB74C5" w:rsidRDefault="00756802">
      <w:pPr>
        <w:spacing w:line="360" w:lineRule="auto"/>
        <w:ind w:firstLine="360"/>
        <w:rPr>
          <w:rFonts w:asciiTheme="minorHAnsi" w:eastAsia="Calibri" w:hAnsiTheme="minorHAnsi" w:cstheme="minorHAnsi"/>
          <w:sz w:val="28"/>
          <w:szCs w:val="28"/>
        </w:rPr>
      </w:pPr>
      <w:r w:rsidRPr="00756802">
        <w:rPr>
          <w:rFonts w:asciiTheme="minorHAnsi" w:eastAsia="Calibri" w:hAnsiTheme="minorHAnsi" w:cstheme="minorHAnsi"/>
          <w:sz w:val="28"/>
          <w:szCs w:val="28"/>
        </w:rPr>
        <w:t xml:space="preserve">Ngược lại, một thử nghiệm tham chiếu tiêu chuẩn  được thiết kế để cung cấp thông tin về cách thức trẻ em thực hiện các nhiệm vụ cụ thể. Thuật ngữ  tham chiếu tiêu chuẩn đề cập đến thực tế rằng hiệu suất thực hiện hoạt động của một đứa trẻ được so sánh với một tiêu chí cụ thể </w:t>
      </w:r>
      <w:r w:rsidR="000C3182">
        <w:rPr>
          <w:rFonts w:asciiTheme="minorHAnsi" w:eastAsia="Calibri" w:hAnsiTheme="minorHAnsi" w:cstheme="minorHAnsi"/>
          <w:sz w:val="28"/>
          <w:szCs w:val="28"/>
          <w:lang w:val="vi-VN"/>
        </w:rPr>
        <w:t xml:space="preserve">, </w:t>
      </w:r>
      <w:r w:rsidRPr="00756802">
        <w:rPr>
          <w:rFonts w:asciiTheme="minorHAnsi" w:eastAsia="Calibri" w:hAnsiTheme="minorHAnsi" w:cstheme="minorHAnsi"/>
          <w:sz w:val="28"/>
          <w:szCs w:val="28"/>
        </w:rPr>
        <w:t xml:space="preserve">hoặc mức hiệu suất hoạt động của một kỹ năng cụ thể. Mục tiêu của một bài kiểm tra tham chiếu tiêu chí là để xác định kỹ năng nào một đứa trẻ có thể và không thể hoàn thành, do đó, cung cấp được một trọng tâm cho quá trình  can thiệp. Nói chung, nội dung của một bài kiểm tra tham chiếu tiêu chí được nêu chi tiết </w:t>
      </w:r>
      <w:r w:rsidR="000C3182">
        <w:rPr>
          <w:rFonts w:asciiTheme="minorHAnsi" w:eastAsia="Calibri" w:hAnsiTheme="minorHAnsi" w:cstheme="minorHAnsi"/>
          <w:sz w:val="28"/>
          <w:szCs w:val="28"/>
          <w:lang w:val="vi-VN"/>
        </w:rPr>
        <w:t xml:space="preserve">, </w:t>
      </w:r>
      <w:r w:rsidRPr="00756802">
        <w:rPr>
          <w:rFonts w:asciiTheme="minorHAnsi" w:eastAsia="Calibri" w:hAnsiTheme="minorHAnsi" w:cstheme="minorHAnsi"/>
          <w:sz w:val="28"/>
          <w:szCs w:val="28"/>
        </w:rPr>
        <w:t xml:space="preserve">và trong một số trường hợp có thể liên quan đến các mục tiêu hành vi hoặc chức năng cụ thể. Mục đích của bài kiểm tra tham chiếu tiêu chí là để đo lường hiệu suất hoạt động của một đứa trẻ đối với các nhiệm vụ cụ thể </w:t>
      </w:r>
      <w:r w:rsidR="000C3182">
        <w:rPr>
          <w:rFonts w:asciiTheme="minorHAnsi" w:eastAsia="Calibri" w:hAnsiTheme="minorHAnsi" w:cstheme="minorHAnsi"/>
          <w:sz w:val="28"/>
          <w:szCs w:val="28"/>
          <w:lang w:val="vi-VN"/>
        </w:rPr>
        <w:t xml:space="preserve">, </w:t>
      </w:r>
      <w:r w:rsidRPr="00756802">
        <w:rPr>
          <w:rFonts w:asciiTheme="minorHAnsi" w:eastAsia="Calibri" w:hAnsiTheme="minorHAnsi" w:cstheme="minorHAnsi"/>
          <w:sz w:val="28"/>
          <w:szCs w:val="28"/>
        </w:rPr>
        <w:t>thay vì so sánh hiệu suất hoạt động  của trẻ với hiệu suất hoạt động của các bạn đồng trang lứa với trẻ</w:t>
      </w:r>
      <w:r w:rsidR="00D25CA1" w:rsidRPr="00D25CA1">
        <w:rPr>
          <w:rFonts w:asciiTheme="minorHAnsi" w:eastAsia="Calibri" w:hAnsiTheme="minorHAnsi" w:cstheme="minorHAnsi"/>
          <w:sz w:val="28"/>
          <w:szCs w:val="28"/>
        </w:rPr>
        <w:t>.</w:t>
      </w:r>
    </w:p>
    <w:p w:rsidR="00756802" w:rsidRPr="00D25CA1" w:rsidRDefault="00756802">
      <w:pPr>
        <w:spacing w:line="360" w:lineRule="auto"/>
        <w:ind w:firstLine="360"/>
        <w:rPr>
          <w:rFonts w:asciiTheme="minorHAnsi" w:hAnsiTheme="minorHAnsi" w:cstheme="minorHAnsi"/>
        </w:rPr>
      </w:pPr>
    </w:p>
    <w:p w:rsidR="00DB74C5" w:rsidRPr="00D25CA1" w:rsidRDefault="00756802">
      <w:pPr>
        <w:spacing w:line="360" w:lineRule="auto"/>
        <w:rPr>
          <w:rFonts w:asciiTheme="minorHAnsi" w:hAnsiTheme="minorHAnsi" w:cstheme="minorHAnsi"/>
        </w:rPr>
      </w:pPr>
      <w:r w:rsidRPr="00756802">
        <w:rPr>
          <w:rFonts w:asciiTheme="minorHAnsi" w:eastAsia="Calibri" w:hAnsiTheme="minorHAnsi" w:cstheme="minorHAnsi"/>
          <w:sz w:val="28"/>
          <w:szCs w:val="28"/>
        </w:rPr>
        <w:t>Nhiều danh sách kiểm tra về quá trình phát triển đã được kiểm tra thực địa, và sau đó được xuất bản dưới dạng các bài kiểm tra tham chiếu tiêu chí. Công cụ  HELP là một ví dụ điển hình về danh sách kiểm tra quá trình phát triển , được thiết kế để sử dụng cho trẻ em từ sơ sinh đến 3 tuổi. Công cụ này  chứa một số lượng lớn các mục trong mỗi lĩnh vực của vận động  thô, vận động tinh tế, ngôn ngữ, nhận thức, xã hội, cảm xúc và kỹ năng tự chăm sóc. Mỗi mục hoạt động  tương quan với một mục tiêu can thiệp cụ thể. Ví dụ, nếu một đứa trẻ không thể vượt qua mục Hoạt động tinh t</w:t>
      </w:r>
      <w:r w:rsidR="000C3182">
        <w:rPr>
          <w:rFonts w:asciiTheme="minorHAnsi" w:eastAsia="Calibri" w:hAnsiTheme="minorHAnsi" w:cstheme="minorHAnsi"/>
          <w:sz w:val="28"/>
          <w:szCs w:val="28"/>
          <w:lang w:val="vi-VN"/>
        </w:rPr>
        <w:t>ế</w:t>
      </w:r>
      <w:r w:rsidRPr="00756802">
        <w:rPr>
          <w:rFonts w:asciiTheme="minorHAnsi" w:eastAsia="Calibri" w:hAnsiTheme="minorHAnsi" w:cstheme="minorHAnsi"/>
          <w:sz w:val="28"/>
          <w:szCs w:val="28"/>
        </w:rPr>
        <w:t xml:space="preserve"> , sử dụng </w:t>
      </w:r>
      <w:r w:rsidR="000C3182">
        <w:rPr>
          <w:rFonts w:asciiTheme="minorHAnsi" w:eastAsia="Calibri" w:hAnsiTheme="minorHAnsi" w:cstheme="minorHAnsi"/>
          <w:sz w:val="28"/>
          <w:szCs w:val="28"/>
          <w:lang w:val="vi-VN"/>
        </w:rPr>
        <w:t xml:space="preserve">được </w:t>
      </w:r>
      <w:r w:rsidRPr="00756802">
        <w:rPr>
          <w:rFonts w:asciiTheme="minorHAnsi" w:eastAsia="Calibri" w:hAnsiTheme="minorHAnsi" w:cstheme="minorHAnsi"/>
          <w:sz w:val="28"/>
          <w:szCs w:val="28"/>
        </w:rPr>
        <w:t>kéo</w:t>
      </w:r>
      <w:r w:rsidR="000C3182">
        <w:rPr>
          <w:rFonts w:asciiTheme="minorHAnsi" w:eastAsia="Calibri" w:hAnsiTheme="minorHAnsi" w:cstheme="minorHAnsi"/>
          <w:sz w:val="28"/>
          <w:szCs w:val="28"/>
          <w:lang w:val="vi-VN"/>
        </w:rPr>
        <w:t xml:space="preserve"> để cắt giấy</w:t>
      </w:r>
      <w:r w:rsidRPr="00756802">
        <w:rPr>
          <w:rFonts w:asciiTheme="minorHAnsi" w:eastAsia="Calibri" w:hAnsiTheme="minorHAnsi" w:cstheme="minorHAnsi"/>
          <w:sz w:val="28"/>
          <w:szCs w:val="28"/>
        </w:rPr>
        <w:t xml:space="preserve">, một danh sách các ý tưởng cho điều trị can thiệp được trình bày trong hướng dẫn hoạt động HELP. </w:t>
      </w:r>
      <w:r w:rsidRPr="00756802">
        <w:rPr>
          <w:rFonts w:asciiTheme="minorHAnsi" w:eastAsia="Calibri" w:hAnsiTheme="minorHAnsi" w:cstheme="minorHAnsi"/>
          <w:sz w:val="28"/>
          <w:szCs w:val="28"/>
        </w:rPr>
        <w:lastRenderedPageBreak/>
        <w:t>Hướng dẫn hoạt động có nghĩa là đi cùng với thử nghiệm , và được thiết kế để giúp nhà trị liệu hoặc nhà giáo dục bằng cách cung cấp ý tưởng cho các hoạt động thích hợp  với điều kiện phát triển, để giải quyết các khu vực yếu kém được xác đị</w:t>
      </w:r>
      <w:r w:rsidR="000C3182">
        <w:rPr>
          <w:rFonts w:asciiTheme="minorHAnsi" w:eastAsia="Calibri" w:hAnsiTheme="minorHAnsi" w:cstheme="minorHAnsi"/>
          <w:sz w:val="28"/>
          <w:szCs w:val="28"/>
        </w:rPr>
        <w:t xml:space="preserve">nh trong quá trình </w:t>
      </w:r>
      <w:r w:rsidRPr="00756802">
        <w:rPr>
          <w:rFonts w:asciiTheme="minorHAnsi" w:eastAsia="Calibri" w:hAnsiTheme="minorHAnsi" w:cstheme="minorHAnsi"/>
          <w:sz w:val="28"/>
          <w:szCs w:val="28"/>
        </w:rPr>
        <w:t xml:space="preserve">đánh giá dựa trên tiêu chí. Quy trình  </w:t>
      </w:r>
      <w:r w:rsidR="000C3182">
        <w:rPr>
          <w:rFonts w:asciiTheme="minorHAnsi" w:eastAsia="Calibri" w:hAnsiTheme="minorHAnsi" w:cstheme="minorHAnsi"/>
          <w:sz w:val="28"/>
          <w:szCs w:val="28"/>
          <w:lang w:val="vi-VN"/>
        </w:rPr>
        <w:t xml:space="preserve">thực hiện </w:t>
      </w:r>
      <w:r w:rsidRPr="00756802">
        <w:rPr>
          <w:rFonts w:asciiTheme="minorHAnsi" w:eastAsia="Calibri" w:hAnsiTheme="minorHAnsi" w:cstheme="minorHAnsi"/>
          <w:sz w:val="28"/>
          <w:szCs w:val="28"/>
        </w:rPr>
        <w:t xml:space="preserve"> cho mục này và các hoạt động can thiệp có liên quan được trình bày trong các Hộp 8-2 và 8-3</w:t>
      </w:r>
      <w:r w:rsidR="00D25CA1" w:rsidRPr="00D25CA1">
        <w:rPr>
          <w:rFonts w:asciiTheme="minorHAnsi" w:eastAsia="Calibri" w:hAnsiTheme="minorHAnsi" w:cstheme="minorHAnsi"/>
          <w:sz w:val="28"/>
          <w:szCs w:val="28"/>
        </w:rPr>
        <w:t>.</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b/>
          <w:bCs/>
        </w:rPr>
        <w:t>XỬ LÝ CẢM GIÁC</w:t>
      </w:r>
    </w:p>
    <w:tbl>
      <w:tblPr>
        <w:tblW w:w="0" w:type="auto"/>
        <w:tblInd w:w="25" w:type="dxa"/>
        <w:tblCellMar>
          <w:left w:w="0" w:type="dxa"/>
          <w:right w:w="0" w:type="dxa"/>
        </w:tblCellMar>
        <w:tblLook w:val="04A0" w:firstRow="1" w:lastRow="0" w:firstColumn="1" w:lastColumn="0" w:noHBand="0" w:noVBand="1"/>
      </w:tblPr>
      <w:tblGrid>
        <w:gridCol w:w="505"/>
        <w:gridCol w:w="385"/>
        <w:gridCol w:w="365"/>
        <w:gridCol w:w="5139"/>
        <w:gridCol w:w="431"/>
        <w:gridCol w:w="658"/>
        <w:gridCol w:w="706"/>
        <w:gridCol w:w="564"/>
        <w:gridCol w:w="566"/>
      </w:tblGrid>
      <w:tr w:rsidR="00DB74C5" w:rsidRPr="00D25CA1">
        <w:trPr>
          <w:trHeight w:val="542"/>
        </w:trPr>
        <w:tc>
          <w:tcPr>
            <w:tcW w:w="1275" w:type="dxa"/>
            <w:gridSpan w:val="3"/>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jc w:val="center"/>
              <w:rPr>
                <w:rFonts w:asciiTheme="minorHAnsi" w:hAnsiTheme="minorHAnsi" w:cstheme="minorHAnsi"/>
              </w:rPr>
            </w:pPr>
            <w:r w:rsidRPr="00D25CA1">
              <w:rPr>
                <w:rFonts w:asciiTheme="minorHAnsi" w:eastAsia="Calibri" w:hAnsiTheme="minorHAnsi" w:cstheme="minorHAnsi"/>
                <w:b/>
                <w:bCs/>
              </w:rPr>
              <w:t>Mục</w:t>
            </w:r>
          </w:p>
        </w:tc>
        <w:tc>
          <w:tcPr>
            <w:tcW w:w="524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center"/>
          </w:tcPr>
          <w:p w:rsidR="00DB74C5" w:rsidRPr="00D25CA1" w:rsidRDefault="00D25CA1">
            <w:pPr>
              <w:numPr>
                <w:ilvl w:val="0"/>
                <w:numId w:val="7"/>
              </w:numPr>
              <w:pBdr>
                <w:left w:val="nil"/>
              </w:pBdr>
              <w:shd w:val="clear" w:color="auto" w:fill="FFFFFF"/>
              <w:ind w:hanging="422"/>
              <w:rPr>
                <w:rFonts w:asciiTheme="minorHAnsi" w:hAnsiTheme="minorHAnsi" w:cstheme="minorHAnsi"/>
              </w:rPr>
            </w:pPr>
            <w:r w:rsidRPr="00D25CA1">
              <w:rPr>
                <w:rFonts w:asciiTheme="minorHAnsi" w:eastAsia="Calibri" w:hAnsiTheme="minorHAnsi" w:cstheme="minorHAnsi"/>
                <w:b/>
                <w:bCs/>
              </w:rPr>
              <w:t>Quá trình lắng nghe</w:t>
            </w:r>
          </w:p>
        </w:tc>
        <w:tc>
          <w:tcPr>
            <w:tcW w:w="43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sz w:val="20"/>
                <w:szCs w:val="20"/>
              </w:rPr>
              <w:t>Luôn luôn</w:t>
            </w:r>
          </w:p>
        </w:tc>
        <w:tc>
          <w:tcPr>
            <w:tcW w:w="567"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sz w:val="20"/>
                <w:szCs w:val="20"/>
              </w:rPr>
              <w:t>Thường xuyên</w:t>
            </w:r>
          </w:p>
        </w:tc>
        <w:tc>
          <w:tcPr>
            <w:tcW w:w="709"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sz w:val="20"/>
                <w:szCs w:val="20"/>
              </w:rPr>
              <w:t>Thỉnh thoảng</w:t>
            </w:r>
          </w:p>
        </w:tc>
        <w:tc>
          <w:tcPr>
            <w:tcW w:w="567"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sz w:val="20"/>
                <w:szCs w:val="20"/>
              </w:rPr>
              <w:t>Hiếm khi</w:t>
            </w:r>
          </w:p>
        </w:tc>
        <w:tc>
          <w:tcPr>
            <w:tcW w:w="567"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sz w:val="20"/>
                <w:szCs w:val="20"/>
              </w:rPr>
              <w:t>Không bao giờ</w:t>
            </w:r>
          </w:p>
        </w:tc>
      </w:tr>
      <w:tr w:rsidR="00DB74C5" w:rsidRPr="00D25CA1">
        <w:trPr>
          <w:trHeight w:val="542"/>
        </w:trPr>
        <w:tc>
          <w:tcPr>
            <w:tcW w:w="516"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39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cente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L</w:t>
            </w:r>
          </w:p>
        </w:tc>
        <w:tc>
          <w:tcPr>
            <w:tcW w:w="369"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cente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1</w:t>
            </w:r>
          </w:p>
        </w:tc>
        <w:tc>
          <w:tcPr>
            <w:tcW w:w="524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center"/>
          </w:tcPr>
          <w:p w:rsidR="00DB74C5" w:rsidRPr="00D25CA1" w:rsidRDefault="00E72564">
            <w:pPr>
              <w:shd w:val="clear" w:color="auto" w:fill="FFFFFF"/>
              <w:rPr>
                <w:rFonts w:asciiTheme="minorHAnsi" w:hAnsiTheme="minorHAnsi" w:cstheme="minorHAnsi"/>
              </w:rPr>
            </w:pPr>
            <w:r w:rsidRPr="00E72564">
              <w:rPr>
                <w:rFonts w:asciiTheme="minorHAnsi" w:eastAsia="Calibri" w:hAnsiTheme="minorHAnsi" w:cstheme="minorHAnsi"/>
              </w:rPr>
              <w:t>Đáp ứng tiêu cực với tiếng ồn bất ngờ hoặc ồn ào (ví dụ,  khóc, hoặc những tiếng động ẩn như  tiếng ồn từ máy hút bụi, tiếng sủa chó, máy sấy tóc)</w:t>
            </w:r>
          </w:p>
        </w:tc>
        <w:tc>
          <w:tcPr>
            <w:tcW w:w="43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567"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709"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567"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567"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r>
      <w:tr w:rsidR="00DB74C5" w:rsidRPr="00D25CA1">
        <w:trPr>
          <w:trHeight w:val="317"/>
        </w:trPr>
        <w:tc>
          <w:tcPr>
            <w:tcW w:w="516"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bottom"/>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39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cente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L</w:t>
            </w:r>
          </w:p>
        </w:tc>
        <w:tc>
          <w:tcPr>
            <w:tcW w:w="369"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cente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2</w:t>
            </w:r>
          </w:p>
        </w:tc>
        <w:tc>
          <w:tcPr>
            <w:tcW w:w="524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center"/>
          </w:tcPr>
          <w:p w:rsidR="00DB74C5" w:rsidRPr="00D25CA1" w:rsidRDefault="00E72564" w:rsidP="00E72564">
            <w:pPr>
              <w:shd w:val="clear" w:color="auto" w:fill="FFFFFF"/>
              <w:rPr>
                <w:rFonts w:asciiTheme="minorHAnsi" w:hAnsiTheme="minorHAnsi" w:cstheme="minorHAnsi"/>
              </w:rPr>
            </w:pPr>
            <w:r>
              <w:rPr>
                <w:rFonts w:asciiTheme="minorHAnsi" w:eastAsia="Calibri" w:hAnsiTheme="minorHAnsi" w:cstheme="minorHAnsi"/>
              </w:rPr>
              <w:t xml:space="preserve">Lấy tay bị </w:t>
            </w:r>
            <w:r w:rsidR="00D25CA1" w:rsidRPr="00D25CA1">
              <w:rPr>
                <w:rFonts w:asciiTheme="minorHAnsi" w:eastAsia="Calibri" w:hAnsiTheme="minorHAnsi" w:cstheme="minorHAnsi"/>
              </w:rPr>
              <w:t xml:space="preserve"> tai</w:t>
            </w:r>
            <w:r>
              <w:rPr>
                <w:rFonts w:asciiTheme="minorHAnsi" w:eastAsia="Calibri" w:hAnsiTheme="minorHAnsi" w:cstheme="minorHAnsi"/>
              </w:rPr>
              <w:t xml:space="preserve"> lại </w:t>
            </w:r>
            <w:r w:rsidR="00D25CA1" w:rsidRPr="00D25CA1">
              <w:rPr>
                <w:rFonts w:asciiTheme="minorHAnsi" w:eastAsia="Calibri" w:hAnsiTheme="minorHAnsi" w:cstheme="minorHAnsi"/>
              </w:rPr>
              <w:t xml:space="preserve"> để </w:t>
            </w:r>
            <w:r>
              <w:rPr>
                <w:rFonts w:asciiTheme="minorHAnsi" w:eastAsia="Calibri" w:hAnsiTheme="minorHAnsi" w:cstheme="minorHAnsi"/>
              </w:rPr>
              <w:t>khỏi nghe tiếng ồn</w:t>
            </w:r>
          </w:p>
        </w:tc>
        <w:tc>
          <w:tcPr>
            <w:tcW w:w="43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567"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709"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567"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567"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r>
      <w:tr w:rsidR="00DB74C5" w:rsidRPr="00D25CA1">
        <w:trPr>
          <w:trHeight w:val="312"/>
        </w:trPr>
        <w:tc>
          <w:tcPr>
            <w:tcW w:w="516"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39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bottom"/>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L</w:t>
            </w:r>
          </w:p>
        </w:tc>
        <w:tc>
          <w:tcPr>
            <w:tcW w:w="369"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bottom"/>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3</w:t>
            </w:r>
          </w:p>
        </w:tc>
        <w:tc>
          <w:tcPr>
            <w:tcW w:w="524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bottom"/>
          </w:tcPr>
          <w:p w:rsidR="00DB74C5" w:rsidRPr="00D25CA1" w:rsidRDefault="00E72564" w:rsidP="00E72564">
            <w:pPr>
              <w:shd w:val="clear" w:color="auto" w:fill="FFFFFF"/>
              <w:rPr>
                <w:rFonts w:asciiTheme="minorHAnsi" w:hAnsiTheme="minorHAnsi" w:cstheme="minorHAnsi"/>
              </w:rPr>
            </w:pPr>
            <w:r>
              <w:rPr>
                <w:rFonts w:asciiTheme="minorHAnsi" w:eastAsia="Calibri" w:hAnsiTheme="minorHAnsi" w:cstheme="minorHAnsi"/>
              </w:rPr>
              <w:t>Gặp khó khăn khi hoàn thành công việc khi có tiếng máy radio</w:t>
            </w:r>
          </w:p>
        </w:tc>
        <w:tc>
          <w:tcPr>
            <w:tcW w:w="43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567"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709"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567"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567"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r>
      <w:tr w:rsidR="00DB74C5" w:rsidRPr="00D25CA1">
        <w:trPr>
          <w:trHeight w:val="317"/>
        </w:trPr>
        <w:tc>
          <w:tcPr>
            <w:tcW w:w="516"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bottom"/>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39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bottom"/>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L</w:t>
            </w:r>
          </w:p>
        </w:tc>
        <w:tc>
          <w:tcPr>
            <w:tcW w:w="369"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bottom"/>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4</w:t>
            </w:r>
          </w:p>
        </w:tc>
        <w:tc>
          <w:tcPr>
            <w:tcW w:w="524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bottom"/>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Bị phân tâm hoặc gặp khó khăn khi hoạt động nếu có nhiều tiếng ồn xung quanh</w:t>
            </w:r>
          </w:p>
        </w:tc>
        <w:tc>
          <w:tcPr>
            <w:tcW w:w="43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567"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709"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567"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567"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r>
      <w:tr w:rsidR="00DB74C5" w:rsidRPr="00D25CA1">
        <w:trPr>
          <w:trHeight w:val="317"/>
        </w:trPr>
        <w:tc>
          <w:tcPr>
            <w:tcW w:w="516"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39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cente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L</w:t>
            </w:r>
          </w:p>
        </w:tc>
        <w:tc>
          <w:tcPr>
            <w:tcW w:w="369"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cente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5</w:t>
            </w:r>
          </w:p>
        </w:tc>
        <w:tc>
          <w:tcPr>
            <w:tcW w:w="524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center"/>
          </w:tcPr>
          <w:p w:rsidR="00DB74C5" w:rsidRPr="00D25CA1" w:rsidRDefault="00D25CA1" w:rsidP="00D07999">
            <w:pPr>
              <w:shd w:val="clear" w:color="auto" w:fill="FFFFFF"/>
              <w:rPr>
                <w:rFonts w:asciiTheme="minorHAnsi" w:hAnsiTheme="minorHAnsi" w:cstheme="minorHAnsi"/>
              </w:rPr>
            </w:pPr>
            <w:r w:rsidRPr="00D25CA1">
              <w:rPr>
                <w:rFonts w:asciiTheme="minorHAnsi" w:eastAsia="Calibri" w:hAnsiTheme="minorHAnsi" w:cstheme="minorHAnsi"/>
              </w:rPr>
              <w:t xml:space="preserve">Không thể hoạt động </w:t>
            </w:r>
            <w:r w:rsidR="00D07999">
              <w:rPr>
                <w:rFonts w:asciiTheme="minorHAnsi" w:eastAsia="Calibri" w:hAnsiTheme="minorHAnsi" w:cstheme="minorHAnsi"/>
                <w:lang w:val="vi-VN"/>
              </w:rPr>
              <w:t xml:space="preserve">khi có </w:t>
            </w:r>
            <w:r w:rsidRPr="00D25CA1">
              <w:rPr>
                <w:rFonts w:asciiTheme="minorHAnsi" w:eastAsia="Calibri" w:hAnsiTheme="minorHAnsi" w:cstheme="minorHAnsi"/>
              </w:rPr>
              <w:t xml:space="preserve"> </w:t>
            </w:r>
            <w:r w:rsidR="00E72564">
              <w:rPr>
                <w:rFonts w:asciiTheme="minorHAnsi" w:eastAsia="Calibri" w:hAnsiTheme="minorHAnsi" w:cstheme="minorHAnsi"/>
              </w:rPr>
              <w:t xml:space="preserve">những </w:t>
            </w:r>
            <w:r w:rsidRPr="00D25CA1">
              <w:rPr>
                <w:rFonts w:asciiTheme="minorHAnsi" w:eastAsia="Calibri" w:hAnsiTheme="minorHAnsi" w:cstheme="minorHAnsi"/>
              </w:rPr>
              <w:t xml:space="preserve">tạp âm (ví dụ: </w:t>
            </w:r>
            <w:r w:rsidR="00E72564">
              <w:rPr>
                <w:rFonts w:asciiTheme="minorHAnsi" w:eastAsia="Calibri" w:hAnsiTheme="minorHAnsi" w:cstheme="minorHAnsi"/>
              </w:rPr>
              <w:t xml:space="preserve">tiếng </w:t>
            </w:r>
            <w:r w:rsidRPr="00D25CA1">
              <w:rPr>
                <w:rFonts w:asciiTheme="minorHAnsi" w:eastAsia="Calibri" w:hAnsiTheme="minorHAnsi" w:cstheme="minorHAnsi"/>
              </w:rPr>
              <w:t>quạt</w:t>
            </w:r>
            <w:r w:rsidR="00E72564">
              <w:rPr>
                <w:rFonts w:asciiTheme="minorHAnsi" w:eastAsia="Calibri" w:hAnsiTheme="minorHAnsi" w:cstheme="minorHAnsi"/>
              </w:rPr>
              <w:t xml:space="preserve"> máy </w:t>
            </w:r>
            <w:r w:rsidRPr="00D25CA1">
              <w:rPr>
                <w:rFonts w:asciiTheme="minorHAnsi" w:eastAsia="Calibri" w:hAnsiTheme="minorHAnsi" w:cstheme="minorHAnsi"/>
              </w:rPr>
              <w:t xml:space="preserve">, </w:t>
            </w:r>
            <w:r w:rsidR="00E72564">
              <w:rPr>
                <w:rFonts w:asciiTheme="minorHAnsi" w:eastAsia="Calibri" w:hAnsiTheme="minorHAnsi" w:cstheme="minorHAnsi"/>
              </w:rPr>
              <w:t xml:space="preserve">tiếng </w:t>
            </w:r>
            <w:r w:rsidRPr="00D25CA1">
              <w:rPr>
                <w:rFonts w:asciiTheme="minorHAnsi" w:eastAsia="Calibri" w:hAnsiTheme="minorHAnsi" w:cstheme="minorHAnsi"/>
              </w:rPr>
              <w:t>tủ lạnh)</w:t>
            </w:r>
          </w:p>
        </w:tc>
        <w:tc>
          <w:tcPr>
            <w:tcW w:w="43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567"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709"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567"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567"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r>
      <w:tr w:rsidR="00DB74C5" w:rsidRPr="00D25CA1">
        <w:trPr>
          <w:trHeight w:val="477"/>
        </w:trPr>
        <w:tc>
          <w:tcPr>
            <w:tcW w:w="516"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39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cente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H</w:t>
            </w:r>
          </w:p>
        </w:tc>
        <w:tc>
          <w:tcPr>
            <w:tcW w:w="369"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cente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6</w:t>
            </w:r>
          </w:p>
        </w:tc>
        <w:tc>
          <w:tcPr>
            <w:tcW w:w="524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bottom"/>
          </w:tcPr>
          <w:p w:rsidR="00DB74C5" w:rsidRPr="00D25CA1" w:rsidRDefault="00E72564" w:rsidP="00E72564">
            <w:pPr>
              <w:shd w:val="clear" w:color="auto" w:fill="FFFFFF"/>
              <w:rPr>
                <w:rFonts w:asciiTheme="minorHAnsi" w:hAnsiTheme="minorHAnsi" w:cstheme="minorHAnsi"/>
              </w:rPr>
            </w:pPr>
            <w:r>
              <w:rPr>
                <w:rFonts w:asciiTheme="minorHAnsi" w:eastAsia="Calibri" w:hAnsiTheme="minorHAnsi" w:cstheme="minorHAnsi"/>
              </w:rPr>
              <w:t>Thể hiện như k</w:t>
            </w:r>
            <w:r w:rsidR="00D25CA1" w:rsidRPr="00D25CA1">
              <w:rPr>
                <w:rFonts w:asciiTheme="minorHAnsi" w:eastAsia="Calibri" w:hAnsiTheme="minorHAnsi" w:cstheme="minorHAnsi"/>
              </w:rPr>
              <w:t xml:space="preserve">hông nghe thấy những gì bạn nói (ví dụ, không </w:t>
            </w:r>
            <w:r>
              <w:rPr>
                <w:rFonts w:asciiTheme="minorHAnsi" w:eastAsia="Calibri" w:hAnsiTheme="minorHAnsi" w:cstheme="minorHAnsi"/>
              </w:rPr>
              <w:t>làm điều bạn yêu cầu, thể hiện làm lơ, không quan tâm đến bạn</w:t>
            </w:r>
            <w:r w:rsidR="00D25CA1" w:rsidRPr="00D25CA1">
              <w:rPr>
                <w:rFonts w:asciiTheme="minorHAnsi" w:eastAsia="Calibri" w:hAnsiTheme="minorHAnsi" w:cstheme="minorHAnsi"/>
              </w:rPr>
              <w:t>)</w:t>
            </w:r>
          </w:p>
        </w:tc>
        <w:tc>
          <w:tcPr>
            <w:tcW w:w="43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567"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709"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567"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567"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r>
      <w:tr w:rsidR="00DB74C5" w:rsidRPr="00D25CA1">
        <w:trPr>
          <w:trHeight w:val="317"/>
        </w:trPr>
        <w:tc>
          <w:tcPr>
            <w:tcW w:w="516"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39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bottom"/>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H</w:t>
            </w:r>
          </w:p>
        </w:tc>
        <w:tc>
          <w:tcPr>
            <w:tcW w:w="369"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bottom"/>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7</w:t>
            </w:r>
          </w:p>
        </w:tc>
        <w:tc>
          <w:tcPr>
            <w:tcW w:w="524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bottom"/>
          </w:tcPr>
          <w:p w:rsidR="00DB74C5" w:rsidRPr="00D07999" w:rsidRDefault="00D25CA1" w:rsidP="00D07999">
            <w:pPr>
              <w:shd w:val="clear" w:color="auto" w:fill="FFFFFF"/>
              <w:rPr>
                <w:rFonts w:asciiTheme="minorHAnsi" w:hAnsiTheme="minorHAnsi" w:cstheme="minorHAnsi"/>
                <w:lang w:val="vi-VN"/>
              </w:rPr>
            </w:pPr>
            <w:r w:rsidRPr="00D25CA1">
              <w:rPr>
                <w:rFonts w:asciiTheme="minorHAnsi" w:eastAsia="Calibri" w:hAnsiTheme="minorHAnsi" w:cstheme="minorHAnsi"/>
              </w:rPr>
              <w:t>Không trả lời khi được gọi</w:t>
            </w:r>
            <w:r w:rsidR="00E72564" w:rsidRPr="00D25CA1">
              <w:rPr>
                <w:rFonts w:asciiTheme="minorHAnsi" w:eastAsia="Calibri" w:hAnsiTheme="minorHAnsi" w:cstheme="minorHAnsi"/>
              </w:rPr>
              <w:t xml:space="preserve"> tên</w:t>
            </w:r>
            <w:r w:rsidR="00E72564">
              <w:rPr>
                <w:rFonts w:asciiTheme="minorHAnsi" w:eastAsia="Calibri" w:hAnsiTheme="minorHAnsi" w:cstheme="minorHAnsi"/>
              </w:rPr>
              <w:t>,</w:t>
            </w:r>
            <w:r w:rsidRPr="00D25CA1">
              <w:rPr>
                <w:rFonts w:asciiTheme="minorHAnsi" w:eastAsia="Calibri" w:hAnsiTheme="minorHAnsi" w:cstheme="minorHAnsi"/>
              </w:rPr>
              <w:t xml:space="preserve"> </w:t>
            </w:r>
            <w:r w:rsidR="00E72564">
              <w:rPr>
                <w:rFonts w:asciiTheme="minorHAnsi" w:eastAsia="Calibri" w:hAnsiTheme="minorHAnsi" w:cstheme="minorHAnsi"/>
              </w:rPr>
              <w:t xml:space="preserve">cho dù bạn biết </w:t>
            </w:r>
            <w:r w:rsidRPr="00D25CA1">
              <w:rPr>
                <w:rFonts w:asciiTheme="minorHAnsi" w:eastAsia="Calibri" w:hAnsiTheme="minorHAnsi" w:cstheme="minorHAnsi"/>
              </w:rPr>
              <w:t xml:space="preserve">thính giác của trẻ là </w:t>
            </w:r>
            <w:r w:rsidR="00D07999">
              <w:rPr>
                <w:rFonts w:asciiTheme="minorHAnsi" w:eastAsia="Calibri" w:hAnsiTheme="minorHAnsi" w:cstheme="minorHAnsi"/>
                <w:lang w:val="vi-VN"/>
              </w:rPr>
              <w:t>ổn.</w:t>
            </w:r>
          </w:p>
        </w:tc>
        <w:tc>
          <w:tcPr>
            <w:tcW w:w="43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567"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709"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567"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567"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r>
      <w:tr w:rsidR="00DB74C5" w:rsidRPr="00D25CA1">
        <w:trPr>
          <w:trHeight w:val="317"/>
        </w:trPr>
        <w:tc>
          <w:tcPr>
            <w:tcW w:w="516"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39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cente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H</w:t>
            </w:r>
          </w:p>
        </w:tc>
        <w:tc>
          <w:tcPr>
            <w:tcW w:w="369"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bottom"/>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8.</w:t>
            </w:r>
          </w:p>
        </w:tc>
        <w:tc>
          <w:tcPr>
            <w:tcW w:w="524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center"/>
          </w:tcPr>
          <w:p w:rsidR="00DB74C5" w:rsidRPr="00D25CA1" w:rsidRDefault="00E72564" w:rsidP="00E72564">
            <w:pPr>
              <w:shd w:val="clear" w:color="auto" w:fill="FFFFFF"/>
              <w:rPr>
                <w:rFonts w:asciiTheme="minorHAnsi" w:hAnsiTheme="minorHAnsi" w:cstheme="minorHAnsi"/>
              </w:rPr>
            </w:pPr>
            <w:r>
              <w:rPr>
                <w:rFonts w:asciiTheme="minorHAnsi" w:eastAsia="Calibri" w:hAnsiTheme="minorHAnsi" w:cstheme="minorHAnsi"/>
              </w:rPr>
              <w:t xml:space="preserve">Thích những </w:t>
            </w:r>
            <w:r w:rsidR="00D25CA1" w:rsidRPr="00D25CA1">
              <w:rPr>
                <w:rFonts w:asciiTheme="minorHAnsi" w:eastAsia="Calibri" w:hAnsiTheme="minorHAnsi" w:cstheme="minorHAnsi"/>
              </w:rPr>
              <w:t xml:space="preserve"> thức tiếng động lạ / tìm cách gây tiếng ồn </w:t>
            </w:r>
            <w:r>
              <w:rPr>
                <w:rFonts w:asciiTheme="minorHAnsi" w:eastAsia="Calibri" w:hAnsiTheme="minorHAnsi" w:cstheme="minorHAnsi"/>
              </w:rPr>
              <w:t>chỉ vì muốn nghe tiếng ồn</w:t>
            </w:r>
          </w:p>
        </w:tc>
        <w:tc>
          <w:tcPr>
            <w:tcW w:w="43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567"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709"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567"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567"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r>
      <w:tr w:rsidR="00DB74C5" w:rsidRPr="00D25CA1">
        <w:trPr>
          <w:trHeight w:val="325"/>
        </w:trPr>
        <w:tc>
          <w:tcPr>
            <w:tcW w:w="6515" w:type="dxa"/>
            <w:gridSpan w:val="4"/>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center"/>
          </w:tcPr>
          <w:p w:rsidR="00DB74C5" w:rsidRPr="00D25CA1" w:rsidRDefault="00D25CA1">
            <w:pPr>
              <w:shd w:val="clear" w:color="auto" w:fill="FFFFFF"/>
              <w:jc w:val="right"/>
              <w:rPr>
                <w:rFonts w:asciiTheme="minorHAnsi" w:hAnsiTheme="minorHAnsi" w:cstheme="minorHAnsi"/>
              </w:rPr>
            </w:pPr>
            <w:r w:rsidRPr="00D25CA1">
              <w:rPr>
                <w:rFonts w:asciiTheme="minorHAnsi" w:eastAsia="Calibri" w:hAnsiTheme="minorHAnsi" w:cstheme="minorHAnsi"/>
                <w:b/>
                <w:bCs/>
              </w:rPr>
              <w:t>Tổng số điểm thô</w:t>
            </w:r>
          </w:p>
        </w:tc>
        <w:tc>
          <w:tcPr>
            <w:tcW w:w="2841" w:type="dxa"/>
            <w:gridSpan w:val="5"/>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r>
      <w:tr w:rsidR="00DB74C5" w:rsidRPr="00D25CA1">
        <w:tc>
          <w:tcPr>
            <w:tcW w:w="0" w:type="auto"/>
            <w:tcMar>
              <w:top w:w="0" w:type="dxa"/>
              <w:left w:w="0" w:type="dxa"/>
              <w:bottom w:w="0" w:type="dxa"/>
              <w:right w:w="0" w:type="dxa"/>
            </w:tcMar>
            <w:vAlign w:val="center"/>
          </w:tcPr>
          <w:p w:rsidR="00DB74C5" w:rsidRPr="00D25CA1" w:rsidRDefault="00DB74C5">
            <w:pPr>
              <w:rPr>
                <w:rFonts w:asciiTheme="minorHAnsi" w:hAnsiTheme="minorHAnsi" w:cstheme="minorHAnsi"/>
              </w:rPr>
            </w:pPr>
          </w:p>
        </w:tc>
        <w:tc>
          <w:tcPr>
            <w:tcW w:w="0" w:type="auto"/>
            <w:vAlign w:val="center"/>
          </w:tcPr>
          <w:p w:rsidR="00DB74C5" w:rsidRPr="00D25CA1" w:rsidRDefault="00DB74C5">
            <w:pPr>
              <w:rPr>
                <w:rFonts w:asciiTheme="minorHAnsi" w:hAnsiTheme="minorHAnsi" w:cstheme="minorHAnsi"/>
              </w:rPr>
            </w:pPr>
          </w:p>
        </w:tc>
        <w:tc>
          <w:tcPr>
            <w:tcW w:w="0" w:type="auto"/>
            <w:vAlign w:val="center"/>
          </w:tcPr>
          <w:p w:rsidR="00DB74C5" w:rsidRPr="00D25CA1" w:rsidRDefault="00DB74C5">
            <w:pPr>
              <w:rPr>
                <w:rFonts w:asciiTheme="minorHAnsi" w:hAnsiTheme="minorHAnsi" w:cstheme="minorHAnsi"/>
              </w:rPr>
            </w:pPr>
          </w:p>
        </w:tc>
        <w:tc>
          <w:tcPr>
            <w:tcW w:w="0" w:type="auto"/>
            <w:vAlign w:val="center"/>
          </w:tcPr>
          <w:p w:rsidR="00DB74C5" w:rsidRPr="00D25CA1" w:rsidRDefault="00DB74C5">
            <w:pPr>
              <w:rPr>
                <w:rFonts w:asciiTheme="minorHAnsi" w:hAnsiTheme="minorHAnsi" w:cstheme="minorHAnsi"/>
              </w:rPr>
            </w:pPr>
          </w:p>
        </w:tc>
        <w:tc>
          <w:tcPr>
            <w:tcW w:w="0" w:type="auto"/>
            <w:vAlign w:val="center"/>
          </w:tcPr>
          <w:p w:rsidR="00DB74C5" w:rsidRPr="00D25CA1" w:rsidRDefault="00DB74C5">
            <w:pPr>
              <w:rPr>
                <w:rFonts w:asciiTheme="minorHAnsi" w:hAnsiTheme="minorHAnsi" w:cstheme="minorHAnsi"/>
              </w:rPr>
            </w:pPr>
          </w:p>
        </w:tc>
        <w:tc>
          <w:tcPr>
            <w:tcW w:w="0" w:type="auto"/>
            <w:vAlign w:val="center"/>
          </w:tcPr>
          <w:p w:rsidR="00DB74C5" w:rsidRPr="00D25CA1" w:rsidRDefault="00DB74C5">
            <w:pPr>
              <w:rPr>
                <w:rFonts w:asciiTheme="minorHAnsi" w:hAnsiTheme="minorHAnsi" w:cstheme="minorHAnsi"/>
              </w:rPr>
            </w:pPr>
          </w:p>
        </w:tc>
        <w:tc>
          <w:tcPr>
            <w:tcW w:w="0" w:type="auto"/>
            <w:vAlign w:val="center"/>
          </w:tcPr>
          <w:p w:rsidR="00DB74C5" w:rsidRPr="00D25CA1" w:rsidRDefault="00DB74C5">
            <w:pPr>
              <w:rPr>
                <w:rFonts w:asciiTheme="minorHAnsi" w:hAnsiTheme="minorHAnsi" w:cstheme="minorHAnsi"/>
              </w:rPr>
            </w:pPr>
          </w:p>
        </w:tc>
        <w:tc>
          <w:tcPr>
            <w:tcW w:w="0" w:type="auto"/>
            <w:vAlign w:val="center"/>
          </w:tcPr>
          <w:p w:rsidR="00DB74C5" w:rsidRPr="00D25CA1" w:rsidRDefault="00DB74C5">
            <w:pPr>
              <w:rPr>
                <w:rFonts w:asciiTheme="minorHAnsi" w:hAnsiTheme="minorHAnsi" w:cstheme="minorHAnsi"/>
              </w:rPr>
            </w:pPr>
          </w:p>
        </w:tc>
        <w:tc>
          <w:tcPr>
            <w:tcW w:w="0" w:type="auto"/>
            <w:vAlign w:val="center"/>
          </w:tcPr>
          <w:p w:rsidR="00DB74C5" w:rsidRPr="00D25CA1" w:rsidRDefault="00DB74C5">
            <w:pPr>
              <w:rPr>
                <w:rFonts w:asciiTheme="minorHAnsi" w:hAnsiTheme="minorHAnsi" w:cstheme="minorHAnsi"/>
              </w:rPr>
            </w:pPr>
          </w:p>
        </w:tc>
      </w:tr>
    </w:tbl>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b/>
          <w:bCs/>
          <w:sz w:val="22"/>
          <w:szCs w:val="22"/>
        </w:rPr>
        <w:t>Bình luận</w:t>
      </w:r>
    </w:p>
    <w:p w:rsidR="00DB74C5" w:rsidRPr="00D25CA1" w:rsidRDefault="00D25CA1">
      <w:pPr>
        <w:rPr>
          <w:rFonts w:asciiTheme="minorHAnsi" w:hAnsiTheme="minorHAnsi" w:cstheme="minorHAnsi"/>
        </w:rPr>
      </w:pPr>
      <w:r w:rsidRPr="00D25CA1">
        <w:rPr>
          <w:rFonts w:asciiTheme="minorHAnsi" w:eastAsia="Calibri" w:hAnsiTheme="minorHAnsi" w:cstheme="minorHAnsi"/>
          <w:i/>
          <w:iCs/>
        </w:rPr>
        <w:t>Hình 8-3 Một phần của bảng câu hỏi người chăm sóc cho Hồ sơ Giác quan. (Từ Dunn, W. [1999], hướng dẫn sử dụng Profile Sensory. San Antonio, TX: Tập đoàn tâm lý học.)</w:t>
      </w:r>
    </w:p>
    <w:p w:rsidR="00DB74C5" w:rsidRPr="00D25CA1" w:rsidRDefault="00D25CA1">
      <w:pPr>
        <w:pBdr>
          <w:left w:val="nil"/>
        </w:pBdr>
        <w:spacing w:line="360" w:lineRule="auto"/>
        <w:ind w:left="360"/>
        <w:rPr>
          <w:rFonts w:asciiTheme="minorHAnsi" w:hAnsiTheme="minorHAnsi" w:cstheme="minorHAnsi"/>
        </w:rPr>
      </w:pPr>
      <w:bookmarkStart w:id="9" w:name="bookmark14"/>
      <w:r w:rsidRPr="00D25CA1">
        <w:rPr>
          <w:rFonts w:asciiTheme="minorHAnsi" w:eastAsia="Calibri" w:hAnsiTheme="minorHAnsi" w:cstheme="minorHAnsi"/>
          <w:smallCaps/>
          <w:sz w:val="28"/>
          <w:szCs w:val="28"/>
        </w:rPr>
        <w:t> </w:t>
      </w:r>
      <w:bookmarkEnd w:id="9"/>
    </w:p>
    <w:p w:rsidR="00F62051" w:rsidRDefault="00F62051">
      <w:pPr>
        <w:pBdr>
          <w:left w:val="nil"/>
        </w:pBdr>
        <w:ind w:left="357"/>
        <w:rPr>
          <w:rFonts w:asciiTheme="minorHAnsi" w:eastAsia="Calibri" w:hAnsiTheme="minorHAnsi" w:cstheme="minorHAnsi"/>
          <w:b/>
          <w:bCs/>
          <w:sz w:val="28"/>
          <w:szCs w:val="28"/>
        </w:rPr>
      </w:pPr>
    </w:p>
    <w:p w:rsidR="00DB74C5" w:rsidRPr="00D25CA1" w:rsidRDefault="00D25CA1">
      <w:pPr>
        <w:pBdr>
          <w:left w:val="nil"/>
        </w:pBdr>
        <w:ind w:left="357"/>
        <w:rPr>
          <w:rFonts w:asciiTheme="minorHAnsi" w:hAnsiTheme="minorHAnsi" w:cstheme="minorHAnsi"/>
        </w:rPr>
      </w:pPr>
      <w:r w:rsidRPr="00D07999">
        <w:rPr>
          <w:rFonts w:asciiTheme="minorHAnsi" w:eastAsia="Calibri" w:hAnsiTheme="minorHAnsi" w:cstheme="minorHAnsi"/>
          <w:b/>
          <w:bCs/>
          <w:sz w:val="28"/>
          <w:szCs w:val="28"/>
        </w:rPr>
        <w:t xml:space="preserve">HỘP </w:t>
      </w:r>
      <w:r w:rsidR="00D07999" w:rsidRPr="00D07999">
        <w:rPr>
          <w:rFonts w:asciiTheme="minorHAnsi" w:eastAsia="Calibri" w:hAnsiTheme="minorHAnsi" w:cstheme="minorHAnsi"/>
          <w:b/>
          <w:bCs/>
          <w:sz w:val="28"/>
          <w:szCs w:val="28"/>
          <w:lang w:val="vi-VN"/>
        </w:rPr>
        <w:t>8</w:t>
      </w:r>
      <w:r w:rsidRPr="00D07999">
        <w:rPr>
          <w:rFonts w:asciiTheme="minorHAnsi" w:eastAsia="Calibri" w:hAnsiTheme="minorHAnsi" w:cstheme="minorHAnsi"/>
          <w:b/>
          <w:bCs/>
          <w:sz w:val="28"/>
          <w:szCs w:val="28"/>
        </w:rPr>
        <w:t>-2</w:t>
      </w:r>
      <w:r w:rsidRPr="00D25CA1">
        <w:rPr>
          <w:rFonts w:asciiTheme="minorHAnsi" w:eastAsia="Calibri" w:hAnsiTheme="minorHAnsi" w:cstheme="minorHAnsi"/>
          <w:b/>
          <w:bCs/>
          <w:sz w:val="28"/>
          <w:szCs w:val="28"/>
        </w:rPr>
        <w:t xml:space="preserve"> Các quy trình đánh giá và quản lý</w:t>
      </w:r>
      <w:r w:rsidR="00645164">
        <w:rPr>
          <w:rFonts w:asciiTheme="minorHAnsi" w:eastAsia="Calibri" w:hAnsiTheme="minorHAnsi" w:cstheme="minorHAnsi"/>
          <w:b/>
          <w:bCs/>
          <w:sz w:val="28"/>
          <w:szCs w:val="28"/>
        </w:rPr>
        <w:t xml:space="preserve"> thực hiện  sử dụng công cụ </w:t>
      </w:r>
      <w:r w:rsidRPr="00D25CA1">
        <w:rPr>
          <w:rFonts w:asciiTheme="minorHAnsi" w:eastAsia="Calibri" w:hAnsiTheme="minorHAnsi" w:cstheme="minorHAnsi"/>
          <w:b/>
          <w:bCs/>
          <w:sz w:val="28"/>
          <w:szCs w:val="28"/>
        </w:rPr>
        <w:t xml:space="preserve">Hồ Sơ Học Tập Sớm ở Hawaii: </w:t>
      </w:r>
      <w:r w:rsidRPr="00F62051">
        <w:rPr>
          <w:rFonts w:asciiTheme="minorHAnsi" w:eastAsia="Calibri" w:hAnsiTheme="minorHAnsi" w:cstheme="minorHAnsi"/>
          <w:b/>
          <w:bCs/>
          <w:sz w:val="28"/>
          <w:szCs w:val="28"/>
        </w:rPr>
        <w:t>Mục 4.81</w:t>
      </w:r>
      <w:r w:rsidRPr="00D25CA1">
        <w:rPr>
          <w:rFonts w:asciiTheme="minorHAnsi" w:eastAsia="Calibri" w:hAnsiTheme="minorHAnsi" w:cstheme="minorHAnsi"/>
          <w:b/>
          <w:bCs/>
          <w:sz w:val="28"/>
          <w:szCs w:val="28"/>
        </w:rPr>
        <w:t xml:space="preserve"> — </w:t>
      </w:r>
      <w:r w:rsidR="002561E5">
        <w:rPr>
          <w:rFonts w:asciiTheme="minorHAnsi" w:eastAsia="Calibri" w:hAnsiTheme="minorHAnsi" w:cstheme="minorHAnsi"/>
          <w:b/>
          <w:bCs/>
          <w:sz w:val="28"/>
          <w:szCs w:val="28"/>
        </w:rPr>
        <w:t>C</w:t>
      </w:r>
      <w:r w:rsidR="00645164">
        <w:rPr>
          <w:rFonts w:asciiTheme="minorHAnsi" w:eastAsia="Calibri" w:hAnsiTheme="minorHAnsi" w:cstheme="minorHAnsi"/>
          <w:b/>
          <w:bCs/>
          <w:sz w:val="28"/>
          <w:szCs w:val="28"/>
        </w:rPr>
        <w:t>ắt</w:t>
      </w:r>
      <w:r w:rsidRPr="00D25CA1">
        <w:rPr>
          <w:rFonts w:asciiTheme="minorHAnsi" w:eastAsia="Calibri" w:hAnsiTheme="minorHAnsi" w:cstheme="minorHAnsi"/>
          <w:b/>
          <w:bCs/>
          <w:sz w:val="28"/>
          <w:szCs w:val="28"/>
        </w:rPr>
        <w:t xml:space="preserve"> </w:t>
      </w:r>
      <w:r w:rsidR="002561E5">
        <w:rPr>
          <w:rFonts w:asciiTheme="minorHAnsi" w:eastAsia="Calibri" w:hAnsiTheme="minorHAnsi" w:cstheme="minorHAnsi"/>
          <w:b/>
          <w:bCs/>
          <w:sz w:val="28"/>
          <w:szCs w:val="28"/>
        </w:rPr>
        <w:t>bằng</w:t>
      </w:r>
      <w:r w:rsidR="00645164">
        <w:rPr>
          <w:rFonts w:asciiTheme="minorHAnsi" w:eastAsia="Calibri" w:hAnsiTheme="minorHAnsi" w:cstheme="minorHAnsi"/>
          <w:b/>
          <w:bCs/>
          <w:sz w:val="28"/>
          <w:szCs w:val="28"/>
        </w:rPr>
        <w:t xml:space="preserve"> kéo </w:t>
      </w:r>
      <w:r w:rsidRPr="00D25CA1">
        <w:rPr>
          <w:rFonts w:asciiTheme="minorHAnsi" w:eastAsia="Calibri" w:hAnsiTheme="minorHAnsi" w:cstheme="minorHAnsi"/>
          <w:b/>
          <w:bCs/>
          <w:sz w:val="28"/>
          <w:szCs w:val="28"/>
        </w:rPr>
        <w:t>(</w:t>
      </w:r>
      <w:r w:rsidR="00645164">
        <w:rPr>
          <w:rFonts w:asciiTheme="minorHAnsi" w:eastAsia="Calibri" w:hAnsiTheme="minorHAnsi" w:cstheme="minorHAnsi"/>
          <w:b/>
          <w:bCs/>
          <w:sz w:val="28"/>
          <w:szCs w:val="28"/>
        </w:rPr>
        <w:t xml:space="preserve"> cho trẻ em từ </w:t>
      </w:r>
      <w:r w:rsidRPr="00D25CA1">
        <w:rPr>
          <w:rFonts w:asciiTheme="minorHAnsi" w:eastAsia="Calibri" w:hAnsiTheme="minorHAnsi" w:cstheme="minorHAnsi"/>
          <w:b/>
          <w:bCs/>
          <w:sz w:val="28"/>
          <w:szCs w:val="28"/>
        </w:rPr>
        <w:t>23 đến 25 Tháng)</w:t>
      </w:r>
    </w:p>
    <w:p w:rsidR="00DB74C5" w:rsidRPr="00D25CA1" w:rsidRDefault="00D25CA1">
      <w:pPr>
        <w:pBdr>
          <w:left w:val="nil"/>
        </w:pBdr>
        <w:ind w:left="357"/>
        <w:rPr>
          <w:rFonts w:asciiTheme="minorHAnsi" w:hAnsiTheme="minorHAnsi" w:cstheme="minorHAnsi"/>
        </w:rPr>
      </w:pPr>
      <w:r w:rsidRPr="00D25CA1">
        <w:rPr>
          <w:rFonts w:asciiTheme="minorHAnsi" w:eastAsia="Calibri" w:hAnsiTheme="minorHAnsi" w:cstheme="minorHAnsi"/>
          <w:b/>
          <w:bCs/>
          <w:sz w:val="28"/>
          <w:szCs w:val="28"/>
        </w:rPr>
        <w:lastRenderedPageBreak/>
        <w:t>________________________________________________________________</w:t>
      </w:r>
    </w:p>
    <w:p w:rsidR="00F62051" w:rsidRDefault="00F62051" w:rsidP="00F62051">
      <w:pPr>
        <w:ind w:left="357"/>
        <w:rPr>
          <w:rFonts w:asciiTheme="minorHAnsi" w:eastAsia="Calibri" w:hAnsiTheme="minorHAnsi" w:cstheme="minorHAnsi"/>
          <w:b/>
          <w:bCs/>
        </w:rPr>
      </w:pPr>
    </w:p>
    <w:p w:rsidR="00DB74C5" w:rsidRPr="002561E5" w:rsidRDefault="00D25CA1" w:rsidP="00F62051">
      <w:pPr>
        <w:ind w:left="357"/>
        <w:rPr>
          <w:rFonts w:asciiTheme="minorHAnsi" w:hAnsiTheme="minorHAnsi" w:cstheme="minorHAnsi"/>
        </w:rPr>
      </w:pPr>
      <w:r w:rsidRPr="002561E5">
        <w:rPr>
          <w:rFonts w:asciiTheme="minorHAnsi" w:eastAsia="Calibri" w:hAnsiTheme="minorHAnsi" w:cstheme="minorHAnsi"/>
          <w:b/>
          <w:bCs/>
        </w:rPr>
        <w:t>Định nghĩa:</w:t>
      </w:r>
      <w:r w:rsidRPr="002561E5">
        <w:rPr>
          <w:rFonts w:asciiTheme="minorHAnsi" w:hAnsiTheme="minorHAnsi" w:cstheme="minorHAnsi"/>
        </w:rPr>
        <w:t xml:space="preserve"> </w:t>
      </w:r>
      <w:r w:rsidR="002561E5">
        <w:rPr>
          <w:rFonts w:asciiTheme="minorHAnsi" w:eastAsia="Calibri" w:hAnsiTheme="minorHAnsi" w:cstheme="minorHAnsi"/>
        </w:rPr>
        <w:t>Trẻ</w:t>
      </w:r>
      <w:r w:rsidRPr="002561E5">
        <w:rPr>
          <w:rFonts w:asciiTheme="minorHAnsi" w:eastAsia="Calibri" w:hAnsiTheme="minorHAnsi" w:cstheme="minorHAnsi"/>
        </w:rPr>
        <w:t xml:space="preserve"> cắt một cạnh giấy ngẫu nhiên, mỗi lần </w:t>
      </w:r>
      <w:r w:rsidR="002561E5">
        <w:rPr>
          <w:rFonts w:asciiTheme="minorHAnsi" w:eastAsia="Calibri" w:hAnsiTheme="minorHAnsi" w:cstheme="minorHAnsi"/>
        </w:rPr>
        <w:t>cắt một miếng</w:t>
      </w:r>
      <w:r w:rsidRPr="002561E5">
        <w:rPr>
          <w:rFonts w:asciiTheme="minorHAnsi" w:eastAsia="Calibri" w:hAnsiTheme="minorHAnsi" w:cstheme="minorHAnsi"/>
        </w:rPr>
        <w:t>, thay vì sử dụng một chuyển động cắt liên tục.</w:t>
      </w:r>
    </w:p>
    <w:p w:rsidR="00DB74C5" w:rsidRPr="002561E5" w:rsidRDefault="00D25CA1" w:rsidP="00F62051">
      <w:pPr>
        <w:ind w:left="357"/>
        <w:rPr>
          <w:rFonts w:asciiTheme="minorHAnsi" w:hAnsiTheme="minorHAnsi" w:cstheme="minorHAnsi"/>
        </w:rPr>
      </w:pPr>
      <w:r w:rsidRPr="002561E5">
        <w:rPr>
          <w:rFonts w:asciiTheme="minorHAnsi" w:eastAsia="Calibri" w:hAnsiTheme="minorHAnsi" w:cstheme="minorHAnsi"/>
          <w:b/>
          <w:bCs/>
        </w:rPr>
        <w:t>Cơ hội quan sát ví dụ:</w:t>
      </w:r>
      <w:r w:rsidRPr="002561E5">
        <w:rPr>
          <w:rFonts w:asciiTheme="minorHAnsi" w:hAnsiTheme="minorHAnsi" w:cstheme="minorHAnsi"/>
        </w:rPr>
        <w:t xml:space="preserve"> </w:t>
      </w:r>
      <w:r w:rsidR="004940D3" w:rsidRPr="004940D3">
        <w:rPr>
          <w:rFonts w:asciiTheme="minorHAnsi" w:eastAsia="Calibri" w:hAnsiTheme="minorHAnsi" w:cstheme="minorHAnsi"/>
        </w:rPr>
        <w:t xml:space="preserve">Ngẫu nhiên — Có thể quan sát  khi đứa trẻ đang chuẩn bị một  bữa tiệc cho thú nhồi bông hoặc búp bê. Thể hiện việc cắt trang trí trên rìa tờ giấy,  mời trẻ giúp đỡ. Có cấu trúc — Sử </w:t>
      </w:r>
      <w:r w:rsidR="00D07999">
        <w:rPr>
          <w:rFonts w:asciiTheme="minorHAnsi" w:eastAsia="Calibri" w:hAnsiTheme="minorHAnsi" w:cstheme="minorHAnsi"/>
          <w:lang w:val="vi-VN"/>
        </w:rPr>
        <w:t xml:space="preserve">dụng </w:t>
      </w:r>
      <w:r w:rsidR="004940D3" w:rsidRPr="004940D3">
        <w:rPr>
          <w:rFonts w:asciiTheme="minorHAnsi" w:eastAsia="Calibri" w:hAnsiTheme="minorHAnsi" w:cstheme="minorHAnsi"/>
        </w:rPr>
        <w:t>nửa miếng giấy cứng và cây kéo đầu tròn, cắt ba miếng, ở</w:t>
      </w:r>
      <w:r w:rsidR="00D07999">
        <w:rPr>
          <w:rFonts w:asciiTheme="minorHAnsi" w:eastAsia="Calibri" w:hAnsiTheme="minorHAnsi" w:cstheme="minorHAnsi"/>
          <w:lang w:val="vi-VN"/>
        </w:rPr>
        <w:t xml:space="preserve"> 3</w:t>
      </w:r>
      <w:r w:rsidR="004940D3" w:rsidRPr="004940D3">
        <w:rPr>
          <w:rFonts w:asciiTheme="minorHAnsi" w:eastAsia="Calibri" w:hAnsiTheme="minorHAnsi" w:cstheme="minorHAnsi"/>
        </w:rPr>
        <w:t xml:space="preserve"> vị trí khác nhau ở rìa tờ giấy, trong khi đứa trẻ đang chăm chú nhìn hoạt động này. Tăng nhanh chuyển động</w:t>
      </w:r>
      <w:r w:rsidR="00D07999">
        <w:rPr>
          <w:rFonts w:asciiTheme="minorHAnsi" w:eastAsia="Calibri" w:hAnsiTheme="minorHAnsi" w:cstheme="minorHAnsi"/>
          <w:lang w:val="vi-VN"/>
        </w:rPr>
        <w:t>,</w:t>
      </w:r>
      <w:r w:rsidR="004940D3" w:rsidRPr="004940D3">
        <w:rPr>
          <w:rFonts w:asciiTheme="minorHAnsi" w:eastAsia="Calibri" w:hAnsiTheme="minorHAnsi" w:cstheme="minorHAnsi"/>
        </w:rPr>
        <w:t xml:space="preserve"> bàn tay bạn mở tay ra, nắm tay lại. Đưa cái kéo cho trẻ và đề nghị bé dùng kéo để cắt. Hãy để đứa trẻ khám phá cái kéo (nếu bé quan tâm), giúp bé đặt  vị trí cái kéo trong bàn tay, nếu bé cần sự hổ trợ</w:t>
      </w:r>
      <w:r w:rsidRPr="002561E5">
        <w:rPr>
          <w:rFonts w:asciiTheme="minorHAnsi" w:eastAsia="Calibri" w:hAnsiTheme="minorHAnsi" w:cstheme="minorHAnsi"/>
        </w:rPr>
        <w:t>.</w:t>
      </w:r>
    </w:p>
    <w:p w:rsidR="00DB74C5" w:rsidRPr="00D07999" w:rsidRDefault="004940D3">
      <w:pPr>
        <w:pBdr>
          <w:left w:val="nil"/>
        </w:pBdr>
        <w:ind w:left="360"/>
        <w:rPr>
          <w:rFonts w:asciiTheme="minorHAnsi" w:hAnsiTheme="minorHAnsi" w:cstheme="minorHAnsi"/>
          <w:lang w:val="vi-VN"/>
        </w:rPr>
      </w:pPr>
      <w:r>
        <w:rPr>
          <w:rFonts w:asciiTheme="minorHAnsi" w:eastAsia="Calibri" w:hAnsiTheme="minorHAnsi" w:cstheme="minorHAnsi"/>
          <w:b/>
          <w:bCs/>
        </w:rPr>
        <w:t>Thành công</w:t>
      </w:r>
      <w:r w:rsidR="00D25CA1" w:rsidRPr="002561E5">
        <w:rPr>
          <w:rFonts w:asciiTheme="minorHAnsi" w:eastAsia="Calibri" w:hAnsiTheme="minorHAnsi" w:cstheme="minorHAnsi"/>
          <w:b/>
          <w:bCs/>
        </w:rPr>
        <w:t>:</w:t>
      </w:r>
      <w:r w:rsidR="00D25CA1" w:rsidRPr="002561E5">
        <w:rPr>
          <w:rFonts w:asciiTheme="minorHAnsi" w:hAnsiTheme="minorHAnsi" w:cstheme="minorHAnsi"/>
        </w:rPr>
        <w:t xml:space="preserve"> </w:t>
      </w:r>
      <w:r>
        <w:rPr>
          <w:rFonts w:asciiTheme="minorHAnsi" w:hAnsiTheme="minorHAnsi" w:cstheme="minorHAnsi"/>
        </w:rPr>
        <w:t>Nếu trẻ cắt</w:t>
      </w:r>
      <w:r w:rsidR="00D25CA1" w:rsidRPr="002561E5">
        <w:rPr>
          <w:rFonts w:asciiTheme="minorHAnsi" w:eastAsia="Calibri" w:hAnsiTheme="minorHAnsi" w:cstheme="minorHAnsi"/>
        </w:rPr>
        <w:t xml:space="preserve"> </w:t>
      </w:r>
      <w:r>
        <w:rPr>
          <w:rFonts w:asciiTheme="minorHAnsi" w:eastAsia="Calibri" w:hAnsiTheme="minorHAnsi" w:cstheme="minorHAnsi"/>
        </w:rPr>
        <w:t xml:space="preserve">được </w:t>
      </w:r>
      <w:r w:rsidR="00D25CA1" w:rsidRPr="002561E5">
        <w:rPr>
          <w:rFonts w:asciiTheme="minorHAnsi" w:eastAsia="Calibri" w:hAnsiTheme="minorHAnsi" w:cstheme="minorHAnsi"/>
        </w:rPr>
        <w:t>giấy</w:t>
      </w:r>
      <w:r>
        <w:rPr>
          <w:rFonts w:asciiTheme="minorHAnsi" w:eastAsia="Calibri" w:hAnsiTheme="minorHAnsi" w:cstheme="minorHAnsi"/>
        </w:rPr>
        <w:t xml:space="preserve"> ở vị trí thích hợp</w:t>
      </w:r>
      <w:r w:rsidR="00D25CA1" w:rsidRPr="002561E5">
        <w:rPr>
          <w:rFonts w:asciiTheme="minorHAnsi" w:eastAsia="Calibri" w:hAnsiTheme="minorHAnsi" w:cstheme="minorHAnsi"/>
        </w:rPr>
        <w:t>, giữ giấy trong một tay và kéo trong</w:t>
      </w:r>
      <w:r>
        <w:rPr>
          <w:rFonts w:asciiTheme="minorHAnsi" w:eastAsia="Calibri" w:hAnsiTheme="minorHAnsi" w:cstheme="minorHAnsi"/>
        </w:rPr>
        <w:t xml:space="preserve"> tay kia</w:t>
      </w:r>
      <w:r w:rsidR="00D25CA1" w:rsidRPr="002561E5">
        <w:rPr>
          <w:rFonts w:asciiTheme="minorHAnsi" w:eastAsia="Calibri" w:hAnsiTheme="minorHAnsi" w:cstheme="minorHAnsi"/>
        </w:rPr>
        <w:t xml:space="preserve"> </w:t>
      </w:r>
      <w:r w:rsidR="00D07999">
        <w:rPr>
          <w:rFonts w:asciiTheme="minorHAnsi" w:eastAsia="Calibri" w:hAnsiTheme="minorHAnsi" w:cstheme="minorHAnsi"/>
          <w:lang w:val="vi-VN"/>
        </w:rPr>
        <w:t>.</w:t>
      </w:r>
    </w:p>
    <w:p w:rsidR="00DB74C5" w:rsidRPr="00D25CA1" w:rsidRDefault="00D25CA1">
      <w:pPr>
        <w:pBdr>
          <w:left w:val="nil"/>
        </w:pBdr>
        <w:ind w:left="360"/>
        <w:rPr>
          <w:rFonts w:asciiTheme="minorHAnsi" w:hAnsiTheme="minorHAnsi" w:cstheme="minorHAnsi"/>
        </w:rPr>
      </w:pPr>
      <w:r w:rsidRPr="00D25CA1">
        <w:rPr>
          <w:rFonts w:asciiTheme="minorHAnsi" w:eastAsia="Calibri" w:hAnsiTheme="minorHAnsi" w:cstheme="minorHAnsi"/>
        </w:rPr>
        <w:t>___________________________________________________________________________</w:t>
      </w:r>
    </w:p>
    <w:p w:rsidR="00DB74C5" w:rsidRPr="00D25CA1" w:rsidRDefault="00D25CA1">
      <w:pPr>
        <w:pBdr>
          <w:left w:val="nil"/>
        </w:pBdr>
        <w:ind w:left="360"/>
        <w:rPr>
          <w:rFonts w:asciiTheme="minorHAnsi" w:hAnsiTheme="minorHAnsi" w:cstheme="minorHAnsi"/>
        </w:rPr>
      </w:pPr>
      <w:r w:rsidRPr="00D25CA1">
        <w:rPr>
          <w:rFonts w:asciiTheme="minorHAnsi" w:eastAsia="Calibri" w:hAnsiTheme="minorHAnsi" w:cstheme="minorHAnsi"/>
          <w:i/>
          <w:iCs/>
        </w:rPr>
        <w:t xml:space="preserve">Parks, S. (2006). </w:t>
      </w:r>
      <w:r w:rsidR="004940D3">
        <w:rPr>
          <w:rFonts w:asciiTheme="minorHAnsi" w:eastAsia="Calibri" w:hAnsiTheme="minorHAnsi" w:cstheme="minorHAnsi"/>
          <w:i/>
          <w:iCs/>
        </w:rPr>
        <w:t>Công cụ HELP (</w:t>
      </w:r>
      <w:r w:rsidR="004940D3" w:rsidRPr="005F6BCF">
        <w:rPr>
          <w:rFonts w:asciiTheme="minorHAnsi" w:hAnsiTheme="minorHAnsi" w:cstheme="minorHAnsi"/>
          <w:i/>
          <w:szCs w:val="28"/>
        </w:rPr>
        <w:t>Hawaii Early Learning Profile</w:t>
      </w:r>
      <w:r w:rsidR="004940D3">
        <w:rPr>
          <w:rFonts w:asciiTheme="minorHAnsi" w:hAnsiTheme="minorHAnsi" w:cstheme="minorHAnsi"/>
          <w:i/>
          <w:szCs w:val="28"/>
        </w:rPr>
        <w:t>)</w:t>
      </w:r>
      <w:r w:rsidRPr="00D25CA1">
        <w:rPr>
          <w:rFonts w:asciiTheme="minorHAnsi" w:eastAsia="Calibri" w:hAnsiTheme="minorHAnsi" w:cstheme="minorHAnsi"/>
          <w:i/>
          <w:iCs/>
        </w:rPr>
        <w:t xml:space="preserve">: Quản lý và hướng dẫn tham khảo cho Hồ sơ học tập sớm </w:t>
      </w:r>
      <w:r w:rsidR="003F76EE">
        <w:rPr>
          <w:rFonts w:asciiTheme="minorHAnsi" w:eastAsia="Calibri" w:hAnsiTheme="minorHAnsi" w:cstheme="minorHAnsi"/>
          <w:i/>
          <w:iCs/>
        </w:rPr>
        <w:t xml:space="preserve">của </w:t>
      </w:r>
      <w:r w:rsidRPr="00D25CA1">
        <w:rPr>
          <w:rFonts w:asciiTheme="minorHAnsi" w:eastAsia="Calibri" w:hAnsiTheme="minorHAnsi" w:cstheme="minorHAnsi"/>
          <w:i/>
          <w:iCs/>
        </w:rPr>
        <w:t>Hawaii. Palo Alto, CA: VORT.</w:t>
      </w:r>
    </w:p>
    <w:p w:rsidR="00DB74C5" w:rsidRPr="00D25CA1" w:rsidRDefault="00D25CA1">
      <w:pPr>
        <w:pBdr>
          <w:left w:val="nil"/>
        </w:pBdr>
        <w:spacing w:line="360" w:lineRule="auto"/>
        <w:ind w:left="360"/>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D25CA1">
      <w:pPr>
        <w:pBdr>
          <w:left w:val="nil"/>
        </w:pBdr>
        <w:ind w:left="360"/>
        <w:rPr>
          <w:rFonts w:asciiTheme="minorHAnsi" w:hAnsiTheme="minorHAnsi" w:cstheme="minorHAnsi"/>
        </w:rPr>
      </w:pPr>
      <w:bookmarkStart w:id="10" w:name="bookmark15"/>
      <w:r w:rsidRPr="00D25CA1">
        <w:rPr>
          <w:rFonts w:asciiTheme="minorHAnsi" w:eastAsia="Calibri" w:hAnsiTheme="minorHAnsi" w:cstheme="minorHAnsi"/>
          <w:b/>
          <w:bCs/>
        </w:rPr>
        <w:t>HỘP 8-3 Quy trình và quy trình đánh giá và quản lý cho Hồ sơ học tập sớm của Hawaii</w:t>
      </w:r>
      <w:r w:rsidR="003F76EE">
        <w:rPr>
          <w:rFonts w:asciiTheme="minorHAnsi" w:eastAsia="Calibri" w:hAnsiTheme="minorHAnsi" w:cstheme="minorHAnsi"/>
          <w:b/>
          <w:bCs/>
        </w:rPr>
        <w:t xml:space="preserve"> (HELP) </w:t>
      </w:r>
      <w:r w:rsidRPr="00D25CA1">
        <w:rPr>
          <w:rFonts w:asciiTheme="minorHAnsi" w:eastAsia="Calibri" w:hAnsiTheme="minorHAnsi" w:cstheme="minorHAnsi"/>
          <w:b/>
          <w:bCs/>
        </w:rPr>
        <w:t xml:space="preserve"> Mục 4.81 — </w:t>
      </w:r>
      <w:r w:rsidR="003F76EE">
        <w:rPr>
          <w:rFonts w:asciiTheme="minorHAnsi" w:eastAsia="Calibri" w:hAnsiTheme="minorHAnsi" w:cstheme="minorHAnsi"/>
          <w:b/>
          <w:bCs/>
        </w:rPr>
        <w:t>Cắt bằng kéo</w:t>
      </w:r>
      <w:r w:rsidRPr="00D25CA1">
        <w:rPr>
          <w:rFonts w:asciiTheme="minorHAnsi" w:eastAsia="Calibri" w:hAnsiTheme="minorHAnsi" w:cstheme="minorHAnsi"/>
          <w:b/>
          <w:bCs/>
        </w:rPr>
        <w:t>: Đề xuất hướng dẫn hoạt động</w:t>
      </w:r>
      <w:bookmarkEnd w:id="10"/>
    </w:p>
    <w:p w:rsidR="00DB74C5" w:rsidRPr="00D25CA1" w:rsidRDefault="00D25CA1">
      <w:pPr>
        <w:rPr>
          <w:rFonts w:asciiTheme="minorHAnsi" w:hAnsiTheme="minorHAnsi" w:cstheme="minorHAnsi"/>
        </w:rPr>
      </w:pPr>
      <w:r w:rsidRPr="00D25CA1">
        <w:rPr>
          <w:rFonts w:asciiTheme="minorHAnsi" w:eastAsia="Calibri" w:hAnsiTheme="minorHAnsi" w:cstheme="minorHAnsi"/>
        </w:rPr>
        <w:t>_____________________________________________________________________________</w:t>
      </w:r>
    </w:p>
    <w:p w:rsidR="00F62051" w:rsidRDefault="00F62051" w:rsidP="00F62051">
      <w:pPr>
        <w:rPr>
          <w:rFonts w:asciiTheme="minorHAnsi" w:eastAsia="Calibri" w:hAnsiTheme="minorHAnsi" w:cstheme="minorHAnsi"/>
        </w:rPr>
      </w:pPr>
    </w:p>
    <w:p w:rsidR="00DB74C5" w:rsidRPr="00D25CA1" w:rsidRDefault="00D25CA1" w:rsidP="00F62051">
      <w:pPr>
        <w:rPr>
          <w:rFonts w:asciiTheme="minorHAnsi" w:hAnsiTheme="minorHAnsi" w:cstheme="minorHAnsi"/>
        </w:rPr>
      </w:pPr>
      <w:r w:rsidRPr="00D25CA1">
        <w:rPr>
          <w:rFonts w:asciiTheme="minorHAnsi" w:eastAsia="Calibri" w:hAnsiTheme="minorHAnsi" w:cstheme="minorHAnsi"/>
        </w:rPr>
        <w:t xml:space="preserve">Đứa trẻ cắt bằng kéo, </w:t>
      </w:r>
      <w:r w:rsidR="003F76EE">
        <w:rPr>
          <w:rFonts w:asciiTheme="minorHAnsi" w:eastAsia="Calibri" w:hAnsiTheme="minorHAnsi" w:cstheme="minorHAnsi"/>
        </w:rPr>
        <w:t xml:space="preserve">một lần cắt một miếng, thay vì cắt </w:t>
      </w:r>
      <w:r w:rsidRPr="00D25CA1">
        <w:rPr>
          <w:rFonts w:asciiTheme="minorHAnsi" w:eastAsia="Calibri" w:hAnsiTheme="minorHAnsi" w:cstheme="minorHAnsi"/>
        </w:rPr>
        <w:t>cắt liên tục.</w:t>
      </w:r>
    </w:p>
    <w:p w:rsidR="00DB74C5" w:rsidRPr="00D25CA1" w:rsidRDefault="00D25CA1">
      <w:pPr>
        <w:numPr>
          <w:ilvl w:val="0"/>
          <w:numId w:val="8"/>
        </w:numPr>
        <w:pBdr>
          <w:left w:val="nil"/>
        </w:pBdr>
        <w:ind w:hanging="452"/>
        <w:rPr>
          <w:rFonts w:asciiTheme="minorHAnsi" w:hAnsiTheme="minorHAnsi" w:cstheme="minorHAnsi"/>
        </w:rPr>
      </w:pPr>
      <w:r w:rsidRPr="00D25CA1">
        <w:rPr>
          <w:rFonts w:asciiTheme="minorHAnsi" w:eastAsia="Calibri" w:hAnsiTheme="minorHAnsi" w:cstheme="minorHAnsi"/>
        </w:rPr>
        <w:t>Hãy để trẻ sử dụng kẹp nhỏ</w:t>
      </w:r>
      <w:r w:rsidR="003F76EE">
        <w:rPr>
          <w:rFonts w:asciiTheme="minorHAnsi" w:eastAsia="Calibri" w:hAnsiTheme="minorHAnsi" w:cstheme="minorHAnsi"/>
        </w:rPr>
        <w:t xml:space="preserve">, sử dụng trong bếp, </w:t>
      </w:r>
      <w:r w:rsidRPr="00D25CA1">
        <w:rPr>
          <w:rFonts w:asciiTheme="minorHAnsi" w:eastAsia="Calibri" w:hAnsiTheme="minorHAnsi" w:cstheme="minorHAnsi"/>
        </w:rPr>
        <w:t xml:space="preserve"> để nhặt đồ vật và thực hành </w:t>
      </w:r>
      <w:r w:rsidR="003F76EE">
        <w:rPr>
          <w:rFonts w:asciiTheme="minorHAnsi" w:eastAsia="Calibri" w:hAnsiTheme="minorHAnsi" w:cstheme="minorHAnsi"/>
        </w:rPr>
        <w:t xml:space="preserve">động tác cử động </w:t>
      </w:r>
      <w:r w:rsidRPr="00D25CA1">
        <w:rPr>
          <w:rFonts w:asciiTheme="minorHAnsi" w:eastAsia="Calibri" w:hAnsiTheme="minorHAnsi" w:cstheme="minorHAnsi"/>
        </w:rPr>
        <w:t>mở và đóng.</w:t>
      </w:r>
    </w:p>
    <w:p w:rsidR="00DB74C5" w:rsidRPr="00D25CA1" w:rsidRDefault="00D25CA1">
      <w:pPr>
        <w:numPr>
          <w:ilvl w:val="0"/>
          <w:numId w:val="8"/>
        </w:numPr>
        <w:pBdr>
          <w:left w:val="nil"/>
        </w:pBdr>
        <w:ind w:hanging="452"/>
        <w:rPr>
          <w:rFonts w:asciiTheme="minorHAnsi" w:hAnsiTheme="minorHAnsi" w:cstheme="minorHAnsi"/>
        </w:rPr>
      </w:pPr>
      <w:r w:rsidRPr="00D25CA1">
        <w:rPr>
          <w:rFonts w:asciiTheme="minorHAnsi" w:eastAsia="Calibri" w:hAnsiTheme="minorHAnsi" w:cstheme="minorHAnsi"/>
        </w:rPr>
        <w:t>Hãy để trẻ sử dụng kéo có kích thước</w:t>
      </w:r>
      <w:r w:rsidR="003F76EE">
        <w:rPr>
          <w:rFonts w:asciiTheme="minorHAnsi" w:eastAsia="Calibri" w:hAnsiTheme="minorHAnsi" w:cstheme="minorHAnsi"/>
        </w:rPr>
        <w:t xml:space="preserve"> phù hợp với </w:t>
      </w:r>
      <w:r w:rsidRPr="00D25CA1">
        <w:rPr>
          <w:rFonts w:asciiTheme="minorHAnsi" w:eastAsia="Calibri" w:hAnsiTheme="minorHAnsi" w:cstheme="minorHAnsi"/>
        </w:rPr>
        <w:t xml:space="preserve"> trẻ em </w:t>
      </w:r>
      <w:r w:rsidR="00834399">
        <w:rPr>
          <w:rFonts w:asciiTheme="minorHAnsi" w:eastAsia="Calibri" w:hAnsiTheme="minorHAnsi" w:cstheme="minorHAnsi"/>
          <w:lang w:val="vi-VN"/>
        </w:rPr>
        <w:t xml:space="preserve">, </w:t>
      </w:r>
      <w:r w:rsidRPr="00D25CA1">
        <w:rPr>
          <w:rFonts w:asciiTheme="minorHAnsi" w:eastAsia="Calibri" w:hAnsiTheme="minorHAnsi" w:cstheme="minorHAnsi"/>
        </w:rPr>
        <w:t xml:space="preserve">với các </w:t>
      </w:r>
      <w:r w:rsidR="003F76EE">
        <w:rPr>
          <w:rFonts w:asciiTheme="minorHAnsi" w:eastAsia="Calibri" w:hAnsiTheme="minorHAnsi" w:cstheme="minorHAnsi"/>
        </w:rPr>
        <w:t xml:space="preserve">cạnh </w:t>
      </w:r>
      <w:r w:rsidRPr="00D25CA1">
        <w:rPr>
          <w:rFonts w:asciiTheme="minorHAnsi" w:eastAsia="Calibri" w:hAnsiTheme="minorHAnsi" w:cstheme="minorHAnsi"/>
        </w:rPr>
        <w:t xml:space="preserve"> tròn.</w:t>
      </w:r>
    </w:p>
    <w:p w:rsidR="00DB74C5" w:rsidRPr="00D25CA1" w:rsidRDefault="003F76EE">
      <w:pPr>
        <w:numPr>
          <w:ilvl w:val="0"/>
          <w:numId w:val="8"/>
        </w:numPr>
        <w:pBdr>
          <w:left w:val="nil"/>
        </w:pBdr>
        <w:ind w:hanging="452"/>
        <w:rPr>
          <w:rFonts w:asciiTheme="minorHAnsi" w:hAnsiTheme="minorHAnsi" w:cstheme="minorHAnsi"/>
        </w:rPr>
      </w:pPr>
      <w:r>
        <w:rPr>
          <w:rFonts w:asciiTheme="minorHAnsi" w:eastAsia="Calibri" w:hAnsiTheme="minorHAnsi" w:cstheme="minorHAnsi"/>
        </w:rPr>
        <w:t xml:space="preserve">Hướng </w:t>
      </w:r>
      <w:r w:rsidR="00834399">
        <w:rPr>
          <w:rFonts w:asciiTheme="minorHAnsi" w:eastAsia="Calibri" w:hAnsiTheme="minorHAnsi" w:cstheme="minorHAnsi"/>
          <w:lang w:val="vi-VN"/>
        </w:rPr>
        <w:t xml:space="preserve">dẫn </w:t>
      </w:r>
      <w:r>
        <w:rPr>
          <w:rFonts w:asciiTheme="minorHAnsi" w:eastAsia="Calibri" w:hAnsiTheme="minorHAnsi" w:cstheme="minorHAnsi"/>
        </w:rPr>
        <w:t xml:space="preserve">cho trẻ bằng cách </w:t>
      </w:r>
      <w:r w:rsidR="00D25CA1" w:rsidRPr="00D25CA1">
        <w:rPr>
          <w:rFonts w:asciiTheme="minorHAnsi" w:eastAsia="Calibri" w:hAnsiTheme="minorHAnsi" w:cstheme="minorHAnsi"/>
        </w:rPr>
        <w:t xml:space="preserve">đặt ngón tay và ngón cái của bạn </w:t>
      </w:r>
      <w:r>
        <w:rPr>
          <w:rFonts w:asciiTheme="minorHAnsi" w:eastAsia="Calibri" w:hAnsiTheme="minorHAnsi" w:cstheme="minorHAnsi"/>
        </w:rPr>
        <w:t>ở tay cầm của cái kéo</w:t>
      </w:r>
      <w:r w:rsidR="00D25CA1" w:rsidRPr="00D25CA1">
        <w:rPr>
          <w:rFonts w:asciiTheme="minorHAnsi" w:eastAsia="Calibri" w:hAnsiTheme="minorHAnsi" w:cstheme="minorHAnsi"/>
        </w:rPr>
        <w:t>.</w:t>
      </w:r>
    </w:p>
    <w:p w:rsidR="00DB74C5" w:rsidRPr="00F62051" w:rsidRDefault="003F76EE" w:rsidP="00F62051">
      <w:pPr>
        <w:numPr>
          <w:ilvl w:val="0"/>
          <w:numId w:val="8"/>
        </w:numPr>
        <w:pBdr>
          <w:left w:val="nil"/>
        </w:pBdr>
        <w:ind w:hanging="452"/>
        <w:rPr>
          <w:rFonts w:asciiTheme="minorHAnsi" w:hAnsiTheme="minorHAnsi" w:cstheme="minorHAnsi"/>
        </w:rPr>
      </w:pPr>
      <w:r>
        <w:rPr>
          <w:rFonts w:asciiTheme="minorHAnsi" w:eastAsia="Calibri" w:hAnsiTheme="minorHAnsi" w:cstheme="minorHAnsi"/>
        </w:rPr>
        <w:t>Đặt v</w:t>
      </w:r>
      <w:r w:rsidR="00D25CA1" w:rsidRPr="00D25CA1">
        <w:rPr>
          <w:rFonts w:asciiTheme="minorHAnsi" w:eastAsia="Calibri" w:hAnsiTheme="minorHAnsi" w:cstheme="minorHAnsi"/>
        </w:rPr>
        <w:t xml:space="preserve">ị trí </w:t>
      </w:r>
      <w:r>
        <w:rPr>
          <w:rFonts w:asciiTheme="minorHAnsi" w:eastAsia="Calibri" w:hAnsiTheme="minorHAnsi" w:cstheme="minorHAnsi"/>
        </w:rPr>
        <w:t xml:space="preserve">ngón tay vào hai lỗ trên tay cầm của </w:t>
      </w:r>
      <w:r w:rsidR="00D25CA1" w:rsidRPr="00D25CA1">
        <w:rPr>
          <w:rFonts w:asciiTheme="minorHAnsi" w:eastAsia="Calibri" w:hAnsiTheme="minorHAnsi" w:cstheme="minorHAnsi"/>
        </w:rPr>
        <w:t xml:space="preserve">kéo. Đặt </w:t>
      </w:r>
      <w:r>
        <w:rPr>
          <w:rFonts w:asciiTheme="minorHAnsi" w:eastAsia="Calibri" w:hAnsiTheme="minorHAnsi" w:cstheme="minorHAnsi"/>
        </w:rPr>
        <w:t xml:space="preserve">cánh </w:t>
      </w:r>
      <w:r w:rsidR="00D25CA1" w:rsidRPr="00D25CA1">
        <w:rPr>
          <w:rFonts w:asciiTheme="minorHAnsi" w:eastAsia="Calibri" w:hAnsiTheme="minorHAnsi" w:cstheme="minorHAnsi"/>
        </w:rPr>
        <w:t xml:space="preserve"> tay của trẻ </w:t>
      </w:r>
      <w:r w:rsidR="00C20D3C">
        <w:rPr>
          <w:rFonts w:asciiTheme="minorHAnsi" w:eastAsia="Calibri" w:hAnsiTheme="minorHAnsi" w:cstheme="minorHAnsi"/>
        </w:rPr>
        <w:t>ở tư thế ngữa chính giữa</w:t>
      </w:r>
      <w:r w:rsidR="00D25CA1" w:rsidRPr="00D25CA1">
        <w:rPr>
          <w:rFonts w:asciiTheme="minorHAnsi" w:eastAsia="Calibri" w:hAnsiTheme="minorHAnsi" w:cstheme="minorHAnsi"/>
        </w:rPr>
        <w:t xml:space="preserve"> (ví dụ, ngón tay cái </w:t>
      </w:r>
      <w:r w:rsidR="00C20D3C">
        <w:rPr>
          <w:rFonts w:asciiTheme="minorHAnsi" w:eastAsia="Calibri" w:hAnsiTheme="minorHAnsi" w:cstheme="minorHAnsi"/>
        </w:rPr>
        <w:t xml:space="preserve">đưa </w:t>
      </w:r>
      <w:r w:rsidR="00D25CA1" w:rsidRPr="00D25CA1">
        <w:rPr>
          <w:rFonts w:asciiTheme="minorHAnsi" w:eastAsia="Calibri" w:hAnsiTheme="minorHAnsi" w:cstheme="minorHAnsi"/>
        </w:rPr>
        <w:t xml:space="preserve">lên). Để trẻ đặt ngón tay cái của </w:t>
      </w:r>
      <w:r w:rsidR="00834399">
        <w:rPr>
          <w:rFonts w:asciiTheme="minorHAnsi" w:eastAsia="Calibri" w:hAnsiTheme="minorHAnsi" w:cstheme="minorHAnsi"/>
          <w:lang w:val="vi-VN"/>
        </w:rPr>
        <w:t>trẻ</w:t>
      </w:r>
      <w:r w:rsidR="00D25CA1" w:rsidRPr="00D25CA1">
        <w:rPr>
          <w:rFonts w:asciiTheme="minorHAnsi" w:eastAsia="Calibri" w:hAnsiTheme="minorHAnsi" w:cstheme="minorHAnsi"/>
        </w:rPr>
        <w:t xml:space="preserve"> qua lỗ </w:t>
      </w:r>
      <w:r w:rsidR="00C20D3C">
        <w:rPr>
          <w:rFonts w:asciiTheme="minorHAnsi" w:eastAsia="Calibri" w:hAnsiTheme="minorHAnsi" w:cstheme="minorHAnsi"/>
        </w:rPr>
        <w:t xml:space="preserve"> phía </w:t>
      </w:r>
      <w:r w:rsidR="00D25CA1" w:rsidRPr="00D25CA1">
        <w:rPr>
          <w:rFonts w:asciiTheme="minorHAnsi" w:eastAsia="Calibri" w:hAnsiTheme="minorHAnsi" w:cstheme="minorHAnsi"/>
        </w:rPr>
        <w:t xml:space="preserve">trên và ngón giữa </w:t>
      </w:r>
      <w:r w:rsidR="00C20D3C">
        <w:rPr>
          <w:rFonts w:asciiTheme="minorHAnsi" w:eastAsia="Calibri" w:hAnsiTheme="minorHAnsi" w:cstheme="minorHAnsi"/>
        </w:rPr>
        <w:t xml:space="preserve">qua </w:t>
      </w:r>
      <w:r w:rsidR="00D25CA1" w:rsidRPr="00D25CA1">
        <w:rPr>
          <w:rFonts w:asciiTheme="minorHAnsi" w:eastAsia="Calibri" w:hAnsiTheme="minorHAnsi" w:cstheme="minorHAnsi"/>
        </w:rPr>
        <w:t xml:space="preserve"> lỗ </w:t>
      </w:r>
      <w:r w:rsidR="00C20D3C">
        <w:rPr>
          <w:rFonts w:asciiTheme="minorHAnsi" w:eastAsia="Calibri" w:hAnsiTheme="minorHAnsi" w:cstheme="minorHAnsi"/>
        </w:rPr>
        <w:t>phía dưới của cái kéo</w:t>
      </w:r>
      <w:r w:rsidR="00D25CA1" w:rsidRPr="00D25CA1">
        <w:rPr>
          <w:rFonts w:asciiTheme="minorHAnsi" w:eastAsia="Calibri" w:hAnsiTheme="minorHAnsi" w:cstheme="minorHAnsi"/>
        </w:rPr>
        <w:t xml:space="preserve">. Nếu ngón tay của trẻ nhỏ, </w:t>
      </w:r>
      <w:r w:rsidR="00C20D3C">
        <w:rPr>
          <w:rFonts w:asciiTheme="minorHAnsi" w:eastAsia="Calibri" w:hAnsiTheme="minorHAnsi" w:cstheme="minorHAnsi"/>
        </w:rPr>
        <w:t>dùng ngón trỏ và ngón giữa</w:t>
      </w:r>
      <w:r w:rsidR="00D25CA1" w:rsidRPr="00F62051">
        <w:rPr>
          <w:rFonts w:asciiTheme="minorHAnsi" w:eastAsia="Calibri" w:hAnsiTheme="minorHAnsi" w:cstheme="minorHAnsi"/>
        </w:rPr>
        <w:t xml:space="preserve"> ở lỗ </w:t>
      </w:r>
      <w:r w:rsidR="00C20D3C" w:rsidRPr="00F62051">
        <w:rPr>
          <w:rFonts w:asciiTheme="minorHAnsi" w:eastAsia="Calibri" w:hAnsiTheme="minorHAnsi" w:cstheme="minorHAnsi"/>
        </w:rPr>
        <w:t>phía dưới của cái kéo</w:t>
      </w:r>
      <w:r w:rsidR="00D25CA1" w:rsidRPr="00F62051">
        <w:rPr>
          <w:rFonts w:asciiTheme="minorHAnsi" w:eastAsia="Calibri" w:hAnsiTheme="minorHAnsi" w:cstheme="minorHAnsi"/>
        </w:rPr>
        <w:t xml:space="preserve">. Đứa trẻ sẽ </w:t>
      </w:r>
      <w:r w:rsidR="00C20D3C" w:rsidRPr="00F62051">
        <w:rPr>
          <w:rFonts w:asciiTheme="minorHAnsi" w:eastAsia="Calibri" w:hAnsiTheme="minorHAnsi" w:cstheme="minorHAnsi"/>
        </w:rPr>
        <w:t xml:space="preserve">tự </w:t>
      </w:r>
      <w:r w:rsidR="00D25CA1" w:rsidRPr="00F62051">
        <w:rPr>
          <w:rFonts w:asciiTheme="minorHAnsi" w:eastAsia="Calibri" w:hAnsiTheme="minorHAnsi" w:cstheme="minorHAnsi"/>
        </w:rPr>
        <w:t xml:space="preserve">điều chỉnh ngón tay của mình </w:t>
      </w:r>
      <w:r w:rsidR="00C20D3C" w:rsidRPr="00F62051">
        <w:rPr>
          <w:rFonts w:asciiTheme="minorHAnsi" w:eastAsia="Calibri" w:hAnsiTheme="minorHAnsi" w:cstheme="minorHAnsi"/>
        </w:rPr>
        <w:t xml:space="preserve">khi dùng kéo qua thời gian </w:t>
      </w:r>
      <w:r w:rsidR="00D25CA1" w:rsidRPr="00F62051">
        <w:rPr>
          <w:rFonts w:asciiTheme="minorHAnsi" w:eastAsia="Calibri" w:hAnsiTheme="minorHAnsi" w:cstheme="minorHAnsi"/>
        </w:rPr>
        <w:t xml:space="preserve">trải nghiệm </w:t>
      </w:r>
      <w:r w:rsidR="00C20D3C" w:rsidRPr="00F62051">
        <w:rPr>
          <w:rFonts w:asciiTheme="minorHAnsi" w:eastAsia="Calibri" w:hAnsiTheme="minorHAnsi" w:cstheme="minorHAnsi"/>
        </w:rPr>
        <w:t>tập luyện</w:t>
      </w:r>
      <w:r w:rsidR="00D25CA1" w:rsidRPr="00F62051">
        <w:rPr>
          <w:rFonts w:asciiTheme="minorHAnsi" w:eastAsia="Calibri" w:hAnsiTheme="minorHAnsi" w:cstheme="minorHAnsi"/>
        </w:rPr>
        <w:t>.</w:t>
      </w:r>
    </w:p>
    <w:p w:rsidR="00DB74C5" w:rsidRPr="00D25CA1" w:rsidRDefault="00D25CA1">
      <w:pPr>
        <w:numPr>
          <w:ilvl w:val="0"/>
          <w:numId w:val="10"/>
        </w:numPr>
        <w:pBdr>
          <w:left w:val="nil"/>
        </w:pBdr>
        <w:ind w:hanging="452"/>
        <w:rPr>
          <w:rFonts w:asciiTheme="minorHAnsi" w:hAnsiTheme="minorHAnsi" w:cstheme="minorHAnsi"/>
        </w:rPr>
      </w:pPr>
      <w:r w:rsidRPr="00D25CA1">
        <w:rPr>
          <w:rFonts w:asciiTheme="minorHAnsi" w:eastAsia="Calibri" w:hAnsiTheme="minorHAnsi" w:cstheme="minorHAnsi"/>
        </w:rPr>
        <w:t xml:space="preserve">Hãy để đứa trẻ mở </w:t>
      </w:r>
      <w:r w:rsidR="00C20D3C">
        <w:rPr>
          <w:rFonts w:asciiTheme="minorHAnsi" w:eastAsia="Calibri" w:hAnsiTheme="minorHAnsi" w:cstheme="minorHAnsi"/>
        </w:rPr>
        <w:t xml:space="preserve">kéo ra </w:t>
      </w:r>
      <w:r w:rsidRPr="00D25CA1">
        <w:rPr>
          <w:rFonts w:asciiTheme="minorHAnsi" w:eastAsia="Calibri" w:hAnsiTheme="minorHAnsi" w:cstheme="minorHAnsi"/>
        </w:rPr>
        <w:t xml:space="preserve">và </w:t>
      </w:r>
      <w:r w:rsidR="00C20D3C">
        <w:rPr>
          <w:rFonts w:asciiTheme="minorHAnsi" w:eastAsia="Calibri" w:hAnsiTheme="minorHAnsi" w:cstheme="minorHAnsi"/>
        </w:rPr>
        <w:t xml:space="preserve">đóng (khép) </w:t>
      </w:r>
      <w:r w:rsidRPr="00D25CA1">
        <w:rPr>
          <w:rFonts w:asciiTheme="minorHAnsi" w:eastAsia="Calibri" w:hAnsiTheme="minorHAnsi" w:cstheme="minorHAnsi"/>
        </w:rPr>
        <w:t xml:space="preserve"> kéo</w:t>
      </w:r>
      <w:r w:rsidR="00C20D3C">
        <w:rPr>
          <w:rFonts w:asciiTheme="minorHAnsi" w:eastAsia="Calibri" w:hAnsiTheme="minorHAnsi" w:cstheme="minorHAnsi"/>
        </w:rPr>
        <w:t xml:space="preserve"> lại</w:t>
      </w:r>
      <w:r w:rsidRPr="00D25CA1">
        <w:rPr>
          <w:rFonts w:asciiTheme="minorHAnsi" w:eastAsia="Calibri" w:hAnsiTheme="minorHAnsi" w:cstheme="minorHAnsi"/>
        </w:rPr>
        <w:t>. Hỗ trợ khi cần thiết bằng cách đặt bàn tay của bạn lên bàn tay của trẻ.</w:t>
      </w:r>
    </w:p>
    <w:p w:rsidR="00DB74C5" w:rsidRPr="00D25CA1" w:rsidRDefault="00D25CA1">
      <w:pPr>
        <w:numPr>
          <w:ilvl w:val="0"/>
          <w:numId w:val="10"/>
        </w:numPr>
        <w:pBdr>
          <w:left w:val="nil"/>
        </w:pBdr>
        <w:ind w:hanging="452"/>
        <w:rPr>
          <w:rFonts w:asciiTheme="minorHAnsi" w:hAnsiTheme="minorHAnsi" w:cstheme="minorHAnsi"/>
        </w:rPr>
      </w:pPr>
      <w:r w:rsidRPr="00D25CA1">
        <w:rPr>
          <w:rFonts w:asciiTheme="minorHAnsi" w:eastAsia="Calibri" w:hAnsiTheme="minorHAnsi" w:cstheme="minorHAnsi"/>
        </w:rPr>
        <w:t xml:space="preserve">Hãy để đứa trẻ </w:t>
      </w:r>
      <w:r w:rsidR="00C20D3C">
        <w:rPr>
          <w:rFonts w:asciiTheme="minorHAnsi" w:eastAsia="Calibri" w:hAnsiTheme="minorHAnsi" w:cstheme="minorHAnsi"/>
        </w:rPr>
        <w:t xml:space="preserve">cắt </w:t>
      </w:r>
      <w:r w:rsidRPr="00D25CA1">
        <w:rPr>
          <w:rFonts w:asciiTheme="minorHAnsi" w:eastAsia="Calibri" w:hAnsiTheme="minorHAnsi" w:cstheme="minorHAnsi"/>
        </w:rPr>
        <w:t xml:space="preserve">những dải giấy </w:t>
      </w:r>
      <w:r w:rsidR="00C20D3C">
        <w:rPr>
          <w:rFonts w:asciiTheme="minorHAnsi" w:eastAsia="Calibri" w:hAnsiTheme="minorHAnsi" w:cstheme="minorHAnsi"/>
        </w:rPr>
        <w:t>nhỏ,</w:t>
      </w:r>
      <w:r w:rsidRPr="00D25CA1">
        <w:rPr>
          <w:rFonts w:asciiTheme="minorHAnsi" w:eastAsia="Calibri" w:hAnsiTheme="minorHAnsi" w:cstheme="minorHAnsi"/>
        </w:rPr>
        <w:t xml:space="preserve"> sử dụng </w:t>
      </w:r>
      <w:r w:rsidR="00C20D3C">
        <w:rPr>
          <w:rFonts w:asciiTheme="minorHAnsi" w:eastAsia="Calibri" w:hAnsiTheme="minorHAnsi" w:cstheme="minorHAnsi"/>
        </w:rPr>
        <w:t xml:space="preserve">những giải giấy để trang trí </w:t>
      </w:r>
      <w:r w:rsidRPr="00D25CA1">
        <w:rPr>
          <w:rFonts w:asciiTheme="minorHAnsi" w:eastAsia="Calibri" w:hAnsiTheme="minorHAnsi" w:cstheme="minorHAnsi"/>
        </w:rPr>
        <w:t>.</w:t>
      </w:r>
    </w:p>
    <w:p w:rsidR="00DB74C5" w:rsidRPr="00D25CA1" w:rsidRDefault="00D25CA1">
      <w:pPr>
        <w:numPr>
          <w:ilvl w:val="0"/>
          <w:numId w:val="10"/>
        </w:numPr>
        <w:pBdr>
          <w:left w:val="nil"/>
        </w:pBdr>
        <w:ind w:hanging="452"/>
        <w:rPr>
          <w:rFonts w:asciiTheme="minorHAnsi" w:hAnsiTheme="minorHAnsi" w:cstheme="minorHAnsi"/>
        </w:rPr>
      </w:pPr>
      <w:r w:rsidRPr="00D25CA1">
        <w:rPr>
          <w:rFonts w:asciiTheme="minorHAnsi" w:eastAsia="Calibri" w:hAnsiTheme="minorHAnsi" w:cstheme="minorHAnsi"/>
        </w:rPr>
        <w:t xml:space="preserve">Các loại kéo khác nhau có sẵn cho trẻ em là </w:t>
      </w:r>
      <w:r w:rsidR="00C20D3C">
        <w:rPr>
          <w:rFonts w:asciiTheme="minorHAnsi" w:eastAsia="Calibri" w:hAnsiTheme="minorHAnsi" w:cstheme="minorHAnsi"/>
        </w:rPr>
        <w:t>: K</w:t>
      </w:r>
      <w:r w:rsidRPr="00D25CA1">
        <w:rPr>
          <w:rFonts w:asciiTheme="minorHAnsi" w:eastAsia="Calibri" w:hAnsiTheme="minorHAnsi" w:cstheme="minorHAnsi"/>
        </w:rPr>
        <w:t>éo với lớp phủ cao su</w:t>
      </w:r>
      <w:r w:rsidR="00C20D3C">
        <w:rPr>
          <w:rFonts w:asciiTheme="minorHAnsi" w:eastAsia="Calibri" w:hAnsiTheme="minorHAnsi" w:cstheme="minorHAnsi"/>
        </w:rPr>
        <w:t xml:space="preserve"> được gia cố  bên ngoài,</w:t>
      </w:r>
      <w:r w:rsidRPr="00D25CA1">
        <w:rPr>
          <w:rFonts w:asciiTheme="minorHAnsi" w:eastAsia="Calibri" w:hAnsiTheme="minorHAnsi" w:cstheme="minorHAnsi"/>
        </w:rPr>
        <w:t xml:space="preserve"> trên nắm tay cầm; </w:t>
      </w:r>
      <w:r w:rsidR="00C20D3C">
        <w:rPr>
          <w:rFonts w:asciiTheme="minorHAnsi" w:eastAsia="Calibri" w:hAnsiTheme="minorHAnsi" w:cstheme="minorHAnsi"/>
        </w:rPr>
        <w:t>có loại kéo có thể cho phép bạn cùng cầm kéo với trẻ</w:t>
      </w:r>
      <w:r w:rsidRPr="00D25CA1">
        <w:rPr>
          <w:rFonts w:asciiTheme="minorHAnsi" w:eastAsia="Calibri" w:hAnsiTheme="minorHAnsi" w:cstheme="minorHAnsi"/>
        </w:rPr>
        <w:t xml:space="preserve">; </w:t>
      </w:r>
      <w:r w:rsidR="00C20D3C">
        <w:rPr>
          <w:rFonts w:asciiTheme="minorHAnsi" w:eastAsia="Calibri" w:hAnsiTheme="minorHAnsi" w:cstheme="minorHAnsi"/>
        </w:rPr>
        <w:t>kéo cho trẻ thuận tay trái, kéo cho trẻ thuận tay phải</w:t>
      </w:r>
      <w:r w:rsidR="0035049A">
        <w:rPr>
          <w:rFonts w:asciiTheme="minorHAnsi" w:eastAsia="Calibri" w:hAnsiTheme="minorHAnsi" w:cstheme="minorHAnsi"/>
        </w:rPr>
        <w:t>, kéo có móc</w:t>
      </w:r>
      <w:r w:rsidRPr="00D25CA1">
        <w:rPr>
          <w:rFonts w:asciiTheme="minorHAnsi" w:eastAsia="Calibri" w:hAnsiTheme="minorHAnsi" w:cstheme="minorHAnsi"/>
        </w:rPr>
        <w:t xml:space="preserve">. Sử dụng các loại kéo khác nhau </w:t>
      </w:r>
      <w:r w:rsidR="0035049A">
        <w:rPr>
          <w:rFonts w:asciiTheme="minorHAnsi" w:eastAsia="Calibri" w:hAnsiTheme="minorHAnsi" w:cstheme="minorHAnsi"/>
        </w:rPr>
        <w:t xml:space="preserve">dành cho </w:t>
      </w:r>
      <w:r w:rsidR="0035049A" w:rsidRPr="00D25CA1">
        <w:rPr>
          <w:rFonts w:asciiTheme="minorHAnsi" w:eastAsia="Calibri" w:hAnsiTheme="minorHAnsi" w:cstheme="minorHAnsi"/>
        </w:rPr>
        <w:t xml:space="preserve">trẻ </w:t>
      </w:r>
      <w:r w:rsidR="0035049A">
        <w:rPr>
          <w:rFonts w:asciiTheme="minorHAnsi" w:eastAsia="Calibri" w:hAnsiTheme="minorHAnsi" w:cstheme="minorHAnsi"/>
        </w:rPr>
        <w:t xml:space="preserve">em </w:t>
      </w:r>
      <w:r w:rsidRPr="00D25CA1">
        <w:rPr>
          <w:rFonts w:asciiTheme="minorHAnsi" w:eastAsia="Calibri" w:hAnsiTheme="minorHAnsi" w:cstheme="minorHAnsi"/>
        </w:rPr>
        <w:t>thích hợp theo yêu cầu.</w:t>
      </w:r>
    </w:p>
    <w:p w:rsidR="00DB74C5" w:rsidRPr="00D25CA1" w:rsidRDefault="00D25CA1">
      <w:pPr>
        <w:rPr>
          <w:rFonts w:asciiTheme="minorHAnsi" w:hAnsiTheme="minorHAnsi" w:cstheme="minorHAnsi"/>
        </w:rPr>
      </w:pPr>
      <w:r w:rsidRPr="00D25CA1">
        <w:rPr>
          <w:rFonts w:asciiTheme="minorHAnsi" w:eastAsia="Calibri" w:hAnsiTheme="minorHAnsi" w:cstheme="minorHAnsi"/>
        </w:rPr>
        <w:t>_____________________________________________________________________________</w:t>
      </w:r>
    </w:p>
    <w:p w:rsidR="00DB74C5" w:rsidRPr="00D25CA1" w:rsidRDefault="00D25CA1">
      <w:pPr>
        <w:rPr>
          <w:rFonts w:asciiTheme="minorHAnsi" w:hAnsiTheme="minorHAnsi" w:cstheme="minorHAnsi"/>
        </w:rPr>
      </w:pPr>
      <w:r w:rsidRPr="00D25CA1">
        <w:rPr>
          <w:rFonts w:asciiTheme="minorHAnsi" w:eastAsia="Calibri" w:hAnsiTheme="minorHAnsi" w:cstheme="minorHAnsi"/>
          <w:i/>
          <w:iCs/>
        </w:rPr>
        <w:t>Từ Furuno, 5., O'Reilly, KA, Hosaka, CM, Zeisloft, B., &amp; Allman, T. (2005). HELP hướng dẫn hoạt động</w:t>
      </w:r>
      <w:r w:rsidR="0035049A">
        <w:rPr>
          <w:rFonts w:asciiTheme="minorHAnsi" w:eastAsia="Calibri" w:hAnsiTheme="minorHAnsi" w:cstheme="minorHAnsi"/>
          <w:i/>
          <w:iCs/>
        </w:rPr>
        <w:t xml:space="preserve"> sớm </w:t>
      </w:r>
      <w:r w:rsidRPr="00D25CA1">
        <w:rPr>
          <w:rFonts w:asciiTheme="minorHAnsi" w:eastAsia="Calibri" w:hAnsiTheme="minorHAnsi" w:cstheme="minorHAnsi"/>
          <w:i/>
          <w:iCs/>
        </w:rPr>
        <w:t>. Palo Alto, CA: VORT.</w:t>
      </w:r>
    </w:p>
    <w:p w:rsidR="00DB74C5" w:rsidRPr="00D25CA1" w:rsidRDefault="00D25CA1">
      <w:pPr>
        <w:rPr>
          <w:rFonts w:asciiTheme="minorHAnsi" w:hAnsiTheme="minorHAnsi" w:cstheme="minorHAnsi"/>
        </w:rPr>
      </w:pPr>
      <w:r w:rsidRPr="00D25CA1">
        <w:rPr>
          <w:rFonts w:asciiTheme="minorHAnsi" w:eastAsia="Calibri" w:hAnsiTheme="minorHAnsi" w:cstheme="minorHAnsi"/>
        </w:rPr>
        <w:t> </w:t>
      </w:r>
    </w:p>
    <w:p w:rsidR="00DB74C5" w:rsidRDefault="00541313">
      <w:pPr>
        <w:spacing w:line="360" w:lineRule="auto"/>
        <w:ind w:firstLine="360"/>
        <w:rPr>
          <w:rFonts w:asciiTheme="minorHAnsi" w:eastAsia="Calibri" w:hAnsiTheme="minorHAnsi" w:cstheme="minorHAnsi"/>
          <w:sz w:val="28"/>
          <w:szCs w:val="28"/>
        </w:rPr>
      </w:pPr>
      <w:r w:rsidRPr="00541313">
        <w:rPr>
          <w:rFonts w:asciiTheme="minorHAnsi" w:eastAsia="Calibri" w:hAnsiTheme="minorHAnsi" w:cstheme="minorHAnsi"/>
          <w:sz w:val="28"/>
          <w:szCs w:val="28"/>
        </w:rPr>
        <w:lastRenderedPageBreak/>
        <w:t>Quy trình quản lý thực hiện và tính điểm có thể chuẩn hóa  hoặc không được chuẩn hóa trong  bài kiểm tra tham chiếu tiêu chí. Công cụ  HELP có các quy trình tiêu chuẩn để quản lý thực hiện  và tính điểm cho từng mục hoạt động. Ngược lại, SFA là một bản câu hỏi dựa trên sự đánh giá , được một hoặc nhiều chuyên gia trường học</w:t>
      </w:r>
      <w:r w:rsidR="00834399">
        <w:rPr>
          <w:rFonts w:asciiTheme="minorHAnsi" w:eastAsia="Calibri" w:hAnsiTheme="minorHAnsi" w:cstheme="minorHAnsi"/>
          <w:sz w:val="28"/>
          <w:szCs w:val="28"/>
          <w:lang w:val="vi-VN"/>
        </w:rPr>
        <w:t xml:space="preserve"> </w:t>
      </w:r>
      <w:r w:rsidRPr="00541313">
        <w:rPr>
          <w:rFonts w:asciiTheme="minorHAnsi" w:eastAsia="Calibri" w:hAnsiTheme="minorHAnsi" w:cstheme="minorHAnsi"/>
          <w:sz w:val="28"/>
          <w:szCs w:val="28"/>
        </w:rPr>
        <w:t xml:space="preserve"> quen thuộc với hiệu suất hoạt động của trẻ ở trường hoàn thành. Tiêu chí đánh giá hiệu suất thực hiện hoạt động  của trẻ đối với từng  mục  hoạt động được cung cấp. Các chuyên gia của trường học được khuyến khích cộng tác với nhau  trong việc xác định xếp hạng và sử dụng các xếp hạng này làm cơ sở để thiết kế một kế hoạch can thiệp. Hình 8-4 cho thấy một loại hoạt động hiệu năng với thang điểm xếp hạng liên quan. Nhiều bài tập kiểm tra tham chiếu tiêu chuẩn khác được thực hiện dưới hình thức trả lời bảng câu hỏi , trong đó </w:t>
      </w:r>
      <w:r w:rsidR="00834399">
        <w:rPr>
          <w:rFonts w:asciiTheme="minorHAnsi" w:eastAsia="Calibri" w:hAnsiTheme="minorHAnsi" w:cstheme="minorHAnsi"/>
          <w:sz w:val="28"/>
          <w:szCs w:val="28"/>
          <w:lang w:val="vi-VN"/>
        </w:rPr>
        <w:t xml:space="preserve">, </w:t>
      </w:r>
      <w:r w:rsidRPr="00541313">
        <w:rPr>
          <w:rFonts w:asciiTheme="minorHAnsi" w:eastAsia="Calibri" w:hAnsiTheme="minorHAnsi" w:cstheme="minorHAnsi"/>
          <w:sz w:val="28"/>
          <w:szCs w:val="28"/>
        </w:rPr>
        <w:t xml:space="preserve">hiệu suất thực hiện hoạt động cụ thể cần thiết để nhận được đánh giá tốt  trên một mục không được chỉ định. Nhiều </w:t>
      </w:r>
      <w:r w:rsidR="00834399">
        <w:rPr>
          <w:rFonts w:asciiTheme="minorHAnsi" w:eastAsia="Calibri" w:hAnsiTheme="minorHAnsi" w:cstheme="minorHAnsi"/>
          <w:sz w:val="28"/>
          <w:szCs w:val="28"/>
          <w:lang w:val="vi-VN"/>
        </w:rPr>
        <w:t xml:space="preserve">thử nghiệm </w:t>
      </w:r>
      <w:r w:rsidRPr="00541313">
        <w:rPr>
          <w:rFonts w:asciiTheme="minorHAnsi" w:eastAsia="Calibri" w:hAnsiTheme="minorHAnsi" w:cstheme="minorHAnsi"/>
          <w:sz w:val="28"/>
          <w:szCs w:val="28"/>
        </w:rPr>
        <w:t xml:space="preserve"> do nhà trị liệu thiết kế để sử dụng trong một cơ sở hoặc bối cảnh  cụ thể không được chuẩn hóa, các </w:t>
      </w:r>
      <w:r w:rsidR="00335F08">
        <w:rPr>
          <w:rFonts w:asciiTheme="minorHAnsi" w:eastAsia="Calibri" w:hAnsiTheme="minorHAnsi" w:cstheme="minorHAnsi"/>
          <w:sz w:val="28"/>
          <w:szCs w:val="28"/>
        </w:rPr>
        <w:t>thử</w:t>
      </w:r>
      <w:r w:rsidRPr="00541313">
        <w:rPr>
          <w:rFonts w:asciiTheme="minorHAnsi" w:eastAsia="Calibri" w:hAnsiTheme="minorHAnsi" w:cstheme="minorHAnsi"/>
          <w:sz w:val="28"/>
          <w:szCs w:val="28"/>
        </w:rPr>
        <w:t xml:space="preserve"> nghiệm tham chiếu tiêu chí</w:t>
      </w:r>
      <w:r w:rsidR="00D25CA1" w:rsidRPr="00D25CA1">
        <w:rPr>
          <w:rFonts w:asciiTheme="minorHAnsi" w:eastAsia="Calibri" w:hAnsiTheme="minorHAnsi" w:cstheme="minorHAnsi"/>
          <w:sz w:val="28"/>
          <w:szCs w:val="28"/>
        </w:rPr>
        <w:t>.</w:t>
      </w:r>
    </w:p>
    <w:p w:rsidR="00335F08" w:rsidRPr="00D25CA1" w:rsidRDefault="00335F08">
      <w:pPr>
        <w:spacing w:line="360" w:lineRule="auto"/>
        <w:ind w:firstLine="360"/>
        <w:rPr>
          <w:rFonts w:asciiTheme="minorHAnsi" w:hAnsiTheme="minorHAnsi" w:cstheme="minorHAnsi"/>
        </w:rPr>
      </w:pPr>
    </w:p>
    <w:p w:rsidR="00541313" w:rsidRDefault="00335F08">
      <w:pPr>
        <w:spacing w:line="360" w:lineRule="auto"/>
        <w:ind w:firstLine="360"/>
        <w:rPr>
          <w:rFonts w:asciiTheme="minorHAnsi" w:hAnsiTheme="minorHAnsi" w:cstheme="minorHAnsi"/>
        </w:rPr>
      </w:pPr>
      <w:r w:rsidRPr="00335F08">
        <w:rPr>
          <w:rFonts w:asciiTheme="minorHAnsi" w:eastAsia="Calibri" w:hAnsiTheme="minorHAnsi" w:cstheme="minorHAnsi"/>
          <w:sz w:val="28"/>
          <w:szCs w:val="28"/>
        </w:rPr>
        <w:t>Các bài kiểm tra tham chiếu tiêu chuẩn không phải để dùng cho việc  phân tích thống kê, được thực hiện trên các bài kiểm tra tham chiếu chuẩn. Không có điểm trung bình hoặc phân phối bình thường nào được tính; một đứa trẻ có thể vượt qua tất cả các mục hoặc thất bại tất cả các mục trong một bài kiểm tra cụ thể , mà không ảnh hưởng xấu đến giá trị của kết quả kiểm tra. Mục đích các bài kiểm tra tham chiếu tiêu chuẩn là để tìm hiểu chính xác những gì một đứa trẻ có thể thực hiện, không so sánh hiệu suất thực hiện của trẻ với hiệu suất thực hiện của các trẻ khác đồng trang lứa. Mục tiêu này cũng được phản ánh trong quá trình phát triển thử nghiệm cho các bài kiểm tra tham chiếu tiêu chuẩn. Các mục</w:t>
      </w:r>
      <w:r w:rsidR="00834399">
        <w:rPr>
          <w:rFonts w:asciiTheme="minorHAnsi" w:eastAsia="Calibri" w:hAnsiTheme="minorHAnsi" w:cstheme="minorHAnsi"/>
          <w:sz w:val="28"/>
          <w:szCs w:val="28"/>
          <w:lang w:val="vi-VN"/>
        </w:rPr>
        <w:t xml:space="preserve"> thử nghiệm </w:t>
      </w:r>
      <w:r w:rsidRPr="00335F08">
        <w:rPr>
          <w:rFonts w:asciiTheme="minorHAnsi" w:eastAsia="Calibri" w:hAnsiTheme="minorHAnsi" w:cstheme="minorHAnsi"/>
          <w:sz w:val="28"/>
          <w:szCs w:val="28"/>
        </w:rPr>
        <w:t xml:space="preserve"> </w:t>
      </w:r>
      <w:r w:rsidRPr="00335F08">
        <w:rPr>
          <w:rFonts w:asciiTheme="minorHAnsi" w:eastAsia="Calibri" w:hAnsiTheme="minorHAnsi" w:cstheme="minorHAnsi"/>
          <w:sz w:val="28"/>
          <w:szCs w:val="28"/>
        </w:rPr>
        <w:lastRenderedPageBreak/>
        <w:t xml:space="preserve">thường được chọn dựa trên một quá trình phân tích các bài tập hoặc xác định các mốc quan trọng quá trình phát triển của trẻ , hơn là để có được những thông tin dùng cho việc thống kê giá trị. Do đó, các mục cụ thể trong bài kiểm tra tham chiếu tiêu chí có mối quan hệ trực tiếp với các kỹ năng chức năng </w:t>
      </w:r>
      <w:r w:rsidR="00834399">
        <w:rPr>
          <w:rFonts w:asciiTheme="minorHAnsi" w:eastAsia="Calibri" w:hAnsiTheme="minorHAnsi" w:cstheme="minorHAnsi"/>
          <w:sz w:val="28"/>
          <w:szCs w:val="28"/>
          <w:lang w:val="vi-VN"/>
        </w:rPr>
        <w:t xml:space="preserve">, </w:t>
      </w:r>
      <w:r w:rsidRPr="00335F08">
        <w:rPr>
          <w:rFonts w:asciiTheme="minorHAnsi" w:eastAsia="Calibri" w:hAnsiTheme="minorHAnsi" w:cstheme="minorHAnsi"/>
          <w:sz w:val="28"/>
          <w:szCs w:val="28"/>
        </w:rPr>
        <w:t xml:space="preserve">có thể được sử dụng làm điểm khởi đầu để tạo ra các mục </w:t>
      </w:r>
      <w:r w:rsidR="001F2B24">
        <w:rPr>
          <w:rFonts w:asciiTheme="minorHAnsi" w:eastAsia="Calibri" w:hAnsiTheme="minorHAnsi" w:cstheme="minorHAnsi"/>
          <w:sz w:val="28"/>
          <w:szCs w:val="28"/>
          <w:lang w:val="vi-VN"/>
        </w:rPr>
        <w:t>đích</w:t>
      </w:r>
      <w:r w:rsidRPr="00335F08">
        <w:rPr>
          <w:rFonts w:asciiTheme="minorHAnsi" w:eastAsia="Calibri" w:hAnsiTheme="minorHAnsi" w:cstheme="minorHAnsi"/>
          <w:sz w:val="28"/>
          <w:szCs w:val="28"/>
        </w:rPr>
        <w:t xml:space="preserve"> và mục tiêu phù hợp </w:t>
      </w:r>
      <w:r w:rsidR="001F2B24">
        <w:rPr>
          <w:rFonts w:asciiTheme="minorHAnsi" w:eastAsia="Calibri" w:hAnsiTheme="minorHAnsi" w:cstheme="minorHAnsi"/>
          <w:sz w:val="28"/>
          <w:szCs w:val="28"/>
          <w:lang w:val="vi-VN"/>
        </w:rPr>
        <w:t xml:space="preserve">cho hoạt động </w:t>
      </w:r>
      <w:r w:rsidRPr="00335F08">
        <w:rPr>
          <w:rFonts w:asciiTheme="minorHAnsi" w:eastAsia="Calibri" w:hAnsiTheme="minorHAnsi" w:cstheme="minorHAnsi"/>
          <w:sz w:val="28"/>
          <w:szCs w:val="28"/>
        </w:rPr>
        <w:t xml:space="preserve"> can thiệp trị liệu. Để hữu ích cho việc lập kế hoạch can thiệp, </w:t>
      </w:r>
      <w:r w:rsidR="001F2B24">
        <w:rPr>
          <w:rFonts w:asciiTheme="minorHAnsi" w:eastAsia="Calibri" w:hAnsiTheme="minorHAnsi" w:cstheme="minorHAnsi"/>
          <w:sz w:val="28"/>
          <w:szCs w:val="28"/>
          <w:lang w:val="vi-VN"/>
        </w:rPr>
        <w:t xml:space="preserve">những </w:t>
      </w:r>
      <w:r w:rsidRPr="00335F08">
        <w:rPr>
          <w:rFonts w:asciiTheme="minorHAnsi" w:eastAsia="Calibri" w:hAnsiTheme="minorHAnsi" w:cstheme="minorHAnsi"/>
          <w:sz w:val="28"/>
          <w:szCs w:val="28"/>
        </w:rPr>
        <w:t>điểm tóm tắt từ các bài kiểm tra tham chiếu tiêu chí nên liên quan chặt chẽ đến mô hình hoạt động hiện tại của trẻ</w:t>
      </w:r>
      <w:r w:rsidR="00D25CA1" w:rsidRPr="00D25CA1">
        <w:rPr>
          <w:rFonts w:asciiTheme="minorHAnsi" w:eastAsia="Calibri" w:hAnsiTheme="minorHAnsi" w:cstheme="minorHAnsi"/>
          <w:sz w:val="28"/>
          <w:szCs w:val="28"/>
        </w:rPr>
        <w:t>.</w:t>
      </w:r>
    </w:p>
    <w:p w:rsidR="00541313" w:rsidRDefault="00541313">
      <w:pPr>
        <w:spacing w:line="360" w:lineRule="auto"/>
        <w:ind w:firstLine="360"/>
        <w:rPr>
          <w:rFonts w:asciiTheme="minorHAnsi" w:hAnsiTheme="minorHAnsi" w:cstheme="minorHAnsi"/>
        </w:rPr>
      </w:pPr>
    </w:p>
    <w:p w:rsidR="00DB74C5" w:rsidRDefault="00757508">
      <w:pPr>
        <w:spacing w:line="360" w:lineRule="auto"/>
        <w:ind w:firstLine="360"/>
        <w:rPr>
          <w:rFonts w:asciiTheme="minorHAnsi" w:eastAsia="Calibri" w:hAnsiTheme="minorHAnsi" w:cstheme="minorHAnsi"/>
          <w:sz w:val="28"/>
          <w:szCs w:val="28"/>
        </w:rPr>
      </w:pPr>
      <w:r w:rsidRPr="00757508">
        <w:rPr>
          <w:rFonts w:asciiTheme="minorHAnsi" w:eastAsia="Calibri" w:hAnsiTheme="minorHAnsi" w:cstheme="minorHAnsi"/>
          <w:sz w:val="28"/>
          <w:szCs w:val="28"/>
        </w:rPr>
        <w:t xml:space="preserve">Các đặc tính của các  thử  nghiệm tham chiếu chuẩn và tham chiếu tiêu  </w:t>
      </w:r>
      <w:r w:rsidR="001F2B24">
        <w:rPr>
          <w:rFonts w:asciiTheme="minorHAnsi" w:eastAsia="Calibri" w:hAnsiTheme="minorHAnsi" w:cstheme="minorHAnsi"/>
          <w:sz w:val="28"/>
          <w:szCs w:val="28"/>
          <w:lang w:val="vi-VN"/>
        </w:rPr>
        <w:t>chí</w:t>
      </w:r>
      <w:r w:rsidRPr="00757508">
        <w:rPr>
          <w:rFonts w:asciiTheme="minorHAnsi" w:eastAsia="Calibri" w:hAnsiTheme="minorHAnsi" w:cstheme="minorHAnsi"/>
          <w:sz w:val="28"/>
          <w:szCs w:val="28"/>
        </w:rPr>
        <w:t xml:space="preserve"> </w:t>
      </w:r>
      <w:r w:rsidR="001F2B24">
        <w:rPr>
          <w:rFonts w:asciiTheme="minorHAnsi" w:eastAsia="Calibri" w:hAnsiTheme="minorHAnsi" w:cstheme="minorHAnsi"/>
          <w:sz w:val="28"/>
          <w:szCs w:val="28"/>
          <w:lang w:val="vi-VN"/>
        </w:rPr>
        <w:t>(</w:t>
      </w:r>
      <w:r w:rsidR="001F2B24" w:rsidRPr="00413A56">
        <w:rPr>
          <w:rFonts w:asciiTheme="minorHAnsi" w:hAnsiTheme="minorHAnsi" w:cstheme="minorHAnsi"/>
          <w:sz w:val="28"/>
          <w:szCs w:val="28"/>
        </w:rPr>
        <w:t xml:space="preserve">norm- and criterion-referenced tests </w:t>
      </w:r>
      <w:r w:rsidR="001F2B24">
        <w:rPr>
          <w:rFonts w:asciiTheme="minorHAnsi" w:hAnsiTheme="minorHAnsi" w:cstheme="minorHAnsi"/>
          <w:sz w:val="28"/>
          <w:szCs w:val="28"/>
          <w:lang w:val="vi-VN"/>
        </w:rPr>
        <w:t>)</w:t>
      </w:r>
      <w:r w:rsidRPr="00757508">
        <w:rPr>
          <w:rFonts w:asciiTheme="minorHAnsi" w:eastAsia="Calibri" w:hAnsiTheme="minorHAnsi" w:cstheme="minorHAnsi"/>
          <w:sz w:val="28"/>
          <w:szCs w:val="28"/>
        </w:rPr>
        <w:t xml:space="preserve">được so sánh trong Bảng 8-3. Như được thể hiện trên bảng, một số thử nghiệm đều được tham chiếu chuẩn và tham chiếu tiêu chuẩn. Điều này có nghĩa </w:t>
      </w:r>
      <w:r w:rsidR="001F2B24">
        <w:rPr>
          <w:rFonts w:asciiTheme="minorHAnsi" w:eastAsia="Calibri" w:hAnsiTheme="minorHAnsi" w:cstheme="minorHAnsi"/>
          <w:sz w:val="28"/>
          <w:szCs w:val="28"/>
          <w:lang w:val="vi-VN"/>
        </w:rPr>
        <w:t xml:space="preserve">là </w:t>
      </w:r>
      <w:r w:rsidRPr="00757508">
        <w:rPr>
          <w:rFonts w:asciiTheme="minorHAnsi" w:eastAsia="Calibri" w:hAnsiTheme="minorHAnsi" w:cstheme="minorHAnsi"/>
          <w:sz w:val="28"/>
          <w:szCs w:val="28"/>
        </w:rPr>
        <w:t xml:space="preserve"> mặc dù các mục đã được phân tích về khả năng thực hiện thống kê của chúng, nhưng chúng cũng phản ánh các kỹ năng chức năng hoặc phát triển của trẻ  phù hợp để nhận được điều trị can thiệp. Các </w:t>
      </w:r>
      <w:r w:rsidR="001F2B24">
        <w:rPr>
          <w:rFonts w:asciiTheme="minorHAnsi" w:eastAsia="Calibri" w:hAnsiTheme="minorHAnsi" w:cstheme="minorHAnsi"/>
          <w:sz w:val="28"/>
          <w:szCs w:val="28"/>
          <w:lang w:val="vi-VN"/>
        </w:rPr>
        <w:t xml:space="preserve">thử </w:t>
      </w:r>
      <w:r w:rsidRPr="00757508">
        <w:rPr>
          <w:rFonts w:asciiTheme="minorHAnsi" w:eastAsia="Calibri" w:hAnsiTheme="minorHAnsi" w:cstheme="minorHAnsi"/>
          <w:sz w:val="28"/>
          <w:szCs w:val="28"/>
        </w:rPr>
        <w:t xml:space="preserve"> nghiệm này cho phép nhà trị liệu so sánh hiệu suất hoạt động  của trẻ với các bạn cùng trang lứa trong mẫu chuẩn, và chúng cũng cung cấp thông tin về các kỹ năng cụ thể , có thể cần được khắc phục</w:t>
      </w:r>
      <w:r w:rsidR="00D25CA1" w:rsidRPr="00D25CA1">
        <w:rPr>
          <w:rFonts w:asciiTheme="minorHAnsi" w:eastAsia="Calibri" w:hAnsiTheme="minorHAnsi" w:cstheme="minorHAnsi"/>
          <w:sz w:val="28"/>
          <w:szCs w:val="28"/>
        </w:rPr>
        <w:t>.</w:t>
      </w:r>
    </w:p>
    <w:p w:rsidR="00757508" w:rsidRPr="00D25CA1" w:rsidRDefault="00757508">
      <w:pPr>
        <w:spacing w:line="360" w:lineRule="auto"/>
        <w:ind w:firstLine="360"/>
        <w:rPr>
          <w:rFonts w:asciiTheme="minorHAnsi" w:hAnsiTheme="minorHAnsi" w:cstheme="minorHAnsi"/>
        </w:rPr>
      </w:pPr>
    </w:p>
    <w:p w:rsidR="00DB74C5" w:rsidRPr="00D25CA1" w:rsidRDefault="001604A3">
      <w:pPr>
        <w:spacing w:line="360" w:lineRule="auto"/>
        <w:ind w:firstLine="360"/>
        <w:rPr>
          <w:rFonts w:asciiTheme="minorHAnsi" w:hAnsiTheme="minorHAnsi" w:cstheme="minorHAnsi"/>
        </w:rPr>
      </w:pPr>
      <w:r>
        <w:rPr>
          <w:rFonts w:asciiTheme="minorHAnsi" w:eastAsia="Calibri" w:hAnsiTheme="minorHAnsi" w:cstheme="minorHAnsi"/>
          <w:sz w:val="28"/>
          <w:szCs w:val="28"/>
        </w:rPr>
        <w:t xml:space="preserve">Thang đo phát triển vận động </w:t>
      </w:r>
      <w:r w:rsidR="00717239" w:rsidRPr="00717239">
        <w:rPr>
          <w:rFonts w:asciiTheme="minorHAnsi" w:eastAsia="Calibri" w:hAnsiTheme="minorHAnsi" w:cstheme="minorHAnsi"/>
          <w:sz w:val="28"/>
          <w:szCs w:val="28"/>
        </w:rPr>
        <w:t>Peabody</w:t>
      </w:r>
      <w:r>
        <w:rPr>
          <w:rFonts w:asciiTheme="minorHAnsi" w:eastAsia="Calibri" w:hAnsiTheme="minorHAnsi" w:cstheme="minorHAnsi"/>
          <w:sz w:val="28"/>
          <w:szCs w:val="28"/>
        </w:rPr>
        <w:t>,</w:t>
      </w:r>
      <w:r w:rsidR="00717239" w:rsidRPr="00717239">
        <w:rPr>
          <w:rFonts w:asciiTheme="minorHAnsi" w:eastAsia="Calibri" w:hAnsiTheme="minorHAnsi" w:cstheme="minorHAnsi"/>
          <w:sz w:val="28"/>
          <w:szCs w:val="28"/>
        </w:rPr>
        <w:t xml:space="preserve"> </w:t>
      </w:r>
      <w:r w:rsidRPr="00717239">
        <w:rPr>
          <w:rFonts w:asciiTheme="minorHAnsi" w:eastAsia="Calibri" w:hAnsiTheme="minorHAnsi" w:cstheme="minorHAnsi"/>
          <w:sz w:val="28"/>
          <w:szCs w:val="28"/>
        </w:rPr>
        <w:t>bản thứ 2</w:t>
      </w:r>
      <w:r>
        <w:rPr>
          <w:rFonts w:asciiTheme="minorHAnsi" w:eastAsia="Calibri" w:hAnsiTheme="minorHAnsi" w:cstheme="minorHAnsi"/>
          <w:sz w:val="28"/>
          <w:szCs w:val="28"/>
        </w:rPr>
        <w:t xml:space="preserve"> (</w:t>
      </w:r>
      <w:r w:rsidRPr="00717239">
        <w:rPr>
          <w:rFonts w:asciiTheme="minorHAnsi" w:eastAsia="Calibri" w:hAnsiTheme="minorHAnsi" w:cstheme="minorHAnsi"/>
          <w:sz w:val="28"/>
          <w:szCs w:val="28"/>
        </w:rPr>
        <w:t xml:space="preserve">Peabody </w:t>
      </w:r>
      <w:r w:rsidR="00717239" w:rsidRPr="00717239">
        <w:rPr>
          <w:rFonts w:asciiTheme="minorHAnsi" w:eastAsia="Calibri" w:hAnsiTheme="minorHAnsi" w:cstheme="minorHAnsi"/>
          <w:sz w:val="28"/>
          <w:szCs w:val="28"/>
        </w:rPr>
        <w:t xml:space="preserve">Developmental Motor Scales </w:t>
      </w:r>
      <w:r>
        <w:rPr>
          <w:rFonts w:asciiTheme="minorHAnsi" w:eastAsia="Calibri" w:hAnsiTheme="minorHAnsi" w:cstheme="minorHAnsi"/>
          <w:sz w:val="28"/>
          <w:szCs w:val="28"/>
        </w:rPr>
        <w:t>-</w:t>
      </w:r>
      <w:r w:rsidR="00717239" w:rsidRPr="00717239">
        <w:rPr>
          <w:rFonts w:asciiTheme="minorHAnsi" w:eastAsia="Calibri" w:hAnsiTheme="minorHAnsi" w:cstheme="minorHAnsi"/>
          <w:sz w:val="28"/>
          <w:szCs w:val="28"/>
        </w:rPr>
        <w:t xml:space="preserve">PDMS-2) là một ví dụ về cả thử nghiệm kiểm tra </w:t>
      </w:r>
      <w:r w:rsidR="001F2B24">
        <w:rPr>
          <w:rFonts w:asciiTheme="minorHAnsi" w:eastAsia="Calibri" w:hAnsiTheme="minorHAnsi" w:cstheme="minorHAnsi"/>
          <w:sz w:val="28"/>
          <w:szCs w:val="28"/>
          <w:lang w:val="vi-VN"/>
        </w:rPr>
        <w:t xml:space="preserve">tham chiếu </w:t>
      </w:r>
      <w:r w:rsidR="00717239" w:rsidRPr="00717239">
        <w:rPr>
          <w:rFonts w:asciiTheme="minorHAnsi" w:eastAsia="Calibri" w:hAnsiTheme="minorHAnsi" w:cstheme="minorHAnsi"/>
          <w:sz w:val="28"/>
          <w:szCs w:val="28"/>
        </w:rPr>
        <w:t xml:space="preserve">chuẩn và </w:t>
      </w:r>
      <w:r w:rsidR="001F2B24">
        <w:rPr>
          <w:rFonts w:asciiTheme="minorHAnsi" w:eastAsia="Calibri" w:hAnsiTheme="minorHAnsi" w:cstheme="minorHAnsi"/>
          <w:sz w:val="28"/>
          <w:szCs w:val="28"/>
          <w:lang w:val="vi-VN"/>
        </w:rPr>
        <w:t>tham chiếu tiêu chí</w:t>
      </w:r>
      <w:r w:rsidR="00717239" w:rsidRPr="00717239">
        <w:rPr>
          <w:rFonts w:asciiTheme="minorHAnsi" w:eastAsia="Calibri" w:hAnsiTheme="minorHAnsi" w:cstheme="minorHAnsi"/>
          <w:sz w:val="28"/>
          <w:szCs w:val="28"/>
        </w:rPr>
        <w:t xml:space="preserve">. Mặc dù kết quả cho được từ công cụ PDMS-2 cần được phân tích thống kê đối với những thử nghiệm kiểm tra tham chiếu chuẩn, nhiều mục thử nghiệm riêng lẻ trong bài kiểm tra cũng thể hiện các mốc phát triển,  có thể được giải quyết như là một phần của kế hoạch điều trị can thiệp. Công cụ SFA, </w:t>
      </w:r>
      <w:r w:rsidR="00717239" w:rsidRPr="00717239">
        <w:rPr>
          <w:rFonts w:asciiTheme="minorHAnsi" w:eastAsia="Calibri" w:hAnsiTheme="minorHAnsi" w:cstheme="minorHAnsi"/>
          <w:sz w:val="28"/>
          <w:szCs w:val="28"/>
        </w:rPr>
        <w:lastRenderedPageBreak/>
        <w:t>mặc dù chủ yếu là một thử nghiệm tham chiếu tiêu chí, cung cấp thang điểm theo tiêu chí,  và lỗi tiêu chuẩn cho mỗi điểm thô,  dựa trên mẫu chuẩn quốc gia</w:t>
      </w:r>
      <w:r w:rsidR="00D25CA1" w:rsidRPr="00D25CA1">
        <w:rPr>
          <w:rFonts w:asciiTheme="minorHAnsi" w:eastAsia="Calibri" w:hAnsiTheme="minorHAnsi" w:cstheme="minorHAnsi"/>
          <w:sz w:val="28"/>
          <w:szCs w:val="28"/>
        </w:rPr>
        <w:t>.</w:t>
      </w: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 </w:t>
      </w:r>
    </w:p>
    <w:p w:rsidR="00DB74C5" w:rsidRPr="0081089E" w:rsidRDefault="00D25CA1">
      <w:pPr>
        <w:spacing w:line="360" w:lineRule="auto"/>
        <w:rPr>
          <w:rFonts w:asciiTheme="minorHAnsi" w:hAnsiTheme="minorHAnsi" w:cstheme="minorHAnsi"/>
          <w:lang w:val="vi-VN"/>
        </w:rPr>
      </w:pPr>
      <w:r w:rsidRPr="00EC6A67">
        <w:rPr>
          <w:rFonts w:asciiTheme="minorHAnsi" w:eastAsia="Calibri" w:hAnsiTheme="minorHAnsi" w:cstheme="minorHAnsi"/>
          <w:b/>
          <w:bCs/>
          <w:sz w:val="28"/>
          <w:szCs w:val="28"/>
        </w:rPr>
        <w:t xml:space="preserve">QUY ĐỊNH </w:t>
      </w:r>
      <w:r w:rsidR="0081089E" w:rsidRPr="00EC6A67">
        <w:rPr>
          <w:rFonts w:asciiTheme="minorHAnsi" w:eastAsia="Calibri" w:hAnsiTheme="minorHAnsi" w:cstheme="minorHAnsi"/>
          <w:b/>
          <w:bCs/>
          <w:sz w:val="28"/>
          <w:szCs w:val="28"/>
        </w:rPr>
        <w:t>H</w:t>
      </w:r>
      <w:r w:rsidR="001604A3" w:rsidRPr="00EC6A67">
        <w:rPr>
          <w:rFonts w:asciiTheme="minorHAnsi" w:eastAsia="Calibri" w:hAnsiTheme="minorHAnsi" w:cstheme="minorHAnsi"/>
          <w:b/>
          <w:bCs/>
          <w:sz w:val="28"/>
          <w:szCs w:val="28"/>
        </w:rPr>
        <w:t>À</w:t>
      </w:r>
      <w:r w:rsidR="0081089E" w:rsidRPr="00EC6A67">
        <w:rPr>
          <w:rFonts w:asciiTheme="minorHAnsi" w:eastAsia="Calibri" w:hAnsiTheme="minorHAnsi" w:cstheme="minorHAnsi"/>
          <w:b/>
          <w:bCs/>
          <w:sz w:val="28"/>
          <w:szCs w:val="28"/>
        </w:rPr>
        <w:t>NH</w:t>
      </w:r>
      <w:r w:rsidR="0081089E" w:rsidRPr="00EC6A67">
        <w:rPr>
          <w:rFonts w:asciiTheme="minorHAnsi" w:eastAsia="Calibri" w:hAnsiTheme="minorHAnsi" w:cstheme="minorHAnsi"/>
          <w:b/>
          <w:bCs/>
          <w:sz w:val="28"/>
          <w:szCs w:val="28"/>
          <w:lang w:val="vi-VN"/>
        </w:rPr>
        <w:t xml:space="preserve"> VI</w:t>
      </w:r>
    </w:p>
    <w:tbl>
      <w:tblPr>
        <w:tblW w:w="0" w:type="auto"/>
        <w:tblInd w:w="123" w:type="dxa"/>
        <w:tblCellMar>
          <w:left w:w="0" w:type="dxa"/>
          <w:right w:w="0" w:type="dxa"/>
        </w:tblCellMar>
        <w:tblLook w:val="04A0" w:firstRow="1" w:lastRow="0" w:firstColumn="1" w:lastColumn="0" w:noHBand="0" w:noVBand="1"/>
      </w:tblPr>
      <w:tblGrid>
        <w:gridCol w:w="3249"/>
        <w:gridCol w:w="3272"/>
        <w:gridCol w:w="675"/>
        <w:gridCol w:w="675"/>
        <w:gridCol w:w="675"/>
        <w:gridCol w:w="675"/>
      </w:tblGrid>
      <w:tr w:rsidR="00DB74C5" w:rsidRPr="00D25CA1">
        <w:tc>
          <w:tcPr>
            <w:tcW w:w="6768"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rsidR="00801C6F" w:rsidRPr="00801C6F" w:rsidRDefault="00801C6F" w:rsidP="00801C6F">
            <w:pPr>
              <w:numPr>
                <w:ilvl w:val="0"/>
                <w:numId w:val="17"/>
              </w:numPr>
              <w:rPr>
                <w:rFonts w:asciiTheme="minorHAnsi" w:eastAsia="Calibri" w:hAnsiTheme="minorHAnsi" w:cstheme="minorHAnsi"/>
              </w:rPr>
            </w:pPr>
            <w:r w:rsidRPr="00801C6F">
              <w:rPr>
                <w:rFonts w:asciiTheme="minorHAnsi" w:eastAsia="Calibri" w:hAnsiTheme="minorHAnsi" w:cstheme="minorHAnsi"/>
              </w:rPr>
              <w:t>Hiển thị khả năng có thể giữ hạn chế thích hợp, liên quan đến tự  kích thích  (ví dụ: kềm chế lắc đầu , vỗ tay)</w:t>
            </w:r>
          </w:p>
          <w:p w:rsidR="00801C6F" w:rsidRPr="00801C6F" w:rsidRDefault="00801C6F" w:rsidP="00801C6F">
            <w:pPr>
              <w:numPr>
                <w:ilvl w:val="0"/>
                <w:numId w:val="17"/>
              </w:numPr>
              <w:rPr>
                <w:rFonts w:asciiTheme="minorHAnsi" w:eastAsia="Calibri" w:hAnsiTheme="minorHAnsi" w:cstheme="minorHAnsi"/>
              </w:rPr>
            </w:pPr>
            <w:r w:rsidRPr="00801C6F">
              <w:rPr>
                <w:rFonts w:asciiTheme="minorHAnsi" w:eastAsia="Calibri" w:hAnsiTheme="minorHAnsi" w:cstheme="minorHAnsi"/>
              </w:rPr>
              <w:t>Chấp nhận những thay đổi bất ngờ về thói quen</w:t>
            </w:r>
          </w:p>
          <w:p w:rsidR="00801C6F" w:rsidRPr="00801C6F" w:rsidRDefault="00801C6F" w:rsidP="00801C6F">
            <w:pPr>
              <w:numPr>
                <w:ilvl w:val="0"/>
                <w:numId w:val="17"/>
              </w:numPr>
              <w:rPr>
                <w:rFonts w:asciiTheme="minorHAnsi" w:eastAsia="Calibri" w:hAnsiTheme="minorHAnsi" w:cstheme="minorHAnsi"/>
              </w:rPr>
            </w:pPr>
            <w:r w:rsidRPr="00801C6F">
              <w:rPr>
                <w:rFonts w:asciiTheme="minorHAnsi" w:eastAsia="Calibri" w:hAnsiTheme="minorHAnsi" w:cstheme="minorHAnsi"/>
              </w:rPr>
              <w:t>Kềm chế được khi bị kích động từ những người khác</w:t>
            </w:r>
          </w:p>
          <w:p w:rsidR="00801C6F" w:rsidRPr="00801C6F" w:rsidRDefault="00801C6F" w:rsidP="00801C6F">
            <w:pPr>
              <w:numPr>
                <w:ilvl w:val="0"/>
                <w:numId w:val="17"/>
              </w:numPr>
              <w:rPr>
                <w:rFonts w:asciiTheme="minorHAnsi" w:eastAsia="Calibri" w:hAnsiTheme="minorHAnsi" w:cstheme="minorHAnsi"/>
              </w:rPr>
            </w:pPr>
            <w:r w:rsidRPr="00801C6F">
              <w:rPr>
                <w:rFonts w:asciiTheme="minorHAnsi" w:eastAsia="Calibri" w:hAnsiTheme="minorHAnsi" w:cstheme="minorHAnsi"/>
              </w:rPr>
              <w:t>Sử dụng các từ ngữ và hành động không gây tổn thương người khác</w:t>
            </w:r>
          </w:p>
          <w:p w:rsidR="00801C6F" w:rsidRPr="00801C6F" w:rsidRDefault="00801C6F" w:rsidP="00801C6F">
            <w:pPr>
              <w:numPr>
                <w:ilvl w:val="0"/>
                <w:numId w:val="17"/>
              </w:numPr>
              <w:rPr>
                <w:rFonts w:asciiTheme="minorHAnsi" w:eastAsia="Calibri" w:hAnsiTheme="minorHAnsi" w:cstheme="minorHAnsi"/>
              </w:rPr>
            </w:pPr>
            <w:r w:rsidRPr="00801C6F">
              <w:rPr>
                <w:rFonts w:asciiTheme="minorHAnsi" w:eastAsia="Calibri" w:hAnsiTheme="minorHAnsi" w:cstheme="minorHAnsi"/>
              </w:rPr>
              <w:t>Duy trì được khả năng kiểm soát hành vi trong các nhóm đông  học sinh  (ví dụ: nhà ăn, hội quán)</w:t>
            </w:r>
          </w:p>
          <w:p w:rsidR="00801C6F" w:rsidRPr="00801C6F" w:rsidRDefault="00801C6F" w:rsidP="00801C6F">
            <w:pPr>
              <w:numPr>
                <w:ilvl w:val="0"/>
                <w:numId w:val="17"/>
              </w:numPr>
              <w:rPr>
                <w:rFonts w:asciiTheme="minorHAnsi" w:eastAsia="Calibri" w:hAnsiTheme="minorHAnsi" w:cstheme="minorHAnsi"/>
              </w:rPr>
            </w:pPr>
            <w:r w:rsidRPr="00801C6F">
              <w:rPr>
                <w:rFonts w:asciiTheme="minorHAnsi" w:eastAsia="Calibri" w:hAnsiTheme="minorHAnsi" w:cstheme="minorHAnsi"/>
              </w:rPr>
              <w:t>Nghe những lời chỉ trích xây dựng mà không bị mất bình tĩnh ..</w:t>
            </w:r>
          </w:p>
          <w:p w:rsidR="00801C6F" w:rsidRPr="00801C6F" w:rsidRDefault="00801C6F" w:rsidP="00801C6F">
            <w:pPr>
              <w:numPr>
                <w:ilvl w:val="0"/>
                <w:numId w:val="17"/>
              </w:numPr>
              <w:rPr>
                <w:rFonts w:asciiTheme="minorHAnsi" w:eastAsia="Calibri" w:hAnsiTheme="minorHAnsi" w:cstheme="minorHAnsi"/>
              </w:rPr>
            </w:pPr>
            <w:r w:rsidRPr="00801C6F">
              <w:rPr>
                <w:rFonts w:asciiTheme="minorHAnsi" w:eastAsia="Calibri" w:hAnsiTheme="minorHAnsi" w:cstheme="minorHAnsi"/>
              </w:rPr>
              <w:t>Sử dụng các từ ngữ thay vì hành động bạo lực để phản ứng khi bị kích động hoặc tức giận với người khác</w:t>
            </w:r>
          </w:p>
          <w:p w:rsidR="00801C6F" w:rsidRPr="00801C6F" w:rsidRDefault="00801C6F" w:rsidP="00801C6F">
            <w:pPr>
              <w:numPr>
                <w:ilvl w:val="0"/>
                <w:numId w:val="17"/>
              </w:numPr>
              <w:rPr>
                <w:rFonts w:asciiTheme="minorHAnsi" w:eastAsia="Calibri" w:hAnsiTheme="minorHAnsi" w:cstheme="minorHAnsi"/>
              </w:rPr>
            </w:pPr>
            <w:r w:rsidRPr="00801C6F">
              <w:rPr>
                <w:rFonts w:asciiTheme="minorHAnsi" w:eastAsia="Calibri" w:hAnsiTheme="minorHAnsi" w:cstheme="minorHAnsi"/>
              </w:rPr>
              <w:t>Tìm kiếm sự trợ giúp của người lớn, nếu cần thiết, khi trải qua xung đột với bạn đồng trang lứa, đặc biệt là xung đột liên quan đến bạo lực</w:t>
            </w:r>
          </w:p>
          <w:p w:rsidR="00DB74C5" w:rsidRPr="00D25CA1" w:rsidRDefault="00801C6F" w:rsidP="00801C6F">
            <w:pPr>
              <w:numPr>
                <w:ilvl w:val="0"/>
                <w:numId w:val="17"/>
              </w:numPr>
              <w:rPr>
                <w:rFonts w:asciiTheme="minorHAnsi" w:hAnsiTheme="minorHAnsi" w:cstheme="minorHAnsi"/>
              </w:rPr>
            </w:pPr>
            <w:r w:rsidRPr="00801C6F">
              <w:rPr>
                <w:rFonts w:asciiTheme="minorHAnsi" w:eastAsia="Calibri" w:hAnsiTheme="minorHAnsi" w:cstheme="minorHAnsi"/>
              </w:rPr>
              <w:t>Trả lời / xử lý sự trêu chọc của ngườ khác một  cách xây dựng.</w:t>
            </w:r>
            <w:r w:rsidR="00D25CA1" w:rsidRPr="00D25CA1">
              <w:rPr>
                <w:rFonts w:asciiTheme="minorHAnsi" w:eastAsia="Calibri" w:hAnsiTheme="minorHAnsi" w:cstheme="minorHAnsi"/>
              </w:rPr>
              <w:t>.</w:t>
            </w:r>
          </w:p>
          <w:p w:rsidR="00DB74C5" w:rsidRPr="00D25CA1" w:rsidRDefault="00801C6F" w:rsidP="0081089E">
            <w:pPr>
              <w:numPr>
                <w:ilvl w:val="0"/>
                <w:numId w:val="17"/>
              </w:numPr>
              <w:rPr>
                <w:rFonts w:asciiTheme="minorHAnsi" w:hAnsiTheme="minorHAnsi" w:cstheme="minorHAnsi"/>
              </w:rPr>
            </w:pPr>
            <w:r>
              <w:rPr>
                <w:rFonts w:asciiTheme="minorHAnsi" w:eastAsia="Calibri" w:hAnsiTheme="minorHAnsi" w:cstheme="minorHAnsi"/>
              </w:rPr>
              <w:t xml:space="preserve">Kiểm soát được </w:t>
            </w:r>
            <w:r w:rsidR="00D25CA1" w:rsidRPr="00D25CA1">
              <w:rPr>
                <w:rFonts w:asciiTheme="minorHAnsi" w:eastAsia="Calibri" w:hAnsiTheme="minorHAnsi" w:cstheme="minorHAnsi"/>
              </w:rPr>
              <w:t xml:space="preserve"> sự thất vọng khi gặp khó khăn </w:t>
            </w:r>
            <w:r>
              <w:rPr>
                <w:rFonts w:asciiTheme="minorHAnsi" w:eastAsia="Calibri" w:hAnsiTheme="minorHAnsi" w:cstheme="minorHAnsi"/>
              </w:rPr>
              <w:t xml:space="preserve">trong </w:t>
            </w:r>
            <w:r w:rsidR="00D25CA1" w:rsidRPr="00D25CA1">
              <w:rPr>
                <w:rFonts w:asciiTheme="minorHAnsi" w:eastAsia="Calibri" w:hAnsiTheme="minorHAnsi" w:cstheme="minorHAnsi"/>
              </w:rPr>
              <w:t>nhiệm vụ / hoạt động của trường.</w:t>
            </w:r>
          </w:p>
          <w:p w:rsidR="00DB74C5" w:rsidRPr="0081089E" w:rsidRDefault="00801C6F" w:rsidP="0081089E">
            <w:pPr>
              <w:numPr>
                <w:ilvl w:val="0"/>
                <w:numId w:val="17"/>
              </w:numPr>
              <w:rPr>
                <w:rFonts w:asciiTheme="minorHAnsi" w:hAnsiTheme="minorHAnsi" w:cstheme="minorHAnsi"/>
              </w:rPr>
            </w:pPr>
            <w:r>
              <w:rPr>
                <w:rFonts w:asciiTheme="minorHAnsi" w:eastAsia="Calibri" w:hAnsiTheme="minorHAnsi" w:cstheme="minorHAnsi"/>
              </w:rPr>
              <w:t xml:space="preserve">Sử dụng </w:t>
            </w:r>
            <w:r w:rsidR="00D25CA1" w:rsidRPr="00D25CA1">
              <w:rPr>
                <w:rFonts w:asciiTheme="minorHAnsi" w:eastAsia="Calibri" w:hAnsiTheme="minorHAnsi" w:cstheme="minorHAnsi"/>
              </w:rPr>
              <w:t xml:space="preserve"> ý nghĩa thông thường </w:t>
            </w:r>
            <w:r>
              <w:rPr>
                <w:rFonts w:asciiTheme="minorHAnsi" w:eastAsia="Calibri" w:hAnsiTheme="minorHAnsi" w:cstheme="minorHAnsi"/>
              </w:rPr>
              <w:t xml:space="preserve">khi sử dụng </w:t>
            </w:r>
            <w:r w:rsidR="00D25CA1" w:rsidRPr="00D25CA1">
              <w:rPr>
                <w:rFonts w:asciiTheme="minorHAnsi" w:eastAsia="Calibri" w:hAnsiTheme="minorHAnsi" w:cstheme="minorHAnsi"/>
              </w:rPr>
              <w:t xml:space="preserve"> từ</w:t>
            </w:r>
            <w:r>
              <w:rPr>
                <w:rFonts w:asciiTheme="minorHAnsi" w:eastAsia="Calibri" w:hAnsiTheme="minorHAnsi" w:cstheme="minorHAnsi"/>
              </w:rPr>
              <w:t xml:space="preserve"> ngữ</w:t>
            </w:r>
            <w:r w:rsidR="00D25CA1" w:rsidRPr="00D25CA1">
              <w:rPr>
                <w:rFonts w:asciiTheme="minorHAnsi" w:eastAsia="Calibri" w:hAnsiTheme="minorHAnsi" w:cstheme="minorHAnsi"/>
              </w:rPr>
              <w:t xml:space="preserve"> và hành động</w:t>
            </w:r>
            <w:r>
              <w:rPr>
                <w:rFonts w:asciiTheme="minorHAnsi" w:eastAsia="Calibri" w:hAnsiTheme="minorHAnsi" w:cstheme="minorHAnsi"/>
              </w:rPr>
              <w:t xml:space="preserve"> khi bị </w:t>
            </w:r>
            <w:r w:rsidR="00D25CA1" w:rsidRPr="00D25CA1">
              <w:rPr>
                <w:rFonts w:asciiTheme="minorHAnsi" w:eastAsia="Calibri" w:hAnsiTheme="minorHAnsi" w:cstheme="minorHAnsi"/>
              </w:rPr>
              <w:t xml:space="preserve"> </w:t>
            </w:r>
            <w:r w:rsidR="00D25CA1" w:rsidRPr="0081089E">
              <w:rPr>
                <w:rFonts w:asciiTheme="minorHAnsi" w:eastAsia="Calibri" w:hAnsiTheme="minorHAnsi" w:cstheme="minorHAnsi"/>
              </w:rPr>
              <w:t>bắt nạt, băng nhóm hoặc người lạ</w:t>
            </w:r>
            <w:r>
              <w:rPr>
                <w:rFonts w:asciiTheme="minorHAnsi" w:eastAsia="Calibri" w:hAnsiTheme="minorHAnsi" w:cstheme="minorHAnsi"/>
              </w:rPr>
              <w:t xml:space="preserve"> </w:t>
            </w:r>
            <w:r w:rsidRPr="00D25CA1">
              <w:rPr>
                <w:rFonts w:asciiTheme="minorHAnsi" w:eastAsia="Calibri" w:hAnsiTheme="minorHAnsi" w:cstheme="minorHAnsi"/>
              </w:rPr>
              <w:t>xung quanh</w:t>
            </w:r>
          </w:p>
          <w:p w:rsidR="00DB74C5" w:rsidRPr="0081089E" w:rsidRDefault="00801C6F" w:rsidP="00801C6F">
            <w:pPr>
              <w:numPr>
                <w:ilvl w:val="0"/>
                <w:numId w:val="17"/>
              </w:numPr>
              <w:rPr>
                <w:rFonts w:asciiTheme="minorHAnsi" w:hAnsiTheme="minorHAnsi" w:cstheme="minorHAnsi"/>
              </w:rPr>
            </w:pPr>
            <w:r>
              <w:rPr>
                <w:rFonts w:asciiTheme="minorHAnsi" w:eastAsia="Calibri" w:hAnsiTheme="minorHAnsi" w:cstheme="minorHAnsi"/>
              </w:rPr>
              <w:t>Tự g</w:t>
            </w:r>
            <w:r w:rsidR="00D25CA1" w:rsidRPr="00D25CA1">
              <w:rPr>
                <w:rFonts w:asciiTheme="minorHAnsi" w:eastAsia="Calibri" w:hAnsiTheme="minorHAnsi" w:cstheme="minorHAnsi"/>
              </w:rPr>
              <w:t xml:space="preserve">iải quyết các xung đột hoặc sự cố </w:t>
            </w:r>
            <w:r>
              <w:rPr>
                <w:rFonts w:asciiTheme="minorHAnsi" w:eastAsia="Calibri" w:hAnsiTheme="minorHAnsi" w:cstheme="minorHAnsi"/>
              </w:rPr>
              <w:t xml:space="preserve">với các bạn đồng trang lứa, </w:t>
            </w:r>
            <w:r w:rsidR="00D25CA1" w:rsidRPr="00D25CA1">
              <w:rPr>
                <w:rFonts w:asciiTheme="minorHAnsi" w:eastAsia="Calibri" w:hAnsiTheme="minorHAnsi" w:cstheme="minorHAnsi"/>
              </w:rPr>
              <w:t xml:space="preserve"> bình thường</w:t>
            </w:r>
            <w:r w:rsidR="0081089E">
              <w:rPr>
                <w:rFonts w:asciiTheme="minorHAnsi" w:eastAsia="Calibri" w:hAnsiTheme="minorHAnsi" w:cstheme="minorHAnsi"/>
                <w:lang w:val="vi-VN"/>
              </w:rPr>
              <w:t xml:space="preserve"> </w:t>
            </w:r>
            <w:r w:rsidR="00D25CA1" w:rsidRPr="0081089E">
              <w:rPr>
                <w:rFonts w:asciiTheme="minorHAnsi" w:eastAsia="Calibri" w:hAnsiTheme="minorHAnsi" w:cstheme="minorHAnsi"/>
              </w:rPr>
              <w:t>đầy đủ</w:t>
            </w:r>
            <w:r>
              <w:rPr>
                <w:rFonts w:asciiTheme="minorHAnsi" w:eastAsia="Calibri" w:hAnsiTheme="minorHAnsi" w:cstheme="minorHAnsi"/>
              </w:rPr>
              <w:t>,</w:t>
            </w:r>
            <w:r w:rsidR="00D25CA1" w:rsidRPr="0081089E">
              <w:rPr>
                <w:rFonts w:asciiTheme="minorHAnsi" w:eastAsia="Calibri" w:hAnsiTheme="minorHAnsi" w:cstheme="minorHAnsi"/>
              </w:rPr>
              <w:t xml:space="preserve"> không yêu cầu giáo viên hỗ trợ</w:t>
            </w:r>
          </w:p>
        </w:tc>
        <w:tc>
          <w:tcPr>
            <w:tcW w:w="702" w:type="dxa"/>
            <w:vMerge w:val="restar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rsidR="00DB74C5" w:rsidRPr="00D25CA1" w:rsidRDefault="00D25CA1">
            <w:pPr>
              <w:rPr>
                <w:rFonts w:asciiTheme="minorHAnsi" w:hAnsiTheme="minorHAnsi" w:cstheme="minorHAnsi"/>
              </w:rPr>
            </w:pPr>
            <w:r w:rsidRPr="00D25CA1">
              <w:rPr>
                <w:rFonts w:asciiTheme="minorHAnsi" w:eastAsia="Calibri" w:hAnsiTheme="minorHAnsi" w:cstheme="minorHAnsi"/>
                <w:b/>
                <w:bCs/>
              </w:rPr>
              <w:t> </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1</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1</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1</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1</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 </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1</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1</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 </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1</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 </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1</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1</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 </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1</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 </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1</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 </w:t>
            </w:r>
          </w:p>
          <w:p w:rsidR="00DB74C5" w:rsidRDefault="00D25CA1">
            <w:pPr>
              <w:rPr>
                <w:rFonts w:asciiTheme="minorHAnsi" w:eastAsia="Calibri" w:hAnsiTheme="minorHAnsi" w:cstheme="minorHAnsi"/>
                <w:b/>
                <w:bCs/>
              </w:rPr>
            </w:pPr>
            <w:r w:rsidRPr="00D25CA1">
              <w:rPr>
                <w:rFonts w:asciiTheme="minorHAnsi" w:eastAsia="Calibri" w:hAnsiTheme="minorHAnsi" w:cstheme="minorHAnsi"/>
                <w:b/>
                <w:bCs/>
              </w:rPr>
              <w:t>1</w:t>
            </w:r>
          </w:p>
          <w:p w:rsidR="00801C6F" w:rsidRDefault="00801C6F">
            <w:pPr>
              <w:rPr>
                <w:rFonts w:asciiTheme="minorHAnsi" w:eastAsia="Calibri" w:hAnsiTheme="minorHAnsi" w:cstheme="minorHAnsi"/>
                <w:b/>
                <w:bCs/>
              </w:rPr>
            </w:pPr>
          </w:p>
          <w:p w:rsidR="00801C6F" w:rsidRDefault="00801C6F">
            <w:pPr>
              <w:rPr>
                <w:rFonts w:asciiTheme="minorHAnsi" w:eastAsia="Calibri" w:hAnsiTheme="minorHAnsi" w:cstheme="minorHAnsi"/>
                <w:b/>
                <w:bCs/>
              </w:rPr>
            </w:pPr>
          </w:p>
          <w:p w:rsidR="00801C6F" w:rsidRDefault="00801C6F">
            <w:pPr>
              <w:rPr>
                <w:rFonts w:asciiTheme="minorHAnsi" w:eastAsia="Calibri" w:hAnsiTheme="minorHAnsi" w:cstheme="minorHAnsi"/>
                <w:b/>
                <w:bCs/>
              </w:rPr>
            </w:pPr>
            <w:r>
              <w:rPr>
                <w:rFonts w:asciiTheme="minorHAnsi" w:eastAsia="Calibri" w:hAnsiTheme="minorHAnsi" w:cstheme="minorHAnsi"/>
                <w:b/>
                <w:bCs/>
              </w:rPr>
              <w:t>1</w:t>
            </w:r>
          </w:p>
          <w:p w:rsidR="00801C6F" w:rsidRDefault="00801C6F">
            <w:pPr>
              <w:rPr>
                <w:rFonts w:asciiTheme="minorHAnsi" w:eastAsia="Calibri" w:hAnsiTheme="minorHAnsi" w:cstheme="minorHAnsi"/>
                <w:b/>
                <w:bCs/>
              </w:rPr>
            </w:pPr>
          </w:p>
          <w:p w:rsidR="00801C6F" w:rsidRDefault="00801C6F">
            <w:pPr>
              <w:rPr>
                <w:rFonts w:asciiTheme="minorHAnsi" w:eastAsia="Calibri" w:hAnsiTheme="minorHAnsi" w:cstheme="minorHAnsi"/>
                <w:b/>
                <w:bCs/>
              </w:rPr>
            </w:pPr>
          </w:p>
          <w:p w:rsidR="00801C6F" w:rsidRPr="00D25CA1" w:rsidRDefault="00801C6F">
            <w:pPr>
              <w:rPr>
                <w:rFonts w:asciiTheme="minorHAnsi" w:hAnsiTheme="minorHAnsi" w:cstheme="minorHAnsi"/>
              </w:rPr>
            </w:pPr>
            <w:r>
              <w:rPr>
                <w:rFonts w:asciiTheme="minorHAnsi" w:eastAsia="Calibri" w:hAnsiTheme="minorHAnsi" w:cstheme="minorHAnsi"/>
                <w:b/>
                <w:bCs/>
              </w:rPr>
              <w:t>1</w:t>
            </w:r>
          </w:p>
        </w:tc>
        <w:tc>
          <w:tcPr>
            <w:tcW w:w="70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rsidR="00DB74C5" w:rsidRPr="00D25CA1" w:rsidRDefault="00D25CA1">
            <w:pPr>
              <w:rPr>
                <w:rFonts w:asciiTheme="minorHAnsi" w:hAnsiTheme="minorHAnsi" w:cstheme="minorHAnsi"/>
              </w:rPr>
            </w:pPr>
            <w:r w:rsidRPr="00D25CA1">
              <w:rPr>
                <w:rFonts w:asciiTheme="minorHAnsi" w:eastAsia="Calibri" w:hAnsiTheme="minorHAnsi" w:cstheme="minorHAnsi"/>
                <w:b/>
                <w:bCs/>
              </w:rPr>
              <w:t> </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2</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2</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2</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2</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 </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2</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2</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 </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2</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 </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2</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2</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 </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2</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 </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2</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 </w:t>
            </w:r>
          </w:p>
          <w:p w:rsidR="00DB74C5" w:rsidRDefault="00D25CA1">
            <w:pPr>
              <w:rPr>
                <w:rFonts w:asciiTheme="minorHAnsi" w:eastAsia="Calibri" w:hAnsiTheme="minorHAnsi" w:cstheme="minorHAnsi"/>
                <w:b/>
                <w:bCs/>
              </w:rPr>
            </w:pPr>
            <w:r w:rsidRPr="00D25CA1">
              <w:rPr>
                <w:rFonts w:asciiTheme="minorHAnsi" w:eastAsia="Calibri" w:hAnsiTheme="minorHAnsi" w:cstheme="minorHAnsi"/>
                <w:b/>
                <w:bCs/>
              </w:rPr>
              <w:t>2</w:t>
            </w:r>
          </w:p>
          <w:p w:rsidR="00801C6F" w:rsidRDefault="00801C6F">
            <w:pPr>
              <w:rPr>
                <w:rFonts w:asciiTheme="minorHAnsi" w:eastAsia="Calibri" w:hAnsiTheme="minorHAnsi" w:cstheme="minorHAnsi"/>
                <w:b/>
                <w:bCs/>
              </w:rPr>
            </w:pPr>
          </w:p>
          <w:p w:rsidR="00801C6F" w:rsidRDefault="00801C6F">
            <w:pPr>
              <w:rPr>
                <w:rFonts w:asciiTheme="minorHAnsi" w:eastAsia="Calibri" w:hAnsiTheme="minorHAnsi" w:cstheme="minorHAnsi"/>
                <w:b/>
                <w:bCs/>
              </w:rPr>
            </w:pPr>
          </w:p>
          <w:p w:rsidR="00801C6F" w:rsidRDefault="00801C6F">
            <w:pPr>
              <w:rPr>
                <w:rFonts w:asciiTheme="minorHAnsi" w:eastAsia="Calibri" w:hAnsiTheme="minorHAnsi" w:cstheme="minorHAnsi"/>
                <w:b/>
                <w:bCs/>
              </w:rPr>
            </w:pPr>
            <w:r>
              <w:rPr>
                <w:rFonts w:asciiTheme="minorHAnsi" w:eastAsia="Calibri" w:hAnsiTheme="minorHAnsi" w:cstheme="minorHAnsi"/>
                <w:b/>
                <w:bCs/>
              </w:rPr>
              <w:t>2</w:t>
            </w:r>
          </w:p>
          <w:p w:rsidR="00801C6F" w:rsidRDefault="00801C6F">
            <w:pPr>
              <w:rPr>
                <w:rFonts w:asciiTheme="minorHAnsi" w:eastAsia="Calibri" w:hAnsiTheme="minorHAnsi" w:cstheme="minorHAnsi"/>
                <w:b/>
                <w:bCs/>
              </w:rPr>
            </w:pPr>
          </w:p>
          <w:p w:rsidR="00801C6F" w:rsidRDefault="00801C6F">
            <w:pPr>
              <w:rPr>
                <w:rFonts w:asciiTheme="minorHAnsi" w:eastAsia="Calibri" w:hAnsiTheme="minorHAnsi" w:cstheme="minorHAnsi"/>
                <w:b/>
                <w:bCs/>
              </w:rPr>
            </w:pPr>
          </w:p>
          <w:p w:rsidR="00801C6F" w:rsidRPr="00D25CA1" w:rsidRDefault="00801C6F">
            <w:pPr>
              <w:rPr>
                <w:rFonts w:asciiTheme="minorHAnsi" w:hAnsiTheme="minorHAnsi" w:cstheme="minorHAnsi"/>
              </w:rPr>
            </w:pPr>
            <w:r>
              <w:rPr>
                <w:rFonts w:asciiTheme="minorHAnsi" w:eastAsia="Calibri" w:hAnsiTheme="minorHAnsi" w:cstheme="minorHAnsi"/>
                <w:b/>
                <w:bCs/>
              </w:rPr>
              <w:t>2</w:t>
            </w:r>
          </w:p>
        </w:tc>
        <w:tc>
          <w:tcPr>
            <w:tcW w:w="70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rsidR="00DB74C5" w:rsidRPr="00D25CA1" w:rsidRDefault="00D25CA1">
            <w:pPr>
              <w:rPr>
                <w:rFonts w:asciiTheme="minorHAnsi" w:hAnsiTheme="minorHAnsi" w:cstheme="minorHAnsi"/>
              </w:rPr>
            </w:pPr>
            <w:r w:rsidRPr="00D25CA1">
              <w:rPr>
                <w:rFonts w:asciiTheme="minorHAnsi" w:eastAsia="Calibri" w:hAnsiTheme="minorHAnsi" w:cstheme="minorHAnsi"/>
                <w:b/>
                <w:bCs/>
              </w:rPr>
              <w:t> </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3</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3</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3</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3</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 </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3</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3</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 </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3</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 </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3</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3</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 </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3</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 </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3</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 </w:t>
            </w:r>
          </w:p>
          <w:p w:rsidR="00DB74C5" w:rsidRDefault="00D25CA1">
            <w:pPr>
              <w:rPr>
                <w:rFonts w:asciiTheme="minorHAnsi" w:eastAsia="Calibri" w:hAnsiTheme="minorHAnsi" w:cstheme="minorHAnsi"/>
                <w:b/>
                <w:bCs/>
              </w:rPr>
            </w:pPr>
            <w:r w:rsidRPr="00D25CA1">
              <w:rPr>
                <w:rFonts w:asciiTheme="minorHAnsi" w:eastAsia="Calibri" w:hAnsiTheme="minorHAnsi" w:cstheme="minorHAnsi"/>
                <w:b/>
                <w:bCs/>
              </w:rPr>
              <w:t>3</w:t>
            </w:r>
          </w:p>
          <w:p w:rsidR="00801C6F" w:rsidRDefault="00801C6F">
            <w:pPr>
              <w:rPr>
                <w:rFonts w:asciiTheme="minorHAnsi" w:eastAsia="Calibri" w:hAnsiTheme="minorHAnsi" w:cstheme="minorHAnsi"/>
                <w:b/>
                <w:bCs/>
              </w:rPr>
            </w:pPr>
          </w:p>
          <w:p w:rsidR="00801C6F" w:rsidRDefault="00801C6F">
            <w:pPr>
              <w:rPr>
                <w:rFonts w:asciiTheme="minorHAnsi" w:eastAsia="Calibri" w:hAnsiTheme="minorHAnsi" w:cstheme="minorHAnsi"/>
                <w:b/>
                <w:bCs/>
              </w:rPr>
            </w:pPr>
          </w:p>
          <w:p w:rsidR="00801C6F" w:rsidRDefault="00801C6F">
            <w:pPr>
              <w:rPr>
                <w:rFonts w:asciiTheme="minorHAnsi" w:eastAsia="Calibri" w:hAnsiTheme="minorHAnsi" w:cstheme="minorHAnsi"/>
                <w:b/>
                <w:bCs/>
              </w:rPr>
            </w:pPr>
            <w:r>
              <w:rPr>
                <w:rFonts w:asciiTheme="minorHAnsi" w:eastAsia="Calibri" w:hAnsiTheme="minorHAnsi" w:cstheme="minorHAnsi"/>
                <w:b/>
                <w:bCs/>
              </w:rPr>
              <w:t>3</w:t>
            </w:r>
          </w:p>
          <w:p w:rsidR="00801C6F" w:rsidRDefault="00801C6F">
            <w:pPr>
              <w:rPr>
                <w:rFonts w:asciiTheme="minorHAnsi" w:eastAsia="Calibri" w:hAnsiTheme="minorHAnsi" w:cstheme="minorHAnsi"/>
                <w:b/>
                <w:bCs/>
              </w:rPr>
            </w:pPr>
          </w:p>
          <w:p w:rsidR="00801C6F" w:rsidRDefault="00801C6F">
            <w:pPr>
              <w:rPr>
                <w:rFonts w:asciiTheme="minorHAnsi" w:eastAsia="Calibri" w:hAnsiTheme="minorHAnsi" w:cstheme="minorHAnsi"/>
                <w:b/>
                <w:bCs/>
              </w:rPr>
            </w:pPr>
          </w:p>
          <w:p w:rsidR="00801C6F" w:rsidRPr="00D25CA1" w:rsidRDefault="00801C6F">
            <w:pPr>
              <w:rPr>
                <w:rFonts w:asciiTheme="minorHAnsi" w:hAnsiTheme="minorHAnsi" w:cstheme="minorHAnsi"/>
              </w:rPr>
            </w:pPr>
            <w:r>
              <w:rPr>
                <w:rFonts w:asciiTheme="minorHAnsi" w:eastAsia="Calibri" w:hAnsiTheme="minorHAnsi" w:cstheme="minorHAnsi"/>
                <w:b/>
                <w:bCs/>
              </w:rPr>
              <w:t>3</w:t>
            </w:r>
          </w:p>
        </w:tc>
        <w:tc>
          <w:tcPr>
            <w:tcW w:w="70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rsidR="00DB74C5" w:rsidRPr="00D25CA1" w:rsidRDefault="00D25CA1">
            <w:pPr>
              <w:rPr>
                <w:rFonts w:asciiTheme="minorHAnsi" w:hAnsiTheme="minorHAnsi" w:cstheme="minorHAnsi"/>
              </w:rPr>
            </w:pPr>
            <w:r w:rsidRPr="00D25CA1">
              <w:rPr>
                <w:rFonts w:asciiTheme="minorHAnsi" w:eastAsia="Calibri" w:hAnsiTheme="minorHAnsi" w:cstheme="minorHAnsi"/>
                <w:b/>
                <w:bCs/>
              </w:rPr>
              <w:t> </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4</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4</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4</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4</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 </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4</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4</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 </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4</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 </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4</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4</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 </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4</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 </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4</w:t>
            </w:r>
          </w:p>
          <w:p w:rsidR="00DB74C5" w:rsidRPr="00D25CA1" w:rsidRDefault="00D25CA1">
            <w:pPr>
              <w:rPr>
                <w:rFonts w:asciiTheme="minorHAnsi" w:hAnsiTheme="minorHAnsi" w:cstheme="minorHAnsi"/>
              </w:rPr>
            </w:pPr>
            <w:r w:rsidRPr="00D25CA1">
              <w:rPr>
                <w:rFonts w:asciiTheme="minorHAnsi" w:eastAsia="Calibri" w:hAnsiTheme="minorHAnsi" w:cstheme="minorHAnsi"/>
                <w:b/>
                <w:bCs/>
              </w:rPr>
              <w:t> </w:t>
            </w:r>
          </w:p>
          <w:p w:rsidR="00DB74C5" w:rsidRDefault="00D25CA1">
            <w:pPr>
              <w:rPr>
                <w:rFonts w:asciiTheme="minorHAnsi" w:eastAsia="Calibri" w:hAnsiTheme="minorHAnsi" w:cstheme="minorHAnsi"/>
                <w:b/>
                <w:bCs/>
              </w:rPr>
            </w:pPr>
            <w:r w:rsidRPr="00D25CA1">
              <w:rPr>
                <w:rFonts w:asciiTheme="minorHAnsi" w:eastAsia="Calibri" w:hAnsiTheme="minorHAnsi" w:cstheme="minorHAnsi"/>
                <w:b/>
                <w:bCs/>
              </w:rPr>
              <w:t>4</w:t>
            </w:r>
          </w:p>
          <w:p w:rsidR="00801C6F" w:rsidRDefault="00801C6F">
            <w:pPr>
              <w:rPr>
                <w:rFonts w:asciiTheme="minorHAnsi" w:eastAsia="Calibri" w:hAnsiTheme="minorHAnsi" w:cstheme="minorHAnsi"/>
                <w:b/>
                <w:bCs/>
              </w:rPr>
            </w:pPr>
          </w:p>
          <w:p w:rsidR="00801C6F" w:rsidRDefault="00801C6F">
            <w:pPr>
              <w:rPr>
                <w:rFonts w:asciiTheme="minorHAnsi" w:eastAsia="Calibri" w:hAnsiTheme="minorHAnsi" w:cstheme="minorHAnsi"/>
                <w:b/>
                <w:bCs/>
              </w:rPr>
            </w:pPr>
          </w:p>
          <w:p w:rsidR="00801C6F" w:rsidRDefault="00801C6F">
            <w:pPr>
              <w:rPr>
                <w:rFonts w:asciiTheme="minorHAnsi" w:eastAsia="Calibri" w:hAnsiTheme="minorHAnsi" w:cstheme="minorHAnsi"/>
                <w:b/>
                <w:bCs/>
              </w:rPr>
            </w:pPr>
            <w:r>
              <w:rPr>
                <w:rFonts w:asciiTheme="minorHAnsi" w:eastAsia="Calibri" w:hAnsiTheme="minorHAnsi" w:cstheme="minorHAnsi"/>
                <w:b/>
                <w:bCs/>
              </w:rPr>
              <w:t>4</w:t>
            </w:r>
          </w:p>
          <w:p w:rsidR="00801C6F" w:rsidRDefault="00801C6F">
            <w:pPr>
              <w:rPr>
                <w:rFonts w:asciiTheme="minorHAnsi" w:eastAsia="Calibri" w:hAnsiTheme="minorHAnsi" w:cstheme="minorHAnsi"/>
                <w:b/>
                <w:bCs/>
              </w:rPr>
            </w:pPr>
          </w:p>
          <w:p w:rsidR="00801C6F" w:rsidRDefault="00801C6F">
            <w:pPr>
              <w:rPr>
                <w:rFonts w:asciiTheme="minorHAnsi" w:eastAsia="Calibri" w:hAnsiTheme="minorHAnsi" w:cstheme="minorHAnsi"/>
                <w:b/>
                <w:bCs/>
              </w:rPr>
            </w:pPr>
          </w:p>
          <w:p w:rsidR="00801C6F" w:rsidRPr="00D25CA1" w:rsidRDefault="00801C6F">
            <w:pPr>
              <w:rPr>
                <w:rFonts w:asciiTheme="minorHAnsi" w:hAnsiTheme="minorHAnsi" w:cstheme="minorHAnsi"/>
              </w:rPr>
            </w:pPr>
            <w:r>
              <w:rPr>
                <w:rFonts w:asciiTheme="minorHAnsi" w:eastAsia="Calibri" w:hAnsiTheme="minorHAnsi" w:cstheme="minorHAnsi"/>
                <w:b/>
                <w:bCs/>
              </w:rPr>
              <w:t>4</w:t>
            </w:r>
          </w:p>
        </w:tc>
      </w:tr>
      <w:tr w:rsidR="00DB74C5" w:rsidRPr="00D25CA1">
        <w:tc>
          <w:tcPr>
            <w:tcW w:w="338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rsidR="00801C6F" w:rsidRDefault="00D25CA1" w:rsidP="00EC6A67">
            <w:pPr>
              <w:ind w:left="720"/>
              <w:rPr>
                <w:rFonts w:asciiTheme="minorHAnsi" w:eastAsia="Calibri" w:hAnsiTheme="minorHAnsi" w:cstheme="minorHAnsi"/>
                <w:b/>
                <w:bCs/>
              </w:rPr>
            </w:pPr>
            <w:r w:rsidRPr="00D25CA1">
              <w:rPr>
                <w:rFonts w:asciiTheme="minorHAnsi" w:eastAsia="Calibri" w:hAnsiTheme="minorHAnsi" w:cstheme="minorHAnsi"/>
                <w:b/>
                <w:bCs/>
              </w:rPr>
              <w:t>Người trả lời </w:t>
            </w:r>
          </w:p>
          <w:p w:rsidR="00DB74C5" w:rsidRPr="00D25CA1" w:rsidRDefault="00801C6F" w:rsidP="00EC6A67">
            <w:pPr>
              <w:ind w:left="720"/>
              <w:rPr>
                <w:rFonts w:asciiTheme="minorHAnsi" w:hAnsiTheme="minorHAnsi" w:cstheme="minorHAnsi"/>
              </w:rPr>
            </w:pPr>
            <w:r>
              <w:rPr>
                <w:rFonts w:asciiTheme="minorHAnsi" w:eastAsia="Calibri" w:hAnsiTheme="minorHAnsi" w:cstheme="minorHAnsi"/>
                <w:b/>
                <w:bCs/>
              </w:rPr>
              <w:t>Ký tắt</w:t>
            </w:r>
            <w:r w:rsidR="00D25CA1" w:rsidRPr="00D25CA1">
              <w:rPr>
                <w:rFonts w:asciiTheme="minorHAnsi" w:eastAsia="Calibri" w:hAnsiTheme="minorHAnsi" w:cstheme="minorHAnsi"/>
                <w:b/>
                <w:bCs/>
              </w:rPr>
              <w:t xml:space="preserve">    </w:t>
            </w:r>
          </w:p>
          <w:p w:rsidR="00DB74C5" w:rsidRPr="00D25CA1" w:rsidRDefault="0081089E" w:rsidP="00801C6F">
            <w:pPr>
              <w:rPr>
                <w:rFonts w:asciiTheme="minorHAnsi" w:hAnsiTheme="minorHAnsi" w:cstheme="minorHAnsi"/>
              </w:rPr>
            </w:pPr>
            <w:r>
              <w:rPr>
                <w:rFonts w:asciiTheme="minorHAnsi" w:eastAsia="Calibri" w:hAnsiTheme="minorHAnsi" w:cstheme="minorHAnsi"/>
                <w:b/>
                <w:bCs/>
                <w:lang w:val="vi-VN"/>
              </w:rPr>
              <w:t xml:space="preserve">                              </w:t>
            </w:r>
          </w:p>
        </w:tc>
        <w:tc>
          <w:tcPr>
            <w:tcW w:w="338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rsidR="00DB74C5" w:rsidRPr="00D25CA1" w:rsidRDefault="00D25CA1">
            <w:pPr>
              <w:ind w:left="720"/>
              <w:jc w:val="center"/>
              <w:rPr>
                <w:rFonts w:asciiTheme="minorHAnsi" w:hAnsiTheme="minorHAnsi" w:cstheme="minorHAnsi"/>
              </w:rPr>
            </w:pPr>
            <w:r w:rsidRPr="00D25CA1">
              <w:rPr>
                <w:rFonts w:asciiTheme="minorHAnsi" w:eastAsia="Calibri" w:hAnsiTheme="minorHAnsi" w:cstheme="minorHAnsi"/>
                <w:b/>
                <w:bCs/>
              </w:rPr>
              <w:t xml:space="preserve">Quy </w:t>
            </w:r>
            <w:r w:rsidR="0081089E">
              <w:rPr>
                <w:rFonts w:asciiTheme="minorHAnsi" w:eastAsia="Calibri" w:hAnsiTheme="minorHAnsi" w:cstheme="minorHAnsi"/>
                <w:b/>
                <w:bCs/>
              </w:rPr>
              <w:t>định</w:t>
            </w:r>
            <w:r w:rsidRPr="00D25CA1">
              <w:rPr>
                <w:rFonts w:asciiTheme="minorHAnsi" w:eastAsia="Calibri" w:hAnsiTheme="minorHAnsi" w:cstheme="minorHAnsi"/>
                <w:b/>
                <w:bCs/>
              </w:rPr>
              <w:t xml:space="preserve"> hành vi</w:t>
            </w:r>
          </w:p>
          <w:p w:rsidR="00DB74C5" w:rsidRPr="00D25CA1" w:rsidRDefault="00D25CA1" w:rsidP="00801C6F">
            <w:pPr>
              <w:ind w:left="360"/>
              <w:jc w:val="center"/>
              <w:rPr>
                <w:rFonts w:asciiTheme="minorHAnsi" w:hAnsiTheme="minorHAnsi" w:cstheme="minorHAnsi"/>
              </w:rPr>
            </w:pPr>
            <w:r w:rsidRPr="00D25CA1">
              <w:rPr>
                <w:rFonts w:asciiTheme="minorHAnsi" w:eastAsia="Calibri" w:hAnsiTheme="minorHAnsi" w:cstheme="minorHAnsi"/>
                <w:b/>
                <w:bCs/>
              </w:rPr>
              <w:t>              </w:t>
            </w:r>
            <w:r w:rsidR="00801C6F">
              <w:rPr>
                <w:rFonts w:asciiTheme="minorHAnsi" w:eastAsia="Calibri" w:hAnsiTheme="minorHAnsi" w:cstheme="minorHAnsi"/>
                <w:b/>
                <w:bCs/>
              </w:rPr>
              <w:t xml:space="preserve">Điểm </w:t>
            </w:r>
            <w:r w:rsidRPr="00D25CA1">
              <w:rPr>
                <w:rFonts w:asciiTheme="minorHAnsi" w:eastAsia="Calibri" w:hAnsiTheme="minorHAnsi" w:cstheme="minorHAnsi"/>
                <w:b/>
                <w:bCs/>
              </w:rPr>
              <w:t xml:space="preserve">Số </w:t>
            </w:r>
            <w:r w:rsidR="00801C6F">
              <w:rPr>
                <w:rFonts w:asciiTheme="minorHAnsi" w:eastAsia="Calibri" w:hAnsiTheme="minorHAnsi" w:cstheme="minorHAnsi"/>
                <w:b/>
                <w:bCs/>
              </w:rPr>
              <w:t>thô</w:t>
            </w:r>
          </w:p>
        </w:tc>
        <w:tc>
          <w:tcPr>
            <w:tcW w:w="0" w:type="auto"/>
            <w:vMerge/>
            <w:tcBorders>
              <w:top w:val="single" w:sz="6" w:space="0" w:color="000000"/>
              <w:left w:val="single" w:sz="6" w:space="0" w:color="000000"/>
              <w:bottom w:val="single" w:sz="6" w:space="0" w:color="000000"/>
              <w:right w:val="single" w:sz="6" w:space="0" w:color="000000"/>
            </w:tcBorders>
            <w:vAlign w:val="center"/>
          </w:tcPr>
          <w:p w:rsidR="00DB74C5" w:rsidRPr="00D25CA1" w:rsidRDefault="00DB74C5">
            <w:pPr>
              <w:rPr>
                <w:rFonts w:asciiTheme="minorHAnsi" w:hAnsiTheme="minorHAnsi" w:cstheme="minorHAnsi"/>
              </w:rPr>
            </w:pPr>
          </w:p>
        </w:tc>
        <w:tc>
          <w:tcPr>
            <w:tcW w:w="2106" w:type="dxa"/>
            <w:gridSpan w:val="3"/>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rsidR="00DB74C5" w:rsidRPr="00D25CA1" w:rsidRDefault="00D25CA1">
            <w:pPr>
              <w:rPr>
                <w:rFonts w:asciiTheme="minorHAnsi" w:hAnsiTheme="minorHAnsi" w:cstheme="minorHAnsi"/>
              </w:rPr>
            </w:pPr>
            <w:r w:rsidRPr="00D25CA1">
              <w:rPr>
                <w:rFonts w:asciiTheme="minorHAnsi" w:eastAsia="Calibri" w:hAnsiTheme="minorHAnsi" w:cstheme="minorHAnsi"/>
                <w:b/>
                <w:bCs/>
              </w:rPr>
              <w:t> </w:t>
            </w:r>
          </w:p>
        </w:tc>
      </w:tr>
      <w:tr w:rsidR="00DB74C5" w:rsidRPr="00D25CA1">
        <w:tc>
          <w:tcPr>
            <w:tcW w:w="0" w:type="auto"/>
            <w:tcMar>
              <w:top w:w="0" w:type="dxa"/>
              <w:left w:w="0" w:type="dxa"/>
              <w:bottom w:w="0" w:type="dxa"/>
              <w:right w:w="0" w:type="dxa"/>
            </w:tcMar>
            <w:vAlign w:val="center"/>
          </w:tcPr>
          <w:p w:rsidR="00DB74C5" w:rsidRPr="00D25CA1" w:rsidRDefault="00DB74C5">
            <w:pPr>
              <w:rPr>
                <w:rFonts w:asciiTheme="minorHAnsi" w:hAnsiTheme="minorHAnsi" w:cstheme="minorHAnsi"/>
              </w:rPr>
            </w:pPr>
          </w:p>
        </w:tc>
        <w:tc>
          <w:tcPr>
            <w:tcW w:w="0" w:type="auto"/>
            <w:vAlign w:val="center"/>
          </w:tcPr>
          <w:p w:rsidR="00DB74C5" w:rsidRPr="00D25CA1" w:rsidRDefault="00DB74C5">
            <w:pPr>
              <w:rPr>
                <w:rFonts w:asciiTheme="minorHAnsi" w:hAnsiTheme="minorHAnsi" w:cstheme="minorHAnsi"/>
              </w:rPr>
            </w:pPr>
          </w:p>
        </w:tc>
        <w:tc>
          <w:tcPr>
            <w:tcW w:w="0" w:type="auto"/>
            <w:vAlign w:val="center"/>
          </w:tcPr>
          <w:p w:rsidR="00DB74C5" w:rsidRPr="00D25CA1" w:rsidRDefault="00DB74C5">
            <w:pPr>
              <w:rPr>
                <w:rFonts w:asciiTheme="minorHAnsi" w:hAnsiTheme="minorHAnsi" w:cstheme="minorHAnsi"/>
              </w:rPr>
            </w:pPr>
          </w:p>
        </w:tc>
        <w:tc>
          <w:tcPr>
            <w:tcW w:w="0" w:type="auto"/>
            <w:vAlign w:val="center"/>
          </w:tcPr>
          <w:p w:rsidR="00DB74C5" w:rsidRPr="00D25CA1" w:rsidRDefault="00DB74C5">
            <w:pPr>
              <w:rPr>
                <w:rFonts w:asciiTheme="minorHAnsi" w:hAnsiTheme="minorHAnsi" w:cstheme="minorHAnsi"/>
              </w:rPr>
            </w:pPr>
          </w:p>
        </w:tc>
        <w:tc>
          <w:tcPr>
            <w:tcW w:w="0" w:type="auto"/>
            <w:vAlign w:val="center"/>
          </w:tcPr>
          <w:p w:rsidR="00DB74C5" w:rsidRPr="00D25CA1" w:rsidRDefault="00DB74C5">
            <w:pPr>
              <w:rPr>
                <w:rFonts w:asciiTheme="minorHAnsi" w:hAnsiTheme="minorHAnsi" w:cstheme="minorHAnsi"/>
              </w:rPr>
            </w:pPr>
          </w:p>
        </w:tc>
        <w:tc>
          <w:tcPr>
            <w:tcW w:w="0" w:type="auto"/>
            <w:vAlign w:val="center"/>
          </w:tcPr>
          <w:p w:rsidR="00DB74C5" w:rsidRPr="00D25CA1" w:rsidRDefault="00DB74C5">
            <w:pPr>
              <w:rPr>
                <w:rFonts w:asciiTheme="minorHAnsi" w:hAnsiTheme="minorHAnsi" w:cstheme="minorHAnsi"/>
              </w:rPr>
            </w:pPr>
          </w:p>
        </w:tc>
      </w:tr>
    </w:tbl>
    <w:p w:rsidR="00DB74C5" w:rsidRPr="00D25CA1" w:rsidRDefault="00DB74C5">
      <w:pPr>
        <w:spacing w:line="360" w:lineRule="auto"/>
        <w:rPr>
          <w:rFonts w:asciiTheme="minorHAnsi" w:hAnsiTheme="minorHAnsi" w:cstheme="minorHAnsi"/>
        </w:rPr>
      </w:pPr>
      <w:bookmarkStart w:id="11" w:name="_GoBack"/>
      <w:bookmarkEnd w:id="11"/>
    </w:p>
    <w:tbl>
      <w:tblPr>
        <w:tblW w:w="0" w:type="auto"/>
        <w:tblInd w:w="123" w:type="dxa"/>
        <w:tblCellMar>
          <w:left w:w="0" w:type="dxa"/>
          <w:right w:w="0" w:type="dxa"/>
        </w:tblCellMar>
        <w:tblLook w:val="04A0" w:firstRow="1" w:lastRow="0" w:firstColumn="1" w:lastColumn="0" w:noHBand="0" w:noVBand="1"/>
      </w:tblPr>
      <w:tblGrid>
        <w:gridCol w:w="2309"/>
        <w:gridCol w:w="2302"/>
        <w:gridCol w:w="2308"/>
        <w:gridCol w:w="2302"/>
      </w:tblGrid>
      <w:tr w:rsidR="00DB74C5" w:rsidRPr="00D25CA1">
        <w:tc>
          <w:tcPr>
            <w:tcW w:w="9576" w:type="dxa"/>
            <w:gridSpan w:val="4"/>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rsidR="00DB74C5" w:rsidRPr="00D25CA1" w:rsidRDefault="00B2104A" w:rsidP="00B2104A">
            <w:pPr>
              <w:spacing w:line="360" w:lineRule="auto"/>
              <w:rPr>
                <w:rFonts w:asciiTheme="minorHAnsi" w:hAnsiTheme="minorHAnsi" w:cstheme="minorHAnsi"/>
              </w:rPr>
            </w:pPr>
            <w:r>
              <w:rPr>
                <w:rFonts w:asciiTheme="minorHAnsi" w:eastAsia="Calibri" w:hAnsiTheme="minorHAnsi" w:cstheme="minorHAnsi"/>
                <w:b/>
                <w:bCs/>
              </w:rPr>
              <w:t>Những đ</w:t>
            </w:r>
            <w:r w:rsidR="00D25CA1" w:rsidRPr="00D25CA1">
              <w:rPr>
                <w:rFonts w:asciiTheme="minorHAnsi" w:eastAsia="Calibri" w:hAnsiTheme="minorHAnsi" w:cstheme="minorHAnsi"/>
                <w:b/>
                <w:bCs/>
              </w:rPr>
              <w:t xml:space="preserve">ánh giá </w:t>
            </w:r>
            <w:r>
              <w:rPr>
                <w:rFonts w:asciiTheme="minorHAnsi" w:eastAsia="Calibri" w:hAnsiTheme="minorHAnsi" w:cstheme="minorHAnsi"/>
                <w:b/>
                <w:bCs/>
              </w:rPr>
              <w:t xml:space="preserve">chủ yếu đối với việc thực hiện </w:t>
            </w:r>
            <w:r w:rsidR="00D25CA1" w:rsidRPr="00D25CA1">
              <w:rPr>
                <w:rFonts w:asciiTheme="minorHAnsi" w:eastAsia="Calibri" w:hAnsiTheme="minorHAnsi" w:cstheme="minorHAnsi"/>
                <w:b/>
                <w:bCs/>
              </w:rPr>
              <w:t xml:space="preserve"> hoạt động </w:t>
            </w:r>
          </w:p>
        </w:tc>
      </w:tr>
      <w:tr w:rsidR="00DB74C5" w:rsidRPr="00D25CA1">
        <w:tc>
          <w:tcPr>
            <w:tcW w:w="239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rsidR="00DB74C5" w:rsidRPr="00D25CA1" w:rsidRDefault="00D25CA1">
            <w:pPr>
              <w:rPr>
                <w:rFonts w:asciiTheme="minorHAnsi" w:hAnsiTheme="minorHAnsi" w:cstheme="minorHAnsi"/>
              </w:rPr>
            </w:pPr>
            <w:r w:rsidRPr="00D25CA1">
              <w:rPr>
                <w:rFonts w:asciiTheme="minorHAnsi" w:eastAsia="Calibri" w:hAnsiTheme="minorHAnsi" w:cstheme="minorHAnsi"/>
              </w:rPr>
              <w:t>1: Không thực hiện</w:t>
            </w:r>
          </w:p>
        </w:tc>
        <w:tc>
          <w:tcPr>
            <w:tcW w:w="239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rsidR="00DB74C5" w:rsidRPr="00D25CA1" w:rsidRDefault="00D25CA1">
            <w:pPr>
              <w:rPr>
                <w:rFonts w:asciiTheme="minorHAnsi" w:hAnsiTheme="minorHAnsi" w:cstheme="minorHAnsi"/>
              </w:rPr>
            </w:pPr>
            <w:r w:rsidRPr="00D25CA1">
              <w:rPr>
                <w:rFonts w:asciiTheme="minorHAnsi" w:eastAsia="Calibri" w:hAnsiTheme="minorHAnsi" w:cstheme="minorHAnsi"/>
              </w:rPr>
              <w:t xml:space="preserve">2: Hiệu suất </w:t>
            </w:r>
            <w:r w:rsidR="00B2104A">
              <w:rPr>
                <w:rFonts w:asciiTheme="minorHAnsi" w:eastAsia="Calibri" w:hAnsiTheme="minorHAnsi" w:cstheme="minorHAnsi"/>
              </w:rPr>
              <w:t xml:space="preserve">thực hiện </w:t>
            </w:r>
            <w:r w:rsidRPr="00D25CA1">
              <w:rPr>
                <w:rFonts w:asciiTheme="minorHAnsi" w:eastAsia="Calibri" w:hAnsiTheme="minorHAnsi" w:cstheme="minorHAnsi"/>
              </w:rPr>
              <w:t>từng phần</w:t>
            </w:r>
          </w:p>
        </w:tc>
        <w:tc>
          <w:tcPr>
            <w:tcW w:w="239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rsidR="00DB74C5" w:rsidRPr="00D25CA1" w:rsidRDefault="00D25CA1">
            <w:pPr>
              <w:rPr>
                <w:rFonts w:asciiTheme="minorHAnsi" w:hAnsiTheme="minorHAnsi" w:cstheme="minorHAnsi"/>
              </w:rPr>
            </w:pPr>
            <w:r w:rsidRPr="00D25CA1">
              <w:rPr>
                <w:rFonts w:asciiTheme="minorHAnsi" w:eastAsia="Calibri" w:hAnsiTheme="minorHAnsi" w:cstheme="minorHAnsi"/>
              </w:rPr>
              <w:t>3: Hiệu suất</w:t>
            </w:r>
            <w:r w:rsidR="00B2104A">
              <w:rPr>
                <w:rFonts w:asciiTheme="minorHAnsi" w:eastAsia="Calibri" w:hAnsiTheme="minorHAnsi" w:cstheme="minorHAnsi"/>
              </w:rPr>
              <w:t xml:space="preserve"> thực hiện </w:t>
            </w:r>
            <w:r w:rsidRPr="00D25CA1">
              <w:rPr>
                <w:rFonts w:asciiTheme="minorHAnsi" w:eastAsia="Calibri" w:hAnsiTheme="minorHAnsi" w:cstheme="minorHAnsi"/>
              </w:rPr>
              <w:t xml:space="preserve"> không nhất quán</w:t>
            </w:r>
          </w:p>
        </w:tc>
        <w:tc>
          <w:tcPr>
            <w:tcW w:w="239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rsidR="00DB74C5" w:rsidRPr="00D25CA1" w:rsidRDefault="00D25CA1">
            <w:pPr>
              <w:rPr>
                <w:rFonts w:asciiTheme="minorHAnsi" w:hAnsiTheme="minorHAnsi" w:cstheme="minorHAnsi"/>
              </w:rPr>
            </w:pPr>
            <w:r w:rsidRPr="00D25CA1">
              <w:rPr>
                <w:rFonts w:asciiTheme="minorHAnsi" w:eastAsia="Calibri" w:hAnsiTheme="minorHAnsi" w:cstheme="minorHAnsi"/>
              </w:rPr>
              <w:t>4: Hiệu suất</w:t>
            </w:r>
            <w:r w:rsidR="00B2104A">
              <w:rPr>
                <w:rFonts w:asciiTheme="minorHAnsi" w:eastAsia="Calibri" w:hAnsiTheme="minorHAnsi" w:cstheme="minorHAnsi"/>
              </w:rPr>
              <w:t xml:space="preserve"> thực hiện</w:t>
            </w:r>
            <w:r w:rsidRPr="00D25CA1">
              <w:rPr>
                <w:rFonts w:asciiTheme="minorHAnsi" w:eastAsia="Calibri" w:hAnsiTheme="minorHAnsi" w:cstheme="minorHAnsi"/>
              </w:rPr>
              <w:t xml:space="preserve"> nhất quán</w:t>
            </w:r>
          </w:p>
        </w:tc>
      </w:tr>
      <w:tr w:rsidR="00DB74C5" w:rsidRPr="00D25CA1">
        <w:tc>
          <w:tcPr>
            <w:tcW w:w="0" w:type="auto"/>
            <w:tcMar>
              <w:top w:w="0" w:type="dxa"/>
              <w:left w:w="0" w:type="dxa"/>
              <w:bottom w:w="0" w:type="dxa"/>
              <w:right w:w="0" w:type="dxa"/>
            </w:tcMar>
            <w:vAlign w:val="center"/>
          </w:tcPr>
          <w:p w:rsidR="00DB74C5" w:rsidRPr="00D25CA1" w:rsidRDefault="00DB74C5">
            <w:pPr>
              <w:rPr>
                <w:rFonts w:asciiTheme="minorHAnsi" w:hAnsiTheme="minorHAnsi" w:cstheme="minorHAnsi"/>
              </w:rPr>
            </w:pPr>
          </w:p>
        </w:tc>
        <w:tc>
          <w:tcPr>
            <w:tcW w:w="0" w:type="auto"/>
            <w:vAlign w:val="center"/>
          </w:tcPr>
          <w:p w:rsidR="00DB74C5" w:rsidRPr="00D25CA1" w:rsidRDefault="00DB74C5">
            <w:pPr>
              <w:rPr>
                <w:rFonts w:asciiTheme="minorHAnsi" w:hAnsiTheme="minorHAnsi" w:cstheme="minorHAnsi"/>
              </w:rPr>
            </w:pPr>
          </w:p>
        </w:tc>
        <w:tc>
          <w:tcPr>
            <w:tcW w:w="0" w:type="auto"/>
            <w:vAlign w:val="center"/>
          </w:tcPr>
          <w:p w:rsidR="00DB74C5" w:rsidRPr="00D25CA1" w:rsidRDefault="00DB74C5">
            <w:pPr>
              <w:rPr>
                <w:rFonts w:asciiTheme="minorHAnsi" w:hAnsiTheme="minorHAnsi" w:cstheme="minorHAnsi"/>
              </w:rPr>
            </w:pPr>
          </w:p>
        </w:tc>
        <w:tc>
          <w:tcPr>
            <w:tcW w:w="0" w:type="auto"/>
            <w:vAlign w:val="center"/>
          </w:tcPr>
          <w:p w:rsidR="00DB74C5" w:rsidRPr="00D25CA1" w:rsidRDefault="00DB74C5">
            <w:pPr>
              <w:rPr>
                <w:rFonts w:asciiTheme="minorHAnsi" w:hAnsiTheme="minorHAnsi" w:cstheme="minorHAnsi"/>
              </w:rPr>
            </w:pPr>
          </w:p>
        </w:tc>
      </w:tr>
    </w:tbl>
    <w:p w:rsidR="00DB74C5" w:rsidRPr="00D25CA1" w:rsidRDefault="00D25CA1">
      <w:pPr>
        <w:rPr>
          <w:rFonts w:asciiTheme="minorHAnsi" w:hAnsiTheme="minorHAnsi" w:cstheme="minorHAnsi"/>
        </w:rPr>
      </w:pPr>
      <w:r w:rsidRPr="00D25CA1">
        <w:rPr>
          <w:rFonts w:asciiTheme="minorHAnsi" w:eastAsia="Calibri" w:hAnsiTheme="minorHAnsi" w:cstheme="minorHAnsi"/>
          <w:sz w:val="28"/>
          <w:szCs w:val="28"/>
        </w:rPr>
        <w:lastRenderedPageBreak/>
        <w:t xml:space="preserve">        </w:t>
      </w:r>
      <w:r w:rsidRPr="00D25CA1">
        <w:rPr>
          <w:rFonts w:asciiTheme="minorHAnsi" w:eastAsia="Calibri" w:hAnsiTheme="minorHAnsi" w:cstheme="minorHAnsi"/>
          <w:i/>
          <w:iCs/>
        </w:rPr>
        <w:t xml:space="preserve">Hình 8-4 Một loại  hoạt động và thang điểm đánh giá tương ứng </w:t>
      </w:r>
      <w:r w:rsidR="00B2104A">
        <w:rPr>
          <w:rFonts w:asciiTheme="minorHAnsi" w:eastAsia="Calibri" w:hAnsiTheme="minorHAnsi" w:cstheme="minorHAnsi"/>
          <w:i/>
          <w:iCs/>
        </w:rPr>
        <w:t xml:space="preserve">đối với </w:t>
      </w:r>
      <w:r w:rsidRPr="00D25CA1">
        <w:rPr>
          <w:rFonts w:asciiTheme="minorHAnsi" w:eastAsia="Calibri" w:hAnsiTheme="minorHAnsi" w:cstheme="minorHAnsi"/>
          <w:i/>
          <w:iCs/>
        </w:rPr>
        <w:t xml:space="preserve"> Đánh giá chức năng trường học (SFA).(Từ Coster, W., Deeney, T., Haltiwanger, J., &amp; Haley, S. [1998]. Đánh giá chức năng trường học. San Antonio, TX: Tập đoàn tâm lý học.)</w:t>
      </w:r>
    </w:p>
    <w:p w:rsidR="00DB74C5" w:rsidRPr="00D25CA1" w:rsidRDefault="00D25CA1">
      <w:pPr>
        <w:rPr>
          <w:rFonts w:asciiTheme="minorHAnsi" w:hAnsiTheme="minorHAnsi" w:cstheme="minorHAnsi"/>
        </w:rPr>
      </w:pPr>
      <w:r w:rsidRPr="00D25CA1">
        <w:rPr>
          <w:rFonts w:asciiTheme="minorHAnsi" w:eastAsia="Calibri" w:hAnsiTheme="minorHAnsi" w:cstheme="minorHAnsi"/>
          <w:i/>
          <w:iCs/>
        </w:rPr>
        <w:t> </w:t>
      </w:r>
    </w:p>
    <w:p w:rsidR="00DB74C5" w:rsidRPr="00D25CA1" w:rsidRDefault="00D25CA1">
      <w:pPr>
        <w:rPr>
          <w:rFonts w:asciiTheme="minorHAnsi" w:hAnsiTheme="minorHAnsi" w:cstheme="minorHAnsi"/>
        </w:rPr>
      </w:pPr>
      <w:r w:rsidRPr="00D25CA1">
        <w:rPr>
          <w:rFonts w:asciiTheme="minorHAnsi" w:eastAsia="Calibri" w:hAnsiTheme="minorHAnsi" w:cstheme="minorHAnsi"/>
          <w:i/>
          <w:iCs/>
        </w:rPr>
        <w:t> </w:t>
      </w:r>
    </w:p>
    <w:p w:rsidR="00DB74C5" w:rsidRPr="00D25CA1" w:rsidRDefault="00D25CA1">
      <w:pPr>
        <w:spacing w:line="360" w:lineRule="auto"/>
        <w:rPr>
          <w:rFonts w:asciiTheme="minorHAnsi" w:hAnsiTheme="minorHAnsi" w:cstheme="minorHAnsi"/>
        </w:rPr>
      </w:pPr>
      <w:bookmarkStart w:id="12" w:name="bookmark17"/>
      <w:r w:rsidRPr="00D25CA1">
        <w:rPr>
          <w:rFonts w:asciiTheme="minorHAnsi" w:eastAsia="Calibri" w:hAnsiTheme="minorHAnsi" w:cstheme="minorHAnsi"/>
          <w:b/>
          <w:bCs/>
          <w:sz w:val="28"/>
          <w:szCs w:val="28"/>
        </w:rPr>
        <w:t xml:space="preserve">BẢNG 8-3 So sánh các </w:t>
      </w:r>
      <w:r w:rsidR="00B2104A">
        <w:rPr>
          <w:rFonts w:asciiTheme="minorHAnsi" w:eastAsia="Calibri" w:hAnsiTheme="minorHAnsi" w:cstheme="minorHAnsi"/>
          <w:b/>
          <w:bCs/>
          <w:sz w:val="28"/>
          <w:szCs w:val="28"/>
        </w:rPr>
        <w:t xml:space="preserve">thử nghiệm </w:t>
      </w:r>
      <w:r w:rsidRPr="00D25CA1">
        <w:rPr>
          <w:rFonts w:asciiTheme="minorHAnsi" w:eastAsia="Calibri" w:hAnsiTheme="minorHAnsi" w:cstheme="minorHAnsi"/>
          <w:b/>
          <w:bCs/>
          <w:sz w:val="28"/>
          <w:szCs w:val="28"/>
        </w:rPr>
        <w:t>tham chiếu tiêu chuẩn và tham chiếu</w:t>
      </w:r>
      <w:r w:rsidRPr="00D25CA1">
        <w:rPr>
          <w:rFonts w:asciiTheme="minorHAnsi" w:hAnsiTheme="minorHAnsi" w:cstheme="minorHAnsi"/>
          <w:sz w:val="28"/>
          <w:szCs w:val="28"/>
        </w:rPr>
        <w:t xml:space="preserve"> </w:t>
      </w:r>
      <w:bookmarkEnd w:id="12"/>
    </w:p>
    <w:tbl>
      <w:tblPr>
        <w:tblW w:w="0" w:type="auto"/>
        <w:tblInd w:w="123" w:type="dxa"/>
        <w:tblCellMar>
          <w:left w:w="0" w:type="dxa"/>
          <w:right w:w="0" w:type="dxa"/>
        </w:tblCellMar>
        <w:tblLook w:val="04A0" w:firstRow="1" w:lastRow="0" w:firstColumn="1" w:lastColumn="0" w:noHBand="0" w:noVBand="1"/>
      </w:tblPr>
      <w:tblGrid>
        <w:gridCol w:w="1756"/>
        <w:gridCol w:w="3279"/>
        <w:gridCol w:w="4186"/>
      </w:tblGrid>
      <w:tr w:rsidR="00DB74C5" w:rsidRPr="00D25CA1">
        <w:tc>
          <w:tcPr>
            <w:tcW w:w="180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b/>
                <w:bCs/>
              </w:rPr>
              <w:t>Đặc trưng</w:t>
            </w:r>
          </w:p>
        </w:tc>
        <w:tc>
          <w:tcPr>
            <w:tcW w:w="340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b/>
                <w:bCs/>
              </w:rPr>
              <w:t>Kiểm tra tham chiếu chuẩn</w:t>
            </w:r>
          </w:p>
        </w:tc>
        <w:tc>
          <w:tcPr>
            <w:tcW w:w="436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b/>
                <w:bCs/>
              </w:rPr>
              <w:t>Kiểm tra tiêu chuẩn tham chiếu</w:t>
            </w:r>
          </w:p>
        </w:tc>
      </w:tr>
      <w:tr w:rsidR="00DB74C5" w:rsidRPr="00D25CA1">
        <w:tc>
          <w:tcPr>
            <w:tcW w:w="180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rsidR="00DB74C5" w:rsidRPr="00D25CA1" w:rsidRDefault="00D25CA1">
            <w:pPr>
              <w:rPr>
                <w:rFonts w:asciiTheme="minorHAnsi" w:hAnsiTheme="minorHAnsi" w:cstheme="minorHAnsi"/>
              </w:rPr>
            </w:pPr>
            <w:r w:rsidRPr="00D25CA1">
              <w:rPr>
                <w:rFonts w:asciiTheme="minorHAnsi" w:eastAsia="Calibri" w:hAnsiTheme="minorHAnsi" w:cstheme="minorHAnsi"/>
              </w:rPr>
              <w:t>Mục đích</w:t>
            </w:r>
          </w:p>
          <w:p w:rsidR="00DB74C5" w:rsidRPr="00D25CA1" w:rsidRDefault="00D25CA1">
            <w:pPr>
              <w:rPr>
                <w:rFonts w:asciiTheme="minorHAnsi" w:hAnsiTheme="minorHAnsi" w:cstheme="minorHAnsi"/>
              </w:rPr>
            </w:pPr>
            <w:r w:rsidRPr="00D25CA1">
              <w:rPr>
                <w:rFonts w:asciiTheme="minorHAnsi" w:eastAsia="Calibri" w:hAnsiTheme="minorHAnsi" w:cstheme="minorHAnsi"/>
              </w:rPr>
              <w:t> </w:t>
            </w:r>
          </w:p>
          <w:p w:rsidR="00DB74C5" w:rsidRPr="00D25CA1" w:rsidRDefault="00D25CA1">
            <w:pPr>
              <w:rPr>
                <w:rFonts w:asciiTheme="minorHAnsi" w:hAnsiTheme="minorHAnsi" w:cstheme="minorHAnsi"/>
              </w:rPr>
            </w:pPr>
            <w:r w:rsidRPr="00D25CA1">
              <w:rPr>
                <w:rFonts w:asciiTheme="minorHAnsi" w:eastAsia="Calibri" w:hAnsiTheme="minorHAnsi" w:cstheme="minorHAnsi"/>
              </w:rPr>
              <w:t> </w:t>
            </w:r>
          </w:p>
          <w:p w:rsidR="00B2104A" w:rsidRDefault="00B2104A">
            <w:pPr>
              <w:rPr>
                <w:rFonts w:asciiTheme="minorHAnsi" w:eastAsia="Calibri" w:hAnsiTheme="minorHAnsi" w:cstheme="minorHAnsi"/>
              </w:rPr>
            </w:pPr>
          </w:p>
          <w:p w:rsidR="00DB74C5" w:rsidRPr="00D25CA1" w:rsidRDefault="00D25CA1">
            <w:pPr>
              <w:rPr>
                <w:rFonts w:asciiTheme="minorHAnsi" w:hAnsiTheme="minorHAnsi" w:cstheme="minorHAnsi"/>
              </w:rPr>
            </w:pPr>
            <w:r w:rsidRPr="00D25CA1">
              <w:rPr>
                <w:rFonts w:asciiTheme="minorHAnsi" w:eastAsia="Calibri" w:hAnsiTheme="minorHAnsi" w:cstheme="minorHAnsi"/>
              </w:rPr>
              <w:t>Nội dung</w:t>
            </w:r>
          </w:p>
          <w:p w:rsidR="00DB74C5" w:rsidRPr="00D25CA1" w:rsidRDefault="00D25CA1">
            <w:pPr>
              <w:rPr>
                <w:rFonts w:asciiTheme="minorHAnsi" w:hAnsiTheme="minorHAnsi" w:cstheme="minorHAnsi"/>
              </w:rPr>
            </w:pPr>
            <w:r w:rsidRPr="00D25CA1">
              <w:rPr>
                <w:rFonts w:asciiTheme="minorHAnsi" w:eastAsia="Calibri" w:hAnsiTheme="minorHAnsi" w:cstheme="minorHAnsi"/>
              </w:rPr>
              <w:t> </w:t>
            </w:r>
          </w:p>
          <w:p w:rsidR="00DB74C5" w:rsidRPr="00D25CA1" w:rsidRDefault="00D25CA1">
            <w:pPr>
              <w:rPr>
                <w:rFonts w:asciiTheme="minorHAnsi" w:hAnsiTheme="minorHAnsi" w:cstheme="minorHAnsi"/>
              </w:rPr>
            </w:pPr>
            <w:r w:rsidRPr="00D25CA1">
              <w:rPr>
                <w:rFonts w:asciiTheme="minorHAnsi" w:eastAsia="Calibri" w:hAnsiTheme="minorHAnsi" w:cstheme="minorHAnsi"/>
              </w:rPr>
              <w:t xml:space="preserve">Quản </w:t>
            </w:r>
            <w:r w:rsidR="00B2104A">
              <w:rPr>
                <w:rFonts w:asciiTheme="minorHAnsi" w:eastAsia="Calibri" w:hAnsiTheme="minorHAnsi" w:cstheme="minorHAnsi"/>
              </w:rPr>
              <w:t xml:space="preserve">lý thực hiện </w:t>
            </w:r>
            <w:r w:rsidRPr="00D25CA1">
              <w:rPr>
                <w:rFonts w:asciiTheme="minorHAnsi" w:eastAsia="Calibri" w:hAnsiTheme="minorHAnsi" w:cstheme="minorHAnsi"/>
              </w:rPr>
              <w:t xml:space="preserve"> và </w:t>
            </w:r>
            <w:r w:rsidR="00B2104A">
              <w:rPr>
                <w:rFonts w:asciiTheme="minorHAnsi" w:eastAsia="Calibri" w:hAnsiTheme="minorHAnsi" w:cstheme="minorHAnsi"/>
              </w:rPr>
              <w:t>tính</w:t>
            </w:r>
            <w:r w:rsidRPr="00D25CA1">
              <w:rPr>
                <w:rFonts w:asciiTheme="minorHAnsi" w:eastAsia="Calibri" w:hAnsiTheme="minorHAnsi" w:cstheme="minorHAnsi"/>
              </w:rPr>
              <w:t xml:space="preserve"> điểm</w:t>
            </w:r>
          </w:p>
          <w:p w:rsidR="00B2104A" w:rsidRDefault="00B2104A">
            <w:pPr>
              <w:rPr>
                <w:rFonts w:asciiTheme="minorHAnsi" w:eastAsia="Calibri" w:hAnsiTheme="minorHAnsi" w:cstheme="minorHAnsi"/>
              </w:rPr>
            </w:pPr>
          </w:p>
          <w:p w:rsidR="00EC6A67" w:rsidRDefault="00EC6A67">
            <w:pPr>
              <w:rPr>
                <w:rFonts w:asciiTheme="minorHAnsi" w:eastAsia="Calibri" w:hAnsiTheme="minorHAnsi" w:cstheme="minorHAnsi"/>
              </w:rPr>
            </w:pPr>
          </w:p>
          <w:p w:rsidR="00DB74C5" w:rsidRPr="00D25CA1" w:rsidRDefault="00D25CA1">
            <w:pPr>
              <w:rPr>
                <w:rFonts w:asciiTheme="minorHAnsi" w:hAnsiTheme="minorHAnsi" w:cstheme="minorHAnsi"/>
              </w:rPr>
            </w:pPr>
            <w:r w:rsidRPr="00D25CA1">
              <w:rPr>
                <w:rFonts w:asciiTheme="minorHAnsi" w:eastAsia="Calibri" w:hAnsiTheme="minorHAnsi" w:cstheme="minorHAnsi"/>
              </w:rPr>
              <w:t xml:space="preserve">Tính chất tâm lý </w:t>
            </w:r>
          </w:p>
          <w:p w:rsidR="00DB74C5" w:rsidRPr="00D25CA1" w:rsidRDefault="00D25CA1">
            <w:pPr>
              <w:rPr>
                <w:rFonts w:asciiTheme="minorHAnsi" w:hAnsiTheme="minorHAnsi" w:cstheme="minorHAnsi"/>
              </w:rPr>
            </w:pPr>
            <w:r w:rsidRPr="00D25CA1">
              <w:rPr>
                <w:rFonts w:asciiTheme="minorHAnsi" w:eastAsia="Calibri" w:hAnsiTheme="minorHAnsi" w:cstheme="minorHAnsi"/>
              </w:rPr>
              <w:t> </w:t>
            </w:r>
          </w:p>
          <w:p w:rsidR="00B2104A" w:rsidRDefault="00B2104A">
            <w:pPr>
              <w:rPr>
                <w:rFonts w:asciiTheme="minorHAnsi" w:eastAsia="Calibri" w:hAnsiTheme="minorHAnsi" w:cstheme="minorHAnsi"/>
              </w:rPr>
            </w:pPr>
          </w:p>
          <w:p w:rsidR="00B2104A" w:rsidRDefault="00B2104A">
            <w:pPr>
              <w:rPr>
                <w:rFonts w:asciiTheme="minorHAnsi" w:eastAsia="Calibri" w:hAnsiTheme="minorHAnsi" w:cstheme="minorHAnsi"/>
              </w:rPr>
            </w:pPr>
          </w:p>
          <w:p w:rsidR="00EC6A67" w:rsidRDefault="00EC6A67">
            <w:pPr>
              <w:rPr>
                <w:rFonts w:asciiTheme="minorHAnsi" w:eastAsia="Calibri" w:hAnsiTheme="minorHAnsi" w:cstheme="minorHAnsi"/>
              </w:rPr>
            </w:pPr>
          </w:p>
          <w:p w:rsidR="00DB74C5" w:rsidRPr="00D25CA1" w:rsidRDefault="00D25CA1">
            <w:pPr>
              <w:rPr>
                <w:rFonts w:asciiTheme="minorHAnsi" w:hAnsiTheme="minorHAnsi" w:cstheme="minorHAnsi"/>
              </w:rPr>
            </w:pPr>
            <w:r w:rsidRPr="00D25CA1">
              <w:rPr>
                <w:rFonts w:asciiTheme="minorHAnsi" w:eastAsia="Calibri" w:hAnsiTheme="minorHAnsi" w:cstheme="minorHAnsi"/>
              </w:rPr>
              <w:t>Chọn mục</w:t>
            </w:r>
          </w:p>
          <w:p w:rsidR="00DB74C5" w:rsidRPr="00D25CA1" w:rsidRDefault="00D25CA1">
            <w:pPr>
              <w:rPr>
                <w:rFonts w:asciiTheme="minorHAnsi" w:hAnsiTheme="minorHAnsi" w:cstheme="minorHAnsi"/>
              </w:rPr>
            </w:pPr>
            <w:r w:rsidRPr="00D25CA1">
              <w:rPr>
                <w:rFonts w:asciiTheme="minorHAnsi" w:eastAsia="Calibri" w:hAnsiTheme="minorHAnsi" w:cstheme="minorHAnsi"/>
              </w:rPr>
              <w:t> </w:t>
            </w:r>
          </w:p>
          <w:p w:rsidR="00DB74C5" w:rsidRPr="00D25CA1" w:rsidRDefault="00D25CA1">
            <w:pPr>
              <w:rPr>
                <w:rFonts w:asciiTheme="minorHAnsi" w:hAnsiTheme="minorHAnsi" w:cstheme="minorHAnsi"/>
              </w:rPr>
            </w:pPr>
            <w:r w:rsidRPr="00D25CA1">
              <w:rPr>
                <w:rFonts w:asciiTheme="minorHAnsi" w:eastAsia="Calibri" w:hAnsiTheme="minorHAnsi" w:cstheme="minorHAnsi"/>
              </w:rPr>
              <w:t> </w:t>
            </w:r>
          </w:p>
          <w:p w:rsidR="00DB74C5" w:rsidRPr="00D25CA1" w:rsidRDefault="00D25CA1">
            <w:pPr>
              <w:rPr>
                <w:rFonts w:asciiTheme="minorHAnsi" w:hAnsiTheme="minorHAnsi" w:cstheme="minorHAnsi"/>
              </w:rPr>
            </w:pPr>
            <w:r w:rsidRPr="00D25CA1">
              <w:rPr>
                <w:rFonts w:asciiTheme="minorHAnsi" w:eastAsia="Calibri" w:hAnsiTheme="minorHAnsi" w:cstheme="minorHAnsi"/>
              </w:rPr>
              <w:t> </w:t>
            </w:r>
          </w:p>
          <w:p w:rsidR="00B2104A" w:rsidRDefault="00B2104A">
            <w:pPr>
              <w:rPr>
                <w:rFonts w:asciiTheme="minorHAnsi" w:eastAsia="Calibri" w:hAnsiTheme="minorHAnsi" w:cstheme="minorHAnsi"/>
              </w:rPr>
            </w:pPr>
          </w:p>
          <w:p w:rsidR="00DB74C5" w:rsidRPr="00D25CA1" w:rsidRDefault="00D25CA1">
            <w:pPr>
              <w:rPr>
                <w:rFonts w:asciiTheme="minorHAnsi" w:hAnsiTheme="minorHAnsi" w:cstheme="minorHAnsi"/>
              </w:rPr>
            </w:pPr>
            <w:r w:rsidRPr="00D25CA1">
              <w:rPr>
                <w:rFonts w:asciiTheme="minorHAnsi" w:eastAsia="Calibri" w:hAnsiTheme="minorHAnsi" w:cstheme="minorHAnsi"/>
              </w:rPr>
              <w:t>Ví dụ</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rPr>
              <w:t> </w:t>
            </w:r>
          </w:p>
        </w:tc>
        <w:tc>
          <w:tcPr>
            <w:tcW w:w="340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rsidR="00DB74C5" w:rsidRDefault="00D25CA1" w:rsidP="00B2104A">
            <w:pPr>
              <w:pBdr>
                <w:left w:val="nil"/>
              </w:pBdr>
              <w:rPr>
                <w:rFonts w:asciiTheme="minorHAnsi" w:eastAsia="Calibri" w:hAnsiTheme="minorHAnsi" w:cstheme="minorHAnsi"/>
              </w:rPr>
            </w:pPr>
            <w:r w:rsidRPr="00D25CA1">
              <w:rPr>
                <w:rFonts w:asciiTheme="minorHAnsi" w:eastAsia="Calibri" w:hAnsiTheme="minorHAnsi" w:cstheme="minorHAnsi"/>
              </w:rPr>
              <w:t xml:space="preserve">So sánh hiệu suất </w:t>
            </w:r>
            <w:r w:rsidR="00B2104A">
              <w:rPr>
                <w:rFonts w:asciiTheme="minorHAnsi" w:eastAsia="Calibri" w:hAnsiTheme="minorHAnsi" w:cstheme="minorHAnsi"/>
              </w:rPr>
              <w:t xml:space="preserve">thực hiện hoạt động </w:t>
            </w:r>
            <w:r w:rsidRPr="00D25CA1">
              <w:rPr>
                <w:rFonts w:asciiTheme="minorHAnsi" w:eastAsia="Calibri" w:hAnsiTheme="minorHAnsi" w:cstheme="minorHAnsi"/>
              </w:rPr>
              <w:t>của trẻ với mẫu chuẩn</w:t>
            </w:r>
          </w:p>
          <w:p w:rsidR="00B2104A" w:rsidRPr="00D25CA1" w:rsidRDefault="00B2104A" w:rsidP="00B2104A">
            <w:pPr>
              <w:pBdr>
                <w:left w:val="nil"/>
              </w:pBdr>
              <w:rPr>
                <w:rFonts w:asciiTheme="minorHAnsi" w:hAnsiTheme="minorHAnsi" w:cstheme="minorHAnsi"/>
              </w:rPr>
            </w:pPr>
          </w:p>
          <w:p w:rsidR="00DB74C5" w:rsidRPr="00D25CA1" w:rsidRDefault="00B2104A">
            <w:pPr>
              <w:rPr>
                <w:rFonts w:asciiTheme="minorHAnsi" w:hAnsiTheme="minorHAnsi" w:cstheme="minorHAnsi"/>
              </w:rPr>
            </w:pPr>
            <w:r>
              <w:rPr>
                <w:rFonts w:asciiTheme="minorHAnsi" w:eastAsia="Calibri" w:hAnsiTheme="minorHAnsi" w:cstheme="minorHAnsi"/>
              </w:rPr>
              <w:t>Tổng quát</w:t>
            </w:r>
            <w:r w:rsidR="00D25CA1" w:rsidRPr="00D25CA1">
              <w:rPr>
                <w:rFonts w:asciiTheme="minorHAnsi" w:eastAsia="Calibri" w:hAnsiTheme="minorHAnsi" w:cstheme="minorHAnsi"/>
              </w:rPr>
              <w:t xml:space="preserve">; thường bao gồm nhiều kỹ năng </w:t>
            </w:r>
          </w:p>
          <w:p w:rsidR="00B2104A" w:rsidRDefault="00B2104A">
            <w:pPr>
              <w:rPr>
                <w:rFonts w:asciiTheme="minorHAnsi" w:eastAsia="Calibri" w:hAnsiTheme="minorHAnsi" w:cstheme="minorHAnsi"/>
              </w:rPr>
            </w:pPr>
          </w:p>
          <w:p w:rsidR="00DB74C5" w:rsidRPr="00D25CA1" w:rsidRDefault="00D25CA1">
            <w:pPr>
              <w:rPr>
                <w:rFonts w:asciiTheme="minorHAnsi" w:hAnsiTheme="minorHAnsi" w:cstheme="minorHAnsi"/>
              </w:rPr>
            </w:pPr>
            <w:r w:rsidRPr="00D25CA1">
              <w:rPr>
                <w:rFonts w:asciiTheme="minorHAnsi" w:eastAsia="Calibri" w:hAnsiTheme="minorHAnsi" w:cstheme="minorHAnsi"/>
              </w:rPr>
              <w:t>Luôn chuẩn hóa</w:t>
            </w:r>
          </w:p>
          <w:p w:rsidR="00DB74C5" w:rsidRPr="00D25CA1" w:rsidRDefault="00D25CA1">
            <w:pPr>
              <w:rPr>
                <w:rFonts w:asciiTheme="minorHAnsi" w:hAnsiTheme="minorHAnsi" w:cstheme="minorHAnsi"/>
              </w:rPr>
            </w:pPr>
            <w:r w:rsidRPr="00D25CA1">
              <w:rPr>
                <w:rFonts w:asciiTheme="minorHAnsi" w:eastAsia="Calibri" w:hAnsiTheme="minorHAnsi" w:cstheme="minorHAnsi"/>
              </w:rPr>
              <w:t> </w:t>
            </w:r>
          </w:p>
          <w:p w:rsidR="00B2104A" w:rsidRDefault="00B2104A">
            <w:pPr>
              <w:rPr>
                <w:rFonts w:asciiTheme="minorHAnsi" w:eastAsia="Calibri" w:hAnsiTheme="minorHAnsi" w:cstheme="minorHAnsi"/>
              </w:rPr>
            </w:pPr>
          </w:p>
          <w:p w:rsidR="00B2104A" w:rsidRDefault="00B2104A">
            <w:pPr>
              <w:rPr>
                <w:rFonts w:asciiTheme="minorHAnsi" w:eastAsia="Calibri" w:hAnsiTheme="minorHAnsi" w:cstheme="minorHAnsi"/>
              </w:rPr>
            </w:pPr>
          </w:p>
          <w:p w:rsidR="00B2104A" w:rsidRDefault="00D25CA1">
            <w:pPr>
              <w:rPr>
                <w:rFonts w:asciiTheme="minorHAnsi" w:eastAsia="Calibri" w:hAnsiTheme="minorHAnsi" w:cstheme="minorHAnsi"/>
              </w:rPr>
            </w:pPr>
            <w:r w:rsidRPr="00D25CA1">
              <w:rPr>
                <w:rFonts w:asciiTheme="minorHAnsi" w:eastAsia="Calibri" w:hAnsiTheme="minorHAnsi" w:cstheme="minorHAnsi"/>
              </w:rPr>
              <w:t xml:space="preserve">Phân phối điểm số bình thường; </w:t>
            </w:r>
            <w:r w:rsidR="00B2104A">
              <w:rPr>
                <w:rFonts w:asciiTheme="minorHAnsi" w:eastAsia="Calibri" w:hAnsiTheme="minorHAnsi" w:cstheme="minorHAnsi"/>
              </w:rPr>
              <w:t>trung bình</w:t>
            </w:r>
            <w:r w:rsidRPr="00D25CA1">
              <w:rPr>
                <w:rFonts w:asciiTheme="minorHAnsi" w:eastAsia="Calibri" w:hAnsiTheme="minorHAnsi" w:cstheme="minorHAnsi"/>
              </w:rPr>
              <w:t xml:space="preserve">, độ lệch chuẩn và điểm chuẩn được tính toán </w:t>
            </w:r>
          </w:p>
          <w:p w:rsidR="00B2104A" w:rsidRDefault="00B2104A">
            <w:pPr>
              <w:rPr>
                <w:rFonts w:asciiTheme="minorHAnsi" w:eastAsia="Calibri" w:hAnsiTheme="minorHAnsi" w:cstheme="minorHAnsi"/>
              </w:rPr>
            </w:pPr>
          </w:p>
          <w:p w:rsidR="00DB74C5" w:rsidRDefault="00D25CA1">
            <w:pPr>
              <w:rPr>
                <w:rFonts w:asciiTheme="minorHAnsi" w:eastAsia="Calibri" w:hAnsiTheme="minorHAnsi" w:cstheme="minorHAnsi"/>
              </w:rPr>
            </w:pPr>
            <w:r w:rsidRPr="00D25CA1">
              <w:rPr>
                <w:rFonts w:asciiTheme="minorHAnsi" w:eastAsia="Calibri" w:hAnsiTheme="minorHAnsi" w:cstheme="minorHAnsi"/>
              </w:rPr>
              <w:t>Các mục được chọn để thực hiện thống kê; có thể không liên quan đến kỹ năng chức năng hoặc mục tiêu điều trị</w:t>
            </w:r>
          </w:p>
          <w:p w:rsidR="00B2104A" w:rsidRPr="00D25CA1" w:rsidRDefault="00B2104A">
            <w:pPr>
              <w:rPr>
                <w:rFonts w:asciiTheme="minorHAnsi" w:hAnsiTheme="minorHAnsi" w:cstheme="minorHAnsi"/>
              </w:rPr>
            </w:pPr>
          </w:p>
          <w:p w:rsidR="00DB74C5" w:rsidRPr="00D25CA1" w:rsidRDefault="00B2104A">
            <w:pPr>
              <w:rPr>
                <w:rFonts w:asciiTheme="minorHAnsi" w:hAnsiTheme="minorHAnsi" w:cstheme="minorHAnsi"/>
              </w:rPr>
            </w:pPr>
            <w:r>
              <w:rPr>
                <w:rFonts w:asciiTheme="minorHAnsi" w:eastAsia="Calibri" w:hAnsiTheme="minorHAnsi" w:cstheme="minorHAnsi"/>
              </w:rPr>
              <w:t xml:space="preserve">Công cụ : </w:t>
            </w:r>
            <w:r w:rsidR="00D25CA1" w:rsidRPr="00D25CA1">
              <w:rPr>
                <w:rFonts w:asciiTheme="minorHAnsi" w:eastAsia="Calibri" w:hAnsiTheme="minorHAnsi" w:cstheme="minorHAnsi"/>
              </w:rPr>
              <w:t>BSID-III; PDMS-2; BOT-2; PEDI</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rPr>
              <w:t> </w:t>
            </w:r>
          </w:p>
        </w:tc>
        <w:tc>
          <w:tcPr>
            <w:tcW w:w="436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rsidR="00DB74C5" w:rsidRPr="00D25CA1" w:rsidRDefault="00D25CA1" w:rsidP="00B2104A">
            <w:pPr>
              <w:pBdr>
                <w:left w:val="nil"/>
              </w:pBdr>
              <w:rPr>
                <w:rFonts w:asciiTheme="minorHAnsi" w:hAnsiTheme="minorHAnsi" w:cstheme="minorHAnsi"/>
              </w:rPr>
            </w:pPr>
            <w:r w:rsidRPr="00D25CA1">
              <w:rPr>
                <w:rFonts w:asciiTheme="minorHAnsi" w:eastAsia="Calibri" w:hAnsiTheme="minorHAnsi" w:cstheme="minorHAnsi"/>
              </w:rPr>
              <w:t>So sánh hiệu suất</w:t>
            </w:r>
            <w:r w:rsidR="00B2104A">
              <w:rPr>
                <w:rFonts w:asciiTheme="minorHAnsi" w:eastAsia="Calibri" w:hAnsiTheme="minorHAnsi" w:cstheme="minorHAnsi"/>
              </w:rPr>
              <w:t xml:space="preserve"> thực hiện hoạt động </w:t>
            </w:r>
            <w:r w:rsidRPr="00D25CA1">
              <w:rPr>
                <w:rFonts w:asciiTheme="minorHAnsi" w:eastAsia="Calibri" w:hAnsiTheme="minorHAnsi" w:cstheme="minorHAnsi"/>
              </w:rPr>
              <w:t xml:space="preserve"> của trẻ với một danh sách các kỹ năng được xác định</w:t>
            </w:r>
          </w:p>
          <w:p w:rsidR="00DB74C5" w:rsidRPr="00D25CA1" w:rsidRDefault="00D25CA1" w:rsidP="00B2104A">
            <w:pPr>
              <w:pBdr>
                <w:left w:val="nil"/>
              </w:pBdr>
              <w:rPr>
                <w:rFonts w:asciiTheme="minorHAnsi" w:hAnsiTheme="minorHAnsi" w:cstheme="minorHAnsi"/>
              </w:rPr>
            </w:pPr>
            <w:r w:rsidRPr="00D25CA1">
              <w:rPr>
                <w:rFonts w:asciiTheme="minorHAnsi" w:eastAsia="Calibri" w:hAnsiTheme="minorHAnsi" w:cstheme="minorHAnsi"/>
              </w:rPr>
              <w:t> </w:t>
            </w:r>
          </w:p>
          <w:p w:rsidR="00DB74C5" w:rsidRPr="00D25CA1" w:rsidRDefault="00D25CA1" w:rsidP="00B2104A">
            <w:pPr>
              <w:pBdr>
                <w:left w:val="nil"/>
              </w:pBdr>
              <w:rPr>
                <w:rFonts w:asciiTheme="minorHAnsi" w:hAnsiTheme="minorHAnsi" w:cstheme="minorHAnsi"/>
              </w:rPr>
            </w:pPr>
            <w:r w:rsidRPr="00D25CA1">
              <w:rPr>
                <w:rFonts w:asciiTheme="minorHAnsi" w:eastAsia="Calibri" w:hAnsiTheme="minorHAnsi" w:cstheme="minorHAnsi"/>
              </w:rPr>
              <w:t>Chi tiết; có thể bao gồm các mục tiêu cụ thể hoặc các mốc phát triển</w:t>
            </w:r>
          </w:p>
          <w:p w:rsidR="00DB74C5" w:rsidRPr="00D25CA1" w:rsidRDefault="00D25CA1" w:rsidP="00B2104A">
            <w:pPr>
              <w:rPr>
                <w:rFonts w:asciiTheme="minorHAnsi" w:hAnsiTheme="minorHAnsi" w:cstheme="minorHAnsi"/>
              </w:rPr>
            </w:pPr>
            <w:r w:rsidRPr="00D25CA1">
              <w:rPr>
                <w:rFonts w:asciiTheme="minorHAnsi" w:eastAsia="Calibri" w:hAnsiTheme="minorHAnsi" w:cstheme="minorHAnsi"/>
              </w:rPr>
              <w:t>Có thể được chuẩn hóa hoặc không chuẩn hóa</w:t>
            </w:r>
          </w:p>
          <w:p w:rsidR="00DB74C5" w:rsidRPr="00D25CA1" w:rsidRDefault="00D25CA1" w:rsidP="00B2104A">
            <w:pPr>
              <w:pBdr>
                <w:left w:val="nil"/>
              </w:pBdr>
              <w:rPr>
                <w:rFonts w:asciiTheme="minorHAnsi" w:hAnsiTheme="minorHAnsi" w:cstheme="minorHAnsi"/>
              </w:rPr>
            </w:pPr>
            <w:r w:rsidRPr="00D25CA1">
              <w:rPr>
                <w:rFonts w:asciiTheme="minorHAnsi" w:eastAsia="Calibri" w:hAnsiTheme="minorHAnsi" w:cstheme="minorHAnsi"/>
              </w:rPr>
              <w:t> </w:t>
            </w:r>
          </w:p>
          <w:p w:rsidR="00B2104A" w:rsidRDefault="00B2104A" w:rsidP="00B2104A">
            <w:pPr>
              <w:pBdr>
                <w:left w:val="nil"/>
              </w:pBdr>
              <w:rPr>
                <w:rFonts w:asciiTheme="minorHAnsi" w:eastAsia="Calibri" w:hAnsiTheme="minorHAnsi" w:cstheme="minorHAnsi"/>
              </w:rPr>
            </w:pPr>
          </w:p>
          <w:p w:rsidR="00DB74C5" w:rsidRPr="00D25CA1" w:rsidRDefault="00D25CA1" w:rsidP="00B2104A">
            <w:pPr>
              <w:pBdr>
                <w:left w:val="nil"/>
              </w:pBdr>
              <w:rPr>
                <w:rFonts w:asciiTheme="minorHAnsi" w:hAnsiTheme="minorHAnsi" w:cstheme="minorHAnsi"/>
              </w:rPr>
            </w:pPr>
            <w:r w:rsidRPr="00D25CA1">
              <w:rPr>
                <w:rFonts w:asciiTheme="minorHAnsi" w:eastAsia="Calibri" w:hAnsiTheme="minorHAnsi" w:cstheme="minorHAnsi"/>
              </w:rPr>
              <w:t>Không cần phân phối điểm số; một đứa trẻ có thể vượt qua hoặc thất bại tất cả các mục</w:t>
            </w:r>
          </w:p>
          <w:p w:rsidR="00DB74C5" w:rsidRPr="00D25CA1" w:rsidRDefault="00D25CA1" w:rsidP="00B2104A">
            <w:pPr>
              <w:pBdr>
                <w:left w:val="nil"/>
              </w:pBdr>
              <w:rPr>
                <w:rFonts w:asciiTheme="minorHAnsi" w:hAnsiTheme="minorHAnsi" w:cstheme="minorHAnsi"/>
              </w:rPr>
            </w:pPr>
            <w:r w:rsidRPr="00D25CA1">
              <w:rPr>
                <w:rFonts w:asciiTheme="minorHAnsi" w:eastAsia="Calibri" w:hAnsiTheme="minorHAnsi" w:cstheme="minorHAnsi"/>
              </w:rPr>
              <w:t> </w:t>
            </w:r>
          </w:p>
          <w:p w:rsidR="00B2104A" w:rsidRDefault="00B2104A" w:rsidP="00B2104A">
            <w:pPr>
              <w:pBdr>
                <w:left w:val="nil"/>
              </w:pBdr>
              <w:rPr>
                <w:rFonts w:asciiTheme="minorHAnsi" w:eastAsia="Calibri" w:hAnsiTheme="minorHAnsi" w:cstheme="minorHAnsi"/>
              </w:rPr>
            </w:pPr>
          </w:p>
          <w:p w:rsidR="00EC6A67" w:rsidRDefault="00EC6A67" w:rsidP="00B2104A">
            <w:pPr>
              <w:pBdr>
                <w:left w:val="nil"/>
              </w:pBdr>
              <w:rPr>
                <w:rFonts w:asciiTheme="minorHAnsi" w:eastAsia="Calibri" w:hAnsiTheme="minorHAnsi" w:cstheme="minorHAnsi"/>
              </w:rPr>
            </w:pPr>
          </w:p>
          <w:p w:rsidR="00DB74C5" w:rsidRPr="00D25CA1" w:rsidRDefault="00D25CA1" w:rsidP="00B2104A">
            <w:pPr>
              <w:pBdr>
                <w:left w:val="nil"/>
              </w:pBdr>
              <w:rPr>
                <w:rFonts w:asciiTheme="minorHAnsi" w:hAnsiTheme="minorHAnsi" w:cstheme="minorHAnsi"/>
              </w:rPr>
            </w:pPr>
            <w:r w:rsidRPr="00D25CA1">
              <w:rPr>
                <w:rFonts w:asciiTheme="minorHAnsi" w:eastAsia="Calibri" w:hAnsiTheme="minorHAnsi" w:cstheme="minorHAnsi"/>
              </w:rPr>
              <w:t>Các mục được chọn cho tầm quan trọng chức năng và phát triển; cung cấp thông tin cần thiết để phát triển các mục tiêu điều trị</w:t>
            </w:r>
          </w:p>
          <w:p w:rsidR="00EC6A67" w:rsidRDefault="00EC6A67" w:rsidP="00B2104A">
            <w:pPr>
              <w:pBdr>
                <w:left w:val="nil"/>
              </w:pBdr>
              <w:rPr>
                <w:rFonts w:asciiTheme="minorHAnsi" w:eastAsia="Calibri" w:hAnsiTheme="minorHAnsi" w:cstheme="minorHAnsi"/>
              </w:rPr>
            </w:pPr>
          </w:p>
          <w:p w:rsidR="00DB74C5" w:rsidRPr="00D25CA1" w:rsidRDefault="00D25CA1" w:rsidP="00B2104A">
            <w:pPr>
              <w:pBdr>
                <w:left w:val="nil"/>
              </w:pBdr>
              <w:rPr>
                <w:rFonts w:asciiTheme="minorHAnsi" w:hAnsiTheme="minorHAnsi" w:cstheme="minorHAnsi"/>
              </w:rPr>
            </w:pPr>
            <w:r w:rsidRPr="00D25CA1">
              <w:rPr>
                <w:rFonts w:asciiTheme="minorHAnsi" w:eastAsia="Calibri" w:hAnsiTheme="minorHAnsi" w:cstheme="minorHAnsi"/>
              </w:rPr>
              <w:t>PDMS-2, PEDI, HELP, Đo lường chức năng tổng vận động, SFA</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rPr>
              <w:t> </w:t>
            </w:r>
          </w:p>
        </w:tc>
      </w:tr>
    </w:tbl>
    <w:p w:rsidR="00DB74C5" w:rsidRPr="00D25CA1" w:rsidRDefault="00D25CA1">
      <w:pPr>
        <w:rPr>
          <w:rFonts w:asciiTheme="minorHAnsi" w:hAnsiTheme="minorHAnsi" w:cstheme="minorHAnsi"/>
        </w:rPr>
      </w:pPr>
      <w:r w:rsidRPr="00D25CA1">
        <w:rPr>
          <w:rFonts w:asciiTheme="minorHAnsi" w:eastAsia="Calibri" w:hAnsiTheme="minorHAnsi" w:cstheme="minorHAnsi"/>
        </w:rPr>
        <w:t> </w:t>
      </w:r>
    </w:p>
    <w:p w:rsidR="00DB74C5" w:rsidRPr="00D25CA1" w:rsidRDefault="00D25CA1">
      <w:pPr>
        <w:rPr>
          <w:rFonts w:asciiTheme="minorHAnsi" w:hAnsiTheme="minorHAnsi" w:cstheme="minorHAnsi"/>
        </w:rPr>
      </w:pPr>
      <w:r w:rsidRPr="00D25CA1">
        <w:rPr>
          <w:rFonts w:asciiTheme="minorHAnsi" w:eastAsia="Calibri" w:hAnsiTheme="minorHAnsi" w:cstheme="minorHAnsi"/>
          <w:i/>
          <w:iCs/>
        </w:rPr>
        <w:t>Kiểm tra thành thạo vận động</w:t>
      </w:r>
      <w:r w:rsidR="00B844A8">
        <w:rPr>
          <w:rFonts w:asciiTheme="minorHAnsi" w:eastAsia="Calibri" w:hAnsiTheme="minorHAnsi" w:cstheme="minorHAnsi"/>
          <w:i/>
          <w:iCs/>
        </w:rPr>
        <w:t>, phiên bản 2</w:t>
      </w:r>
      <w:r w:rsidR="002C5BBE">
        <w:rPr>
          <w:rFonts w:asciiTheme="minorHAnsi" w:eastAsia="Calibri" w:hAnsiTheme="minorHAnsi" w:cstheme="minorHAnsi"/>
          <w:i/>
          <w:iCs/>
        </w:rPr>
        <w:t>-</w:t>
      </w:r>
      <w:r w:rsidR="002C5BBE" w:rsidRPr="002C5BBE">
        <w:rPr>
          <w:rFonts w:asciiTheme="minorHAnsi" w:eastAsia="Calibri" w:hAnsiTheme="minorHAnsi" w:cstheme="minorHAnsi"/>
          <w:i/>
          <w:iCs/>
        </w:rPr>
        <w:t xml:space="preserve"> </w:t>
      </w:r>
      <w:r w:rsidR="002C5BBE" w:rsidRPr="00D25CA1">
        <w:rPr>
          <w:rFonts w:asciiTheme="minorHAnsi" w:eastAsia="Calibri" w:hAnsiTheme="minorHAnsi" w:cstheme="minorHAnsi"/>
          <w:i/>
          <w:iCs/>
        </w:rPr>
        <w:t>Bruininks-Oseretsky</w:t>
      </w:r>
      <w:r w:rsidR="00B844A8">
        <w:rPr>
          <w:rFonts w:asciiTheme="minorHAnsi" w:eastAsia="Calibri" w:hAnsiTheme="minorHAnsi" w:cstheme="minorHAnsi"/>
          <w:i/>
          <w:iCs/>
        </w:rPr>
        <w:t xml:space="preserve"> (</w:t>
      </w:r>
      <w:r w:rsidRPr="00D25CA1">
        <w:rPr>
          <w:rFonts w:asciiTheme="minorHAnsi" w:eastAsia="Calibri" w:hAnsiTheme="minorHAnsi" w:cstheme="minorHAnsi"/>
          <w:i/>
          <w:iCs/>
        </w:rPr>
        <w:t xml:space="preserve"> </w:t>
      </w:r>
      <w:r w:rsidR="00B844A8" w:rsidRPr="005F6BCF">
        <w:rPr>
          <w:rFonts w:asciiTheme="minorHAnsi" w:hAnsiTheme="minorHAnsi" w:cstheme="minorHAnsi"/>
          <w:i/>
          <w:szCs w:val="28"/>
        </w:rPr>
        <w:t>BOT-2, Bruininks-Oseretsky Test of Motor Proficiency (2nd ed</w:t>
      </w:r>
      <w:r w:rsidRPr="00D25CA1">
        <w:rPr>
          <w:rFonts w:asciiTheme="minorHAnsi" w:eastAsia="Calibri" w:hAnsiTheme="minorHAnsi" w:cstheme="minorHAnsi"/>
          <w:i/>
          <w:iCs/>
        </w:rPr>
        <w:t xml:space="preserve">.); </w:t>
      </w:r>
      <w:r w:rsidR="00B2104A">
        <w:rPr>
          <w:rFonts w:asciiTheme="minorHAnsi" w:eastAsia="Calibri" w:hAnsiTheme="minorHAnsi" w:cstheme="minorHAnsi"/>
          <w:i/>
          <w:iCs/>
        </w:rPr>
        <w:t xml:space="preserve">Đo lường sự phát triển của </w:t>
      </w:r>
      <w:r w:rsidRPr="00D25CA1">
        <w:rPr>
          <w:rFonts w:asciiTheme="minorHAnsi" w:eastAsia="Calibri" w:hAnsiTheme="minorHAnsi" w:cstheme="minorHAnsi"/>
          <w:i/>
          <w:iCs/>
        </w:rPr>
        <w:t xml:space="preserve">trẻ sơ sinh và trẻ mới biết đi </w:t>
      </w:r>
      <w:r w:rsidR="002C5BBE">
        <w:rPr>
          <w:rFonts w:asciiTheme="minorHAnsi" w:eastAsia="Calibri" w:hAnsiTheme="minorHAnsi" w:cstheme="minorHAnsi"/>
          <w:i/>
          <w:iCs/>
        </w:rPr>
        <w:t xml:space="preserve">của </w:t>
      </w:r>
      <w:r w:rsidR="002C5BBE" w:rsidRPr="005F6BCF">
        <w:rPr>
          <w:rFonts w:asciiTheme="minorHAnsi" w:hAnsiTheme="minorHAnsi" w:cstheme="minorHAnsi"/>
          <w:i/>
          <w:szCs w:val="28"/>
        </w:rPr>
        <w:t>Bayley</w:t>
      </w:r>
      <w:r w:rsidR="002C5BBE">
        <w:rPr>
          <w:rFonts w:asciiTheme="minorHAnsi" w:hAnsiTheme="minorHAnsi" w:cstheme="minorHAnsi"/>
          <w:i/>
          <w:szCs w:val="28"/>
        </w:rPr>
        <w:t>, phiên bảng 3</w:t>
      </w:r>
      <w:r w:rsidR="002C5BBE">
        <w:rPr>
          <w:rFonts w:asciiTheme="minorHAnsi" w:eastAsia="Calibri" w:hAnsiTheme="minorHAnsi" w:cstheme="minorHAnsi"/>
          <w:i/>
          <w:iCs/>
        </w:rPr>
        <w:t xml:space="preserve"> </w:t>
      </w:r>
      <w:r w:rsidR="002C5BBE" w:rsidRPr="005F6BCF">
        <w:rPr>
          <w:rFonts w:asciiTheme="minorHAnsi" w:hAnsiTheme="minorHAnsi" w:cstheme="minorHAnsi"/>
          <w:i/>
          <w:szCs w:val="28"/>
        </w:rPr>
        <w:t xml:space="preserve">BSID-III, Bayley Scales of Infant and Toddler Development </w:t>
      </w:r>
      <w:r w:rsidR="002C5BBE">
        <w:rPr>
          <w:rFonts w:asciiTheme="minorHAnsi" w:hAnsiTheme="minorHAnsi" w:cstheme="minorHAnsi"/>
          <w:i/>
          <w:szCs w:val="28"/>
        </w:rPr>
        <w:t>-</w:t>
      </w:r>
      <w:r w:rsidR="002C5BBE" w:rsidRPr="005F6BCF">
        <w:rPr>
          <w:rFonts w:asciiTheme="minorHAnsi" w:hAnsiTheme="minorHAnsi" w:cstheme="minorHAnsi"/>
          <w:i/>
          <w:szCs w:val="28"/>
        </w:rPr>
        <w:t>3rd ed.</w:t>
      </w:r>
      <w:r w:rsidRPr="00D25CA1">
        <w:rPr>
          <w:rFonts w:asciiTheme="minorHAnsi" w:eastAsia="Calibri" w:hAnsiTheme="minorHAnsi" w:cstheme="minorHAnsi"/>
          <w:i/>
          <w:iCs/>
        </w:rPr>
        <w:t>.); Hồ sơ học tập sớm ở Hawaii</w:t>
      </w:r>
      <w:r w:rsidR="002C5BBE">
        <w:rPr>
          <w:rFonts w:asciiTheme="minorHAnsi" w:eastAsia="Calibri" w:hAnsiTheme="minorHAnsi" w:cstheme="minorHAnsi"/>
          <w:i/>
          <w:iCs/>
        </w:rPr>
        <w:t xml:space="preserve"> (</w:t>
      </w:r>
      <w:r w:rsidR="002C5BBE" w:rsidRPr="005F6BCF">
        <w:rPr>
          <w:rFonts w:asciiTheme="minorHAnsi" w:hAnsiTheme="minorHAnsi" w:cstheme="minorHAnsi"/>
          <w:i/>
          <w:szCs w:val="28"/>
        </w:rPr>
        <w:t>HELP, Hawaii Early Learning Profile</w:t>
      </w:r>
      <w:r w:rsidR="002C5BBE">
        <w:rPr>
          <w:rFonts w:asciiTheme="minorHAnsi" w:hAnsiTheme="minorHAnsi" w:cstheme="minorHAnsi"/>
          <w:i/>
          <w:szCs w:val="28"/>
        </w:rPr>
        <w:t>)</w:t>
      </w:r>
      <w:r w:rsidRPr="00D25CA1">
        <w:rPr>
          <w:rFonts w:asciiTheme="minorHAnsi" w:eastAsia="Calibri" w:hAnsiTheme="minorHAnsi" w:cstheme="minorHAnsi"/>
          <w:i/>
          <w:iCs/>
        </w:rPr>
        <w:t xml:space="preserve">; </w:t>
      </w:r>
      <w:r w:rsidR="00B844A8">
        <w:rPr>
          <w:rFonts w:asciiTheme="minorHAnsi" w:eastAsia="Calibri" w:hAnsiTheme="minorHAnsi" w:cstheme="minorHAnsi"/>
          <w:i/>
          <w:iCs/>
        </w:rPr>
        <w:t xml:space="preserve">Đo lường quá trình hát triển vận động của </w:t>
      </w:r>
      <w:r w:rsidR="00B844A8" w:rsidRPr="005F6BCF">
        <w:rPr>
          <w:rFonts w:asciiTheme="minorHAnsi" w:hAnsiTheme="minorHAnsi" w:cstheme="minorHAnsi"/>
          <w:i/>
          <w:szCs w:val="28"/>
        </w:rPr>
        <w:t>Peabody</w:t>
      </w:r>
      <w:r w:rsidR="002C5BBE">
        <w:rPr>
          <w:rFonts w:asciiTheme="minorHAnsi" w:hAnsiTheme="minorHAnsi" w:cstheme="minorHAnsi"/>
          <w:i/>
          <w:szCs w:val="28"/>
        </w:rPr>
        <w:t xml:space="preserve"> (</w:t>
      </w:r>
      <w:r w:rsidR="002C5BBE" w:rsidRPr="005F6BCF">
        <w:rPr>
          <w:rFonts w:asciiTheme="minorHAnsi" w:hAnsiTheme="minorHAnsi" w:cstheme="minorHAnsi"/>
          <w:i/>
          <w:szCs w:val="28"/>
        </w:rPr>
        <w:t>PDMS, Peabody Developmental Motor Scales</w:t>
      </w:r>
      <w:r w:rsidR="002C5BBE">
        <w:rPr>
          <w:rFonts w:asciiTheme="minorHAnsi" w:hAnsiTheme="minorHAnsi" w:cstheme="minorHAnsi"/>
          <w:i/>
          <w:szCs w:val="28"/>
        </w:rPr>
        <w:t>)</w:t>
      </w:r>
      <w:r w:rsidR="00B844A8">
        <w:rPr>
          <w:rFonts w:asciiTheme="minorHAnsi" w:eastAsia="Calibri" w:hAnsiTheme="minorHAnsi" w:cstheme="minorHAnsi"/>
          <w:i/>
          <w:iCs/>
        </w:rPr>
        <w:t xml:space="preserve"> </w:t>
      </w:r>
      <w:r w:rsidRPr="00D25CA1">
        <w:rPr>
          <w:rFonts w:asciiTheme="minorHAnsi" w:eastAsia="Calibri" w:hAnsiTheme="minorHAnsi" w:cstheme="minorHAnsi"/>
          <w:i/>
          <w:iCs/>
        </w:rPr>
        <w:t xml:space="preserve">; </w:t>
      </w:r>
      <w:r w:rsidR="00B844A8">
        <w:rPr>
          <w:rFonts w:asciiTheme="minorHAnsi" w:eastAsia="Calibri" w:hAnsiTheme="minorHAnsi" w:cstheme="minorHAnsi"/>
          <w:i/>
          <w:iCs/>
        </w:rPr>
        <w:t xml:space="preserve">Bảng câu hỏi về </w:t>
      </w:r>
      <w:r w:rsidRPr="00D25CA1">
        <w:rPr>
          <w:rFonts w:asciiTheme="minorHAnsi" w:eastAsia="Calibri" w:hAnsiTheme="minorHAnsi" w:cstheme="minorHAnsi"/>
          <w:i/>
          <w:iCs/>
        </w:rPr>
        <w:t xml:space="preserve">Đánh giá </w:t>
      </w:r>
      <w:r w:rsidR="00B844A8">
        <w:rPr>
          <w:rFonts w:asciiTheme="minorHAnsi" w:eastAsia="Calibri" w:hAnsiTheme="minorHAnsi" w:cstheme="minorHAnsi"/>
          <w:i/>
          <w:iCs/>
        </w:rPr>
        <w:t xml:space="preserve">Trẻ em về mức độ </w:t>
      </w:r>
      <w:r w:rsidRPr="00D25CA1">
        <w:rPr>
          <w:rFonts w:asciiTheme="minorHAnsi" w:eastAsia="Calibri" w:hAnsiTheme="minorHAnsi" w:cstheme="minorHAnsi"/>
          <w:i/>
          <w:iCs/>
        </w:rPr>
        <w:t xml:space="preserve"> Khuyết tật</w:t>
      </w:r>
      <w:r w:rsidR="002C5BBE">
        <w:rPr>
          <w:rFonts w:asciiTheme="minorHAnsi" w:eastAsia="Calibri" w:hAnsiTheme="minorHAnsi" w:cstheme="minorHAnsi"/>
          <w:i/>
          <w:iCs/>
        </w:rPr>
        <w:t xml:space="preserve"> (</w:t>
      </w:r>
      <w:r w:rsidR="002C5BBE" w:rsidRPr="005F6BCF">
        <w:rPr>
          <w:rFonts w:asciiTheme="minorHAnsi" w:hAnsiTheme="minorHAnsi" w:cstheme="minorHAnsi"/>
          <w:i/>
          <w:szCs w:val="28"/>
        </w:rPr>
        <w:t>PEDI, Pediatric Evaluation of Disability Inventory</w:t>
      </w:r>
      <w:r w:rsidR="002C5BBE">
        <w:rPr>
          <w:rFonts w:asciiTheme="minorHAnsi" w:hAnsiTheme="minorHAnsi" w:cstheme="minorHAnsi"/>
          <w:i/>
          <w:szCs w:val="28"/>
        </w:rPr>
        <w:t>)</w:t>
      </w:r>
      <w:r w:rsidRPr="00D25CA1">
        <w:rPr>
          <w:rFonts w:asciiTheme="minorHAnsi" w:eastAsia="Calibri" w:hAnsiTheme="minorHAnsi" w:cstheme="minorHAnsi"/>
          <w:i/>
          <w:iCs/>
        </w:rPr>
        <w:t>; Đánh giá chức năng trường học</w:t>
      </w:r>
      <w:r w:rsidR="00B844A8">
        <w:rPr>
          <w:rFonts w:asciiTheme="minorHAnsi" w:eastAsia="Calibri" w:hAnsiTheme="minorHAnsi" w:cstheme="minorHAnsi"/>
          <w:i/>
          <w:iCs/>
        </w:rPr>
        <w:t xml:space="preserve"> (</w:t>
      </w:r>
      <w:r w:rsidR="00B844A8" w:rsidRPr="005F6BCF">
        <w:rPr>
          <w:rFonts w:asciiTheme="minorHAnsi" w:hAnsiTheme="minorHAnsi" w:cstheme="minorHAnsi"/>
          <w:i/>
          <w:szCs w:val="28"/>
        </w:rPr>
        <w:t>SFA, School Function Assessment</w:t>
      </w:r>
      <w:r w:rsidR="00B844A8">
        <w:rPr>
          <w:rFonts w:asciiTheme="minorHAnsi" w:hAnsiTheme="minorHAnsi" w:cstheme="minorHAnsi"/>
          <w:i/>
          <w:szCs w:val="28"/>
        </w:rPr>
        <w:t>)</w:t>
      </w:r>
      <w:r w:rsidRPr="00D25CA1">
        <w:rPr>
          <w:rFonts w:asciiTheme="minorHAnsi" w:hAnsiTheme="minorHAnsi" w:cstheme="minorHAnsi"/>
        </w:rPr>
        <w:t xml:space="preserve"> </w:t>
      </w:r>
      <w:r w:rsidRPr="00D25CA1">
        <w:rPr>
          <w:rFonts w:asciiTheme="minorHAnsi" w:eastAsia="Calibri" w:hAnsiTheme="minorHAnsi" w:cstheme="minorHAnsi"/>
        </w:rPr>
        <w:t>.</w:t>
      </w:r>
    </w:p>
    <w:p w:rsidR="00DB74C5" w:rsidRPr="00D25CA1" w:rsidRDefault="00D25CA1">
      <w:pPr>
        <w:rPr>
          <w:rFonts w:asciiTheme="minorHAnsi" w:hAnsiTheme="minorHAnsi" w:cstheme="minorHAnsi"/>
        </w:rPr>
      </w:pPr>
      <w:r w:rsidRPr="00D25CA1">
        <w:rPr>
          <w:rFonts w:asciiTheme="minorHAnsi" w:eastAsia="Calibri" w:hAnsiTheme="minorHAnsi" w:cstheme="minorHAnsi"/>
        </w:rPr>
        <w:t> </w:t>
      </w:r>
    </w:p>
    <w:p w:rsidR="00DB74C5" w:rsidRPr="00D25CA1" w:rsidRDefault="00D25CA1">
      <w:pPr>
        <w:rPr>
          <w:rFonts w:asciiTheme="minorHAnsi" w:hAnsiTheme="minorHAnsi" w:cstheme="minorHAnsi"/>
        </w:rPr>
      </w:pPr>
      <w:r w:rsidRPr="00D25CA1">
        <w:rPr>
          <w:rFonts w:asciiTheme="minorHAnsi" w:eastAsia="Calibri" w:hAnsiTheme="minorHAnsi" w:cstheme="minorHAnsi"/>
        </w:rPr>
        <w:t> </w:t>
      </w:r>
    </w:p>
    <w:p w:rsidR="00DB74C5" w:rsidRPr="00D25CA1" w:rsidRDefault="00D25CA1">
      <w:pPr>
        <w:spacing w:line="360" w:lineRule="auto"/>
        <w:rPr>
          <w:rFonts w:asciiTheme="minorHAnsi" w:hAnsiTheme="minorHAnsi" w:cstheme="minorHAnsi"/>
        </w:rPr>
      </w:pPr>
      <w:bookmarkStart w:id="13" w:name="bookmark16"/>
      <w:r w:rsidRPr="00D25CA1">
        <w:rPr>
          <w:rFonts w:asciiTheme="minorHAnsi" w:eastAsia="Calibri" w:hAnsiTheme="minorHAnsi" w:cstheme="minorHAnsi"/>
          <w:b/>
          <w:bCs/>
          <w:sz w:val="28"/>
          <w:szCs w:val="28"/>
        </w:rPr>
        <w:lastRenderedPageBreak/>
        <w:t>PHƯƠNG DIỆN KỸ THUẬT</w:t>
      </w:r>
      <w:bookmarkEnd w:id="13"/>
    </w:p>
    <w:p w:rsidR="00DB74C5" w:rsidRPr="00D25CA1" w:rsidRDefault="002C5BBE">
      <w:pPr>
        <w:spacing w:line="360" w:lineRule="auto"/>
        <w:rPr>
          <w:rFonts w:asciiTheme="minorHAnsi" w:hAnsiTheme="minorHAnsi" w:cstheme="minorHAnsi"/>
        </w:rPr>
      </w:pPr>
      <w:r w:rsidRPr="002C5BBE">
        <w:rPr>
          <w:rFonts w:asciiTheme="minorHAnsi" w:eastAsia="Calibri" w:hAnsiTheme="minorHAnsi" w:cstheme="minorHAnsi"/>
          <w:sz w:val="28"/>
          <w:szCs w:val="28"/>
        </w:rPr>
        <w:t>Các cuộc thảo luận sau đây liên quan đến  các khía cạnh kỹ thuật của các bài thử nghiệm  tiêu chuẩn hóa, tập trung vào các số liệu thống kê và các quy trình phát triển thử nghiệm, được sử dụng cho các bài kiểm tra tham chiếu chuẩn. Thông tin về cách thu thập điểm chuẩn và báo cáo, cũng như cách đánh giá độ tin cậy và giá trị  của kết quả thử nghiệm. Trách nhiệm của người thực hiện thử nghiệm  là cung cấp dữ liệu ban đầu về độ tin cậy và giá trị của thử nghiệm. Tuy nhiên, các đặc tính thử nghiệm này không bao giờ có thể  được xác định một cách dứt khoát, và việc đánh giá liên tục về tínhgiá trị  và độ tin cậy là cần thiết. Kiến thức về các khía cạnh kỹ thuật của các xét nghiệm chuẩn hóa rất  quan trọng đối với các nhà trị liệu nghề nghiệp vì những lý do sau đây</w:t>
      </w:r>
      <w:r w:rsidR="00D25CA1" w:rsidRPr="00D25CA1">
        <w:rPr>
          <w:rFonts w:asciiTheme="minorHAnsi" w:eastAsia="Calibri" w:hAnsiTheme="minorHAnsi" w:cstheme="minorHAnsi"/>
          <w:sz w:val="28"/>
          <w:szCs w:val="28"/>
        </w:rPr>
        <w:t>:</w:t>
      </w:r>
    </w:p>
    <w:p w:rsidR="00D753C0" w:rsidRPr="00D753C0" w:rsidRDefault="00D753C0" w:rsidP="00D753C0">
      <w:pPr>
        <w:pBdr>
          <w:left w:val="nil"/>
        </w:pBdr>
        <w:spacing w:line="360" w:lineRule="auto"/>
        <w:ind w:left="720" w:hanging="360"/>
        <w:rPr>
          <w:rFonts w:asciiTheme="minorHAnsi" w:eastAsia="Calibri" w:hAnsiTheme="minorHAnsi" w:cstheme="minorHAnsi"/>
          <w:sz w:val="28"/>
          <w:szCs w:val="28"/>
        </w:rPr>
      </w:pPr>
      <w:r w:rsidRPr="00D753C0">
        <w:rPr>
          <w:rFonts w:asciiTheme="minorHAnsi" w:eastAsia="Calibri" w:hAnsiTheme="minorHAnsi" w:cstheme="minorHAnsi"/>
          <w:sz w:val="28"/>
          <w:szCs w:val="28"/>
        </w:rPr>
        <w:t>1. Các nhà trị liệu phải có khả năng phân tích và chọn các thử  nghiệm chuẩn hóa một cách thích hợp, theo độ tuổi , mức độ chức năng của trẻ và mục đích thử nghiệm.</w:t>
      </w:r>
    </w:p>
    <w:p w:rsidR="00D753C0" w:rsidRPr="00D753C0" w:rsidRDefault="00D753C0" w:rsidP="00D753C0">
      <w:pPr>
        <w:pBdr>
          <w:left w:val="nil"/>
        </w:pBdr>
        <w:spacing w:line="360" w:lineRule="auto"/>
        <w:ind w:left="720" w:hanging="360"/>
        <w:rPr>
          <w:rFonts w:asciiTheme="minorHAnsi" w:eastAsia="Calibri" w:hAnsiTheme="minorHAnsi" w:cstheme="minorHAnsi"/>
          <w:sz w:val="28"/>
          <w:szCs w:val="28"/>
        </w:rPr>
      </w:pPr>
      <w:r w:rsidRPr="00D753C0">
        <w:rPr>
          <w:rFonts w:asciiTheme="minorHAnsi" w:eastAsia="Calibri" w:hAnsiTheme="minorHAnsi" w:cstheme="minorHAnsi"/>
          <w:sz w:val="28"/>
          <w:szCs w:val="28"/>
        </w:rPr>
        <w:t>2.</w:t>
      </w:r>
      <w:r>
        <w:rPr>
          <w:rFonts w:asciiTheme="minorHAnsi" w:eastAsia="Calibri" w:hAnsiTheme="minorHAnsi" w:cstheme="minorHAnsi"/>
          <w:sz w:val="28"/>
          <w:szCs w:val="28"/>
        </w:rPr>
        <w:tab/>
      </w:r>
      <w:r w:rsidRPr="00D753C0">
        <w:rPr>
          <w:rFonts w:asciiTheme="minorHAnsi" w:eastAsia="Calibri" w:hAnsiTheme="minorHAnsi" w:cstheme="minorHAnsi"/>
          <w:sz w:val="28"/>
          <w:szCs w:val="28"/>
        </w:rPr>
        <w:t xml:space="preserve"> Các nhà trị liệu phải có khả năng diễn giải và báo cáo những kết quả điểm số từ các bài kiểm tra chuẩn hóa một cách chính xác.</w:t>
      </w:r>
    </w:p>
    <w:p w:rsidR="00D753C0" w:rsidRDefault="00D753C0" w:rsidP="00D753C0">
      <w:pPr>
        <w:pBdr>
          <w:left w:val="nil"/>
        </w:pBdr>
        <w:spacing w:line="360" w:lineRule="auto"/>
        <w:ind w:left="720" w:hanging="360"/>
        <w:rPr>
          <w:rFonts w:asciiTheme="minorHAnsi" w:eastAsia="Calibri" w:hAnsiTheme="minorHAnsi" w:cstheme="minorHAnsi"/>
          <w:sz w:val="28"/>
          <w:szCs w:val="28"/>
        </w:rPr>
      </w:pPr>
      <w:r w:rsidRPr="00D753C0">
        <w:rPr>
          <w:rFonts w:asciiTheme="minorHAnsi" w:eastAsia="Calibri" w:hAnsiTheme="minorHAnsi" w:cstheme="minorHAnsi"/>
          <w:sz w:val="28"/>
          <w:szCs w:val="28"/>
        </w:rPr>
        <w:t xml:space="preserve">3. </w:t>
      </w:r>
      <w:r>
        <w:rPr>
          <w:rFonts w:asciiTheme="minorHAnsi" w:eastAsia="Calibri" w:hAnsiTheme="minorHAnsi" w:cstheme="minorHAnsi"/>
          <w:sz w:val="28"/>
          <w:szCs w:val="28"/>
        </w:rPr>
        <w:tab/>
      </w:r>
      <w:r w:rsidRPr="00D753C0">
        <w:rPr>
          <w:rFonts w:asciiTheme="minorHAnsi" w:eastAsia="Calibri" w:hAnsiTheme="minorHAnsi" w:cstheme="minorHAnsi"/>
          <w:sz w:val="28"/>
          <w:szCs w:val="28"/>
        </w:rPr>
        <w:t>Các nhà trị liệu phải có khả năng giải thích kết quả thử nghiệm cho người chăm sóc và các chuyên gia khác làm việc với trẻ một cách rõ ràng, dễ hiểu</w:t>
      </w:r>
    </w:p>
    <w:p w:rsidR="00D753C0" w:rsidRDefault="00D753C0" w:rsidP="00D753C0">
      <w:pPr>
        <w:pBdr>
          <w:left w:val="nil"/>
        </w:pBdr>
        <w:spacing w:line="360" w:lineRule="auto"/>
        <w:ind w:left="360"/>
        <w:rPr>
          <w:rFonts w:asciiTheme="minorHAnsi" w:eastAsia="Calibri" w:hAnsiTheme="minorHAnsi" w:cstheme="minorHAnsi"/>
          <w:sz w:val="28"/>
          <w:szCs w:val="28"/>
        </w:rPr>
      </w:pPr>
    </w:p>
    <w:p w:rsidR="00DB74C5" w:rsidRPr="00D25CA1" w:rsidRDefault="00D25CA1" w:rsidP="00D753C0">
      <w:pPr>
        <w:pBdr>
          <w:left w:val="nil"/>
        </w:pBdr>
        <w:spacing w:line="360" w:lineRule="auto"/>
        <w:ind w:left="360"/>
        <w:rPr>
          <w:rFonts w:asciiTheme="minorHAnsi" w:hAnsiTheme="minorHAnsi" w:cstheme="minorHAnsi"/>
        </w:rPr>
      </w:pPr>
      <w:r w:rsidRPr="00D25CA1">
        <w:rPr>
          <w:rFonts w:asciiTheme="minorHAnsi" w:eastAsia="Calibri" w:hAnsiTheme="minorHAnsi" w:cstheme="minorHAnsi"/>
          <w:sz w:val="28"/>
          <w:szCs w:val="28"/>
        </w:rPr>
        <w:t xml:space="preserve">Trình bày tiếp theo là thông tin về (1) số liệu thống kê mô tả,(2) điểm chuẩn, (3) hệ số tương quan, (4) độ tin cậy và (5) </w:t>
      </w:r>
      <w:r w:rsidR="00D753C0">
        <w:rPr>
          <w:rFonts w:asciiTheme="minorHAnsi" w:eastAsia="Calibri" w:hAnsiTheme="minorHAnsi" w:cstheme="minorHAnsi"/>
          <w:sz w:val="28"/>
          <w:szCs w:val="28"/>
        </w:rPr>
        <w:t>tính giá trị</w:t>
      </w:r>
      <w:r w:rsidRPr="00D25CA1">
        <w:rPr>
          <w:rFonts w:asciiTheme="minorHAnsi" w:eastAsia="Calibri" w:hAnsiTheme="minorHAnsi" w:cstheme="minorHAnsi"/>
          <w:sz w:val="28"/>
          <w:szCs w:val="28"/>
        </w:rPr>
        <w:t>.</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D25CA1">
      <w:pPr>
        <w:spacing w:line="360" w:lineRule="auto"/>
        <w:rPr>
          <w:rFonts w:asciiTheme="minorHAnsi" w:hAnsiTheme="minorHAnsi" w:cstheme="minorHAnsi"/>
        </w:rPr>
      </w:pPr>
      <w:bookmarkStart w:id="14" w:name="bookmark18"/>
      <w:r w:rsidRPr="00D25CA1">
        <w:rPr>
          <w:rFonts w:asciiTheme="minorHAnsi" w:eastAsia="Calibri" w:hAnsiTheme="minorHAnsi" w:cstheme="minorHAnsi"/>
          <w:b/>
          <w:bCs/>
          <w:sz w:val="28"/>
          <w:szCs w:val="28"/>
        </w:rPr>
        <w:t>Thống kê mô tả</w:t>
      </w:r>
      <w:bookmarkEnd w:id="14"/>
    </w:p>
    <w:p w:rsidR="00DB74C5" w:rsidRPr="00D25CA1" w:rsidRDefault="00D753C0">
      <w:pPr>
        <w:spacing w:line="360" w:lineRule="auto"/>
        <w:rPr>
          <w:rFonts w:asciiTheme="minorHAnsi" w:hAnsiTheme="minorHAnsi" w:cstheme="minorHAnsi"/>
        </w:rPr>
      </w:pPr>
      <w:r w:rsidRPr="00D753C0">
        <w:rPr>
          <w:rFonts w:asciiTheme="minorHAnsi" w:eastAsia="Calibri" w:hAnsiTheme="minorHAnsi" w:cstheme="minorHAnsi"/>
          <w:sz w:val="28"/>
          <w:szCs w:val="28"/>
        </w:rPr>
        <w:t xml:space="preserve">Thống kê mô tả cung cấp thông tin về đặc điểm của một nhóm cụ thể. Nhiều đặc tính của con người, chẳng hạn như chiều cao, trọng lượng, kích thước đầu và trí </w:t>
      </w:r>
      <w:r w:rsidRPr="00D753C0">
        <w:rPr>
          <w:rFonts w:asciiTheme="minorHAnsi" w:eastAsia="Calibri" w:hAnsiTheme="minorHAnsi" w:cstheme="minorHAnsi"/>
          <w:sz w:val="28"/>
          <w:szCs w:val="28"/>
        </w:rPr>
        <w:lastRenderedPageBreak/>
        <w:t xml:space="preserve">thông minh, được biểu thị bằng một phân bố được gọi là đường cong biểu diễn bình thường, (normal curve), hoặc đường cong hình chuông, (Hình 8-5). Mẫu hiệu suất thực hiện hoạt động trên hầu hết các thử nghiệm tham chiếu chuẩn cũng theo đường cong này. Số lượng nhiều người  nhất nhận được điểm số ở phần giữa của đường phân phối, với số lượng dần dần nhỏ hơn nhận điểm ở hai đầu mức cao hoặc thấp. Số liệu thống kê mô tả cũng cung cấp những thông tin về vị trí kết quả thử nghiệm của  các thành viên của nhóm được  trên đường cong bình thường. Hai loại số liệu thống kê mô tả là </w:t>
      </w:r>
      <w:r w:rsidR="005D3E6A">
        <w:rPr>
          <w:rFonts w:asciiTheme="minorHAnsi" w:eastAsia="Calibri" w:hAnsiTheme="minorHAnsi" w:cstheme="minorHAnsi"/>
          <w:sz w:val="28"/>
          <w:szCs w:val="28"/>
        </w:rPr>
        <w:t xml:space="preserve">biện  pháp </w:t>
      </w:r>
      <w:r w:rsidRPr="00D753C0">
        <w:rPr>
          <w:rFonts w:asciiTheme="minorHAnsi" w:eastAsia="Calibri" w:hAnsiTheme="minorHAnsi" w:cstheme="minorHAnsi"/>
          <w:sz w:val="28"/>
          <w:szCs w:val="28"/>
        </w:rPr>
        <w:t>đo</w:t>
      </w:r>
      <w:r w:rsidR="005D3E6A">
        <w:rPr>
          <w:rFonts w:asciiTheme="minorHAnsi" w:eastAsia="Calibri" w:hAnsiTheme="minorHAnsi" w:cstheme="minorHAnsi"/>
          <w:sz w:val="28"/>
          <w:szCs w:val="28"/>
        </w:rPr>
        <w:t xml:space="preserve"> lường </w:t>
      </w:r>
      <w:r w:rsidRPr="00D753C0">
        <w:rPr>
          <w:rFonts w:asciiTheme="minorHAnsi" w:eastAsia="Calibri" w:hAnsiTheme="minorHAnsi" w:cstheme="minorHAnsi"/>
          <w:sz w:val="28"/>
          <w:szCs w:val="28"/>
        </w:rPr>
        <w:t xml:space="preserve"> theo  hướng trung tâm và đo </w:t>
      </w:r>
      <w:r w:rsidR="005D3E6A">
        <w:rPr>
          <w:rFonts w:asciiTheme="minorHAnsi" w:eastAsia="Calibri" w:hAnsiTheme="minorHAnsi" w:cstheme="minorHAnsi"/>
          <w:sz w:val="28"/>
          <w:szCs w:val="28"/>
        </w:rPr>
        <w:t xml:space="preserve">lường sự </w:t>
      </w:r>
      <w:r w:rsidRPr="00D753C0">
        <w:rPr>
          <w:rFonts w:asciiTheme="minorHAnsi" w:eastAsia="Calibri" w:hAnsiTheme="minorHAnsi" w:cstheme="minorHAnsi"/>
          <w:sz w:val="28"/>
          <w:szCs w:val="28"/>
        </w:rPr>
        <w:t>thay đổi</w:t>
      </w:r>
      <w:r w:rsidR="00D25CA1" w:rsidRPr="00D25CA1">
        <w:rPr>
          <w:rFonts w:asciiTheme="minorHAnsi" w:eastAsia="Calibri" w:hAnsiTheme="minorHAnsi" w:cstheme="minorHAnsi"/>
          <w:sz w:val="28"/>
          <w:szCs w:val="28"/>
        </w:rPr>
        <w:t>.</w:t>
      </w:r>
    </w:p>
    <w:p w:rsidR="00DB74C5" w:rsidRPr="00D25CA1" w:rsidRDefault="00D753C0">
      <w:pPr>
        <w:spacing w:line="360" w:lineRule="auto"/>
        <w:ind w:firstLine="360"/>
        <w:rPr>
          <w:rFonts w:asciiTheme="minorHAnsi" w:hAnsiTheme="minorHAnsi" w:cstheme="minorHAnsi"/>
        </w:rPr>
      </w:pPr>
      <w:r w:rsidRPr="00D753C0">
        <w:rPr>
          <w:rFonts w:asciiTheme="minorHAnsi" w:eastAsia="Calibri" w:hAnsiTheme="minorHAnsi" w:cstheme="minorHAnsi"/>
          <w:sz w:val="28"/>
          <w:szCs w:val="28"/>
        </w:rPr>
        <w:t>Đo lường theo hướng trung tâm cho biết điểm giữa của đường phân phối đối với  một nhóm cụ thể , hoặc mẫu của trẻ em. Phương pháp thường dùng nhất của cách</w:t>
      </w:r>
      <w:r w:rsidR="005D3E6A">
        <w:rPr>
          <w:rFonts w:asciiTheme="minorHAnsi" w:eastAsia="Calibri" w:hAnsiTheme="minorHAnsi" w:cstheme="minorHAnsi"/>
          <w:sz w:val="28"/>
          <w:szCs w:val="28"/>
        </w:rPr>
        <w:t xml:space="preserve"> đo</w:t>
      </w:r>
      <w:r w:rsidRPr="00D753C0">
        <w:rPr>
          <w:rFonts w:asciiTheme="minorHAnsi" w:eastAsia="Calibri" w:hAnsiTheme="minorHAnsi" w:cstheme="minorHAnsi"/>
          <w:sz w:val="28"/>
          <w:szCs w:val="28"/>
        </w:rPr>
        <w:t xml:space="preserve"> theo hướng trung tâm là giá trị trung bình, là tổng của tất cả các điểm cho một mẫu cụ thể,  chia cho số điểm. Nó được tính toán bằng phương pháp toán học, bằng cách sử dụng một công thức đơn giản</w:t>
      </w:r>
      <w:r w:rsidR="00D25CA1" w:rsidRPr="00D25CA1">
        <w:rPr>
          <w:rFonts w:asciiTheme="minorHAnsi" w:eastAsia="Calibri" w:hAnsiTheme="minorHAnsi" w:cstheme="minorHAnsi"/>
          <w:sz w:val="28"/>
          <w:szCs w:val="28"/>
        </w:rPr>
        <w:t>:</w:t>
      </w:r>
    </w:p>
    <w:p w:rsidR="00DB74C5" w:rsidRPr="00D25CA1" w:rsidRDefault="00D25CA1" w:rsidP="00BA18CA">
      <w:pPr>
        <w:spacing w:line="360" w:lineRule="auto"/>
        <w:ind w:left="1440" w:firstLine="720"/>
        <w:rPr>
          <w:rFonts w:asciiTheme="minorHAnsi" w:hAnsiTheme="minorHAnsi" w:cstheme="minorHAnsi"/>
        </w:rPr>
      </w:pPr>
      <w:r w:rsidRPr="00D25CA1">
        <w:rPr>
          <w:rFonts w:asciiTheme="minorHAnsi" w:eastAsia="Calibri" w:hAnsiTheme="minorHAnsi" w:cstheme="minorHAnsi"/>
          <w:sz w:val="28"/>
          <w:szCs w:val="28"/>
        </w:rPr>
        <w:t>X =</w:t>
      </w:r>
      <w:r w:rsidRPr="00D25CA1">
        <w:rPr>
          <w:rFonts w:asciiTheme="minorHAnsi" w:hAnsiTheme="minorHAnsi" w:cstheme="minorHAnsi"/>
          <w:sz w:val="28"/>
          <w:szCs w:val="28"/>
        </w:rPr>
        <w:t xml:space="preserve"> </w:t>
      </w:r>
      <w:r w:rsidRPr="00D25CA1">
        <w:rPr>
          <w:rFonts w:asciiTheme="minorHAnsi" w:eastAsia="Symbol" w:hAnsiTheme="minorHAnsi" w:cstheme="minorHAnsi"/>
          <w:sz w:val="28"/>
          <w:szCs w:val="28"/>
        </w:rPr>
        <w:sym w:font="Symbol" w:char="F0E5"/>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 n</w:t>
      </w:r>
    </w:p>
    <w:p w:rsidR="00DB74C5" w:rsidRDefault="00A87CBD">
      <w:pPr>
        <w:spacing w:line="360" w:lineRule="auto"/>
        <w:rPr>
          <w:rFonts w:asciiTheme="minorHAnsi" w:eastAsia="Calibri" w:hAnsiTheme="minorHAnsi" w:cstheme="minorHAnsi"/>
          <w:sz w:val="28"/>
          <w:szCs w:val="28"/>
        </w:rPr>
      </w:pPr>
      <w:r>
        <w:rPr>
          <w:rFonts w:asciiTheme="minorHAnsi" w:eastAsia="Calibri" w:hAnsiTheme="minorHAnsi" w:cstheme="minorHAnsi"/>
          <w:sz w:val="28"/>
          <w:szCs w:val="28"/>
        </w:rPr>
        <w:t>T</w:t>
      </w:r>
      <w:r w:rsidR="00D25CA1" w:rsidRPr="00D25CA1">
        <w:rPr>
          <w:rFonts w:asciiTheme="minorHAnsi" w:eastAsia="Calibri" w:hAnsiTheme="minorHAnsi" w:cstheme="minorHAnsi"/>
          <w:sz w:val="28"/>
          <w:szCs w:val="28"/>
        </w:rPr>
        <w:t>rong đó</w:t>
      </w:r>
      <w:r w:rsidR="00D25CA1" w:rsidRPr="00D25CA1">
        <w:rPr>
          <w:rFonts w:asciiTheme="minorHAnsi" w:hAnsiTheme="minorHAnsi" w:cstheme="minorHAnsi"/>
          <w:sz w:val="28"/>
          <w:szCs w:val="28"/>
        </w:rPr>
        <w:t xml:space="preserve"> </w:t>
      </w:r>
      <w:r w:rsidR="00D25CA1" w:rsidRPr="00D25CA1">
        <w:rPr>
          <w:rFonts w:asciiTheme="minorHAnsi" w:eastAsia="Symbol" w:hAnsiTheme="minorHAnsi" w:cstheme="minorHAnsi"/>
          <w:sz w:val="28"/>
          <w:szCs w:val="28"/>
        </w:rPr>
        <w:sym w:font="Symbol" w:char="F0E5"/>
      </w:r>
      <w:r w:rsidR="00D25CA1" w:rsidRPr="00D25CA1">
        <w:rPr>
          <w:rFonts w:asciiTheme="minorHAnsi" w:hAnsiTheme="minorHAnsi" w:cstheme="minorHAnsi"/>
          <w:sz w:val="28"/>
          <w:szCs w:val="28"/>
        </w:rPr>
        <w:t xml:space="preserve"> </w:t>
      </w:r>
      <w:r w:rsidR="00D25CA1" w:rsidRPr="00D25CA1">
        <w:rPr>
          <w:rFonts w:asciiTheme="minorHAnsi" w:eastAsia="Calibri" w:hAnsiTheme="minorHAnsi" w:cstheme="minorHAnsi"/>
          <w:sz w:val="28"/>
          <w:szCs w:val="28"/>
        </w:rPr>
        <w:t xml:space="preserve">có nghĩa là </w:t>
      </w:r>
      <w:r>
        <w:rPr>
          <w:rFonts w:asciiTheme="minorHAnsi" w:eastAsia="Calibri" w:hAnsiTheme="minorHAnsi" w:cstheme="minorHAnsi"/>
          <w:sz w:val="28"/>
          <w:szCs w:val="28"/>
        </w:rPr>
        <w:t xml:space="preserve"> số </w:t>
      </w:r>
      <w:r w:rsidR="00D25CA1" w:rsidRPr="00D25CA1">
        <w:rPr>
          <w:rFonts w:asciiTheme="minorHAnsi" w:eastAsia="Calibri" w:hAnsiTheme="minorHAnsi" w:cstheme="minorHAnsi"/>
          <w:sz w:val="28"/>
          <w:szCs w:val="28"/>
        </w:rPr>
        <w:t xml:space="preserve">tổng, X là điểm </w:t>
      </w:r>
      <w:r>
        <w:rPr>
          <w:rFonts w:asciiTheme="minorHAnsi" w:eastAsia="Calibri" w:hAnsiTheme="minorHAnsi" w:cstheme="minorHAnsi"/>
          <w:sz w:val="28"/>
          <w:szCs w:val="28"/>
        </w:rPr>
        <w:t>của từng cá nhân</w:t>
      </w:r>
      <w:r w:rsidR="00D25CA1" w:rsidRPr="00D25CA1">
        <w:rPr>
          <w:rFonts w:asciiTheme="minorHAnsi" w:eastAsia="Calibri" w:hAnsiTheme="minorHAnsi" w:cstheme="minorHAnsi"/>
          <w:sz w:val="28"/>
          <w:szCs w:val="28"/>
        </w:rPr>
        <w:t>, và n là số điểm trong mẫu (giá trị trung bình cũng thường được gọi là điểm trung bình).</w:t>
      </w:r>
    </w:p>
    <w:p w:rsidR="00A87CBD" w:rsidRPr="00D25CA1" w:rsidRDefault="00A87CBD">
      <w:pPr>
        <w:spacing w:line="360" w:lineRule="auto"/>
        <w:rPr>
          <w:rFonts w:asciiTheme="minorHAnsi" w:hAnsiTheme="minorHAnsi" w:cstheme="minorHAnsi"/>
        </w:rPr>
      </w:pP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 xml:space="preserve">Một biện pháp khác của </w:t>
      </w:r>
      <w:r w:rsidR="00A87CBD">
        <w:rPr>
          <w:rFonts w:asciiTheme="minorHAnsi" w:eastAsia="Calibri" w:hAnsiTheme="minorHAnsi" w:cstheme="minorHAnsi"/>
          <w:sz w:val="28"/>
          <w:szCs w:val="28"/>
        </w:rPr>
        <w:t xml:space="preserve">phép đo </w:t>
      </w:r>
      <w:r w:rsidR="005D3E6A">
        <w:rPr>
          <w:rFonts w:asciiTheme="minorHAnsi" w:eastAsia="Calibri" w:hAnsiTheme="minorHAnsi" w:cstheme="minorHAnsi"/>
          <w:sz w:val="28"/>
          <w:szCs w:val="28"/>
        </w:rPr>
        <w:t xml:space="preserve">theo </w:t>
      </w:r>
      <w:r w:rsidRPr="00D25CA1">
        <w:rPr>
          <w:rFonts w:asciiTheme="minorHAnsi" w:eastAsia="Calibri" w:hAnsiTheme="minorHAnsi" w:cstheme="minorHAnsi"/>
          <w:sz w:val="28"/>
          <w:szCs w:val="28"/>
        </w:rPr>
        <w:t>hướng trung tâm là trung vị, đơn giản là điểm trung bình của</w:t>
      </w:r>
      <w:r w:rsidR="00A87CBD">
        <w:rPr>
          <w:rFonts w:asciiTheme="minorHAnsi" w:eastAsia="Calibri" w:hAnsiTheme="minorHAnsi" w:cstheme="minorHAnsi"/>
          <w:sz w:val="28"/>
          <w:szCs w:val="28"/>
        </w:rPr>
        <w:t xml:space="preserve"> đường biểu diễn </w:t>
      </w:r>
      <w:r w:rsidRPr="00D25CA1">
        <w:rPr>
          <w:rFonts w:asciiTheme="minorHAnsi" w:eastAsia="Calibri" w:hAnsiTheme="minorHAnsi" w:cstheme="minorHAnsi"/>
          <w:sz w:val="28"/>
          <w:szCs w:val="28"/>
        </w:rPr>
        <w:t xml:space="preserve"> phân phối. Một nửa số điểm nằm dưới mức trung vị và một nửa</w:t>
      </w:r>
      <w:r w:rsidRPr="00D25CA1">
        <w:rPr>
          <w:rFonts w:asciiTheme="minorHAnsi" w:hAnsiTheme="minorHAnsi" w:cstheme="minorHAnsi"/>
          <w:sz w:val="28"/>
          <w:szCs w:val="28"/>
        </w:rPr>
        <w:t xml:space="preserve"> </w:t>
      </w:r>
      <w:r w:rsidR="00A87CBD">
        <w:rPr>
          <w:rFonts w:asciiTheme="minorHAnsi" w:eastAsia="Calibri" w:hAnsiTheme="minorHAnsi" w:cstheme="minorHAnsi"/>
          <w:sz w:val="28"/>
          <w:szCs w:val="28"/>
        </w:rPr>
        <w:t xml:space="preserve">nằm trên </w:t>
      </w:r>
      <w:r w:rsidRPr="00D25CA1">
        <w:rPr>
          <w:rFonts w:asciiTheme="minorHAnsi" w:eastAsia="Calibri" w:hAnsiTheme="minorHAnsi" w:cstheme="minorHAnsi"/>
          <w:sz w:val="28"/>
          <w:szCs w:val="28"/>
        </w:rPr>
        <w:t>điểm số trung bình</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 xml:space="preserve">.Trung bình là </w:t>
      </w:r>
      <w:r w:rsidR="00A87CBD">
        <w:rPr>
          <w:rFonts w:asciiTheme="minorHAnsi" w:eastAsia="Calibri" w:hAnsiTheme="minorHAnsi" w:cstheme="minorHAnsi"/>
          <w:sz w:val="28"/>
          <w:szCs w:val="28"/>
        </w:rPr>
        <w:t xml:space="preserve">phương pháp </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 xml:space="preserve">đo lường </w:t>
      </w:r>
      <w:r w:rsidR="00A87CBD">
        <w:rPr>
          <w:rFonts w:asciiTheme="minorHAnsi" w:eastAsia="Calibri" w:hAnsiTheme="minorHAnsi" w:cstheme="minorHAnsi"/>
          <w:sz w:val="28"/>
          <w:szCs w:val="28"/>
        </w:rPr>
        <w:t xml:space="preserve">được ưa thích của phép  đo </w:t>
      </w:r>
      <w:r w:rsidRPr="00D25CA1">
        <w:rPr>
          <w:rFonts w:asciiTheme="minorHAnsi" w:eastAsia="Calibri" w:hAnsiTheme="minorHAnsi" w:cstheme="minorHAnsi"/>
          <w:sz w:val="28"/>
          <w:szCs w:val="28"/>
        </w:rPr>
        <w:t xml:space="preserve">hướng trung tâm </w:t>
      </w:r>
      <w:r w:rsidR="00A87CBD">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khi điểm số </w:t>
      </w:r>
      <w:r w:rsidR="00A87CBD">
        <w:rPr>
          <w:rFonts w:asciiTheme="minorHAnsi" w:eastAsia="Calibri" w:hAnsiTheme="minorHAnsi" w:cstheme="minorHAnsi"/>
          <w:sz w:val="28"/>
          <w:szCs w:val="28"/>
        </w:rPr>
        <w:t xml:space="preserve">vượt ngưỡng </w:t>
      </w:r>
      <w:r w:rsidRPr="00D25CA1">
        <w:rPr>
          <w:rFonts w:asciiTheme="minorHAnsi" w:eastAsia="Calibri" w:hAnsiTheme="minorHAnsi" w:cstheme="minorHAnsi"/>
          <w:sz w:val="28"/>
          <w:szCs w:val="28"/>
        </w:rPr>
        <w:t xml:space="preserve"> hoặc cực đoan </w:t>
      </w:r>
      <w:r w:rsidR="00A87CBD">
        <w:rPr>
          <w:rFonts w:asciiTheme="minorHAnsi" w:eastAsia="Calibri" w:hAnsiTheme="minorHAnsi" w:cstheme="minorHAnsi"/>
          <w:sz w:val="28"/>
          <w:szCs w:val="28"/>
        </w:rPr>
        <w:t xml:space="preserve">hiện diện </w:t>
      </w:r>
      <w:r w:rsidRPr="00D25CA1">
        <w:rPr>
          <w:rFonts w:asciiTheme="minorHAnsi" w:eastAsia="Calibri" w:hAnsiTheme="minorHAnsi" w:cstheme="minorHAnsi"/>
          <w:sz w:val="28"/>
          <w:szCs w:val="28"/>
        </w:rPr>
        <w:t xml:space="preserve"> trong phân phối.</w:t>
      </w:r>
      <w:r w:rsidR="00A87CBD">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Phân</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tích điểm số</w:t>
      </w:r>
      <w:r w:rsidRPr="00D25CA1">
        <w:rPr>
          <w:rFonts w:asciiTheme="minorHAnsi" w:hAnsiTheme="minorHAnsi" w:cstheme="minorHAnsi"/>
          <w:sz w:val="28"/>
          <w:szCs w:val="28"/>
        </w:rPr>
        <w:t xml:space="preserve"> sau đây </w:t>
      </w:r>
      <w:r w:rsidRPr="00D25CA1">
        <w:rPr>
          <w:rFonts w:asciiTheme="minorHAnsi" w:eastAsia="Calibri" w:hAnsiTheme="minorHAnsi" w:cstheme="minorHAnsi"/>
          <w:sz w:val="28"/>
          <w:szCs w:val="28"/>
        </w:rPr>
        <w:t>là một ví dụ:</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2 3 13 14 17 17 18</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lastRenderedPageBreak/>
        <w:t> </w:t>
      </w:r>
    </w:p>
    <w:p w:rsidR="00DB74C5" w:rsidRPr="00D25CA1" w:rsidRDefault="00D25CA1">
      <w:pPr>
        <w:spacing w:line="360" w:lineRule="auto"/>
        <w:rPr>
          <w:rFonts w:asciiTheme="minorHAnsi" w:hAnsiTheme="minorHAnsi" w:cstheme="minorHAnsi"/>
        </w:rPr>
      </w:pPr>
      <w:r w:rsidRPr="00D25CA1">
        <w:rPr>
          <w:rFonts w:asciiTheme="minorHAnsi" w:hAnsiTheme="minorHAnsi" w:cstheme="minorHAnsi"/>
          <w:noProof/>
          <w:lang w:val="en-US"/>
        </w:rPr>
        <w:drawing>
          <wp:inline distT="0" distB="0" distL="0" distR="0">
            <wp:extent cx="5666105" cy="1858645"/>
            <wp:effectExtent l="0" t="0" r="0" b="0"/>
            <wp:docPr id="5" name="Picture 5" descr="/Users/hoanghoahai/Library/Containers/com.microsoft.Word/AppData/Local/Temp/FineReader12.00/media/image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Users/hoanghoahai/Library/Containers/com.microsoft.Word/AppData/Local/Temp/FineReader12.00/media/image7.png"/>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66105" cy="1858645"/>
                    </a:xfrm>
                    <a:prstGeom prst="rect">
                      <a:avLst/>
                    </a:prstGeom>
                    <a:noFill/>
                    <a:ln>
                      <a:noFill/>
                    </a:ln>
                  </pic:spPr>
                </pic:pic>
              </a:graphicData>
            </a:graphic>
          </wp:inline>
        </w:drawing>
      </w:r>
    </w:p>
    <w:p w:rsidR="00DB74C5" w:rsidRPr="00D25CA1" w:rsidRDefault="00D25CA1">
      <w:pPr>
        <w:rPr>
          <w:rFonts w:asciiTheme="minorHAnsi" w:hAnsiTheme="minorHAnsi" w:cstheme="minorHAnsi"/>
        </w:rPr>
      </w:pPr>
      <w:r w:rsidRPr="00D25CA1">
        <w:rPr>
          <w:rFonts w:asciiTheme="minorHAnsi" w:eastAsia="Calibri" w:hAnsiTheme="minorHAnsi" w:cstheme="minorHAnsi"/>
        </w:rPr>
        <w:t>Điểm số</w:t>
      </w:r>
      <w:r w:rsidR="002D2129">
        <w:rPr>
          <w:rFonts w:asciiTheme="minorHAnsi" w:eastAsia="Calibri" w:hAnsiTheme="minorHAnsi" w:cstheme="minorHAnsi"/>
          <w:lang w:val="vi-VN"/>
        </w:rPr>
        <w:t xml:space="preserve"> T</w:t>
      </w:r>
      <w:r w:rsidRPr="00D25CA1">
        <w:rPr>
          <w:rFonts w:asciiTheme="minorHAnsi" w:eastAsia="Calibri" w:hAnsiTheme="minorHAnsi" w:cstheme="minorHAnsi"/>
        </w:rPr>
        <w:t xml:space="preserve"> </w:t>
      </w:r>
      <w:r w:rsidR="002D2129">
        <w:rPr>
          <w:rFonts w:asciiTheme="minorHAnsi" w:eastAsia="Calibri" w:hAnsiTheme="minorHAnsi" w:cstheme="minorHAnsi"/>
          <w:lang w:val="vi-VN"/>
        </w:rPr>
        <w:t xml:space="preserve"> </w:t>
      </w:r>
      <w:r w:rsidRPr="00D25CA1">
        <w:rPr>
          <w:rFonts w:asciiTheme="minorHAnsi" w:eastAsia="Calibri" w:hAnsiTheme="minorHAnsi" w:cstheme="minorHAnsi"/>
        </w:rPr>
        <w:t xml:space="preserve">20 </w:t>
      </w:r>
      <w:r w:rsidR="002D2129">
        <w:rPr>
          <w:rFonts w:asciiTheme="minorHAnsi" w:eastAsia="Calibri" w:hAnsiTheme="minorHAnsi" w:cstheme="minorHAnsi"/>
          <w:lang w:val="vi-VN"/>
        </w:rPr>
        <w:t xml:space="preserve">              </w:t>
      </w:r>
      <w:r w:rsidRPr="00D25CA1">
        <w:rPr>
          <w:rFonts w:asciiTheme="minorHAnsi" w:eastAsia="Calibri" w:hAnsiTheme="minorHAnsi" w:cstheme="minorHAnsi"/>
        </w:rPr>
        <w:t xml:space="preserve">30 </w:t>
      </w:r>
      <w:r w:rsidR="002D2129">
        <w:rPr>
          <w:rFonts w:asciiTheme="minorHAnsi" w:eastAsia="Calibri" w:hAnsiTheme="minorHAnsi" w:cstheme="minorHAnsi"/>
          <w:lang w:val="vi-VN"/>
        </w:rPr>
        <w:t xml:space="preserve">               </w:t>
      </w:r>
      <w:r w:rsidRPr="00D25CA1">
        <w:rPr>
          <w:rFonts w:asciiTheme="minorHAnsi" w:eastAsia="Calibri" w:hAnsiTheme="minorHAnsi" w:cstheme="minorHAnsi"/>
        </w:rPr>
        <w:t xml:space="preserve">40 </w:t>
      </w:r>
      <w:r w:rsidR="002D2129">
        <w:rPr>
          <w:rFonts w:asciiTheme="minorHAnsi" w:eastAsia="Calibri" w:hAnsiTheme="minorHAnsi" w:cstheme="minorHAnsi"/>
          <w:lang w:val="vi-VN"/>
        </w:rPr>
        <w:t xml:space="preserve">              </w:t>
      </w:r>
      <w:r w:rsidRPr="00D25CA1">
        <w:rPr>
          <w:rFonts w:asciiTheme="minorHAnsi" w:eastAsia="Calibri" w:hAnsiTheme="minorHAnsi" w:cstheme="minorHAnsi"/>
        </w:rPr>
        <w:t xml:space="preserve">50 </w:t>
      </w:r>
      <w:r w:rsidR="002D2129">
        <w:rPr>
          <w:rFonts w:asciiTheme="minorHAnsi" w:eastAsia="Calibri" w:hAnsiTheme="minorHAnsi" w:cstheme="minorHAnsi"/>
          <w:lang w:val="vi-VN"/>
        </w:rPr>
        <w:t xml:space="preserve">               </w:t>
      </w:r>
      <w:r w:rsidRPr="00D25CA1">
        <w:rPr>
          <w:rFonts w:asciiTheme="minorHAnsi" w:eastAsia="Calibri" w:hAnsiTheme="minorHAnsi" w:cstheme="minorHAnsi"/>
        </w:rPr>
        <w:t xml:space="preserve">60 </w:t>
      </w:r>
      <w:r w:rsidR="002D2129">
        <w:rPr>
          <w:rFonts w:asciiTheme="minorHAnsi" w:eastAsia="Calibri" w:hAnsiTheme="minorHAnsi" w:cstheme="minorHAnsi"/>
          <w:lang w:val="vi-VN"/>
        </w:rPr>
        <w:t xml:space="preserve">               </w:t>
      </w:r>
      <w:r w:rsidRPr="00D25CA1">
        <w:rPr>
          <w:rFonts w:asciiTheme="minorHAnsi" w:eastAsia="Calibri" w:hAnsiTheme="minorHAnsi" w:cstheme="minorHAnsi"/>
        </w:rPr>
        <w:t xml:space="preserve">70 </w:t>
      </w:r>
      <w:r w:rsidR="002D2129">
        <w:rPr>
          <w:rFonts w:asciiTheme="minorHAnsi" w:eastAsia="Calibri" w:hAnsiTheme="minorHAnsi" w:cstheme="minorHAnsi"/>
          <w:lang w:val="vi-VN"/>
        </w:rPr>
        <w:t xml:space="preserve">                </w:t>
      </w:r>
      <w:r w:rsidRPr="00D25CA1">
        <w:rPr>
          <w:rFonts w:asciiTheme="minorHAnsi" w:eastAsia="Calibri" w:hAnsiTheme="minorHAnsi" w:cstheme="minorHAnsi"/>
        </w:rPr>
        <w:t>80</w:t>
      </w:r>
    </w:p>
    <w:p w:rsidR="00DB74C5" w:rsidRPr="00D25CA1" w:rsidRDefault="00D25CA1">
      <w:pPr>
        <w:rPr>
          <w:rFonts w:asciiTheme="minorHAnsi" w:hAnsiTheme="minorHAnsi" w:cstheme="minorHAnsi"/>
        </w:rPr>
      </w:pPr>
      <w:r w:rsidRPr="00D25CA1">
        <w:rPr>
          <w:rFonts w:asciiTheme="minorHAnsi" w:eastAsia="Calibri" w:hAnsiTheme="minorHAnsi" w:cstheme="minorHAnsi"/>
          <w:sz w:val="22"/>
          <w:szCs w:val="22"/>
        </w:rPr>
        <w:t> </w:t>
      </w:r>
    </w:p>
    <w:p w:rsidR="00A87CBD" w:rsidRDefault="00A87CBD">
      <w:pPr>
        <w:rPr>
          <w:rFonts w:asciiTheme="minorHAnsi" w:eastAsia="Calibri" w:hAnsiTheme="minorHAnsi" w:cstheme="minorHAnsi"/>
          <w:sz w:val="22"/>
          <w:szCs w:val="22"/>
        </w:rPr>
      </w:pPr>
    </w:p>
    <w:p w:rsidR="00A87CBD" w:rsidRDefault="00A87CBD">
      <w:pPr>
        <w:rPr>
          <w:rFonts w:asciiTheme="minorHAnsi" w:eastAsia="Calibri" w:hAnsiTheme="minorHAnsi" w:cstheme="minorHAnsi"/>
          <w:sz w:val="22"/>
          <w:szCs w:val="22"/>
        </w:rPr>
      </w:pPr>
    </w:p>
    <w:p w:rsidR="00A87CBD" w:rsidRDefault="00A87CBD">
      <w:pPr>
        <w:rPr>
          <w:rFonts w:asciiTheme="minorHAnsi" w:eastAsia="Calibri" w:hAnsiTheme="minorHAnsi" w:cstheme="minorHAnsi"/>
          <w:sz w:val="22"/>
          <w:szCs w:val="22"/>
        </w:rPr>
      </w:pPr>
      <w:r>
        <w:rPr>
          <w:rFonts w:asciiTheme="minorHAnsi" w:eastAsia="Calibri" w:hAnsiTheme="minorHAnsi" w:cstheme="minorHAnsi"/>
          <w:sz w:val="22"/>
          <w:szCs w:val="22"/>
        </w:rPr>
        <w:t>T</w:t>
      </w:r>
      <w:r w:rsidR="00D25CA1" w:rsidRPr="00D25CA1">
        <w:rPr>
          <w:rFonts w:asciiTheme="minorHAnsi" w:eastAsia="Calibri" w:hAnsiTheme="minorHAnsi" w:cstheme="minorHAnsi"/>
          <w:sz w:val="22"/>
          <w:szCs w:val="22"/>
        </w:rPr>
        <w:t xml:space="preserve">ỷ lệ phần </w:t>
      </w:r>
      <w:r>
        <w:rPr>
          <w:rFonts w:asciiTheme="minorHAnsi" w:eastAsia="Calibri" w:hAnsiTheme="minorHAnsi" w:cstheme="minorHAnsi"/>
          <w:sz w:val="22"/>
          <w:szCs w:val="22"/>
        </w:rPr>
        <w:t xml:space="preserve">trăm </w:t>
      </w:r>
    </w:p>
    <w:p w:rsidR="00DB74C5" w:rsidRPr="00D25CA1" w:rsidRDefault="00A87CBD">
      <w:pPr>
        <w:rPr>
          <w:rFonts w:asciiTheme="minorHAnsi" w:hAnsiTheme="minorHAnsi" w:cstheme="minorHAnsi"/>
        </w:rPr>
      </w:pPr>
      <w:r>
        <w:rPr>
          <w:rFonts w:asciiTheme="minorHAnsi" w:eastAsia="Calibri" w:hAnsiTheme="minorHAnsi" w:cstheme="minorHAnsi"/>
          <w:sz w:val="22"/>
          <w:szCs w:val="22"/>
        </w:rPr>
        <w:t>tích lũy</w:t>
      </w:r>
      <w:r w:rsidR="00D25CA1" w:rsidRPr="00D25CA1">
        <w:rPr>
          <w:rFonts w:asciiTheme="minorHAnsi" w:eastAsia="Calibri" w:hAnsiTheme="minorHAnsi" w:cstheme="minorHAnsi"/>
        </w:rPr>
        <w:t>                </w:t>
      </w:r>
      <w:r>
        <w:rPr>
          <w:rFonts w:asciiTheme="minorHAnsi" w:eastAsia="Calibri" w:hAnsiTheme="minorHAnsi" w:cstheme="minorHAnsi"/>
        </w:rPr>
        <w:tab/>
      </w:r>
      <w:r w:rsidR="00D25CA1" w:rsidRPr="00D25CA1">
        <w:rPr>
          <w:rFonts w:asciiTheme="minorHAnsi" w:eastAsia="Calibri" w:hAnsiTheme="minorHAnsi" w:cstheme="minorHAnsi"/>
        </w:rPr>
        <w:t xml:space="preserve"> 1% </w:t>
      </w:r>
      <w:r w:rsidR="002D2129">
        <w:rPr>
          <w:rFonts w:asciiTheme="minorHAnsi" w:eastAsia="Calibri" w:hAnsiTheme="minorHAnsi" w:cstheme="minorHAnsi"/>
          <w:lang w:val="vi-VN"/>
        </w:rPr>
        <w:t xml:space="preserve">           </w:t>
      </w:r>
      <w:r w:rsidR="00D25CA1" w:rsidRPr="00D25CA1">
        <w:rPr>
          <w:rFonts w:asciiTheme="minorHAnsi" w:eastAsia="Calibri" w:hAnsiTheme="minorHAnsi" w:cstheme="minorHAnsi"/>
        </w:rPr>
        <w:t xml:space="preserve">2% </w:t>
      </w:r>
      <w:r w:rsidR="002D2129">
        <w:rPr>
          <w:rFonts w:asciiTheme="minorHAnsi" w:eastAsia="Calibri" w:hAnsiTheme="minorHAnsi" w:cstheme="minorHAnsi"/>
          <w:lang w:val="vi-VN"/>
        </w:rPr>
        <w:t xml:space="preserve">            </w:t>
      </w:r>
      <w:r w:rsidR="00D25CA1" w:rsidRPr="00D25CA1">
        <w:rPr>
          <w:rFonts w:asciiTheme="minorHAnsi" w:eastAsia="Calibri" w:hAnsiTheme="minorHAnsi" w:cstheme="minorHAnsi"/>
        </w:rPr>
        <w:t xml:space="preserve">16% </w:t>
      </w:r>
      <w:r w:rsidR="002D2129">
        <w:rPr>
          <w:rFonts w:asciiTheme="minorHAnsi" w:eastAsia="Calibri" w:hAnsiTheme="minorHAnsi" w:cstheme="minorHAnsi"/>
          <w:lang w:val="vi-VN"/>
        </w:rPr>
        <w:t xml:space="preserve">           </w:t>
      </w:r>
      <w:r w:rsidR="00D25CA1" w:rsidRPr="00D25CA1">
        <w:rPr>
          <w:rFonts w:asciiTheme="minorHAnsi" w:eastAsia="Calibri" w:hAnsiTheme="minorHAnsi" w:cstheme="minorHAnsi"/>
        </w:rPr>
        <w:t xml:space="preserve">50% </w:t>
      </w:r>
      <w:r w:rsidR="002D2129">
        <w:rPr>
          <w:rFonts w:asciiTheme="minorHAnsi" w:eastAsia="Calibri" w:hAnsiTheme="minorHAnsi" w:cstheme="minorHAnsi"/>
          <w:lang w:val="vi-VN"/>
        </w:rPr>
        <w:t xml:space="preserve">            </w:t>
      </w:r>
      <w:r w:rsidR="00D25CA1" w:rsidRPr="00D25CA1">
        <w:rPr>
          <w:rFonts w:asciiTheme="minorHAnsi" w:eastAsia="Calibri" w:hAnsiTheme="minorHAnsi" w:cstheme="minorHAnsi"/>
        </w:rPr>
        <w:t xml:space="preserve">84% </w:t>
      </w:r>
      <w:r w:rsidR="002D2129">
        <w:rPr>
          <w:rFonts w:asciiTheme="minorHAnsi" w:eastAsia="Calibri" w:hAnsiTheme="minorHAnsi" w:cstheme="minorHAnsi"/>
          <w:lang w:val="vi-VN"/>
        </w:rPr>
        <w:t xml:space="preserve">            </w:t>
      </w:r>
      <w:r w:rsidR="00D25CA1" w:rsidRPr="00D25CA1">
        <w:rPr>
          <w:rFonts w:asciiTheme="minorHAnsi" w:eastAsia="Calibri" w:hAnsiTheme="minorHAnsi" w:cstheme="minorHAnsi"/>
        </w:rPr>
        <w:t xml:space="preserve">98% </w:t>
      </w:r>
      <w:r w:rsidR="002D2129">
        <w:rPr>
          <w:rFonts w:asciiTheme="minorHAnsi" w:eastAsia="Calibri" w:hAnsiTheme="minorHAnsi" w:cstheme="minorHAnsi"/>
          <w:lang w:val="vi-VN"/>
        </w:rPr>
        <w:t xml:space="preserve">             </w:t>
      </w:r>
      <w:r w:rsidR="00D25CA1" w:rsidRPr="00D25CA1">
        <w:rPr>
          <w:rFonts w:asciiTheme="minorHAnsi" w:eastAsia="Calibri" w:hAnsiTheme="minorHAnsi" w:cstheme="minorHAnsi"/>
        </w:rPr>
        <w:t>99%</w:t>
      </w:r>
    </w:p>
    <w:p w:rsidR="00017051" w:rsidRDefault="00D25CA1" w:rsidP="00017051">
      <w:pPr>
        <w:ind w:firstLine="720"/>
        <w:rPr>
          <w:rFonts w:asciiTheme="minorHAnsi" w:eastAsia="Calibri" w:hAnsiTheme="minorHAnsi" w:cstheme="minorHAnsi"/>
          <w:lang w:val="vi-VN"/>
        </w:rPr>
      </w:pPr>
      <w:r w:rsidRPr="00D25CA1">
        <w:rPr>
          <w:rFonts w:asciiTheme="minorHAnsi" w:eastAsia="Calibri" w:hAnsiTheme="minorHAnsi" w:cstheme="minorHAnsi"/>
        </w:rPr>
        <w:t xml:space="preserve"> </w:t>
      </w:r>
      <w:r w:rsidR="002D2129">
        <w:rPr>
          <w:rFonts w:asciiTheme="minorHAnsi" w:eastAsia="Calibri" w:hAnsiTheme="minorHAnsi" w:cstheme="minorHAnsi"/>
          <w:lang w:val="vi-VN"/>
        </w:rPr>
        <w:t xml:space="preserve">  </w:t>
      </w:r>
      <w:r w:rsidR="00A87CBD">
        <w:rPr>
          <w:rFonts w:asciiTheme="minorHAnsi" w:eastAsia="Calibri" w:hAnsiTheme="minorHAnsi" w:cstheme="minorHAnsi"/>
          <w:lang w:val="vi-VN"/>
        </w:rPr>
        <w:tab/>
      </w:r>
      <w:r w:rsidR="00A87CBD">
        <w:rPr>
          <w:rFonts w:asciiTheme="minorHAnsi" w:eastAsia="Calibri" w:hAnsiTheme="minorHAnsi" w:cstheme="minorHAnsi"/>
          <w:lang w:val="vi-VN"/>
        </w:rPr>
        <w:tab/>
      </w:r>
      <w:r w:rsidR="002D2129">
        <w:rPr>
          <w:rFonts w:asciiTheme="minorHAnsi" w:eastAsia="Calibri" w:hAnsiTheme="minorHAnsi" w:cstheme="minorHAnsi"/>
          <w:lang w:val="vi-VN"/>
        </w:rPr>
        <w:t xml:space="preserve"> </w:t>
      </w:r>
    </w:p>
    <w:p w:rsidR="00017051" w:rsidRPr="00D25CA1" w:rsidRDefault="00017051" w:rsidP="00017051">
      <w:pPr>
        <w:rPr>
          <w:rFonts w:asciiTheme="minorHAnsi" w:hAnsiTheme="minorHAnsi" w:cstheme="minorHAnsi"/>
        </w:rPr>
      </w:pPr>
      <w:r w:rsidRPr="003A3A3A">
        <w:rPr>
          <w:rFonts w:asciiTheme="minorHAnsi" w:hAnsiTheme="minorHAnsi" w:cstheme="minorHAnsi"/>
          <w:szCs w:val="28"/>
        </w:rPr>
        <w:t>Stanines</w:t>
      </w:r>
      <w:r>
        <w:rPr>
          <w:rFonts w:asciiTheme="minorHAnsi" w:hAnsiTheme="minorHAnsi" w:cstheme="minorHAnsi"/>
          <w:szCs w:val="28"/>
        </w:rPr>
        <w:t xml:space="preserve"> (*)</w:t>
      </w:r>
      <w:r>
        <w:rPr>
          <w:rFonts w:asciiTheme="minorHAnsi" w:eastAsia="Calibri" w:hAnsiTheme="minorHAnsi" w:cstheme="minorHAnsi"/>
        </w:rPr>
        <w:tab/>
      </w:r>
      <w:r>
        <w:rPr>
          <w:rFonts w:asciiTheme="minorHAnsi" w:eastAsia="Calibri" w:hAnsiTheme="minorHAnsi" w:cstheme="minorHAnsi"/>
        </w:rPr>
        <w:tab/>
      </w:r>
      <w:r w:rsidRPr="00D25CA1">
        <w:rPr>
          <w:rFonts w:asciiTheme="minorHAnsi" w:eastAsia="Calibri" w:hAnsiTheme="minorHAnsi" w:cstheme="minorHAnsi"/>
        </w:rPr>
        <w:t xml:space="preserve"> 1 </w:t>
      </w:r>
      <w:r>
        <w:rPr>
          <w:rFonts w:asciiTheme="minorHAnsi" w:eastAsia="Calibri" w:hAnsiTheme="minorHAnsi" w:cstheme="minorHAnsi"/>
          <w:lang w:val="vi-VN"/>
        </w:rPr>
        <w:t xml:space="preserve">                </w:t>
      </w:r>
      <w:r w:rsidRPr="00D25CA1">
        <w:rPr>
          <w:rFonts w:asciiTheme="minorHAnsi" w:eastAsia="Calibri" w:hAnsiTheme="minorHAnsi" w:cstheme="minorHAnsi"/>
        </w:rPr>
        <w:t xml:space="preserve">2 </w:t>
      </w:r>
      <w:r>
        <w:rPr>
          <w:rFonts w:asciiTheme="minorHAnsi" w:eastAsia="Calibri" w:hAnsiTheme="minorHAnsi" w:cstheme="minorHAnsi"/>
          <w:lang w:val="vi-VN"/>
        </w:rPr>
        <w:t xml:space="preserve">            </w:t>
      </w:r>
      <w:r w:rsidRPr="00D25CA1">
        <w:rPr>
          <w:rFonts w:asciiTheme="minorHAnsi" w:eastAsia="Calibri" w:hAnsiTheme="minorHAnsi" w:cstheme="minorHAnsi"/>
        </w:rPr>
        <w:t xml:space="preserve">3 </w:t>
      </w:r>
      <w:r>
        <w:rPr>
          <w:rFonts w:asciiTheme="minorHAnsi" w:eastAsia="Calibri" w:hAnsiTheme="minorHAnsi" w:cstheme="minorHAnsi"/>
          <w:lang w:val="vi-VN"/>
        </w:rPr>
        <w:t xml:space="preserve">           </w:t>
      </w:r>
      <w:r w:rsidRPr="00D25CA1">
        <w:rPr>
          <w:rFonts w:asciiTheme="minorHAnsi" w:eastAsia="Calibri" w:hAnsiTheme="minorHAnsi" w:cstheme="minorHAnsi"/>
        </w:rPr>
        <w:t xml:space="preserve">4 </w:t>
      </w:r>
      <w:r>
        <w:rPr>
          <w:rFonts w:asciiTheme="minorHAnsi" w:eastAsia="Calibri" w:hAnsiTheme="minorHAnsi" w:cstheme="minorHAnsi"/>
          <w:lang w:val="vi-VN"/>
        </w:rPr>
        <w:t xml:space="preserve">      </w:t>
      </w:r>
      <w:r w:rsidRPr="00D25CA1">
        <w:rPr>
          <w:rFonts w:asciiTheme="minorHAnsi" w:eastAsia="Calibri" w:hAnsiTheme="minorHAnsi" w:cstheme="minorHAnsi"/>
        </w:rPr>
        <w:t xml:space="preserve">5 </w:t>
      </w:r>
      <w:r>
        <w:rPr>
          <w:rFonts w:asciiTheme="minorHAnsi" w:eastAsia="Calibri" w:hAnsiTheme="minorHAnsi" w:cstheme="minorHAnsi"/>
          <w:lang w:val="vi-VN"/>
        </w:rPr>
        <w:t xml:space="preserve">    </w:t>
      </w:r>
      <w:r w:rsidRPr="00D25CA1">
        <w:rPr>
          <w:rFonts w:asciiTheme="minorHAnsi" w:eastAsia="Calibri" w:hAnsiTheme="minorHAnsi" w:cstheme="minorHAnsi"/>
        </w:rPr>
        <w:t xml:space="preserve">6 </w:t>
      </w:r>
      <w:r>
        <w:rPr>
          <w:rFonts w:asciiTheme="minorHAnsi" w:eastAsia="Calibri" w:hAnsiTheme="minorHAnsi" w:cstheme="minorHAnsi"/>
          <w:lang w:val="vi-VN"/>
        </w:rPr>
        <w:t xml:space="preserve">         </w:t>
      </w:r>
      <w:r w:rsidRPr="00D25CA1">
        <w:rPr>
          <w:rFonts w:asciiTheme="minorHAnsi" w:eastAsia="Calibri" w:hAnsiTheme="minorHAnsi" w:cstheme="minorHAnsi"/>
        </w:rPr>
        <w:t>7</w:t>
      </w:r>
      <w:r>
        <w:rPr>
          <w:rFonts w:asciiTheme="minorHAnsi" w:eastAsia="Calibri" w:hAnsiTheme="minorHAnsi" w:cstheme="minorHAnsi"/>
          <w:lang w:val="vi-VN"/>
        </w:rPr>
        <w:t xml:space="preserve">       </w:t>
      </w:r>
      <w:r w:rsidRPr="00D25CA1">
        <w:rPr>
          <w:rFonts w:asciiTheme="minorHAnsi" w:eastAsia="Calibri" w:hAnsiTheme="minorHAnsi" w:cstheme="minorHAnsi"/>
        </w:rPr>
        <w:t xml:space="preserve"> 8 </w:t>
      </w:r>
      <w:r>
        <w:rPr>
          <w:rFonts w:asciiTheme="minorHAnsi" w:eastAsia="Calibri" w:hAnsiTheme="minorHAnsi" w:cstheme="minorHAnsi"/>
          <w:lang w:val="vi-VN"/>
        </w:rPr>
        <w:t xml:space="preserve">                              </w:t>
      </w:r>
      <w:r w:rsidRPr="00D25CA1">
        <w:rPr>
          <w:rFonts w:asciiTheme="minorHAnsi" w:eastAsia="Calibri" w:hAnsiTheme="minorHAnsi" w:cstheme="minorHAnsi"/>
        </w:rPr>
        <w:t>9</w:t>
      </w:r>
    </w:p>
    <w:p w:rsidR="00017051" w:rsidRPr="00D25CA1" w:rsidRDefault="00017051" w:rsidP="00017051">
      <w:pPr>
        <w:rPr>
          <w:rFonts w:asciiTheme="minorHAnsi" w:hAnsiTheme="minorHAnsi" w:cstheme="minorHAnsi"/>
        </w:rPr>
      </w:pPr>
      <w:r w:rsidRPr="00D25CA1">
        <w:rPr>
          <w:rFonts w:asciiTheme="minorHAnsi" w:eastAsia="Calibri" w:hAnsiTheme="minorHAnsi" w:cstheme="minorHAnsi"/>
        </w:rPr>
        <w:t xml:space="preserve">     </w:t>
      </w:r>
    </w:p>
    <w:p w:rsidR="00017051" w:rsidRDefault="00017051" w:rsidP="00017051">
      <w:pPr>
        <w:rPr>
          <w:rFonts w:asciiTheme="minorHAnsi" w:eastAsia="Calibri" w:hAnsiTheme="minorHAnsi" w:cstheme="minorHAnsi"/>
        </w:rPr>
      </w:pPr>
      <w:r w:rsidRPr="00D25CA1">
        <w:rPr>
          <w:rFonts w:asciiTheme="minorHAnsi" w:eastAsia="Calibri" w:hAnsiTheme="minorHAnsi" w:cstheme="minorHAnsi"/>
        </w:rPr>
        <w:t>Phần trăm trong</w:t>
      </w:r>
      <w:r w:rsidRPr="00017051">
        <w:rPr>
          <w:rFonts w:asciiTheme="minorHAnsi" w:eastAsia="Calibri" w:hAnsiTheme="minorHAnsi" w:cstheme="minorHAnsi"/>
        </w:rPr>
        <w:t xml:space="preserve"> </w:t>
      </w:r>
    </w:p>
    <w:p w:rsidR="00DB74C5" w:rsidRPr="00D25CA1" w:rsidRDefault="00017051" w:rsidP="00017051">
      <w:pPr>
        <w:rPr>
          <w:rFonts w:asciiTheme="minorHAnsi" w:hAnsiTheme="minorHAnsi" w:cstheme="minorHAnsi"/>
        </w:rPr>
      </w:pPr>
      <w:r w:rsidRPr="00D25CA1">
        <w:rPr>
          <w:rFonts w:asciiTheme="minorHAnsi" w:eastAsia="Calibri" w:hAnsiTheme="minorHAnsi" w:cstheme="minorHAnsi"/>
        </w:rPr>
        <w:t>stanines        </w:t>
      </w:r>
      <w:r w:rsidR="00A87CBD">
        <w:rPr>
          <w:rFonts w:asciiTheme="minorHAnsi" w:eastAsia="Calibri" w:hAnsiTheme="minorHAnsi" w:cstheme="minorHAnsi"/>
          <w:lang w:val="vi-VN"/>
        </w:rPr>
        <w:tab/>
      </w:r>
      <w:r w:rsidR="00A87CBD">
        <w:rPr>
          <w:rFonts w:asciiTheme="minorHAnsi" w:eastAsia="Calibri" w:hAnsiTheme="minorHAnsi" w:cstheme="minorHAnsi"/>
          <w:lang w:val="vi-VN"/>
        </w:rPr>
        <w:tab/>
      </w:r>
      <w:r w:rsidR="002D2129">
        <w:rPr>
          <w:rFonts w:asciiTheme="minorHAnsi" w:eastAsia="Calibri" w:hAnsiTheme="minorHAnsi" w:cstheme="minorHAnsi"/>
          <w:lang w:val="vi-VN"/>
        </w:rPr>
        <w:t xml:space="preserve"> </w:t>
      </w:r>
      <w:r w:rsidR="00D25CA1" w:rsidRPr="00D25CA1">
        <w:rPr>
          <w:rFonts w:asciiTheme="minorHAnsi" w:eastAsia="Calibri" w:hAnsiTheme="minorHAnsi" w:cstheme="minorHAnsi"/>
        </w:rPr>
        <w:t xml:space="preserve">4 </w:t>
      </w:r>
      <w:r w:rsidR="002D2129">
        <w:rPr>
          <w:rFonts w:asciiTheme="minorHAnsi" w:eastAsia="Calibri" w:hAnsiTheme="minorHAnsi" w:cstheme="minorHAnsi"/>
          <w:lang w:val="vi-VN"/>
        </w:rPr>
        <w:t xml:space="preserve">               </w:t>
      </w:r>
      <w:r w:rsidR="00D25CA1" w:rsidRPr="00D25CA1">
        <w:rPr>
          <w:rFonts w:asciiTheme="minorHAnsi" w:eastAsia="Calibri" w:hAnsiTheme="minorHAnsi" w:cstheme="minorHAnsi"/>
        </w:rPr>
        <w:t xml:space="preserve">7 </w:t>
      </w:r>
      <w:r w:rsidR="002D2129">
        <w:rPr>
          <w:rFonts w:asciiTheme="minorHAnsi" w:eastAsia="Calibri" w:hAnsiTheme="minorHAnsi" w:cstheme="minorHAnsi"/>
          <w:lang w:val="vi-VN"/>
        </w:rPr>
        <w:t xml:space="preserve">          </w:t>
      </w:r>
      <w:r w:rsidR="00D25CA1" w:rsidRPr="00D25CA1">
        <w:rPr>
          <w:rFonts w:asciiTheme="minorHAnsi" w:eastAsia="Calibri" w:hAnsiTheme="minorHAnsi" w:cstheme="minorHAnsi"/>
        </w:rPr>
        <w:t xml:space="preserve">12 </w:t>
      </w:r>
      <w:r w:rsidR="002D2129">
        <w:rPr>
          <w:rFonts w:asciiTheme="minorHAnsi" w:eastAsia="Calibri" w:hAnsiTheme="minorHAnsi" w:cstheme="minorHAnsi"/>
          <w:lang w:val="vi-VN"/>
        </w:rPr>
        <w:t xml:space="preserve">         </w:t>
      </w:r>
      <w:r w:rsidR="00D25CA1" w:rsidRPr="00D25CA1">
        <w:rPr>
          <w:rFonts w:asciiTheme="minorHAnsi" w:eastAsia="Calibri" w:hAnsiTheme="minorHAnsi" w:cstheme="minorHAnsi"/>
        </w:rPr>
        <w:t xml:space="preserve">17 </w:t>
      </w:r>
      <w:r w:rsidR="002D2129">
        <w:rPr>
          <w:rFonts w:asciiTheme="minorHAnsi" w:eastAsia="Calibri" w:hAnsiTheme="minorHAnsi" w:cstheme="minorHAnsi"/>
          <w:lang w:val="vi-VN"/>
        </w:rPr>
        <w:t xml:space="preserve">       </w:t>
      </w:r>
      <w:r w:rsidR="00D25CA1" w:rsidRPr="00D25CA1">
        <w:rPr>
          <w:rFonts w:asciiTheme="minorHAnsi" w:eastAsia="Calibri" w:hAnsiTheme="minorHAnsi" w:cstheme="minorHAnsi"/>
        </w:rPr>
        <w:t xml:space="preserve">20 </w:t>
      </w:r>
      <w:r w:rsidR="002D2129">
        <w:rPr>
          <w:rFonts w:asciiTheme="minorHAnsi" w:eastAsia="Calibri" w:hAnsiTheme="minorHAnsi" w:cstheme="minorHAnsi"/>
          <w:lang w:val="vi-VN"/>
        </w:rPr>
        <w:t xml:space="preserve">          </w:t>
      </w:r>
      <w:r w:rsidR="00D25CA1" w:rsidRPr="00D25CA1">
        <w:rPr>
          <w:rFonts w:asciiTheme="minorHAnsi" w:eastAsia="Calibri" w:hAnsiTheme="minorHAnsi" w:cstheme="minorHAnsi"/>
        </w:rPr>
        <w:t xml:space="preserve">17 </w:t>
      </w:r>
      <w:r w:rsidR="002D2129">
        <w:rPr>
          <w:rFonts w:asciiTheme="minorHAnsi" w:eastAsia="Calibri" w:hAnsiTheme="minorHAnsi" w:cstheme="minorHAnsi"/>
          <w:lang w:val="vi-VN"/>
        </w:rPr>
        <w:t xml:space="preserve">          </w:t>
      </w:r>
      <w:r w:rsidR="00D25CA1" w:rsidRPr="00D25CA1">
        <w:rPr>
          <w:rFonts w:asciiTheme="minorHAnsi" w:eastAsia="Calibri" w:hAnsiTheme="minorHAnsi" w:cstheme="minorHAnsi"/>
        </w:rPr>
        <w:t xml:space="preserve">12 </w:t>
      </w:r>
      <w:r w:rsidR="002D2129">
        <w:rPr>
          <w:rFonts w:asciiTheme="minorHAnsi" w:eastAsia="Calibri" w:hAnsiTheme="minorHAnsi" w:cstheme="minorHAnsi"/>
          <w:lang w:val="vi-VN"/>
        </w:rPr>
        <w:t xml:space="preserve">        </w:t>
      </w:r>
      <w:r w:rsidR="00D25CA1" w:rsidRPr="00D25CA1">
        <w:rPr>
          <w:rFonts w:asciiTheme="minorHAnsi" w:eastAsia="Calibri" w:hAnsiTheme="minorHAnsi" w:cstheme="minorHAnsi"/>
        </w:rPr>
        <w:t>7</w:t>
      </w:r>
      <w:r w:rsidR="002D2129">
        <w:rPr>
          <w:rFonts w:asciiTheme="minorHAnsi" w:eastAsia="Calibri" w:hAnsiTheme="minorHAnsi" w:cstheme="minorHAnsi"/>
          <w:lang w:val="vi-VN"/>
        </w:rPr>
        <w:t xml:space="preserve">               </w:t>
      </w:r>
      <w:r w:rsidR="00D25CA1" w:rsidRPr="00D25CA1">
        <w:rPr>
          <w:rFonts w:asciiTheme="minorHAnsi" w:eastAsia="Calibri" w:hAnsiTheme="minorHAnsi" w:cstheme="minorHAnsi"/>
        </w:rPr>
        <w:t xml:space="preserve"> 4</w:t>
      </w:r>
    </w:p>
    <w:p w:rsidR="00DB74C5" w:rsidRPr="00D25CA1" w:rsidRDefault="00D25CA1">
      <w:pPr>
        <w:rPr>
          <w:rFonts w:asciiTheme="minorHAnsi" w:hAnsiTheme="minorHAnsi" w:cstheme="minorHAnsi"/>
        </w:rPr>
      </w:pPr>
      <w:r w:rsidRPr="00D25CA1">
        <w:rPr>
          <w:rFonts w:asciiTheme="minorHAnsi" w:eastAsia="Calibri" w:hAnsiTheme="minorHAnsi" w:cstheme="minorHAnsi"/>
        </w:rPr>
        <w:t> </w:t>
      </w:r>
    </w:p>
    <w:p w:rsidR="00DB74C5" w:rsidRPr="00D25CA1" w:rsidRDefault="00D25CA1">
      <w:pPr>
        <w:rPr>
          <w:rFonts w:asciiTheme="minorHAnsi" w:hAnsiTheme="minorHAnsi" w:cstheme="minorHAnsi"/>
        </w:rPr>
      </w:pPr>
      <w:r w:rsidRPr="00D25CA1">
        <w:rPr>
          <w:rFonts w:asciiTheme="minorHAnsi" w:eastAsia="Calibri" w:hAnsiTheme="minorHAnsi" w:cstheme="minorHAnsi"/>
        </w:rPr>
        <w:t>Peabody</w:t>
      </w:r>
    </w:p>
    <w:p w:rsidR="00DB74C5" w:rsidRPr="00D25CA1" w:rsidRDefault="00D25CA1">
      <w:pPr>
        <w:rPr>
          <w:rFonts w:asciiTheme="minorHAnsi" w:hAnsiTheme="minorHAnsi" w:cstheme="minorHAnsi"/>
        </w:rPr>
      </w:pPr>
      <w:r w:rsidRPr="00D25CA1">
        <w:rPr>
          <w:rFonts w:asciiTheme="minorHAnsi" w:eastAsia="Calibri" w:hAnsiTheme="minorHAnsi" w:cstheme="minorHAnsi"/>
        </w:rPr>
        <w:t xml:space="preserve">DMQ </w:t>
      </w:r>
      <w:r w:rsidR="002D2129">
        <w:rPr>
          <w:rFonts w:asciiTheme="minorHAnsi" w:eastAsia="Calibri" w:hAnsiTheme="minorHAnsi" w:cstheme="minorHAnsi"/>
          <w:lang w:val="vi-VN"/>
        </w:rPr>
        <w:t xml:space="preserve">      </w:t>
      </w:r>
      <w:r w:rsidR="00A87CBD">
        <w:rPr>
          <w:rFonts w:asciiTheme="minorHAnsi" w:eastAsia="Calibri" w:hAnsiTheme="minorHAnsi" w:cstheme="minorHAnsi"/>
          <w:lang w:val="vi-VN"/>
        </w:rPr>
        <w:tab/>
      </w:r>
      <w:r w:rsidR="00A87CBD">
        <w:rPr>
          <w:rFonts w:asciiTheme="minorHAnsi" w:eastAsia="Calibri" w:hAnsiTheme="minorHAnsi" w:cstheme="minorHAnsi"/>
          <w:lang w:val="vi-VN"/>
        </w:rPr>
        <w:tab/>
      </w:r>
      <w:r w:rsidR="002D2129">
        <w:rPr>
          <w:rFonts w:asciiTheme="minorHAnsi" w:eastAsia="Calibri" w:hAnsiTheme="minorHAnsi" w:cstheme="minorHAnsi"/>
          <w:lang w:val="vi-VN"/>
        </w:rPr>
        <w:t xml:space="preserve">   </w:t>
      </w:r>
      <w:r w:rsidRPr="00D25CA1">
        <w:rPr>
          <w:rFonts w:asciiTheme="minorHAnsi" w:eastAsia="Calibri" w:hAnsiTheme="minorHAnsi" w:cstheme="minorHAnsi"/>
        </w:rPr>
        <w:t xml:space="preserve">55 </w:t>
      </w:r>
      <w:r w:rsidR="002D2129">
        <w:rPr>
          <w:rFonts w:asciiTheme="minorHAnsi" w:eastAsia="Calibri" w:hAnsiTheme="minorHAnsi" w:cstheme="minorHAnsi"/>
          <w:lang w:val="vi-VN"/>
        </w:rPr>
        <w:t xml:space="preserve">           </w:t>
      </w:r>
      <w:r w:rsidRPr="00D25CA1">
        <w:rPr>
          <w:rFonts w:asciiTheme="minorHAnsi" w:eastAsia="Calibri" w:hAnsiTheme="minorHAnsi" w:cstheme="minorHAnsi"/>
        </w:rPr>
        <w:t xml:space="preserve">70 </w:t>
      </w:r>
      <w:r w:rsidR="002D2129">
        <w:rPr>
          <w:rFonts w:asciiTheme="minorHAnsi" w:eastAsia="Calibri" w:hAnsiTheme="minorHAnsi" w:cstheme="minorHAnsi"/>
          <w:lang w:val="vi-VN"/>
        </w:rPr>
        <w:t xml:space="preserve">         </w:t>
      </w:r>
      <w:r w:rsidRPr="00D25CA1">
        <w:rPr>
          <w:rFonts w:asciiTheme="minorHAnsi" w:eastAsia="Calibri" w:hAnsiTheme="minorHAnsi" w:cstheme="minorHAnsi"/>
        </w:rPr>
        <w:t xml:space="preserve">85 </w:t>
      </w:r>
      <w:r w:rsidR="002D2129">
        <w:rPr>
          <w:rFonts w:asciiTheme="minorHAnsi" w:eastAsia="Calibri" w:hAnsiTheme="minorHAnsi" w:cstheme="minorHAnsi"/>
          <w:lang w:val="vi-VN"/>
        </w:rPr>
        <w:t xml:space="preserve">                    </w:t>
      </w:r>
      <w:r w:rsidRPr="00D25CA1">
        <w:rPr>
          <w:rFonts w:asciiTheme="minorHAnsi" w:eastAsia="Calibri" w:hAnsiTheme="minorHAnsi" w:cstheme="minorHAnsi"/>
        </w:rPr>
        <w:t xml:space="preserve">100 </w:t>
      </w:r>
      <w:r w:rsidR="002D2129">
        <w:rPr>
          <w:rFonts w:asciiTheme="minorHAnsi" w:eastAsia="Calibri" w:hAnsiTheme="minorHAnsi" w:cstheme="minorHAnsi"/>
          <w:lang w:val="vi-VN"/>
        </w:rPr>
        <w:t xml:space="preserve">                      </w:t>
      </w:r>
      <w:r w:rsidRPr="00D25CA1">
        <w:rPr>
          <w:rFonts w:asciiTheme="minorHAnsi" w:eastAsia="Calibri" w:hAnsiTheme="minorHAnsi" w:cstheme="minorHAnsi"/>
        </w:rPr>
        <w:t xml:space="preserve">115 </w:t>
      </w:r>
      <w:r w:rsidR="002D2129">
        <w:rPr>
          <w:rFonts w:asciiTheme="minorHAnsi" w:eastAsia="Calibri" w:hAnsiTheme="minorHAnsi" w:cstheme="minorHAnsi"/>
          <w:lang w:val="vi-VN"/>
        </w:rPr>
        <w:t xml:space="preserve">      </w:t>
      </w:r>
      <w:r w:rsidRPr="00D25CA1">
        <w:rPr>
          <w:rFonts w:asciiTheme="minorHAnsi" w:eastAsia="Calibri" w:hAnsiTheme="minorHAnsi" w:cstheme="minorHAnsi"/>
        </w:rPr>
        <w:t xml:space="preserve">130 </w:t>
      </w:r>
      <w:r w:rsidR="002D2129">
        <w:rPr>
          <w:rFonts w:asciiTheme="minorHAnsi" w:eastAsia="Calibri" w:hAnsiTheme="minorHAnsi" w:cstheme="minorHAnsi"/>
          <w:lang w:val="vi-VN"/>
        </w:rPr>
        <w:t xml:space="preserve">             </w:t>
      </w:r>
      <w:r w:rsidRPr="00D25CA1">
        <w:rPr>
          <w:rFonts w:asciiTheme="minorHAnsi" w:eastAsia="Calibri" w:hAnsiTheme="minorHAnsi" w:cstheme="minorHAnsi"/>
        </w:rPr>
        <w:t>145</w:t>
      </w:r>
    </w:p>
    <w:p w:rsidR="00017051" w:rsidRDefault="00017051">
      <w:pPr>
        <w:rPr>
          <w:rFonts w:asciiTheme="minorHAnsi" w:eastAsia="Calibri" w:hAnsiTheme="minorHAnsi" w:cstheme="minorHAnsi"/>
        </w:rPr>
      </w:pPr>
    </w:p>
    <w:p w:rsidR="00DB74C5" w:rsidRPr="00D25CA1" w:rsidRDefault="00D25CA1">
      <w:pPr>
        <w:rPr>
          <w:rFonts w:asciiTheme="minorHAnsi" w:hAnsiTheme="minorHAnsi" w:cstheme="minorHAnsi"/>
        </w:rPr>
      </w:pPr>
      <w:r w:rsidRPr="00D25CA1">
        <w:rPr>
          <w:rFonts w:asciiTheme="minorHAnsi" w:eastAsia="Calibri" w:hAnsiTheme="minorHAnsi" w:cstheme="minorHAnsi"/>
        </w:rPr>
        <w:t xml:space="preserve">Bayley              </w:t>
      </w:r>
    </w:p>
    <w:p w:rsidR="00DB74C5" w:rsidRPr="00D25CA1" w:rsidRDefault="00D25CA1">
      <w:pPr>
        <w:rPr>
          <w:rFonts w:asciiTheme="minorHAnsi" w:hAnsiTheme="minorHAnsi" w:cstheme="minorHAnsi"/>
        </w:rPr>
      </w:pPr>
      <w:r w:rsidRPr="00D25CA1">
        <w:rPr>
          <w:rFonts w:asciiTheme="minorHAnsi" w:eastAsia="Calibri" w:hAnsiTheme="minorHAnsi" w:cstheme="minorHAnsi"/>
        </w:rPr>
        <w:t xml:space="preserve">MDI </w:t>
      </w:r>
      <w:r w:rsidR="002D2129">
        <w:rPr>
          <w:rFonts w:asciiTheme="minorHAnsi" w:eastAsia="Calibri" w:hAnsiTheme="minorHAnsi" w:cstheme="minorHAnsi"/>
          <w:lang w:val="vi-VN"/>
        </w:rPr>
        <w:t xml:space="preserve">          </w:t>
      </w:r>
      <w:r w:rsidR="00A87CBD">
        <w:rPr>
          <w:rFonts w:asciiTheme="minorHAnsi" w:eastAsia="Calibri" w:hAnsiTheme="minorHAnsi" w:cstheme="minorHAnsi"/>
          <w:lang w:val="vi-VN"/>
        </w:rPr>
        <w:tab/>
      </w:r>
      <w:r w:rsidR="00A87CBD">
        <w:rPr>
          <w:rFonts w:asciiTheme="minorHAnsi" w:eastAsia="Calibri" w:hAnsiTheme="minorHAnsi" w:cstheme="minorHAnsi"/>
          <w:lang w:val="vi-VN"/>
        </w:rPr>
        <w:tab/>
      </w:r>
      <w:r w:rsidR="002D2129">
        <w:rPr>
          <w:rFonts w:asciiTheme="minorHAnsi" w:eastAsia="Calibri" w:hAnsiTheme="minorHAnsi" w:cstheme="minorHAnsi"/>
          <w:lang w:val="vi-VN"/>
        </w:rPr>
        <w:t xml:space="preserve"> </w:t>
      </w:r>
      <w:r w:rsidRPr="00D25CA1">
        <w:rPr>
          <w:rFonts w:asciiTheme="minorHAnsi" w:eastAsia="Calibri" w:hAnsiTheme="minorHAnsi" w:cstheme="minorHAnsi"/>
        </w:rPr>
        <w:t xml:space="preserve">52 </w:t>
      </w:r>
      <w:r w:rsidR="002D2129">
        <w:rPr>
          <w:rFonts w:asciiTheme="minorHAnsi" w:eastAsia="Calibri" w:hAnsiTheme="minorHAnsi" w:cstheme="minorHAnsi"/>
          <w:lang w:val="vi-VN"/>
        </w:rPr>
        <w:t xml:space="preserve">           </w:t>
      </w:r>
      <w:r w:rsidRPr="00D25CA1">
        <w:rPr>
          <w:rFonts w:asciiTheme="minorHAnsi" w:eastAsia="Calibri" w:hAnsiTheme="minorHAnsi" w:cstheme="minorHAnsi"/>
        </w:rPr>
        <w:t xml:space="preserve">66 </w:t>
      </w:r>
      <w:r w:rsidR="002D2129">
        <w:rPr>
          <w:rFonts w:asciiTheme="minorHAnsi" w:eastAsia="Calibri" w:hAnsiTheme="minorHAnsi" w:cstheme="minorHAnsi"/>
          <w:lang w:val="vi-VN"/>
        </w:rPr>
        <w:t xml:space="preserve">         </w:t>
      </w:r>
      <w:r w:rsidRPr="00D25CA1">
        <w:rPr>
          <w:rFonts w:asciiTheme="minorHAnsi" w:eastAsia="Calibri" w:hAnsiTheme="minorHAnsi" w:cstheme="minorHAnsi"/>
        </w:rPr>
        <w:t xml:space="preserve">84 </w:t>
      </w:r>
      <w:r w:rsidR="002D2129">
        <w:rPr>
          <w:rFonts w:asciiTheme="minorHAnsi" w:eastAsia="Calibri" w:hAnsiTheme="minorHAnsi" w:cstheme="minorHAnsi"/>
          <w:lang w:val="vi-VN"/>
        </w:rPr>
        <w:t xml:space="preserve">                    </w:t>
      </w:r>
      <w:r w:rsidRPr="00D25CA1">
        <w:rPr>
          <w:rFonts w:asciiTheme="minorHAnsi" w:eastAsia="Calibri" w:hAnsiTheme="minorHAnsi" w:cstheme="minorHAnsi"/>
        </w:rPr>
        <w:t xml:space="preserve">100 </w:t>
      </w:r>
      <w:r w:rsidR="002D2129">
        <w:rPr>
          <w:rFonts w:asciiTheme="minorHAnsi" w:eastAsia="Calibri" w:hAnsiTheme="minorHAnsi" w:cstheme="minorHAnsi"/>
          <w:lang w:val="vi-VN"/>
        </w:rPr>
        <w:t xml:space="preserve">                      </w:t>
      </w:r>
      <w:r w:rsidRPr="00D25CA1">
        <w:rPr>
          <w:rFonts w:asciiTheme="minorHAnsi" w:eastAsia="Calibri" w:hAnsiTheme="minorHAnsi" w:cstheme="minorHAnsi"/>
        </w:rPr>
        <w:t xml:space="preserve">116 </w:t>
      </w:r>
      <w:r w:rsidR="002D2129">
        <w:rPr>
          <w:rFonts w:asciiTheme="minorHAnsi" w:eastAsia="Calibri" w:hAnsiTheme="minorHAnsi" w:cstheme="minorHAnsi"/>
          <w:lang w:val="vi-VN"/>
        </w:rPr>
        <w:t xml:space="preserve">      </w:t>
      </w:r>
      <w:r w:rsidRPr="00D25CA1">
        <w:rPr>
          <w:rFonts w:asciiTheme="minorHAnsi" w:eastAsia="Calibri" w:hAnsiTheme="minorHAnsi" w:cstheme="minorHAnsi"/>
        </w:rPr>
        <w:t xml:space="preserve">132 </w:t>
      </w:r>
      <w:r w:rsidR="002D2129">
        <w:rPr>
          <w:rFonts w:asciiTheme="minorHAnsi" w:eastAsia="Calibri" w:hAnsiTheme="minorHAnsi" w:cstheme="minorHAnsi"/>
          <w:lang w:val="vi-VN"/>
        </w:rPr>
        <w:t xml:space="preserve">             </w:t>
      </w:r>
      <w:r w:rsidRPr="00D25CA1">
        <w:rPr>
          <w:rFonts w:asciiTheme="minorHAnsi" w:eastAsia="Calibri" w:hAnsiTheme="minorHAnsi" w:cstheme="minorHAnsi"/>
        </w:rPr>
        <w:t>148</w:t>
      </w:r>
    </w:p>
    <w:p w:rsidR="00017051" w:rsidRDefault="00017051">
      <w:pPr>
        <w:rPr>
          <w:rFonts w:asciiTheme="minorHAnsi" w:eastAsia="Calibri" w:hAnsiTheme="minorHAnsi" w:cstheme="minorHAnsi"/>
        </w:rPr>
      </w:pPr>
    </w:p>
    <w:p w:rsidR="00DB74C5" w:rsidRPr="00D25CA1" w:rsidRDefault="00D25CA1">
      <w:pPr>
        <w:rPr>
          <w:rFonts w:asciiTheme="minorHAnsi" w:hAnsiTheme="minorHAnsi" w:cstheme="minorHAnsi"/>
        </w:rPr>
      </w:pPr>
      <w:r w:rsidRPr="00D25CA1">
        <w:rPr>
          <w:rFonts w:asciiTheme="minorHAnsi" w:eastAsia="Calibri" w:hAnsiTheme="minorHAnsi" w:cstheme="minorHAnsi"/>
        </w:rPr>
        <w:t xml:space="preserve">Bayley              </w:t>
      </w:r>
    </w:p>
    <w:p w:rsidR="00DB74C5" w:rsidRPr="00D25CA1" w:rsidRDefault="00D25CA1">
      <w:pPr>
        <w:rPr>
          <w:rFonts w:asciiTheme="minorHAnsi" w:hAnsiTheme="minorHAnsi" w:cstheme="minorHAnsi"/>
        </w:rPr>
      </w:pPr>
      <w:r w:rsidRPr="00D25CA1">
        <w:rPr>
          <w:rFonts w:asciiTheme="minorHAnsi" w:eastAsia="Calibri" w:hAnsiTheme="minorHAnsi" w:cstheme="minorHAnsi"/>
        </w:rPr>
        <w:t>PDI</w:t>
      </w:r>
      <w:r w:rsidR="002D2129">
        <w:rPr>
          <w:rFonts w:asciiTheme="minorHAnsi" w:eastAsia="Calibri" w:hAnsiTheme="minorHAnsi" w:cstheme="minorHAnsi"/>
          <w:lang w:val="vi-VN"/>
        </w:rPr>
        <w:t xml:space="preserve">             </w:t>
      </w:r>
      <w:r w:rsidR="00A87CBD">
        <w:rPr>
          <w:rFonts w:asciiTheme="minorHAnsi" w:eastAsia="Calibri" w:hAnsiTheme="minorHAnsi" w:cstheme="minorHAnsi"/>
          <w:lang w:val="vi-VN"/>
        </w:rPr>
        <w:tab/>
      </w:r>
      <w:r w:rsidR="00A87CBD">
        <w:rPr>
          <w:rFonts w:asciiTheme="minorHAnsi" w:eastAsia="Calibri" w:hAnsiTheme="minorHAnsi" w:cstheme="minorHAnsi"/>
          <w:lang w:val="vi-VN"/>
        </w:rPr>
        <w:tab/>
      </w:r>
      <w:r w:rsidRPr="00D25CA1">
        <w:rPr>
          <w:rFonts w:asciiTheme="minorHAnsi" w:eastAsia="Calibri" w:hAnsiTheme="minorHAnsi" w:cstheme="minorHAnsi"/>
        </w:rPr>
        <w:t xml:space="preserve"> 52 </w:t>
      </w:r>
      <w:r w:rsidR="002D2129">
        <w:rPr>
          <w:rFonts w:asciiTheme="minorHAnsi" w:eastAsia="Calibri" w:hAnsiTheme="minorHAnsi" w:cstheme="minorHAnsi"/>
          <w:lang w:val="vi-VN"/>
        </w:rPr>
        <w:t xml:space="preserve">          </w:t>
      </w:r>
      <w:r w:rsidRPr="00D25CA1">
        <w:rPr>
          <w:rFonts w:asciiTheme="minorHAnsi" w:eastAsia="Calibri" w:hAnsiTheme="minorHAnsi" w:cstheme="minorHAnsi"/>
        </w:rPr>
        <w:t xml:space="preserve">68 </w:t>
      </w:r>
      <w:r w:rsidR="002D2129">
        <w:rPr>
          <w:rFonts w:asciiTheme="minorHAnsi" w:eastAsia="Calibri" w:hAnsiTheme="minorHAnsi" w:cstheme="minorHAnsi"/>
          <w:lang w:val="vi-VN"/>
        </w:rPr>
        <w:t xml:space="preserve">          </w:t>
      </w:r>
      <w:r w:rsidRPr="00D25CA1">
        <w:rPr>
          <w:rFonts w:asciiTheme="minorHAnsi" w:eastAsia="Calibri" w:hAnsiTheme="minorHAnsi" w:cstheme="minorHAnsi"/>
        </w:rPr>
        <w:t xml:space="preserve">84 </w:t>
      </w:r>
      <w:r w:rsidR="002D2129">
        <w:rPr>
          <w:rFonts w:asciiTheme="minorHAnsi" w:eastAsia="Calibri" w:hAnsiTheme="minorHAnsi" w:cstheme="minorHAnsi"/>
          <w:lang w:val="vi-VN"/>
        </w:rPr>
        <w:t xml:space="preserve">                    </w:t>
      </w:r>
      <w:r w:rsidRPr="00D25CA1">
        <w:rPr>
          <w:rFonts w:asciiTheme="minorHAnsi" w:eastAsia="Calibri" w:hAnsiTheme="minorHAnsi" w:cstheme="minorHAnsi"/>
        </w:rPr>
        <w:t xml:space="preserve">100 </w:t>
      </w:r>
      <w:r w:rsidR="002D2129">
        <w:rPr>
          <w:rFonts w:asciiTheme="minorHAnsi" w:eastAsia="Calibri" w:hAnsiTheme="minorHAnsi" w:cstheme="minorHAnsi"/>
          <w:lang w:val="vi-VN"/>
        </w:rPr>
        <w:t xml:space="preserve">                      </w:t>
      </w:r>
      <w:r w:rsidRPr="00D25CA1">
        <w:rPr>
          <w:rFonts w:asciiTheme="minorHAnsi" w:eastAsia="Calibri" w:hAnsiTheme="minorHAnsi" w:cstheme="minorHAnsi"/>
        </w:rPr>
        <w:t xml:space="preserve">116 </w:t>
      </w:r>
      <w:r w:rsidR="002D2129">
        <w:rPr>
          <w:rFonts w:asciiTheme="minorHAnsi" w:eastAsia="Calibri" w:hAnsiTheme="minorHAnsi" w:cstheme="minorHAnsi"/>
          <w:lang w:val="vi-VN"/>
        </w:rPr>
        <w:t xml:space="preserve">      </w:t>
      </w:r>
      <w:r w:rsidRPr="00D25CA1">
        <w:rPr>
          <w:rFonts w:asciiTheme="minorHAnsi" w:eastAsia="Calibri" w:hAnsiTheme="minorHAnsi" w:cstheme="minorHAnsi"/>
        </w:rPr>
        <w:t xml:space="preserve">132 </w:t>
      </w:r>
      <w:r w:rsidR="002D2129">
        <w:rPr>
          <w:rFonts w:asciiTheme="minorHAnsi" w:eastAsia="Calibri" w:hAnsiTheme="minorHAnsi" w:cstheme="minorHAnsi"/>
          <w:lang w:val="vi-VN"/>
        </w:rPr>
        <w:t xml:space="preserve">             </w:t>
      </w:r>
      <w:r w:rsidRPr="00D25CA1">
        <w:rPr>
          <w:rFonts w:asciiTheme="minorHAnsi" w:eastAsia="Calibri" w:hAnsiTheme="minorHAnsi" w:cstheme="minorHAnsi"/>
        </w:rPr>
        <w:t>148</w:t>
      </w:r>
    </w:p>
    <w:p w:rsidR="00DB74C5" w:rsidRPr="00D25CA1" w:rsidRDefault="00D25CA1">
      <w:pPr>
        <w:rPr>
          <w:rFonts w:asciiTheme="minorHAnsi" w:hAnsiTheme="minorHAnsi" w:cstheme="minorHAnsi"/>
        </w:rPr>
      </w:pPr>
      <w:r w:rsidRPr="00D25CA1">
        <w:rPr>
          <w:rFonts w:asciiTheme="minorHAnsi" w:eastAsia="Calibri" w:hAnsiTheme="minorHAnsi" w:cstheme="minorHAnsi"/>
        </w:rPr>
        <w:t> </w:t>
      </w:r>
    </w:p>
    <w:p w:rsidR="00DB74C5" w:rsidRPr="00D25CA1" w:rsidRDefault="00D25CA1">
      <w:pPr>
        <w:rPr>
          <w:rFonts w:asciiTheme="minorHAnsi" w:hAnsiTheme="minorHAnsi" w:cstheme="minorHAnsi"/>
        </w:rPr>
      </w:pPr>
      <w:r w:rsidRPr="00D25CA1">
        <w:rPr>
          <w:rFonts w:asciiTheme="minorHAnsi" w:eastAsia="Calibri" w:hAnsiTheme="minorHAnsi" w:cstheme="minorHAnsi"/>
        </w:rPr>
        <w:t>_______________________________________________________________________</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i/>
          <w:iCs/>
          <w:sz w:val="28"/>
          <w:szCs w:val="28"/>
        </w:rPr>
        <w:t>Hình 8-5 Đường chuẩn và các điểm chuẩn liên quan.</w:t>
      </w:r>
    </w:p>
    <w:p w:rsidR="00DB74C5" w:rsidRPr="00EC6A67" w:rsidRDefault="00017051" w:rsidP="00EC6A67">
      <w:pPr>
        <w:rPr>
          <w:rFonts w:asciiTheme="minorHAnsi" w:hAnsiTheme="minorHAnsi" w:cstheme="minorHAnsi"/>
          <w:sz w:val="22"/>
        </w:rPr>
      </w:pPr>
      <w:r w:rsidRPr="00EC6A67">
        <w:rPr>
          <w:rFonts w:asciiTheme="minorHAnsi" w:eastAsia="Calibri" w:hAnsiTheme="minorHAnsi" w:cstheme="minorHAnsi"/>
          <w:szCs w:val="28"/>
        </w:rPr>
        <w:t xml:space="preserve">Ghi chú : </w:t>
      </w:r>
      <w:r w:rsidR="00D25CA1" w:rsidRPr="00EC6A67">
        <w:rPr>
          <w:rFonts w:asciiTheme="minorHAnsi" w:eastAsia="Calibri" w:hAnsiTheme="minorHAnsi" w:cstheme="minorHAnsi"/>
          <w:szCs w:val="28"/>
        </w:rPr>
        <w:t> </w:t>
      </w:r>
      <w:r w:rsidRPr="00EC6A67">
        <w:rPr>
          <w:rFonts w:asciiTheme="minorHAnsi" w:eastAsia="Calibri" w:hAnsiTheme="minorHAnsi" w:cstheme="minorHAnsi"/>
          <w:szCs w:val="28"/>
        </w:rPr>
        <w:t>(*) Stanine là viết tắt của tiêu chuẩn chín. Điểm số stanine nằm trong khoảng từ 1 đến 9; do đó, tên “stanine.” Ví dụ, một số điểm stanine là 1, 2, hoặc 3 thấp hơn mức trung bình; 4, 5 hoặc 6 là trung bình; và 7, 8 hoặc 9 ở trên mức trung bình</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D25CA1" w:rsidP="00D32607">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lastRenderedPageBreak/>
        <w:t> </w:t>
      </w:r>
      <w:r w:rsidR="00D32607">
        <w:rPr>
          <w:rFonts w:asciiTheme="minorHAnsi" w:eastAsia="Calibri" w:hAnsiTheme="minorHAnsi" w:cstheme="minorHAnsi"/>
          <w:sz w:val="28"/>
          <w:szCs w:val="28"/>
        </w:rPr>
        <w:t xml:space="preserve">Trong ví dụ đưa ra  ở trên, </w:t>
      </w:r>
      <w:r w:rsidR="00D32607" w:rsidRPr="00D25CA1">
        <w:rPr>
          <w:rFonts w:asciiTheme="minorHAnsi" w:eastAsia="Calibri" w:hAnsiTheme="minorHAnsi" w:cstheme="minorHAnsi"/>
          <w:sz w:val="28"/>
          <w:szCs w:val="28"/>
        </w:rPr>
        <w:t>Phân</w:t>
      </w:r>
      <w:r w:rsidR="00D32607" w:rsidRPr="00D25CA1">
        <w:rPr>
          <w:rFonts w:asciiTheme="minorHAnsi" w:hAnsiTheme="minorHAnsi" w:cstheme="minorHAnsi"/>
          <w:sz w:val="28"/>
          <w:szCs w:val="28"/>
        </w:rPr>
        <w:t xml:space="preserve"> </w:t>
      </w:r>
      <w:r w:rsidR="00D32607" w:rsidRPr="00D25CA1">
        <w:rPr>
          <w:rFonts w:asciiTheme="minorHAnsi" w:eastAsia="Calibri" w:hAnsiTheme="minorHAnsi" w:cstheme="minorHAnsi"/>
          <w:sz w:val="28"/>
          <w:szCs w:val="28"/>
        </w:rPr>
        <w:t>tích điểm số</w:t>
      </w:r>
      <w:r w:rsidR="00D32607" w:rsidRPr="00D25CA1">
        <w:rPr>
          <w:rFonts w:asciiTheme="minorHAnsi" w:hAnsiTheme="minorHAnsi" w:cstheme="minorHAnsi"/>
          <w:sz w:val="28"/>
          <w:szCs w:val="28"/>
        </w:rPr>
        <w:t xml:space="preserve"> sau đây </w:t>
      </w:r>
      <w:r w:rsidR="00D32607">
        <w:rPr>
          <w:rFonts w:asciiTheme="minorHAnsi" w:eastAsia="Calibri" w:hAnsiTheme="minorHAnsi" w:cstheme="minorHAnsi"/>
          <w:sz w:val="28"/>
          <w:szCs w:val="28"/>
        </w:rPr>
        <w:t>:</w:t>
      </w:r>
      <w:r w:rsidR="00D32607" w:rsidRPr="00D25CA1">
        <w:rPr>
          <w:rFonts w:asciiTheme="minorHAnsi" w:eastAsia="Calibri" w:hAnsiTheme="minorHAnsi" w:cstheme="minorHAnsi"/>
          <w:sz w:val="28"/>
          <w:szCs w:val="28"/>
        </w:rPr>
        <w:t xml:space="preserve"> 2 3 13 </w:t>
      </w:r>
      <w:r w:rsidR="00D32607" w:rsidRPr="00971E8E">
        <w:rPr>
          <w:rFonts w:asciiTheme="minorHAnsi" w:eastAsia="Calibri" w:hAnsiTheme="minorHAnsi" w:cstheme="minorHAnsi"/>
          <w:b/>
          <w:sz w:val="28"/>
          <w:szCs w:val="28"/>
        </w:rPr>
        <w:t>14</w:t>
      </w:r>
      <w:r w:rsidR="00D32607" w:rsidRPr="00D25CA1">
        <w:rPr>
          <w:rFonts w:asciiTheme="minorHAnsi" w:eastAsia="Calibri" w:hAnsiTheme="minorHAnsi" w:cstheme="minorHAnsi"/>
          <w:sz w:val="28"/>
          <w:szCs w:val="28"/>
        </w:rPr>
        <w:t xml:space="preserve"> 17 17 18</w:t>
      </w:r>
      <w:r w:rsidR="00D32607">
        <w:rPr>
          <w:rFonts w:asciiTheme="minorHAnsi" w:eastAsia="Calibri" w:hAnsiTheme="minorHAnsi" w:cstheme="minorHAnsi"/>
          <w:sz w:val="28"/>
          <w:szCs w:val="28"/>
        </w:rPr>
        <w:t xml:space="preserve">: Ta có </w:t>
      </w:r>
      <w:r w:rsidR="00D32607" w:rsidRPr="00971E8E">
        <w:rPr>
          <w:rFonts w:asciiTheme="minorHAnsi" w:eastAsia="Calibri" w:hAnsiTheme="minorHAnsi" w:cstheme="minorHAnsi"/>
          <w:sz w:val="28"/>
          <w:szCs w:val="28"/>
        </w:rPr>
        <w:t xml:space="preserve">: </w:t>
      </w:r>
      <w:r w:rsidRPr="00971E8E">
        <w:rPr>
          <w:rFonts w:asciiTheme="minorHAnsi" w:eastAsia="Calibri" w:hAnsiTheme="minorHAnsi" w:cstheme="minorHAnsi"/>
          <w:sz w:val="28"/>
          <w:szCs w:val="28"/>
        </w:rPr>
        <w:t xml:space="preserve">Điểm </w:t>
      </w:r>
      <w:r w:rsidR="00971E8E" w:rsidRPr="00971E8E">
        <w:rPr>
          <w:rFonts w:asciiTheme="minorHAnsi" w:eastAsia="Calibri" w:hAnsiTheme="minorHAnsi" w:cstheme="minorHAnsi"/>
          <w:sz w:val="28"/>
          <w:szCs w:val="28"/>
        </w:rPr>
        <w:t xml:space="preserve">số bình quân gia quyền </w:t>
      </w:r>
      <w:r w:rsidRPr="00971E8E">
        <w:rPr>
          <w:rFonts w:asciiTheme="minorHAnsi" w:eastAsia="Calibri" w:hAnsiTheme="minorHAnsi" w:cstheme="minorHAnsi"/>
          <w:sz w:val="28"/>
          <w:szCs w:val="28"/>
        </w:rPr>
        <w:t xml:space="preserve">là 12 [tức là, (2 + 3 + 13 + 14 + 17 + 17 + 18) </w:t>
      </w:r>
      <w:r w:rsidR="00BA18CA" w:rsidRPr="00971E8E">
        <w:rPr>
          <w:rFonts w:asciiTheme="minorHAnsi" w:eastAsia="Calibri" w:hAnsiTheme="minorHAnsi" w:cstheme="minorHAnsi"/>
          <w:sz w:val="28"/>
          <w:szCs w:val="28"/>
          <w:lang w:val="vi-VN"/>
        </w:rPr>
        <w:t>/</w:t>
      </w:r>
      <w:r w:rsidRPr="00971E8E">
        <w:rPr>
          <w:rFonts w:asciiTheme="minorHAnsi" w:hAnsiTheme="minorHAnsi" w:cstheme="minorHAnsi"/>
          <w:sz w:val="28"/>
          <w:szCs w:val="28"/>
        </w:rPr>
        <w:t xml:space="preserve"> </w:t>
      </w:r>
      <w:r w:rsidRPr="00971E8E">
        <w:rPr>
          <w:rFonts w:asciiTheme="minorHAnsi" w:eastAsia="Calibri" w:hAnsiTheme="minorHAnsi" w:cstheme="minorHAnsi"/>
          <w:sz w:val="28"/>
          <w:szCs w:val="28"/>
        </w:rPr>
        <w:t>7].</w:t>
      </w:r>
      <w:r w:rsidR="00971E8E" w:rsidRPr="00971E8E">
        <w:rPr>
          <w:rFonts w:asciiTheme="minorHAnsi" w:eastAsia="Calibri" w:hAnsiTheme="minorHAnsi" w:cstheme="minorHAnsi"/>
          <w:sz w:val="28"/>
          <w:szCs w:val="28"/>
        </w:rPr>
        <w:t xml:space="preserve"> </w:t>
      </w:r>
      <w:r w:rsidRPr="00971E8E">
        <w:rPr>
          <w:rFonts w:asciiTheme="minorHAnsi" w:eastAsia="Calibri" w:hAnsiTheme="minorHAnsi" w:cstheme="minorHAnsi"/>
          <w:sz w:val="28"/>
          <w:szCs w:val="28"/>
        </w:rPr>
        <w:t xml:space="preserve">Điểm </w:t>
      </w:r>
      <w:r w:rsidR="00971E8E" w:rsidRPr="00971E8E">
        <w:rPr>
          <w:rFonts w:asciiTheme="minorHAnsi" w:eastAsia="Calibri" w:hAnsiTheme="minorHAnsi" w:cstheme="minorHAnsi"/>
          <w:sz w:val="28"/>
          <w:szCs w:val="28"/>
        </w:rPr>
        <w:t xml:space="preserve">số giữa </w:t>
      </w:r>
      <w:r w:rsidRPr="00971E8E">
        <w:rPr>
          <w:rFonts w:asciiTheme="minorHAnsi" w:eastAsia="Calibri" w:hAnsiTheme="minorHAnsi" w:cstheme="minorHAnsi"/>
          <w:sz w:val="28"/>
          <w:szCs w:val="28"/>
        </w:rPr>
        <w:t xml:space="preserve"> là 14. Trong trường hợp này, điểm số 14 là biểu diễn chính xác</w:t>
      </w:r>
      <w:r w:rsidRPr="00D25CA1">
        <w:rPr>
          <w:rFonts w:asciiTheme="minorHAnsi" w:eastAsia="Calibri" w:hAnsiTheme="minorHAnsi" w:cstheme="minorHAnsi"/>
          <w:sz w:val="28"/>
          <w:szCs w:val="28"/>
        </w:rPr>
        <w:t xml:space="preserve"> hơn về điểm giữa của các điểm </w:t>
      </w:r>
      <w:r w:rsidR="00971E8E">
        <w:rPr>
          <w:rFonts w:asciiTheme="minorHAnsi" w:eastAsia="Calibri" w:hAnsiTheme="minorHAnsi" w:cstheme="minorHAnsi"/>
          <w:sz w:val="28"/>
          <w:szCs w:val="28"/>
        </w:rPr>
        <w:t xml:space="preserve">được phân tích </w:t>
      </w:r>
      <w:r w:rsidRPr="00D25CA1">
        <w:rPr>
          <w:rFonts w:asciiTheme="minorHAnsi" w:eastAsia="Calibri" w:hAnsiTheme="minorHAnsi" w:cstheme="minorHAnsi"/>
          <w:sz w:val="28"/>
          <w:szCs w:val="28"/>
        </w:rPr>
        <w:t xml:space="preserve"> so với điểm số là 12</w:t>
      </w:r>
      <w:r w:rsidR="00971E8E">
        <w:rPr>
          <w:rFonts w:asciiTheme="minorHAnsi" w:eastAsia="Calibri" w:hAnsiTheme="minorHAnsi" w:cstheme="minorHAnsi"/>
          <w:sz w:val="28"/>
          <w:szCs w:val="28"/>
        </w:rPr>
        <w:t>, vì trong những điểm phân tích, có 2 điểm quá thấp</w:t>
      </w:r>
      <w:r w:rsidRPr="00D25CA1">
        <w:rPr>
          <w:rFonts w:asciiTheme="minorHAnsi" w:eastAsia="Calibri" w:hAnsiTheme="minorHAnsi" w:cstheme="minorHAnsi"/>
          <w:sz w:val="28"/>
          <w:szCs w:val="28"/>
        </w:rPr>
        <w:t xml:space="preserve"> </w:t>
      </w:r>
      <w:r w:rsidR="00971E8E">
        <w:rPr>
          <w:rFonts w:asciiTheme="minorHAnsi" w:eastAsia="Calibri" w:hAnsiTheme="minorHAnsi" w:cstheme="minorHAnsi"/>
          <w:sz w:val="28"/>
          <w:szCs w:val="28"/>
        </w:rPr>
        <w:t xml:space="preserve"> (2 và 3), hoặc đây là những điểm ngoại lệ, </w:t>
      </w:r>
      <w:r w:rsidRPr="00D25CA1">
        <w:rPr>
          <w:rFonts w:asciiTheme="minorHAnsi" w:eastAsia="Calibri" w:hAnsiTheme="minorHAnsi" w:cstheme="minorHAnsi"/>
          <w:sz w:val="28"/>
          <w:szCs w:val="28"/>
        </w:rPr>
        <w:t xml:space="preserve"> </w:t>
      </w:r>
      <w:r w:rsidR="00971E8E">
        <w:rPr>
          <w:rFonts w:asciiTheme="minorHAnsi" w:eastAsia="Calibri" w:hAnsiTheme="minorHAnsi" w:cstheme="minorHAnsi"/>
          <w:sz w:val="28"/>
          <w:szCs w:val="28"/>
        </w:rPr>
        <w:t xml:space="preserve">hai điểm thấp đôt biến này </w:t>
      </w:r>
      <w:r w:rsidRPr="00D25CA1">
        <w:rPr>
          <w:rFonts w:asciiTheme="minorHAnsi" w:eastAsia="Calibri" w:hAnsiTheme="minorHAnsi" w:cstheme="minorHAnsi"/>
          <w:sz w:val="28"/>
          <w:szCs w:val="28"/>
        </w:rPr>
        <w:t xml:space="preserve">trong bản phân phối </w:t>
      </w:r>
      <w:r w:rsidR="00971E8E">
        <w:rPr>
          <w:rFonts w:asciiTheme="minorHAnsi" w:eastAsia="Calibri" w:hAnsiTheme="minorHAnsi" w:cstheme="minorHAnsi"/>
          <w:sz w:val="28"/>
          <w:szCs w:val="28"/>
        </w:rPr>
        <w:t xml:space="preserve">đã </w:t>
      </w:r>
      <w:r w:rsidRPr="00D25CA1">
        <w:rPr>
          <w:rFonts w:asciiTheme="minorHAnsi" w:eastAsia="Calibri" w:hAnsiTheme="minorHAnsi" w:cstheme="minorHAnsi"/>
          <w:sz w:val="28"/>
          <w:szCs w:val="28"/>
        </w:rPr>
        <w:t xml:space="preserve">kéo giá trị </w:t>
      </w:r>
      <w:r w:rsidR="00971E8E" w:rsidRPr="00971E8E">
        <w:rPr>
          <w:rFonts w:asciiTheme="minorHAnsi" w:eastAsia="Calibri" w:hAnsiTheme="minorHAnsi" w:cstheme="minorHAnsi"/>
          <w:sz w:val="28"/>
          <w:szCs w:val="28"/>
        </w:rPr>
        <w:t xml:space="preserve">bình quân gia quyền </w:t>
      </w:r>
      <w:r w:rsidRPr="00D25CA1">
        <w:rPr>
          <w:rFonts w:asciiTheme="minorHAnsi" w:eastAsia="Calibri" w:hAnsiTheme="minorHAnsi" w:cstheme="minorHAnsi"/>
          <w:sz w:val="28"/>
          <w:szCs w:val="28"/>
        </w:rPr>
        <w:t>xuống</w:t>
      </w:r>
      <w:r w:rsidR="00971E8E">
        <w:rPr>
          <w:rFonts w:asciiTheme="minorHAnsi" w:eastAsia="Calibri" w:hAnsiTheme="minorHAnsi" w:cstheme="minorHAnsi"/>
          <w:sz w:val="28"/>
          <w:szCs w:val="28"/>
        </w:rPr>
        <w:t xml:space="preserve"> đến mức 12 </w:t>
      </w:r>
      <w:r w:rsidRPr="00D25CA1">
        <w:rPr>
          <w:rFonts w:asciiTheme="minorHAnsi" w:eastAsia="Calibri" w:hAnsiTheme="minorHAnsi" w:cstheme="minorHAnsi"/>
          <w:sz w:val="28"/>
          <w:szCs w:val="28"/>
        </w:rPr>
        <w:t>.</w:t>
      </w:r>
    </w:p>
    <w:p w:rsidR="00DB74C5" w:rsidRDefault="005D3E6A">
      <w:pPr>
        <w:spacing w:line="360" w:lineRule="auto"/>
        <w:ind w:firstLine="360"/>
        <w:rPr>
          <w:rFonts w:asciiTheme="minorHAnsi" w:eastAsia="Calibri" w:hAnsiTheme="minorHAnsi" w:cstheme="minorHAnsi"/>
          <w:sz w:val="28"/>
          <w:szCs w:val="28"/>
        </w:rPr>
      </w:pPr>
      <w:r w:rsidRPr="005D3E6A">
        <w:rPr>
          <w:rFonts w:asciiTheme="minorHAnsi" w:eastAsia="Calibri" w:hAnsiTheme="minorHAnsi" w:cstheme="minorHAnsi"/>
          <w:sz w:val="28"/>
          <w:szCs w:val="28"/>
        </w:rPr>
        <w:t>Đo lường sự thay đổi  xác định mức độ lệch xa mức trung bình của  hiệu suất thực hiện hoạt động  của toàn bộ nhóm . Các biện pháp thay đổi được sử dụng để tính điểm chuẩn được sử dụng trong các bài kiểm tra tiêu chuẩn hóa. Như với các biện pháp đo lường hướng về  trung tâm, các biện pháp đo lường sự thay đổi có nguồn gốc từ đường biểu diễn hình cong bình thường. Hai biện pháp đo lường sự thay đổi được thảo luận là phương sai và độ lệch chuẩn</w:t>
      </w:r>
      <w:r w:rsidR="00D25CA1" w:rsidRPr="00D25CA1">
        <w:rPr>
          <w:rFonts w:asciiTheme="minorHAnsi" w:eastAsia="Calibri" w:hAnsiTheme="minorHAnsi" w:cstheme="minorHAnsi"/>
          <w:sz w:val="28"/>
          <w:szCs w:val="28"/>
        </w:rPr>
        <w:t>.</w:t>
      </w:r>
    </w:p>
    <w:p w:rsidR="005D3E6A" w:rsidRPr="00D25CA1" w:rsidRDefault="005D3E6A">
      <w:pPr>
        <w:spacing w:line="360" w:lineRule="auto"/>
        <w:ind w:firstLine="360"/>
        <w:rPr>
          <w:rFonts w:asciiTheme="minorHAnsi" w:hAnsiTheme="minorHAnsi" w:cstheme="minorHAnsi"/>
        </w:rPr>
      </w:pPr>
    </w:p>
    <w:p w:rsidR="00DB74C5" w:rsidRPr="00D25CA1" w:rsidRDefault="00D43A30">
      <w:pPr>
        <w:spacing w:line="360" w:lineRule="auto"/>
        <w:ind w:firstLine="360"/>
        <w:rPr>
          <w:rFonts w:asciiTheme="minorHAnsi" w:hAnsiTheme="minorHAnsi" w:cstheme="minorHAnsi"/>
        </w:rPr>
      </w:pPr>
      <w:r w:rsidRPr="00D43A30">
        <w:rPr>
          <w:rFonts w:asciiTheme="minorHAnsi" w:eastAsia="Calibri" w:hAnsiTheme="minorHAnsi" w:cstheme="minorHAnsi"/>
          <w:sz w:val="28"/>
          <w:szCs w:val="28"/>
        </w:rPr>
        <w:t>Phương sai là mức trung bình của độ lệch bình phương của điểm số so với giá trị trung bình. Nói cách khác, nó là thước đo khoảng cách lệch giữa  số điểm trung bình của một cá thể trung bình, so với  mẫu  nhóm trung bình. Phương sai được tính bằng cách sử dụng công thức sau</w:t>
      </w:r>
      <w:r w:rsidR="00D25CA1" w:rsidRPr="00D25CA1">
        <w:rPr>
          <w:rFonts w:asciiTheme="minorHAnsi" w:eastAsia="Calibri" w:hAnsiTheme="minorHAnsi" w:cstheme="minorHAnsi"/>
          <w:sz w:val="28"/>
          <w:szCs w:val="28"/>
        </w:rPr>
        <w:t>:</w:t>
      </w:r>
    </w:p>
    <w:p w:rsidR="00DB74C5" w:rsidRPr="00D25CA1" w:rsidRDefault="00D25CA1" w:rsidP="00072E92">
      <w:pPr>
        <w:spacing w:line="360" w:lineRule="auto"/>
        <w:ind w:left="2160" w:firstLine="720"/>
        <w:rPr>
          <w:rFonts w:asciiTheme="minorHAnsi" w:hAnsiTheme="minorHAnsi" w:cstheme="minorHAnsi"/>
        </w:rPr>
      </w:pPr>
      <w:r w:rsidRPr="00D25CA1">
        <w:rPr>
          <w:rFonts w:asciiTheme="minorHAnsi" w:eastAsia="Calibri" w:hAnsiTheme="minorHAnsi" w:cstheme="minorHAnsi"/>
          <w:sz w:val="28"/>
          <w:szCs w:val="28"/>
        </w:rPr>
        <w:t>S</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vertAlign w:val="superscript"/>
        </w:rPr>
        <w:t>2</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w:t>
      </w:r>
      <w:r w:rsidRPr="00D25CA1">
        <w:rPr>
          <w:rFonts w:asciiTheme="minorHAnsi" w:hAnsiTheme="minorHAnsi" w:cstheme="minorHAnsi"/>
          <w:sz w:val="28"/>
          <w:szCs w:val="28"/>
        </w:rPr>
        <w:t xml:space="preserve"> </w:t>
      </w:r>
      <w:r w:rsidRPr="00D25CA1">
        <w:rPr>
          <w:rFonts w:asciiTheme="minorHAnsi" w:eastAsia="Symbol" w:hAnsiTheme="minorHAnsi" w:cstheme="minorHAnsi"/>
          <w:sz w:val="28"/>
          <w:szCs w:val="28"/>
        </w:rPr>
        <w:sym w:font="Symbol" w:char="F0E5"/>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X (X</w:t>
      </w:r>
      <w:r w:rsidR="00D43A30">
        <w:rPr>
          <w:rFonts w:asciiTheme="minorHAnsi" w:eastAsia="Calibri" w:hAnsiTheme="minorHAnsi" w:cstheme="minorHAnsi"/>
          <w:sz w:val="28"/>
          <w:szCs w:val="28"/>
        </w:rPr>
        <w:t>-</w:t>
      </w:r>
      <w:r w:rsidRPr="00D25CA1">
        <w:rPr>
          <w:rFonts w:asciiTheme="minorHAnsi" w:eastAsia="Calibri" w:hAnsiTheme="minorHAnsi" w:cstheme="minorHAnsi"/>
          <w:sz w:val="28"/>
          <w:szCs w:val="28"/>
        </w:rPr>
        <w:t>x)</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vertAlign w:val="superscript"/>
        </w:rPr>
        <w:t>2</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 n</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trong đó S</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vertAlign w:val="superscript"/>
        </w:rPr>
        <w:t>2</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là phương sai,</w:t>
      </w:r>
      <w:r w:rsidRPr="00D25CA1">
        <w:rPr>
          <w:rFonts w:asciiTheme="minorHAnsi" w:hAnsiTheme="minorHAnsi" w:cstheme="minorHAnsi"/>
          <w:sz w:val="28"/>
          <w:szCs w:val="28"/>
        </w:rPr>
        <w:t xml:space="preserve"> </w:t>
      </w:r>
      <w:r w:rsidRPr="00D25CA1">
        <w:rPr>
          <w:rFonts w:asciiTheme="minorHAnsi" w:eastAsia="Symbol" w:hAnsiTheme="minorHAnsi" w:cstheme="minorHAnsi"/>
          <w:sz w:val="28"/>
          <w:szCs w:val="28"/>
        </w:rPr>
        <w:sym w:font="Symbol" w:char="F0E5"/>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 xml:space="preserve">(X - </w:t>
      </w:r>
      <w:r w:rsidR="00DA557A">
        <w:rPr>
          <w:rFonts w:asciiTheme="minorHAnsi" w:eastAsia="Calibri" w:hAnsiTheme="minorHAnsi" w:cstheme="minorHAnsi"/>
          <w:sz w:val="28"/>
          <w:szCs w:val="28"/>
        </w:rPr>
        <w:t>x</w:t>
      </w:r>
      <w:r w:rsidRPr="00D25CA1">
        <w:rPr>
          <w:rFonts w:asciiTheme="minorHAnsi" w:eastAsia="Calibri" w:hAnsiTheme="minorHAnsi" w:cstheme="minorHAnsi"/>
          <w:sz w:val="28"/>
          <w:szCs w:val="28"/>
        </w:rPr>
        <w:t>)</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vertAlign w:val="superscript"/>
        </w:rPr>
        <w:t>2</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 xml:space="preserve">là tổng của mỗi điểm </w:t>
      </w:r>
      <w:r w:rsidR="00D43A30">
        <w:rPr>
          <w:rFonts w:asciiTheme="minorHAnsi" w:eastAsia="Calibri" w:hAnsiTheme="minorHAnsi" w:cstheme="minorHAnsi"/>
          <w:sz w:val="28"/>
          <w:szCs w:val="28"/>
        </w:rPr>
        <w:t>của mỗi cá nhân,</w:t>
      </w:r>
      <w:r w:rsidRPr="00D25CA1">
        <w:rPr>
          <w:rFonts w:asciiTheme="minorHAnsi" w:eastAsia="Calibri" w:hAnsiTheme="minorHAnsi" w:cstheme="minorHAnsi"/>
          <w:sz w:val="28"/>
          <w:szCs w:val="28"/>
        </w:rPr>
        <w:t xml:space="preserve"> trừ đi điểm trung bình, và n là tổng</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số điểm của điểm trong nhóm.</w:t>
      </w:r>
      <w:r w:rsidR="00D43A30">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Độ lệch chuẩn đơn giản là căn bậc hai của phương sai. Để minh họa, tính toán được cung cấp cho giá trị trung bình, phương sai và độ lệch chuẩn cho tập hợp điểm </w:t>
      </w:r>
      <w:r w:rsidR="00FA1E71">
        <w:rPr>
          <w:rFonts w:asciiTheme="minorHAnsi" w:eastAsia="Calibri" w:hAnsiTheme="minorHAnsi" w:cstheme="minorHAnsi"/>
          <w:sz w:val="28"/>
          <w:szCs w:val="28"/>
        </w:rPr>
        <w:t xml:space="preserve">mẫu </w:t>
      </w:r>
      <w:r w:rsidRPr="00D25CA1">
        <w:rPr>
          <w:rFonts w:asciiTheme="minorHAnsi" w:eastAsia="Calibri" w:hAnsiTheme="minorHAnsi" w:cstheme="minorHAnsi"/>
          <w:sz w:val="28"/>
          <w:szCs w:val="28"/>
        </w:rPr>
        <w:t>sau đây từ một Kiểm tra giả định:</w:t>
      </w:r>
    </w:p>
    <w:p w:rsidR="00DB74C5" w:rsidRPr="00D25CA1" w:rsidRDefault="00D25CA1">
      <w:pPr>
        <w:spacing w:line="360" w:lineRule="auto"/>
        <w:ind w:left="2160" w:firstLine="720"/>
        <w:rPr>
          <w:rFonts w:asciiTheme="minorHAnsi" w:hAnsiTheme="minorHAnsi" w:cstheme="minorHAnsi"/>
        </w:rPr>
      </w:pPr>
      <w:r w:rsidRPr="00D25CA1">
        <w:rPr>
          <w:rFonts w:asciiTheme="minorHAnsi" w:eastAsia="Calibri" w:hAnsiTheme="minorHAnsi" w:cstheme="minorHAnsi"/>
          <w:sz w:val="28"/>
          <w:szCs w:val="28"/>
        </w:rPr>
        <w:t>17 19 21 25 28</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lastRenderedPageBreak/>
        <w:t>Để tính</w:t>
      </w:r>
      <w:r w:rsidR="00FA1E71">
        <w:rPr>
          <w:rFonts w:asciiTheme="minorHAnsi" w:eastAsia="Calibri" w:hAnsiTheme="minorHAnsi" w:cstheme="minorHAnsi"/>
          <w:sz w:val="28"/>
          <w:szCs w:val="28"/>
        </w:rPr>
        <w:t xml:space="preserve"> điểm </w:t>
      </w:r>
      <w:r w:rsidRPr="00D25CA1">
        <w:rPr>
          <w:rFonts w:asciiTheme="minorHAnsi" w:eastAsia="Calibri" w:hAnsiTheme="minorHAnsi" w:cstheme="minorHAnsi"/>
          <w:sz w:val="28"/>
          <w:szCs w:val="28"/>
        </w:rPr>
        <w:t xml:space="preserve"> trung bình, phương trình sau được sử dụng:</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xml:space="preserve">              (17 + 19 + 21 +25 + 28) / </w:t>
      </w:r>
      <w:r w:rsidR="00D43A30">
        <w:rPr>
          <w:rFonts w:asciiTheme="minorHAnsi" w:eastAsia="Calibri" w:hAnsiTheme="minorHAnsi" w:cstheme="minorHAnsi"/>
          <w:sz w:val="28"/>
          <w:szCs w:val="28"/>
        </w:rPr>
        <w:t>5</w:t>
      </w:r>
      <w:r w:rsidRPr="00D25CA1">
        <w:rPr>
          <w:rFonts w:asciiTheme="minorHAnsi" w:eastAsia="Calibri" w:hAnsiTheme="minorHAnsi" w:cstheme="minorHAnsi"/>
          <w:sz w:val="28"/>
          <w:szCs w:val="28"/>
        </w:rPr>
        <w:t xml:space="preserve"> = 22              </w:t>
      </w: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 xml:space="preserve">Để tính phương sai, </w:t>
      </w:r>
      <w:r w:rsidR="00DA557A">
        <w:rPr>
          <w:rFonts w:asciiTheme="minorHAnsi" w:eastAsia="Calibri" w:hAnsiTheme="minorHAnsi" w:cstheme="minorHAnsi"/>
          <w:sz w:val="28"/>
          <w:szCs w:val="28"/>
        </w:rPr>
        <w:t xml:space="preserve">mỗi điểm trong ví dụ </w:t>
      </w:r>
      <w:r w:rsidRPr="00D25CA1">
        <w:rPr>
          <w:rFonts w:asciiTheme="minorHAnsi" w:eastAsia="Calibri" w:hAnsiTheme="minorHAnsi" w:cstheme="minorHAnsi"/>
          <w:sz w:val="28"/>
          <w:szCs w:val="28"/>
        </w:rPr>
        <w:t xml:space="preserve">phải được trừ </w:t>
      </w:r>
      <w:r w:rsidR="00DA557A">
        <w:rPr>
          <w:rFonts w:asciiTheme="minorHAnsi" w:eastAsia="Calibri" w:hAnsiTheme="minorHAnsi" w:cstheme="minorHAnsi"/>
          <w:sz w:val="28"/>
          <w:szCs w:val="28"/>
        </w:rPr>
        <w:t>với điểm trung bình</w:t>
      </w:r>
      <w:r w:rsidR="00FA1E71">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và giá trị đó sau đó được bình phương:</w:t>
      </w:r>
    </w:p>
    <w:p w:rsidR="00DB74C5" w:rsidRPr="00D25CA1" w:rsidRDefault="00D25CA1">
      <w:pPr>
        <w:spacing w:line="360" w:lineRule="auto"/>
        <w:ind w:left="720"/>
        <w:rPr>
          <w:rFonts w:asciiTheme="minorHAnsi" w:hAnsiTheme="minorHAnsi" w:cstheme="minorHAnsi"/>
        </w:rPr>
      </w:pPr>
      <w:r w:rsidRPr="00D25CA1">
        <w:rPr>
          <w:rFonts w:asciiTheme="minorHAnsi" w:eastAsia="Calibri" w:hAnsiTheme="minorHAnsi" w:cstheme="minorHAnsi"/>
          <w:sz w:val="28"/>
          <w:szCs w:val="28"/>
        </w:rPr>
        <w:t>17 - 22 = (-5)</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vertAlign w:val="superscript"/>
        </w:rPr>
        <w:t>2</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 25</w:t>
      </w:r>
    </w:p>
    <w:p w:rsidR="00DB74C5" w:rsidRPr="00D25CA1" w:rsidRDefault="00D25CA1">
      <w:pPr>
        <w:spacing w:line="360" w:lineRule="auto"/>
        <w:ind w:left="720"/>
        <w:rPr>
          <w:rFonts w:asciiTheme="minorHAnsi" w:hAnsiTheme="minorHAnsi" w:cstheme="minorHAnsi"/>
        </w:rPr>
      </w:pPr>
      <w:r w:rsidRPr="00D25CA1">
        <w:rPr>
          <w:rFonts w:asciiTheme="minorHAnsi" w:eastAsia="Calibri" w:hAnsiTheme="minorHAnsi" w:cstheme="minorHAnsi"/>
          <w:sz w:val="28"/>
          <w:szCs w:val="28"/>
        </w:rPr>
        <w:t>19 - 22 = (-3)</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vertAlign w:val="superscript"/>
        </w:rPr>
        <w:t>2</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 9</w:t>
      </w:r>
    </w:p>
    <w:p w:rsidR="00DB74C5" w:rsidRPr="00D25CA1" w:rsidRDefault="00D25CA1">
      <w:pPr>
        <w:spacing w:line="360" w:lineRule="auto"/>
        <w:ind w:left="720"/>
        <w:rPr>
          <w:rFonts w:asciiTheme="minorHAnsi" w:hAnsiTheme="minorHAnsi" w:cstheme="minorHAnsi"/>
        </w:rPr>
      </w:pPr>
      <w:r w:rsidRPr="00D25CA1">
        <w:rPr>
          <w:rFonts w:asciiTheme="minorHAnsi" w:eastAsia="Calibri" w:hAnsiTheme="minorHAnsi" w:cstheme="minorHAnsi"/>
          <w:sz w:val="28"/>
          <w:szCs w:val="28"/>
        </w:rPr>
        <w:t>21 - 22 = (-1)</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vertAlign w:val="superscript"/>
        </w:rPr>
        <w:t>2</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 1</w:t>
      </w:r>
    </w:p>
    <w:p w:rsidR="00DB74C5" w:rsidRPr="00D25CA1" w:rsidRDefault="00D25CA1">
      <w:pPr>
        <w:spacing w:line="360" w:lineRule="auto"/>
        <w:ind w:left="720"/>
        <w:rPr>
          <w:rFonts w:asciiTheme="minorHAnsi" w:hAnsiTheme="minorHAnsi" w:cstheme="minorHAnsi"/>
        </w:rPr>
      </w:pPr>
      <w:r w:rsidRPr="00D25CA1">
        <w:rPr>
          <w:rFonts w:asciiTheme="minorHAnsi" w:eastAsia="Calibri" w:hAnsiTheme="minorHAnsi" w:cstheme="minorHAnsi"/>
          <w:sz w:val="28"/>
          <w:szCs w:val="28"/>
        </w:rPr>
        <w:t>25 - 22 = (3)</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vertAlign w:val="superscript"/>
        </w:rPr>
        <w:t>2</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 9</w:t>
      </w:r>
    </w:p>
    <w:p w:rsidR="00DB74C5" w:rsidRPr="00D25CA1" w:rsidRDefault="00D25CA1">
      <w:pPr>
        <w:spacing w:line="360" w:lineRule="auto"/>
        <w:ind w:left="720"/>
        <w:rPr>
          <w:rFonts w:asciiTheme="minorHAnsi" w:hAnsiTheme="minorHAnsi" w:cstheme="minorHAnsi"/>
        </w:rPr>
      </w:pPr>
      <w:r w:rsidRPr="00D25CA1">
        <w:rPr>
          <w:rFonts w:asciiTheme="minorHAnsi" w:eastAsia="Calibri" w:hAnsiTheme="minorHAnsi" w:cstheme="minorHAnsi"/>
          <w:sz w:val="28"/>
          <w:szCs w:val="28"/>
        </w:rPr>
        <w:t>28 - 22 = (6)</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vertAlign w:val="superscript"/>
        </w:rPr>
        <w:t>2</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 36</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xml:space="preserve">Các giá trị bình phương được </w:t>
      </w:r>
      <w:r w:rsidR="00FA1E71">
        <w:rPr>
          <w:rFonts w:asciiTheme="minorHAnsi" w:eastAsia="Calibri" w:hAnsiTheme="minorHAnsi" w:cstheme="minorHAnsi"/>
          <w:sz w:val="28"/>
          <w:szCs w:val="28"/>
        </w:rPr>
        <w:t xml:space="preserve">cộng </w:t>
      </w:r>
      <w:r w:rsidRPr="00D25CA1">
        <w:rPr>
          <w:rFonts w:asciiTheme="minorHAnsi" w:eastAsia="Calibri" w:hAnsiTheme="minorHAnsi" w:cstheme="minorHAnsi"/>
          <w:sz w:val="28"/>
          <w:szCs w:val="28"/>
        </w:rPr>
        <w:t xml:space="preserve">tổng </w:t>
      </w:r>
      <w:r w:rsidR="00FA1E71">
        <w:rPr>
          <w:rFonts w:asciiTheme="minorHAnsi" w:eastAsia="Calibri" w:hAnsiTheme="minorHAnsi" w:cstheme="minorHAnsi"/>
          <w:sz w:val="28"/>
          <w:szCs w:val="28"/>
        </w:rPr>
        <w:t xml:space="preserve">lại, </w:t>
      </w:r>
      <w:r w:rsidRPr="00D25CA1">
        <w:rPr>
          <w:rFonts w:asciiTheme="minorHAnsi" w:eastAsia="Calibri" w:hAnsiTheme="minorHAnsi" w:cstheme="minorHAnsi"/>
          <w:sz w:val="28"/>
          <w:szCs w:val="28"/>
        </w:rPr>
        <w:t xml:space="preserve"> và sau đó chia cho tổng số điểm</w:t>
      </w:r>
      <w:r w:rsidR="00FA1E71">
        <w:rPr>
          <w:rFonts w:asciiTheme="minorHAnsi" w:eastAsia="Calibri" w:hAnsiTheme="minorHAnsi" w:cstheme="minorHAnsi"/>
          <w:sz w:val="28"/>
          <w:szCs w:val="28"/>
        </w:rPr>
        <w:t xml:space="preserve"> mẫu</w:t>
      </w:r>
      <w:r w:rsidRPr="00D25CA1">
        <w:rPr>
          <w:rFonts w:asciiTheme="minorHAnsi" w:eastAsia="Calibri" w:hAnsiTheme="minorHAnsi" w:cstheme="minorHAnsi"/>
          <w:sz w:val="28"/>
          <w:szCs w:val="28"/>
        </w:rPr>
        <w:t>:</w:t>
      </w:r>
    </w:p>
    <w:p w:rsidR="00DB74C5" w:rsidRPr="00D25CA1" w:rsidRDefault="00D25CA1">
      <w:pPr>
        <w:spacing w:line="360" w:lineRule="auto"/>
        <w:ind w:left="720"/>
        <w:rPr>
          <w:rFonts w:asciiTheme="minorHAnsi" w:hAnsiTheme="minorHAnsi" w:cstheme="minorHAnsi"/>
        </w:rPr>
      </w:pPr>
      <w:r w:rsidRPr="00D25CA1">
        <w:rPr>
          <w:rFonts w:asciiTheme="minorHAnsi" w:eastAsia="Calibri" w:hAnsiTheme="minorHAnsi" w:cstheme="minorHAnsi"/>
          <w:sz w:val="28"/>
          <w:szCs w:val="28"/>
        </w:rPr>
        <w:t xml:space="preserve">25 + 9 + 1 +9 + 36 = 80 </w:t>
      </w:r>
    </w:p>
    <w:p w:rsidR="00DB74C5" w:rsidRPr="00D25CA1" w:rsidRDefault="00D25CA1">
      <w:pPr>
        <w:spacing w:line="360" w:lineRule="auto"/>
        <w:ind w:left="720"/>
        <w:rPr>
          <w:rFonts w:asciiTheme="minorHAnsi" w:hAnsiTheme="minorHAnsi" w:cstheme="minorHAnsi"/>
        </w:rPr>
      </w:pPr>
      <w:r w:rsidRPr="00D25CA1">
        <w:rPr>
          <w:rFonts w:asciiTheme="minorHAnsi" w:eastAsia="Calibri" w:hAnsiTheme="minorHAnsi" w:cstheme="minorHAnsi"/>
          <w:sz w:val="28"/>
          <w:szCs w:val="28"/>
        </w:rPr>
        <w:t xml:space="preserve">80 </w:t>
      </w:r>
      <w:r w:rsidR="00FA1E71">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5 = 16</w:t>
      </w:r>
    </w:p>
    <w:p w:rsidR="00DB74C5" w:rsidRDefault="00D25CA1">
      <w:pPr>
        <w:spacing w:line="360" w:lineRule="auto"/>
        <w:rPr>
          <w:rFonts w:asciiTheme="minorHAnsi" w:eastAsia="Calibri" w:hAnsiTheme="minorHAnsi" w:cstheme="minorHAnsi"/>
          <w:sz w:val="28"/>
          <w:szCs w:val="28"/>
        </w:rPr>
      </w:pPr>
      <w:r w:rsidRPr="00D25CA1">
        <w:rPr>
          <w:rFonts w:asciiTheme="minorHAnsi" w:eastAsia="Calibri" w:hAnsiTheme="minorHAnsi" w:cstheme="minorHAnsi"/>
          <w:sz w:val="28"/>
          <w:szCs w:val="28"/>
        </w:rPr>
        <w:t xml:space="preserve">Phương sai của phân phối điểm này là 16. Độ lệch chuẩn chỉ đơn giản là căn bậc hai của phương sai </w:t>
      </w:r>
      <w:r w:rsidR="00FA1E71">
        <w:rPr>
          <w:rFonts w:asciiTheme="minorHAnsi" w:eastAsia="Calibri" w:hAnsiTheme="minorHAnsi" w:cstheme="minorHAnsi"/>
          <w:sz w:val="28"/>
          <w:szCs w:val="28"/>
        </w:rPr>
        <w:t xml:space="preserve">, tức là = </w:t>
      </w:r>
      <w:r w:rsidRPr="00D25CA1">
        <w:rPr>
          <w:rFonts w:asciiTheme="minorHAnsi" w:eastAsia="Calibri" w:hAnsiTheme="minorHAnsi" w:cstheme="minorHAnsi"/>
          <w:sz w:val="28"/>
          <w:szCs w:val="28"/>
        </w:rPr>
        <w:t>4.</w:t>
      </w:r>
    </w:p>
    <w:p w:rsidR="00FA1E71" w:rsidRPr="00D25CA1" w:rsidRDefault="00FA1E71">
      <w:pPr>
        <w:spacing w:line="360" w:lineRule="auto"/>
        <w:rPr>
          <w:rFonts w:asciiTheme="minorHAnsi" w:hAnsiTheme="minorHAnsi" w:cstheme="minorHAnsi"/>
        </w:rPr>
      </w:pPr>
    </w:p>
    <w:p w:rsidR="00DB74C5" w:rsidRDefault="00FA1E71">
      <w:pPr>
        <w:spacing w:line="360" w:lineRule="auto"/>
        <w:ind w:firstLine="360"/>
        <w:rPr>
          <w:rFonts w:asciiTheme="minorHAnsi" w:eastAsia="Calibri" w:hAnsiTheme="minorHAnsi" w:cstheme="minorHAnsi"/>
          <w:sz w:val="28"/>
          <w:szCs w:val="28"/>
        </w:rPr>
      </w:pPr>
      <w:r w:rsidRPr="00FA1E71">
        <w:rPr>
          <w:rFonts w:asciiTheme="minorHAnsi" w:eastAsia="Calibri" w:hAnsiTheme="minorHAnsi" w:cstheme="minorHAnsi"/>
          <w:sz w:val="28"/>
          <w:szCs w:val="28"/>
        </w:rPr>
        <w:t xml:space="preserve">Độ lệch chuẩn (SD) là một số quan trọng vì nó là cơ sở để tính toán nhiều điểm chuẩn. </w:t>
      </w:r>
      <w:r w:rsidRPr="00EC6A67">
        <w:rPr>
          <w:rFonts w:asciiTheme="minorHAnsi" w:eastAsia="Calibri" w:hAnsiTheme="minorHAnsi" w:cstheme="minorHAnsi"/>
          <w:color w:val="FF0000"/>
          <w:sz w:val="28"/>
          <w:szCs w:val="28"/>
        </w:rPr>
        <w:t>Trong phân bố chuẩn (xem Hình 8-5</w:t>
      </w:r>
      <w:r w:rsidRPr="00EC6A67">
        <w:rPr>
          <w:rFonts w:asciiTheme="minorHAnsi" w:eastAsia="Calibri" w:hAnsiTheme="minorHAnsi" w:cstheme="minorHAnsi"/>
          <w:sz w:val="28"/>
          <w:szCs w:val="28"/>
        </w:rPr>
        <w:t>)</w:t>
      </w:r>
      <w:r w:rsidRPr="00FA1E71">
        <w:rPr>
          <w:rFonts w:asciiTheme="minorHAnsi" w:eastAsia="Calibri" w:hAnsiTheme="minorHAnsi" w:cstheme="minorHAnsi"/>
          <w:sz w:val="28"/>
          <w:szCs w:val="28"/>
        </w:rPr>
        <w:t xml:space="preserve">, 68% số người trong điểm phân phối trong phạm vi 1 SD trung bình (± 1 SD); 95% điểm trong vòng 2 SD trung bình (± 2 SD); và 99,7% điểm trong vòng 3 SD trung bình (± 3 SD). Trong phân phối </w:t>
      </w:r>
      <w:r w:rsidR="00A879B4" w:rsidRPr="00D25CA1">
        <w:rPr>
          <w:rFonts w:asciiTheme="minorHAnsi" w:eastAsia="Calibri" w:hAnsiTheme="minorHAnsi" w:cstheme="minorHAnsi"/>
          <w:sz w:val="28"/>
          <w:szCs w:val="28"/>
        </w:rPr>
        <w:t xml:space="preserve">tập hợp điểm </w:t>
      </w:r>
      <w:r w:rsidR="00A879B4">
        <w:rPr>
          <w:rFonts w:asciiTheme="minorHAnsi" w:eastAsia="Calibri" w:hAnsiTheme="minorHAnsi" w:cstheme="minorHAnsi"/>
          <w:sz w:val="28"/>
          <w:szCs w:val="28"/>
        </w:rPr>
        <w:t xml:space="preserve">mẫu nói trên </w:t>
      </w:r>
      <w:r w:rsidRPr="00FA1E71">
        <w:rPr>
          <w:rFonts w:asciiTheme="minorHAnsi" w:eastAsia="Calibri" w:hAnsiTheme="minorHAnsi" w:cstheme="minorHAnsi"/>
          <w:sz w:val="28"/>
          <w:szCs w:val="28"/>
        </w:rPr>
        <w:t xml:space="preserve"> </w:t>
      </w:r>
      <w:r w:rsidR="00A879B4">
        <w:rPr>
          <w:rFonts w:asciiTheme="minorHAnsi" w:eastAsia="Calibri" w:hAnsiTheme="minorHAnsi" w:cstheme="minorHAnsi"/>
          <w:sz w:val="28"/>
          <w:szCs w:val="28"/>
        </w:rPr>
        <w:t>(</w:t>
      </w:r>
      <w:r w:rsidR="00A879B4" w:rsidRPr="00D25CA1">
        <w:rPr>
          <w:rFonts w:asciiTheme="minorHAnsi" w:eastAsia="Calibri" w:hAnsiTheme="minorHAnsi" w:cstheme="minorHAnsi"/>
          <w:sz w:val="28"/>
          <w:szCs w:val="28"/>
        </w:rPr>
        <w:t>17</w:t>
      </w:r>
      <w:r w:rsidR="00A879B4">
        <w:rPr>
          <w:rFonts w:asciiTheme="minorHAnsi" w:eastAsia="Calibri" w:hAnsiTheme="minorHAnsi" w:cstheme="minorHAnsi"/>
          <w:sz w:val="28"/>
          <w:szCs w:val="28"/>
        </w:rPr>
        <w:t>,</w:t>
      </w:r>
      <w:r w:rsidR="00A879B4" w:rsidRPr="00D25CA1">
        <w:rPr>
          <w:rFonts w:asciiTheme="minorHAnsi" w:eastAsia="Calibri" w:hAnsiTheme="minorHAnsi" w:cstheme="minorHAnsi"/>
          <w:sz w:val="28"/>
          <w:szCs w:val="28"/>
        </w:rPr>
        <w:t xml:space="preserve"> 19</w:t>
      </w:r>
      <w:r w:rsidR="00A879B4">
        <w:rPr>
          <w:rFonts w:asciiTheme="minorHAnsi" w:eastAsia="Calibri" w:hAnsiTheme="minorHAnsi" w:cstheme="minorHAnsi"/>
          <w:sz w:val="28"/>
          <w:szCs w:val="28"/>
        </w:rPr>
        <w:t>,</w:t>
      </w:r>
      <w:r w:rsidR="00A879B4" w:rsidRPr="00D25CA1">
        <w:rPr>
          <w:rFonts w:asciiTheme="minorHAnsi" w:eastAsia="Calibri" w:hAnsiTheme="minorHAnsi" w:cstheme="minorHAnsi"/>
          <w:sz w:val="28"/>
          <w:szCs w:val="28"/>
        </w:rPr>
        <w:t xml:space="preserve"> 21 </w:t>
      </w:r>
      <w:r w:rsidR="00A879B4">
        <w:rPr>
          <w:rFonts w:asciiTheme="minorHAnsi" w:eastAsia="Calibri" w:hAnsiTheme="minorHAnsi" w:cstheme="minorHAnsi"/>
          <w:sz w:val="28"/>
          <w:szCs w:val="28"/>
        </w:rPr>
        <w:t>,</w:t>
      </w:r>
      <w:r w:rsidR="00A879B4" w:rsidRPr="00D25CA1">
        <w:rPr>
          <w:rFonts w:asciiTheme="minorHAnsi" w:eastAsia="Calibri" w:hAnsiTheme="minorHAnsi" w:cstheme="minorHAnsi"/>
          <w:sz w:val="28"/>
          <w:szCs w:val="28"/>
        </w:rPr>
        <w:t>25</w:t>
      </w:r>
      <w:r w:rsidR="00A879B4">
        <w:rPr>
          <w:rFonts w:asciiTheme="minorHAnsi" w:eastAsia="Calibri" w:hAnsiTheme="minorHAnsi" w:cstheme="minorHAnsi"/>
          <w:sz w:val="28"/>
          <w:szCs w:val="28"/>
        </w:rPr>
        <w:t>,</w:t>
      </w:r>
      <w:r w:rsidR="00A879B4" w:rsidRPr="00D25CA1">
        <w:rPr>
          <w:rFonts w:asciiTheme="minorHAnsi" w:eastAsia="Calibri" w:hAnsiTheme="minorHAnsi" w:cstheme="minorHAnsi"/>
          <w:sz w:val="28"/>
          <w:szCs w:val="28"/>
        </w:rPr>
        <w:t xml:space="preserve"> 28</w:t>
      </w:r>
      <w:r w:rsidR="00A879B4">
        <w:rPr>
          <w:rFonts w:asciiTheme="minorHAnsi" w:eastAsia="Calibri" w:hAnsiTheme="minorHAnsi" w:cstheme="minorHAnsi"/>
          <w:sz w:val="28"/>
          <w:szCs w:val="28"/>
        </w:rPr>
        <w:t xml:space="preserve"> ), </w:t>
      </w:r>
      <w:r w:rsidRPr="00FA1E71">
        <w:rPr>
          <w:rFonts w:asciiTheme="minorHAnsi" w:eastAsia="Calibri" w:hAnsiTheme="minorHAnsi" w:cstheme="minorHAnsi"/>
          <w:sz w:val="28"/>
          <w:szCs w:val="28"/>
        </w:rPr>
        <w:t xml:space="preserve"> giá trị trung bình là 22 và độ lệch chuẩn là 4, ba trong số năm điểm trong phạm vi 1 SD trung bình (22 ± 4; khoảng từ 18 đến 26), và cả năm điểm </w:t>
      </w:r>
      <w:r w:rsidR="00A879B4">
        <w:rPr>
          <w:rFonts w:asciiTheme="minorHAnsi" w:eastAsia="Calibri" w:hAnsiTheme="minorHAnsi" w:cstheme="minorHAnsi"/>
          <w:sz w:val="28"/>
          <w:szCs w:val="28"/>
        </w:rPr>
        <w:t xml:space="preserve">mẫu </w:t>
      </w:r>
      <w:r w:rsidRPr="00FA1E71">
        <w:rPr>
          <w:rFonts w:asciiTheme="minorHAnsi" w:eastAsia="Calibri" w:hAnsiTheme="minorHAnsi" w:cstheme="minorHAnsi"/>
          <w:sz w:val="28"/>
          <w:szCs w:val="28"/>
        </w:rPr>
        <w:t xml:space="preserve">đều nằm trong 2 SD của trung bình (22 ± 8; phạm vi điểm từ 14 đến 30). Độ lệch chuẩn, sau đó, xác định vị trí của các điểm trên đường cong bình thường. Bằng cách hiển thị mức độ biến đổi trong mẫu, độ lệch </w:t>
      </w:r>
      <w:r w:rsidRPr="00FA1E71">
        <w:rPr>
          <w:rFonts w:asciiTheme="minorHAnsi" w:eastAsia="Calibri" w:hAnsiTheme="minorHAnsi" w:cstheme="minorHAnsi"/>
          <w:sz w:val="28"/>
          <w:szCs w:val="28"/>
        </w:rPr>
        <w:lastRenderedPageBreak/>
        <w:t>chuẩn cho biết khoảng cách điểm số có thể được mong đợi từ phạm vi giá trị trung bình.</w:t>
      </w:r>
    </w:p>
    <w:p w:rsidR="00FA1E71" w:rsidRPr="00D25CA1" w:rsidRDefault="00FA1E71">
      <w:pPr>
        <w:spacing w:line="360" w:lineRule="auto"/>
        <w:ind w:firstLine="360"/>
        <w:rPr>
          <w:rFonts w:asciiTheme="minorHAnsi" w:hAnsiTheme="minorHAnsi" w:cstheme="minorHAnsi"/>
        </w:rPr>
      </w:pPr>
    </w:p>
    <w:p w:rsidR="00DB74C5" w:rsidRPr="00D25CA1" w:rsidRDefault="00D25CA1">
      <w:pPr>
        <w:spacing w:line="360" w:lineRule="auto"/>
        <w:rPr>
          <w:rFonts w:asciiTheme="minorHAnsi" w:hAnsiTheme="minorHAnsi" w:cstheme="minorHAnsi"/>
        </w:rPr>
      </w:pPr>
      <w:bookmarkStart w:id="15" w:name="bookmark19"/>
      <w:r w:rsidRPr="00D25CA1">
        <w:rPr>
          <w:rFonts w:asciiTheme="minorHAnsi" w:eastAsia="Calibri" w:hAnsiTheme="minorHAnsi" w:cstheme="minorHAnsi"/>
          <w:b/>
          <w:bCs/>
          <w:sz w:val="28"/>
          <w:szCs w:val="28"/>
        </w:rPr>
        <w:t>Điểm chuẩn</w:t>
      </w:r>
      <w:bookmarkEnd w:id="15"/>
    </w:p>
    <w:p w:rsidR="00A879B4" w:rsidRPr="00A879B4" w:rsidRDefault="00A879B4" w:rsidP="00A879B4">
      <w:pPr>
        <w:spacing w:line="360" w:lineRule="auto"/>
        <w:ind w:firstLine="360"/>
        <w:rPr>
          <w:rFonts w:asciiTheme="minorHAnsi" w:eastAsia="Calibri" w:hAnsiTheme="minorHAnsi" w:cstheme="minorHAnsi"/>
          <w:sz w:val="28"/>
          <w:szCs w:val="28"/>
        </w:rPr>
      </w:pPr>
      <w:r w:rsidRPr="00A879B4">
        <w:rPr>
          <w:rFonts w:asciiTheme="minorHAnsi" w:eastAsia="Calibri" w:hAnsiTheme="minorHAnsi" w:cstheme="minorHAnsi"/>
          <w:sz w:val="28"/>
          <w:szCs w:val="28"/>
        </w:rPr>
        <w:t>Các bài kiểm tra tiêu chuẩn hóa được ghi điểm theo nhiều cách khác nhau. Các phương pháp chấm điểm bao gồm điểm số Z, điểm số T, điểm số trí thông minh sai lệch (IQ), điểm số chỉ số phát triển, điểm số phần trăm và điểm số tương đương với độ tuổi.</w:t>
      </w:r>
    </w:p>
    <w:p w:rsidR="00A879B4" w:rsidRPr="00A879B4" w:rsidRDefault="00A879B4" w:rsidP="00A879B4">
      <w:pPr>
        <w:spacing w:line="360" w:lineRule="auto"/>
        <w:ind w:firstLine="360"/>
        <w:rPr>
          <w:rFonts w:asciiTheme="minorHAnsi" w:eastAsia="Calibri" w:hAnsiTheme="minorHAnsi" w:cstheme="minorHAnsi"/>
          <w:sz w:val="28"/>
          <w:szCs w:val="28"/>
        </w:rPr>
      </w:pPr>
    </w:p>
    <w:p w:rsidR="00DB74C5" w:rsidRPr="00D25CA1" w:rsidRDefault="00A879B4" w:rsidP="00A879B4">
      <w:pPr>
        <w:spacing w:line="360" w:lineRule="auto"/>
        <w:ind w:firstLine="360"/>
        <w:rPr>
          <w:rFonts w:asciiTheme="minorHAnsi" w:hAnsiTheme="minorHAnsi" w:cstheme="minorHAnsi"/>
        </w:rPr>
      </w:pPr>
      <w:r w:rsidRPr="00A879B4">
        <w:rPr>
          <w:rFonts w:asciiTheme="minorHAnsi" w:eastAsia="Calibri" w:hAnsiTheme="minorHAnsi" w:cstheme="minorHAnsi"/>
          <w:sz w:val="28"/>
          <w:szCs w:val="28"/>
        </w:rPr>
        <w:t xml:space="preserve">Điểm Z được tính bằng cách </w:t>
      </w:r>
      <w:r w:rsidR="001920D3">
        <w:rPr>
          <w:rFonts w:asciiTheme="minorHAnsi" w:eastAsia="Calibri" w:hAnsiTheme="minorHAnsi" w:cstheme="minorHAnsi"/>
          <w:sz w:val="28"/>
          <w:szCs w:val="28"/>
        </w:rPr>
        <w:t>lấy</w:t>
      </w:r>
      <w:r w:rsidRPr="00A879B4">
        <w:rPr>
          <w:rFonts w:asciiTheme="minorHAnsi" w:eastAsia="Calibri" w:hAnsiTheme="minorHAnsi" w:cstheme="minorHAnsi"/>
          <w:sz w:val="28"/>
          <w:szCs w:val="28"/>
        </w:rPr>
        <w:t xml:space="preserve"> điểm số thử nghi</w:t>
      </w:r>
      <w:r w:rsidR="001920D3">
        <w:rPr>
          <w:rFonts w:asciiTheme="minorHAnsi" w:eastAsia="Calibri" w:hAnsiTheme="minorHAnsi" w:cstheme="minorHAnsi"/>
          <w:sz w:val="28"/>
          <w:szCs w:val="28"/>
        </w:rPr>
        <w:t>ệm</w:t>
      </w:r>
      <w:r w:rsidRPr="00A879B4">
        <w:rPr>
          <w:rFonts w:asciiTheme="minorHAnsi" w:eastAsia="Calibri" w:hAnsiTheme="minorHAnsi" w:cstheme="minorHAnsi"/>
          <w:sz w:val="28"/>
          <w:szCs w:val="28"/>
        </w:rPr>
        <w:t xml:space="preserve"> của cá nhân</w:t>
      </w:r>
      <w:r w:rsidR="001920D3">
        <w:rPr>
          <w:rFonts w:asciiTheme="minorHAnsi" w:eastAsia="Calibri" w:hAnsiTheme="minorHAnsi" w:cstheme="minorHAnsi"/>
          <w:sz w:val="28"/>
          <w:szCs w:val="28"/>
        </w:rPr>
        <w:t xml:space="preserve"> </w:t>
      </w:r>
      <w:r w:rsidR="001920D3" w:rsidRPr="00A879B4">
        <w:rPr>
          <w:rFonts w:asciiTheme="minorHAnsi" w:eastAsia="Calibri" w:hAnsiTheme="minorHAnsi" w:cstheme="minorHAnsi"/>
          <w:sz w:val="28"/>
          <w:szCs w:val="28"/>
        </w:rPr>
        <w:t xml:space="preserve">trừ </w:t>
      </w:r>
      <w:r w:rsidR="001920D3">
        <w:rPr>
          <w:rFonts w:asciiTheme="minorHAnsi" w:eastAsia="Calibri" w:hAnsiTheme="minorHAnsi" w:cstheme="minorHAnsi"/>
          <w:sz w:val="28"/>
          <w:szCs w:val="28"/>
        </w:rPr>
        <w:t xml:space="preserve">cho </w:t>
      </w:r>
      <w:r w:rsidR="001920D3" w:rsidRPr="00A879B4">
        <w:rPr>
          <w:rFonts w:asciiTheme="minorHAnsi" w:eastAsia="Calibri" w:hAnsiTheme="minorHAnsi" w:cstheme="minorHAnsi"/>
          <w:sz w:val="28"/>
          <w:szCs w:val="28"/>
        </w:rPr>
        <w:t>giá trị trung bình</w:t>
      </w:r>
      <w:r w:rsidRPr="00A879B4">
        <w:rPr>
          <w:rFonts w:asciiTheme="minorHAnsi" w:eastAsia="Calibri" w:hAnsiTheme="minorHAnsi" w:cstheme="minorHAnsi"/>
          <w:sz w:val="28"/>
          <w:szCs w:val="28"/>
        </w:rPr>
        <w:t>, và chia cho điểm độ lệch chuẩn, sử dụng phương trình sau</w:t>
      </w:r>
      <w:r w:rsidR="00D25CA1" w:rsidRPr="00D25CA1">
        <w:rPr>
          <w:rFonts w:asciiTheme="minorHAnsi" w:eastAsia="Calibri" w:hAnsiTheme="minorHAnsi" w:cstheme="minorHAnsi"/>
          <w:sz w:val="28"/>
          <w:szCs w:val="28"/>
        </w:rPr>
        <w:t>:</w:t>
      </w:r>
    </w:p>
    <w:p w:rsidR="00DB74C5" w:rsidRPr="00D25CA1" w:rsidRDefault="00D25CA1" w:rsidP="00072E92">
      <w:pPr>
        <w:spacing w:line="360" w:lineRule="auto"/>
        <w:ind w:left="2880" w:firstLine="720"/>
        <w:rPr>
          <w:rFonts w:asciiTheme="minorHAnsi" w:hAnsiTheme="minorHAnsi" w:cstheme="minorHAnsi"/>
        </w:rPr>
      </w:pPr>
      <w:r w:rsidRPr="00D25CA1">
        <w:rPr>
          <w:rFonts w:asciiTheme="minorHAnsi" w:eastAsia="Calibri" w:hAnsiTheme="minorHAnsi" w:cstheme="minorHAnsi"/>
          <w:sz w:val="28"/>
          <w:szCs w:val="28"/>
        </w:rPr>
        <w:t>Z = X</w:t>
      </w:r>
      <w:r w:rsidR="00072E92">
        <w:rPr>
          <w:rFonts w:asciiTheme="minorHAnsi" w:eastAsia="Calibri" w:hAnsiTheme="minorHAnsi" w:cstheme="minorHAnsi"/>
          <w:sz w:val="28"/>
          <w:szCs w:val="28"/>
          <w:lang w:val="vi-VN"/>
        </w:rPr>
        <w:t xml:space="preserve"> - </w:t>
      </w:r>
      <m:oMath>
        <m:r>
          <w:rPr>
            <w:rFonts w:ascii="Cambria Math" w:eastAsia="Calibri" w:hAnsi="Cambria Math" w:cstheme="minorHAnsi"/>
            <w:sz w:val="28"/>
            <w:szCs w:val="28"/>
          </w:rPr>
          <m:t>x</m:t>
        </m:r>
      </m:oMath>
      <w:r w:rsidRPr="00D25CA1">
        <w:rPr>
          <w:rFonts w:asciiTheme="minorHAnsi" w:eastAsia="Calibri" w:hAnsiTheme="minorHAnsi" w:cstheme="minorHAnsi"/>
          <w:sz w:val="28"/>
          <w:szCs w:val="28"/>
        </w:rPr>
        <w:t xml:space="preserve"> / SD</w:t>
      </w:r>
    </w:p>
    <w:p w:rsidR="00DB74C5" w:rsidRDefault="00D25CA1">
      <w:pPr>
        <w:spacing w:line="360" w:lineRule="auto"/>
        <w:rPr>
          <w:rFonts w:asciiTheme="minorHAnsi" w:eastAsia="Calibri" w:hAnsiTheme="minorHAnsi" w:cstheme="minorHAnsi"/>
          <w:sz w:val="28"/>
          <w:szCs w:val="28"/>
        </w:rPr>
      </w:pPr>
      <w:r w:rsidRPr="00D25CA1">
        <w:rPr>
          <w:rFonts w:asciiTheme="minorHAnsi" w:eastAsia="Calibri" w:hAnsiTheme="minorHAnsi" w:cstheme="minorHAnsi"/>
          <w:sz w:val="28"/>
          <w:szCs w:val="28"/>
        </w:rPr>
        <w:t xml:space="preserve">Đối với việc phân bổ điểm số </w:t>
      </w:r>
      <w:r w:rsidR="00A879B4">
        <w:rPr>
          <w:rFonts w:asciiTheme="minorHAnsi" w:eastAsia="Calibri" w:hAnsiTheme="minorHAnsi" w:cstheme="minorHAnsi"/>
          <w:sz w:val="28"/>
          <w:szCs w:val="28"/>
        </w:rPr>
        <w:t xml:space="preserve">mẫu </w:t>
      </w:r>
      <w:r w:rsidRPr="00D25CA1">
        <w:rPr>
          <w:rFonts w:asciiTheme="minorHAnsi" w:eastAsia="Calibri" w:hAnsiTheme="minorHAnsi" w:cstheme="minorHAnsi"/>
          <w:sz w:val="28"/>
          <w:szCs w:val="28"/>
        </w:rPr>
        <w:t xml:space="preserve">ở trên (ví dụ: 17 19 21 25 28), </w:t>
      </w:r>
      <w:r w:rsidR="001920D3">
        <w:rPr>
          <w:rFonts w:asciiTheme="minorHAnsi" w:eastAsia="Calibri" w:hAnsiTheme="minorHAnsi" w:cstheme="minorHAnsi"/>
          <w:sz w:val="28"/>
          <w:szCs w:val="28"/>
        </w:rPr>
        <w:t xml:space="preserve">cá nhân có </w:t>
      </w:r>
      <w:r w:rsidRPr="00D25CA1">
        <w:rPr>
          <w:rFonts w:asciiTheme="minorHAnsi" w:eastAsia="Calibri" w:hAnsiTheme="minorHAnsi" w:cstheme="minorHAnsi"/>
          <w:sz w:val="28"/>
          <w:szCs w:val="28"/>
        </w:rPr>
        <w:t xml:space="preserve"> điểm </w:t>
      </w:r>
      <w:r w:rsidR="001920D3">
        <w:rPr>
          <w:rFonts w:asciiTheme="minorHAnsi" w:eastAsia="Calibri" w:hAnsiTheme="minorHAnsi" w:cstheme="minorHAnsi"/>
          <w:sz w:val="28"/>
          <w:szCs w:val="28"/>
        </w:rPr>
        <w:t xml:space="preserve">mẫu là </w:t>
      </w:r>
      <w:r w:rsidRPr="00D25CA1">
        <w:rPr>
          <w:rFonts w:asciiTheme="minorHAnsi" w:eastAsia="Calibri" w:hAnsiTheme="minorHAnsi" w:cstheme="minorHAnsi"/>
          <w:sz w:val="28"/>
          <w:szCs w:val="28"/>
        </w:rPr>
        <w:t>17 sẽ có điểm Z</w:t>
      </w:r>
      <w:r w:rsidR="00A879B4">
        <w:rPr>
          <w:rFonts w:asciiTheme="minorHAnsi" w:eastAsia="Calibri" w:hAnsiTheme="minorHAnsi" w:cstheme="minorHAnsi"/>
          <w:sz w:val="28"/>
          <w:szCs w:val="28"/>
        </w:rPr>
        <w:t xml:space="preserve"> = </w:t>
      </w:r>
      <w:r w:rsidRPr="00D25CA1">
        <w:rPr>
          <w:rFonts w:asciiTheme="minorHAnsi" w:eastAsia="Calibri" w:hAnsiTheme="minorHAnsi" w:cstheme="minorHAnsi"/>
          <w:sz w:val="28"/>
          <w:szCs w:val="28"/>
        </w:rPr>
        <w:t xml:space="preserve"> (17 - 22) </w:t>
      </w:r>
      <w:r w:rsidR="001920D3">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4 = -1</w:t>
      </w:r>
      <w:r w:rsidR="001920D3">
        <w:rPr>
          <w:rFonts w:asciiTheme="minorHAnsi" w:eastAsia="Calibri" w:hAnsiTheme="minorHAnsi" w:cstheme="minorHAnsi"/>
          <w:sz w:val="28"/>
          <w:szCs w:val="28"/>
        </w:rPr>
        <w:t>.</w:t>
      </w:r>
      <w:r w:rsidRPr="00D25CA1">
        <w:rPr>
          <w:rFonts w:asciiTheme="minorHAnsi" w:eastAsia="Calibri" w:hAnsiTheme="minorHAnsi" w:cstheme="minorHAnsi"/>
          <w:sz w:val="28"/>
          <w:szCs w:val="28"/>
        </w:rPr>
        <w:t>25. Người nhận điểm 28 sẽ có điểm Z (28 - 22)</w:t>
      </w:r>
      <w:r w:rsidR="001920D3">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4 = 1</w:t>
      </w:r>
      <w:r w:rsidR="001920D3">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5. </w:t>
      </w:r>
      <w:r w:rsidR="001920D3">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Giá trị âm của điểm đầu tiên </w:t>
      </w:r>
      <w:r w:rsidR="001920D3">
        <w:rPr>
          <w:rFonts w:asciiTheme="minorHAnsi" w:eastAsia="Calibri" w:hAnsiTheme="minorHAnsi" w:cstheme="minorHAnsi"/>
          <w:sz w:val="28"/>
          <w:szCs w:val="28"/>
        </w:rPr>
        <w:t>( -1.25)</w:t>
      </w:r>
      <w:r w:rsidRPr="00D25CA1">
        <w:rPr>
          <w:rFonts w:asciiTheme="minorHAnsi" w:eastAsia="Calibri" w:hAnsiTheme="minorHAnsi" w:cstheme="minorHAnsi"/>
          <w:sz w:val="28"/>
          <w:szCs w:val="28"/>
        </w:rPr>
        <w:t xml:space="preserve">cho biết giá trị điểm Z thấp hơn giá trị trung bình của bài kiểm tra và giá trị dương của điểm thứ hai </w:t>
      </w:r>
      <w:r w:rsidR="001920D3">
        <w:rPr>
          <w:rFonts w:asciiTheme="minorHAnsi" w:eastAsia="Calibri" w:hAnsiTheme="minorHAnsi" w:cstheme="minorHAnsi"/>
          <w:sz w:val="28"/>
          <w:szCs w:val="28"/>
        </w:rPr>
        <w:t xml:space="preserve">(1.5) </w:t>
      </w:r>
      <w:r w:rsidRPr="00D25CA1">
        <w:rPr>
          <w:rFonts w:asciiTheme="minorHAnsi" w:eastAsia="Calibri" w:hAnsiTheme="minorHAnsi" w:cstheme="minorHAnsi"/>
          <w:sz w:val="28"/>
          <w:szCs w:val="28"/>
        </w:rPr>
        <w:t xml:space="preserve">cho biết giá trị </w:t>
      </w:r>
      <w:r w:rsidR="001920D3">
        <w:rPr>
          <w:rFonts w:asciiTheme="minorHAnsi" w:eastAsia="Calibri" w:hAnsiTheme="minorHAnsi" w:cstheme="minorHAnsi"/>
          <w:sz w:val="28"/>
          <w:szCs w:val="28"/>
        </w:rPr>
        <w:t xml:space="preserve">điểm </w:t>
      </w:r>
      <w:r w:rsidRPr="00D25CA1">
        <w:rPr>
          <w:rFonts w:asciiTheme="minorHAnsi" w:eastAsia="Calibri" w:hAnsiTheme="minorHAnsi" w:cstheme="minorHAnsi"/>
          <w:sz w:val="28"/>
          <w:szCs w:val="28"/>
        </w:rPr>
        <w:t>Z</w:t>
      </w:r>
      <w:r w:rsidR="001920D3">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 cao hơn giá trị trung bình. </w:t>
      </w:r>
      <w:r w:rsidR="001920D3">
        <w:rPr>
          <w:rFonts w:asciiTheme="minorHAnsi" w:eastAsia="Calibri" w:hAnsiTheme="minorHAnsi" w:cstheme="minorHAnsi"/>
          <w:sz w:val="28"/>
          <w:szCs w:val="28"/>
        </w:rPr>
        <w:t>Nói một cách tổng quát</w:t>
      </w:r>
      <w:r w:rsidRPr="00D25CA1">
        <w:rPr>
          <w:rFonts w:asciiTheme="minorHAnsi" w:eastAsia="Calibri" w:hAnsiTheme="minorHAnsi" w:cstheme="minorHAnsi"/>
          <w:sz w:val="28"/>
          <w:szCs w:val="28"/>
        </w:rPr>
        <w:t xml:space="preserve">, một </w:t>
      </w:r>
      <w:r w:rsidR="001920D3">
        <w:rPr>
          <w:rFonts w:asciiTheme="minorHAnsi" w:eastAsia="Calibri" w:hAnsiTheme="minorHAnsi" w:cstheme="minorHAnsi"/>
          <w:sz w:val="28"/>
          <w:szCs w:val="28"/>
        </w:rPr>
        <w:t xml:space="preserve"> điểm </w:t>
      </w:r>
      <w:r w:rsidRPr="00D25CA1">
        <w:rPr>
          <w:rFonts w:asciiTheme="minorHAnsi" w:eastAsia="Calibri" w:hAnsiTheme="minorHAnsi" w:cstheme="minorHAnsi"/>
          <w:sz w:val="28"/>
          <w:szCs w:val="28"/>
        </w:rPr>
        <w:t>Z</w:t>
      </w:r>
      <w:r w:rsidR="001920D3">
        <w:rPr>
          <w:rFonts w:asciiTheme="minorHAnsi" w:eastAsia="Calibri" w:hAnsiTheme="minorHAnsi" w:cstheme="minorHAnsi"/>
          <w:sz w:val="28"/>
          <w:szCs w:val="28"/>
        </w:rPr>
        <w:t xml:space="preserve">, với </w:t>
      </w:r>
      <w:r w:rsidRPr="00D25CA1">
        <w:rPr>
          <w:rFonts w:asciiTheme="minorHAnsi" w:eastAsia="Calibri" w:hAnsiTheme="minorHAnsi" w:cstheme="minorHAnsi"/>
          <w:sz w:val="28"/>
          <w:szCs w:val="28"/>
        </w:rPr>
        <w:t xml:space="preserve"> giá trị </w:t>
      </w:r>
      <w:r w:rsidR="001920D3">
        <w:rPr>
          <w:rFonts w:asciiTheme="minorHAnsi" w:eastAsia="Calibri" w:hAnsiTheme="minorHAnsi" w:cstheme="minorHAnsi"/>
          <w:sz w:val="28"/>
          <w:szCs w:val="28"/>
        </w:rPr>
        <w:t xml:space="preserve">là </w:t>
      </w:r>
      <w:r w:rsidRPr="00D25CA1">
        <w:rPr>
          <w:rFonts w:asciiTheme="minorHAnsi" w:eastAsia="Calibri" w:hAnsiTheme="minorHAnsi" w:cstheme="minorHAnsi"/>
          <w:sz w:val="28"/>
          <w:szCs w:val="28"/>
        </w:rPr>
        <w:t>-1</w:t>
      </w:r>
      <w:r w:rsidR="001920D3">
        <w:rPr>
          <w:rFonts w:asciiTheme="minorHAnsi" w:eastAsia="Calibri" w:hAnsiTheme="minorHAnsi" w:cstheme="minorHAnsi"/>
          <w:sz w:val="28"/>
          <w:szCs w:val="28"/>
        </w:rPr>
        <w:t>.</w:t>
      </w:r>
      <w:r w:rsidRPr="00D25CA1">
        <w:rPr>
          <w:rFonts w:asciiTheme="minorHAnsi" w:eastAsia="Calibri" w:hAnsiTheme="minorHAnsi" w:cstheme="minorHAnsi"/>
          <w:sz w:val="28"/>
          <w:szCs w:val="28"/>
        </w:rPr>
        <w:t>5</w:t>
      </w:r>
      <w:r w:rsidR="001920D3">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hoặc ít hơn được coi là dấu hiệu của sự chậm trễ hoặc thâm hụt trong khu vực</w:t>
      </w:r>
      <w:r w:rsidR="001920D3">
        <w:rPr>
          <w:rFonts w:asciiTheme="minorHAnsi" w:eastAsia="Calibri" w:hAnsiTheme="minorHAnsi" w:cstheme="minorHAnsi"/>
          <w:sz w:val="28"/>
          <w:szCs w:val="28"/>
        </w:rPr>
        <w:t xml:space="preserve"> được </w:t>
      </w:r>
      <w:r w:rsidRPr="00D25CA1">
        <w:rPr>
          <w:rFonts w:asciiTheme="minorHAnsi" w:eastAsia="Calibri" w:hAnsiTheme="minorHAnsi" w:cstheme="minorHAnsi"/>
          <w:sz w:val="28"/>
          <w:szCs w:val="28"/>
        </w:rPr>
        <w:t xml:space="preserve"> đo</w:t>
      </w:r>
      <w:r w:rsidR="001920D3">
        <w:rPr>
          <w:rFonts w:asciiTheme="minorHAnsi" w:eastAsia="Calibri" w:hAnsiTheme="minorHAnsi" w:cstheme="minorHAnsi"/>
          <w:sz w:val="28"/>
          <w:szCs w:val="28"/>
        </w:rPr>
        <w:t xml:space="preserve"> lường đánh giá</w:t>
      </w:r>
      <w:r w:rsidRPr="00D25CA1">
        <w:rPr>
          <w:rFonts w:asciiTheme="minorHAnsi" w:eastAsia="Calibri" w:hAnsiTheme="minorHAnsi" w:cstheme="minorHAnsi"/>
          <w:sz w:val="28"/>
          <w:szCs w:val="28"/>
        </w:rPr>
        <w:t xml:space="preserve">, mặc dù điều này có thể khác nhau, tùy thuộc vào các </w:t>
      </w:r>
      <w:r w:rsidR="001920D3">
        <w:rPr>
          <w:rFonts w:asciiTheme="minorHAnsi" w:eastAsia="Calibri" w:hAnsiTheme="minorHAnsi" w:cstheme="minorHAnsi"/>
          <w:sz w:val="28"/>
          <w:szCs w:val="28"/>
        </w:rPr>
        <w:t>thử nghiệm</w:t>
      </w:r>
      <w:r w:rsidRPr="00D25CA1">
        <w:rPr>
          <w:rFonts w:asciiTheme="minorHAnsi" w:eastAsia="Calibri" w:hAnsiTheme="minorHAnsi" w:cstheme="minorHAnsi"/>
          <w:sz w:val="28"/>
          <w:szCs w:val="28"/>
        </w:rPr>
        <w:t xml:space="preserve"> cụ thể.</w:t>
      </w:r>
    </w:p>
    <w:p w:rsidR="001920D3" w:rsidRPr="00D25CA1" w:rsidRDefault="001920D3">
      <w:pPr>
        <w:spacing w:line="360" w:lineRule="auto"/>
        <w:rPr>
          <w:rFonts w:asciiTheme="minorHAnsi" w:hAnsiTheme="minorHAnsi" w:cstheme="minorHAnsi"/>
        </w:rPr>
      </w:pP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 xml:space="preserve">Điểm số T có nguồn gốc từ điểm số Z. Trong một </w:t>
      </w:r>
      <w:r w:rsidR="001920D3">
        <w:rPr>
          <w:rFonts w:asciiTheme="minorHAnsi" w:eastAsia="Calibri" w:hAnsiTheme="minorHAnsi" w:cstheme="minorHAnsi"/>
          <w:sz w:val="28"/>
          <w:szCs w:val="28"/>
        </w:rPr>
        <w:t>phân bổ điểm  số T</w:t>
      </w:r>
      <w:r w:rsidRPr="00D25CA1">
        <w:rPr>
          <w:rFonts w:asciiTheme="minorHAnsi" w:eastAsia="Calibri" w:hAnsiTheme="minorHAnsi" w:cstheme="minorHAnsi"/>
          <w:sz w:val="28"/>
          <w:szCs w:val="28"/>
        </w:rPr>
        <w:t>, giá trị trung bình là 50</w:t>
      </w:r>
      <w:r w:rsidR="001920D3">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và độ lệch chuẩn là 10.</w:t>
      </w:r>
      <w:r w:rsidR="001920D3">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Điểm số T được tính bằng phương trình sau:</w:t>
      </w:r>
    </w:p>
    <w:p w:rsidR="00DB74C5" w:rsidRDefault="00D25CA1" w:rsidP="00072E92">
      <w:pPr>
        <w:spacing w:line="360" w:lineRule="auto"/>
        <w:ind w:left="2160" w:firstLine="720"/>
        <w:rPr>
          <w:rFonts w:asciiTheme="minorHAnsi" w:eastAsia="Calibri" w:hAnsiTheme="minorHAnsi" w:cstheme="minorHAnsi"/>
          <w:sz w:val="28"/>
          <w:szCs w:val="28"/>
        </w:rPr>
      </w:pPr>
      <w:r w:rsidRPr="00D25CA1">
        <w:rPr>
          <w:rFonts w:asciiTheme="minorHAnsi" w:eastAsia="Calibri" w:hAnsiTheme="minorHAnsi" w:cstheme="minorHAnsi"/>
          <w:sz w:val="28"/>
          <w:szCs w:val="28"/>
        </w:rPr>
        <w:t>T = 10 (Z) + SD</w:t>
      </w:r>
    </w:p>
    <w:p w:rsidR="00072E92" w:rsidRPr="00D25CA1" w:rsidRDefault="00072E92" w:rsidP="00072E92">
      <w:pPr>
        <w:spacing w:line="360" w:lineRule="auto"/>
        <w:ind w:left="2160" w:firstLine="720"/>
        <w:rPr>
          <w:rFonts w:asciiTheme="minorHAnsi" w:hAnsiTheme="minorHAnsi" w:cstheme="minorHAnsi"/>
        </w:rPr>
      </w:pP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xml:space="preserve">Đối với hai điểm Z được tính ở trên, các giá trị </w:t>
      </w:r>
      <w:r w:rsidR="00C12940">
        <w:rPr>
          <w:rFonts w:asciiTheme="minorHAnsi" w:eastAsia="Calibri" w:hAnsiTheme="minorHAnsi" w:cstheme="minorHAnsi"/>
          <w:sz w:val="28"/>
          <w:szCs w:val="28"/>
        </w:rPr>
        <w:t xml:space="preserve"> điểm </w:t>
      </w:r>
      <w:r w:rsidRPr="00D25CA1">
        <w:rPr>
          <w:rFonts w:asciiTheme="minorHAnsi" w:eastAsia="Calibri" w:hAnsiTheme="minorHAnsi" w:cstheme="minorHAnsi"/>
          <w:sz w:val="28"/>
          <w:szCs w:val="28"/>
        </w:rPr>
        <w:t>T như sau: cho điểm Z</w:t>
      </w:r>
      <w:r w:rsidR="00C12940">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-1.25 đầu tiên, điểm T </w:t>
      </w:r>
      <w:r w:rsidR="00C12940">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10 (-1</w:t>
      </w:r>
      <w:r w:rsidR="00C12940">
        <w:rPr>
          <w:rFonts w:asciiTheme="minorHAnsi" w:eastAsia="Calibri" w:hAnsiTheme="minorHAnsi" w:cstheme="minorHAnsi"/>
          <w:sz w:val="28"/>
          <w:szCs w:val="28"/>
        </w:rPr>
        <w:t>.</w:t>
      </w:r>
      <w:r w:rsidRPr="00D25CA1">
        <w:rPr>
          <w:rFonts w:asciiTheme="minorHAnsi" w:eastAsia="Calibri" w:hAnsiTheme="minorHAnsi" w:cstheme="minorHAnsi"/>
          <w:sz w:val="28"/>
          <w:szCs w:val="28"/>
        </w:rPr>
        <w:t>25) + 50 = 37,50. Đối với điểm Z thứ hai là 1,5, điểm T là 10 (1</w:t>
      </w:r>
      <w:r w:rsidR="00C12940">
        <w:rPr>
          <w:rFonts w:asciiTheme="minorHAnsi" w:eastAsia="Calibri" w:hAnsiTheme="minorHAnsi" w:cstheme="minorHAnsi"/>
          <w:sz w:val="28"/>
          <w:szCs w:val="28"/>
        </w:rPr>
        <w:t>.</w:t>
      </w:r>
      <w:r w:rsidR="00C12940" w:rsidRPr="00D25CA1">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5) + 50 = 65. Lưu ý rằng tất cả các điểm T đều có giá trị dương, nhưng vì giá trị trung bình của phân phối điểm T là 50, bất kỳ </w:t>
      </w:r>
      <w:r w:rsidR="00C12940">
        <w:rPr>
          <w:rFonts w:asciiTheme="minorHAnsi" w:eastAsia="Calibri" w:hAnsiTheme="minorHAnsi" w:cstheme="minorHAnsi"/>
          <w:sz w:val="28"/>
          <w:szCs w:val="28"/>
        </w:rPr>
        <w:t xml:space="preserve">điểm </w:t>
      </w:r>
      <w:r w:rsidRPr="00D25CA1">
        <w:rPr>
          <w:rFonts w:asciiTheme="minorHAnsi" w:eastAsia="Calibri" w:hAnsiTheme="minorHAnsi" w:cstheme="minorHAnsi"/>
          <w:sz w:val="28"/>
          <w:szCs w:val="28"/>
        </w:rPr>
        <w:t xml:space="preserve">số </w:t>
      </w:r>
      <w:r w:rsidR="00C12940">
        <w:rPr>
          <w:rFonts w:asciiTheme="minorHAnsi" w:eastAsia="Calibri" w:hAnsiTheme="minorHAnsi" w:cstheme="minorHAnsi"/>
          <w:sz w:val="28"/>
          <w:szCs w:val="28"/>
        </w:rPr>
        <w:t xml:space="preserve">T </w:t>
      </w:r>
      <w:r w:rsidRPr="00D25CA1">
        <w:rPr>
          <w:rFonts w:asciiTheme="minorHAnsi" w:eastAsia="Calibri" w:hAnsiTheme="minorHAnsi" w:cstheme="minorHAnsi"/>
          <w:sz w:val="28"/>
          <w:szCs w:val="28"/>
        </w:rPr>
        <w:t>nào dưới 50</w:t>
      </w:r>
      <w:r w:rsidR="00C12940">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cho biết </w:t>
      </w:r>
      <w:r w:rsidR="00C12940">
        <w:rPr>
          <w:rFonts w:asciiTheme="minorHAnsi" w:eastAsia="Calibri" w:hAnsiTheme="minorHAnsi" w:cstheme="minorHAnsi"/>
          <w:sz w:val="28"/>
          <w:szCs w:val="28"/>
        </w:rPr>
        <w:t xml:space="preserve">là </w:t>
      </w:r>
      <w:r w:rsidRPr="00D25CA1">
        <w:rPr>
          <w:rFonts w:asciiTheme="minorHAnsi" w:eastAsia="Calibri" w:hAnsiTheme="minorHAnsi" w:cstheme="minorHAnsi"/>
          <w:sz w:val="28"/>
          <w:szCs w:val="28"/>
        </w:rPr>
        <w:t xml:space="preserve">điểm dưới mức trung bình. </w:t>
      </w:r>
      <w:r w:rsidRPr="00EC6A67">
        <w:rPr>
          <w:rFonts w:asciiTheme="minorHAnsi" w:eastAsia="Calibri" w:hAnsiTheme="minorHAnsi" w:cstheme="minorHAnsi"/>
          <w:sz w:val="28"/>
          <w:szCs w:val="28"/>
        </w:rPr>
        <w:t xml:space="preserve">Bởi vì </w:t>
      </w:r>
      <w:r w:rsidR="00C12940" w:rsidRPr="00EC6A67">
        <w:rPr>
          <w:rFonts w:asciiTheme="minorHAnsi" w:eastAsia="Calibri" w:hAnsiTheme="minorHAnsi" w:cstheme="minorHAnsi"/>
          <w:sz w:val="28"/>
          <w:szCs w:val="28"/>
        </w:rPr>
        <w:t xml:space="preserve">độ lệch chuẩn </w:t>
      </w:r>
      <w:r w:rsidRPr="00EC6A67">
        <w:rPr>
          <w:rFonts w:asciiTheme="minorHAnsi" w:eastAsia="Calibri" w:hAnsiTheme="minorHAnsi" w:cstheme="minorHAnsi"/>
          <w:sz w:val="28"/>
          <w:szCs w:val="28"/>
        </w:rPr>
        <w:t xml:space="preserve"> của phân bố T là 10, điểm số đầu tiên là 37,50 là nhiều hơn 1 SD dưới mức trung bình.</w:t>
      </w:r>
      <w:r w:rsidR="00C12940" w:rsidRPr="00EC6A67">
        <w:rPr>
          <w:rFonts w:asciiTheme="minorHAnsi" w:eastAsia="Calibri" w:hAnsiTheme="minorHAnsi" w:cstheme="minorHAnsi"/>
          <w:sz w:val="28"/>
          <w:szCs w:val="28"/>
        </w:rPr>
        <w:t xml:space="preserve"> </w:t>
      </w:r>
      <w:r w:rsidRPr="00EC6A67">
        <w:rPr>
          <w:rFonts w:asciiTheme="minorHAnsi" w:eastAsia="Calibri" w:hAnsiTheme="minorHAnsi" w:cstheme="minorHAnsi"/>
          <w:sz w:val="28"/>
          <w:szCs w:val="28"/>
        </w:rPr>
        <w:t>Điểm số thứ hai của 65 là 15 điểm, hoặc 1,5 SD, trên mức trung bình.</w:t>
      </w:r>
    </w:p>
    <w:p w:rsidR="00DB74C5" w:rsidRDefault="008C3E23">
      <w:pPr>
        <w:spacing w:line="360" w:lineRule="auto"/>
        <w:ind w:firstLine="360"/>
        <w:rPr>
          <w:rFonts w:asciiTheme="minorHAnsi" w:eastAsia="Calibri" w:hAnsiTheme="minorHAnsi" w:cstheme="minorHAnsi"/>
          <w:sz w:val="28"/>
          <w:szCs w:val="28"/>
        </w:rPr>
      </w:pPr>
      <w:r w:rsidRPr="008C3E23">
        <w:rPr>
          <w:rFonts w:asciiTheme="minorHAnsi" w:eastAsia="Calibri" w:hAnsiTheme="minorHAnsi" w:cstheme="minorHAnsi"/>
          <w:sz w:val="28"/>
          <w:szCs w:val="28"/>
        </w:rPr>
        <w:t>Hai điểm tiêu chuẩn khác thường được nhìn thấy trong các bài kiểm tra tiêu chuẩn hóa là điểm số  sai lệch IQ, và điểm số về chỉ số phát triển. Điểm số  sai lệch IQ có giá trị trung bình là 100 và độ lệch chuẩn là 15 hoặc 16. Đây là số điểm IQ thu được từ các bài kiểm tra như Stanford-Binet hoặc Wechs-ler Intelligence Scale for Children (WISC). Trong các thử nghiệm này, những người có chỉ số IQ 2 SD thấp hơn mức trung bình (tương ứng với điểm số IQ là  70 và 68, ) được coi là có khuyết tật trí tuệ. Các cá nhân có chỉ số IQ 2 SD cao hơn mức trung bình (tương ứng với điểm số IQ là 130 và 132) được coi là có tài năng. Điểm số chỉ số phát triển được sử dụng trong các bài kiểm tra phát triển như PDMS-2 và BSID-III. Giống như điểm  sai lệch IQ, chúng có giá trị trung bình là 100 và độ lệch chuẩn là 15 hoặc 16. Trẻ em nhận điểm chỉ số phát triển 2 SD dưới mức trung bình (điểm số 68 hoặc 70) trong một hoặc nhiều lĩnh vực kỹ năng , cần được   xem xét về  nhu cầu dịch vụ khắc phục hậu quả. Trong nhiều trường hợp, trẻ em nhận điểm chỉ số phát triển thấp hơn -1,5 SD (điểm số chỉ số là 85) cũng có thể được đề nghị cần phải nhận được dịch vụ  hoạt động trị liệu</w:t>
      </w:r>
      <w:r w:rsidR="00D25CA1" w:rsidRPr="008C3E23">
        <w:rPr>
          <w:rFonts w:asciiTheme="minorHAnsi" w:eastAsia="Calibri" w:hAnsiTheme="minorHAnsi" w:cstheme="minorHAnsi"/>
          <w:sz w:val="28"/>
          <w:szCs w:val="28"/>
        </w:rPr>
        <w:t>.</w:t>
      </w:r>
    </w:p>
    <w:p w:rsidR="008C3E23" w:rsidRPr="00D25CA1" w:rsidRDefault="008C3E23">
      <w:pPr>
        <w:spacing w:line="360" w:lineRule="auto"/>
        <w:ind w:firstLine="360"/>
        <w:rPr>
          <w:rFonts w:asciiTheme="minorHAnsi" w:hAnsiTheme="minorHAnsi" w:cstheme="minorHAnsi"/>
        </w:rPr>
      </w:pPr>
    </w:p>
    <w:p w:rsidR="00DB74C5" w:rsidRPr="00D25CA1" w:rsidRDefault="006910D9">
      <w:pPr>
        <w:spacing w:line="360" w:lineRule="auto"/>
        <w:ind w:firstLine="360"/>
        <w:rPr>
          <w:rFonts w:asciiTheme="minorHAnsi" w:hAnsiTheme="minorHAnsi" w:cstheme="minorHAnsi"/>
        </w:rPr>
      </w:pPr>
      <w:r w:rsidRPr="006910D9">
        <w:rPr>
          <w:rFonts w:asciiTheme="minorHAnsi" w:eastAsia="Calibri" w:hAnsiTheme="minorHAnsi" w:cstheme="minorHAnsi"/>
          <w:sz w:val="28"/>
          <w:szCs w:val="28"/>
        </w:rPr>
        <w:lastRenderedPageBreak/>
        <w:t>Hai loại điểm số khác (ví dụ: điểm phần trăm và điểm số tương đương với độ tuổi) thường được sử dụng trong các bài kiểm tra tiêu chuẩn hóa. Đây không phải là điểm chuẩn theo ý nghĩa chặt chẽ nhất, bởi vì chúng được tính toán trực tiếp từ điểm số thô , không  thông qua những công cụ đo lường có tính  thống kê của phương pháp đo lường hướng trung tâm và đo lường sự biến đổi. Tuy nhiên, điểm phần trăm và điểm số tương đương với độ tuổi đưa ra một dấu hiệu về hiệu suất thực hiện hoạt động  của một đứa trẻ liên quan đến hiệu suất thực hiện của mẫu chuẩn</w:t>
      </w:r>
      <w:r w:rsidR="00D25CA1" w:rsidRPr="00D25CA1">
        <w:rPr>
          <w:rFonts w:asciiTheme="minorHAnsi" w:eastAsia="Calibri" w:hAnsiTheme="minorHAnsi" w:cstheme="minorHAnsi"/>
          <w:sz w:val="28"/>
          <w:szCs w:val="28"/>
        </w:rPr>
        <w:t>.</w:t>
      </w: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6910D9">
      <w:pPr>
        <w:spacing w:line="360" w:lineRule="auto"/>
        <w:ind w:firstLine="360"/>
        <w:rPr>
          <w:rFonts w:asciiTheme="minorHAnsi" w:hAnsiTheme="minorHAnsi" w:cstheme="minorHAnsi"/>
        </w:rPr>
      </w:pPr>
      <w:r w:rsidRPr="006910D9">
        <w:rPr>
          <w:rFonts w:asciiTheme="minorHAnsi" w:eastAsia="Calibri" w:hAnsiTheme="minorHAnsi" w:cstheme="minorHAnsi"/>
          <w:sz w:val="28"/>
          <w:szCs w:val="28"/>
        </w:rPr>
        <w:t>Điểm số phần trăm là phần trăm của số người tham gia  trong mẫu chuẩn hóa có điểm số bằng hoặc thấp hơn điểm số thô cụ thể. Ví dụ, điểm số phần trăm 60 cho thấy rằng 60% số người trong mẫu tiêu chuẩn hóa nhận được điểm số bằng hoặc thấp hơn số điểm thô tương ứng với phần trăm thứ 60. Các thử nghiệm sử dụng điểm số phần trăm thường bao gồm một bảng trong hướng dẫn, theo đó,  điểm số thô có thể được chuyển đổi thành điểm số phần trăm. Các bảng này thường chỉ ra hiệu suất xếp hạng phần trăm được coi là không đầy đủ. Điểm số thô có thể được chuyển đổi thành điểm xếp hạng phần trăm (percentile rank - PR) theo một công thức đơn giản</w:t>
      </w:r>
      <w:r w:rsidR="00D25CA1" w:rsidRPr="00D25CA1">
        <w:rPr>
          <w:rFonts w:asciiTheme="minorHAnsi" w:eastAsia="Calibri" w:hAnsiTheme="minorHAnsi" w:cstheme="minorHAnsi"/>
          <w:sz w:val="28"/>
          <w:szCs w:val="28"/>
        </w:rPr>
        <w:t>:</w:t>
      </w: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 </w:t>
      </w:r>
    </w:p>
    <w:p w:rsidR="00DB74C5" w:rsidRDefault="00D25CA1" w:rsidP="00072E92">
      <w:pPr>
        <w:spacing w:line="360" w:lineRule="auto"/>
        <w:ind w:firstLine="360"/>
        <w:rPr>
          <w:rFonts w:asciiTheme="minorHAnsi" w:eastAsia="Calibri" w:hAnsiTheme="minorHAnsi" w:cstheme="minorHAnsi"/>
          <w:szCs w:val="28"/>
        </w:rPr>
      </w:pPr>
      <w:r w:rsidRPr="00072E92">
        <w:rPr>
          <w:rFonts w:asciiTheme="minorHAnsi" w:eastAsia="Calibri" w:hAnsiTheme="minorHAnsi" w:cstheme="minorHAnsi"/>
          <w:szCs w:val="28"/>
        </w:rPr>
        <w:t xml:space="preserve">PR = (Số người dưới điểm </w:t>
      </w:r>
      <w:r w:rsidR="006764A0">
        <w:rPr>
          <w:rFonts w:asciiTheme="minorHAnsi" w:eastAsia="Calibri" w:hAnsiTheme="minorHAnsi" w:cstheme="minorHAnsi"/>
          <w:szCs w:val="28"/>
        </w:rPr>
        <w:t>chuẩn</w:t>
      </w:r>
      <w:r w:rsidRPr="00072E92">
        <w:rPr>
          <w:rFonts w:asciiTheme="minorHAnsi" w:eastAsia="Calibri" w:hAnsiTheme="minorHAnsi" w:cstheme="minorHAnsi"/>
          <w:szCs w:val="28"/>
        </w:rPr>
        <w:t xml:space="preserve"> + Một nửa số người </w:t>
      </w:r>
      <w:r w:rsidR="006764A0">
        <w:rPr>
          <w:rFonts w:asciiTheme="minorHAnsi" w:eastAsia="Calibri" w:hAnsiTheme="minorHAnsi" w:cstheme="minorHAnsi"/>
          <w:szCs w:val="28"/>
        </w:rPr>
        <w:t>đạt</w:t>
      </w:r>
      <w:r w:rsidRPr="00072E92">
        <w:rPr>
          <w:rFonts w:asciiTheme="minorHAnsi" w:eastAsia="Calibri" w:hAnsiTheme="minorHAnsi" w:cstheme="minorHAnsi"/>
          <w:szCs w:val="28"/>
        </w:rPr>
        <w:t xml:space="preserve"> điểm</w:t>
      </w:r>
      <w:r w:rsidR="006764A0">
        <w:rPr>
          <w:rFonts w:asciiTheme="minorHAnsi" w:eastAsia="Calibri" w:hAnsiTheme="minorHAnsi" w:cstheme="minorHAnsi"/>
          <w:szCs w:val="28"/>
        </w:rPr>
        <w:t xml:space="preserve"> chuẩn</w:t>
      </w:r>
      <w:r w:rsidRPr="00072E92">
        <w:rPr>
          <w:rFonts w:asciiTheme="minorHAnsi" w:eastAsia="Calibri" w:hAnsiTheme="minorHAnsi" w:cstheme="minorHAnsi"/>
          <w:szCs w:val="28"/>
        </w:rPr>
        <w:t>) x100 / Tổng số điểm</w:t>
      </w:r>
      <w:r w:rsidR="006764A0">
        <w:rPr>
          <w:rFonts w:asciiTheme="minorHAnsi" w:eastAsia="Calibri" w:hAnsiTheme="minorHAnsi" w:cstheme="minorHAnsi"/>
          <w:szCs w:val="28"/>
        </w:rPr>
        <w:t xml:space="preserve"> mẫu</w:t>
      </w:r>
    </w:p>
    <w:p w:rsidR="00072E92" w:rsidRPr="00072E92" w:rsidRDefault="00072E92" w:rsidP="00072E92">
      <w:pPr>
        <w:spacing w:line="360" w:lineRule="auto"/>
        <w:ind w:firstLine="360"/>
        <w:rPr>
          <w:rFonts w:asciiTheme="minorHAnsi" w:hAnsiTheme="minorHAnsi" w:cstheme="minorHAnsi"/>
          <w:sz w:val="22"/>
        </w:rPr>
      </w:pPr>
    </w:p>
    <w:p w:rsidR="006764A0" w:rsidRDefault="00D25CA1">
      <w:pPr>
        <w:spacing w:line="360" w:lineRule="auto"/>
        <w:ind w:firstLine="360"/>
        <w:rPr>
          <w:rFonts w:asciiTheme="minorHAnsi" w:eastAsia="Calibri" w:hAnsiTheme="minorHAnsi" w:cstheme="minorHAnsi"/>
          <w:sz w:val="28"/>
          <w:szCs w:val="28"/>
        </w:rPr>
      </w:pPr>
      <w:r w:rsidRPr="00D25CA1">
        <w:rPr>
          <w:rFonts w:asciiTheme="minorHAnsi" w:eastAsia="Calibri" w:hAnsiTheme="minorHAnsi" w:cstheme="minorHAnsi"/>
          <w:sz w:val="28"/>
          <w:szCs w:val="28"/>
        </w:rPr>
        <w:t xml:space="preserve">Sử dụng dữ liệu mẫu </w:t>
      </w:r>
      <w:r w:rsidR="006764A0">
        <w:rPr>
          <w:rFonts w:asciiTheme="minorHAnsi" w:eastAsia="Calibri" w:hAnsiTheme="minorHAnsi" w:cstheme="minorHAnsi"/>
          <w:sz w:val="28"/>
          <w:szCs w:val="28"/>
        </w:rPr>
        <w:t xml:space="preserve">ví dụ </w:t>
      </w:r>
      <w:r w:rsidRPr="00D25CA1">
        <w:rPr>
          <w:rFonts w:asciiTheme="minorHAnsi" w:eastAsia="Calibri" w:hAnsiTheme="minorHAnsi" w:cstheme="minorHAnsi"/>
          <w:sz w:val="28"/>
          <w:szCs w:val="28"/>
        </w:rPr>
        <w:t>trước đó (</w:t>
      </w:r>
      <w:r w:rsidR="006764A0">
        <w:rPr>
          <w:rFonts w:asciiTheme="minorHAnsi" w:eastAsia="Calibri" w:hAnsiTheme="minorHAnsi" w:cstheme="minorHAnsi"/>
          <w:sz w:val="28"/>
          <w:szCs w:val="28"/>
        </w:rPr>
        <w:t xml:space="preserve">với tập hợp điểm số : </w:t>
      </w:r>
      <w:r w:rsidRPr="00D25CA1">
        <w:rPr>
          <w:rFonts w:asciiTheme="minorHAnsi" w:eastAsia="Calibri" w:hAnsiTheme="minorHAnsi" w:cstheme="minorHAnsi"/>
          <w:sz w:val="28"/>
          <w:szCs w:val="28"/>
        </w:rPr>
        <w:t xml:space="preserve">17 19 21 25 28), xếp hạng phần trăm cho điểm cao nhất và thấp nhất có thể được đưa </w:t>
      </w:r>
      <w:r w:rsidR="006764A0">
        <w:rPr>
          <w:rFonts w:asciiTheme="minorHAnsi" w:eastAsia="Calibri" w:hAnsiTheme="minorHAnsi" w:cstheme="minorHAnsi"/>
          <w:sz w:val="28"/>
          <w:szCs w:val="28"/>
        </w:rPr>
        <w:t>ra</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w:t>
      </w:r>
      <w:r w:rsidR="006764A0">
        <w:rPr>
          <w:rFonts w:asciiTheme="minorHAnsi" w:eastAsia="Calibri" w:hAnsiTheme="minorHAnsi" w:cstheme="minorHAnsi"/>
          <w:sz w:val="28"/>
          <w:szCs w:val="28"/>
        </w:rPr>
        <w:t xml:space="preserve"> </w:t>
      </w:r>
    </w:p>
    <w:p w:rsidR="006764A0" w:rsidRDefault="006764A0">
      <w:pPr>
        <w:spacing w:line="360" w:lineRule="auto"/>
        <w:ind w:firstLine="360"/>
        <w:rPr>
          <w:rFonts w:asciiTheme="minorHAnsi" w:eastAsia="Calibri" w:hAnsiTheme="minorHAnsi" w:cstheme="minorHAnsi"/>
          <w:sz w:val="28"/>
          <w:szCs w:val="28"/>
        </w:rPr>
      </w:pPr>
    </w:p>
    <w:p w:rsidR="00DB74C5" w:rsidRDefault="00D25CA1">
      <w:pPr>
        <w:spacing w:line="360" w:lineRule="auto"/>
        <w:ind w:firstLine="360"/>
        <w:rPr>
          <w:rFonts w:asciiTheme="minorHAnsi" w:eastAsia="Calibri" w:hAnsiTheme="minorHAnsi" w:cstheme="minorHAnsi"/>
          <w:sz w:val="28"/>
          <w:szCs w:val="28"/>
        </w:rPr>
      </w:pPr>
      <w:r w:rsidRPr="00D25CA1">
        <w:rPr>
          <w:rFonts w:asciiTheme="minorHAnsi" w:eastAsia="Calibri" w:hAnsiTheme="minorHAnsi" w:cstheme="minorHAnsi"/>
          <w:sz w:val="28"/>
          <w:szCs w:val="28"/>
        </w:rPr>
        <w:lastRenderedPageBreak/>
        <w:t xml:space="preserve">Điểm số thô của 17 là điểm thấp nhất trong phân phối và là điểm duy nhất của 17. Do đó, </w:t>
      </w:r>
      <w:r w:rsidR="006764A0">
        <w:rPr>
          <w:rFonts w:asciiTheme="minorHAnsi" w:eastAsia="Calibri" w:hAnsiTheme="minorHAnsi" w:cstheme="minorHAnsi"/>
          <w:sz w:val="28"/>
          <w:szCs w:val="28"/>
        </w:rPr>
        <w:t xml:space="preserve">ta có </w:t>
      </w:r>
      <w:r w:rsidR="00C26627">
        <w:rPr>
          <w:rFonts w:asciiTheme="minorHAnsi" w:eastAsia="Calibri" w:hAnsiTheme="minorHAnsi" w:cstheme="minorHAnsi"/>
          <w:sz w:val="28"/>
          <w:szCs w:val="28"/>
        </w:rPr>
        <w:t xml:space="preserve">phương trình </w:t>
      </w:r>
      <w:r w:rsidRPr="00D25CA1">
        <w:rPr>
          <w:rFonts w:asciiTheme="minorHAnsi" w:eastAsia="Calibri" w:hAnsiTheme="minorHAnsi" w:cstheme="minorHAnsi"/>
          <w:sz w:val="28"/>
          <w:szCs w:val="28"/>
        </w:rPr>
        <w:t xml:space="preserve"> như sau:</w:t>
      </w:r>
    </w:p>
    <w:p w:rsidR="006764A0" w:rsidRPr="00EC6A67" w:rsidRDefault="006764A0" w:rsidP="006764A0">
      <w:pPr>
        <w:spacing w:line="360" w:lineRule="auto"/>
        <w:ind w:firstLine="360"/>
        <w:rPr>
          <w:rFonts w:asciiTheme="minorHAnsi" w:eastAsia="Calibri" w:hAnsiTheme="minorHAnsi" w:cstheme="minorHAnsi"/>
          <w:sz w:val="28"/>
          <w:szCs w:val="28"/>
        </w:rPr>
      </w:pPr>
      <w:r w:rsidRPr="00EC6A67">
        <w:rPr>
          <w:rFonts w:asciiTheme="minorHAnsi" w:eastAsia="Calibri" w:hAnsiTheme="minorHAnsi" w:cstheme="minorHAnsi"/>
          <w:sz w:val="28"/>
          <w:szCs w:val="28"/>
        </w:rPr>
        <w:t>Số người dưới điểm chuẩn (17) = 0</w:t>
      </w:r>
    </w:p>
    <w:p w:rsidR="006764A0" w:rsidRPr="00EC6A67" w:rsidRDefault="006764A0" w:rsidP="006764A0">
      <w:pPr>
        <w:spacing w:line="360" w:lineRule="auto"/>
        <w:ind w:firstLine="360"/>
        <w:rPr>
          <w:rFonts w:asciiTheme="minorHAnsi" w:eastAsia="Calibri" w:hAnsiTheme="minorHAnsi" w:cstheme="minorHAnsi"/>
          <w:sz w:val="28"/>
          <w:szCs w:val="28"/>
        </w:rPr>
      </w:pPr>
      <w:r w:rsidRPr="00EC6A67">
        <w:rPr>
          <w:rFonts w:asciiTheme="minorHAnsi" w:eastAsia="Calibri" w:hAnsiTheme="minorHAnsi" w:cstheme="minorHAnsi"/>
          <w:sz w:val="28"/>
          <w:szCs w:val="28"/>
        </w:rPr>
        <w:t xml:space="preserve">Một nửa số người đạt điểm chuẩn: 1 người </w:t>
      </w:r>
      <w:r w:rsidRPr="00EC6A67">
        <w:rPr>
          <w:rFonts w:asciiTheme="minorHAnsi" w:eastAsia="Calibri" w:hAnsiTheme="minorHAnsi" w:cstheme="minorHAnsi"/>
          <w:sz w:val="28"/>
          <w:szCs w:val="28"/>
        </w:rPr>
        <w:sym w:font="Wingdings" w:char="F0E8"/>
      </w:r>
      <w:r w:rsidRPr="00EC6A67">
        <w:rPr>
          <w:rFonts w:asciiTheme="minorHAnsi" w:eastAsia="Calibri" w:hAnsiTheme="minorHAnsi" w:cstheme="minorHAnsi"/>
          <w:sz w:val="28"/>
          <w:szCs w:val="28"/>
        </w:rPr>
        <w:t xml:space="preserve"> nửa số người đạt điểm chuẩn = 0.5</w:t>
      </w:r>
    </w:p>
    <w:p w:rsidR="006764A0" w:rsidRDefault="006764A0" w:rsidP="006764A0">
      <w:pPr>
        <w:spacing w:line="360" w:lineRule="auto"/>
        <w:ind w:firstLine="360"/>
        <w:rPr>
          <w:rFonts w:asciiTheme="minorHAnsi" w:eastAsia="Calibri" w:hAnsiTheme="minorHAnsi" w:cstheme="minorHAnsi"/>
          <w:szCs w:val="28"/>
        </w:rPr>
      </w:pPr>
      <w:r w:rsidRPr="00EC6A67">
        <w:rPr>
          <w:rFonts w:asciiTheme="minorHAnsi" w:eastAsia="Calibri" w:hAnsiTheme="minorHAnsi" w:cstheme="minorHAnsi"/>
          <w:sz w:val="28"/>
          <w:szCs w:val="28"/>
        </w:rPr>
        <w:t>Tổng số điểm mẫu = 5 ( tập hợp gồm 5 điểm mẫu:</w:t>
      </w:r>
      <w:r w:rsidRPr="00EC6A67">
        <w:rPr>
          <w:rFonts w:asciiTheme="minorHAnsi" w:eastAsia="Calibri" w:hAnsiTheme="minorHAnsi" w:cstheme="minorHAnsi"/>
          <w:sz w:val="32"/>
          <w:szCs w:val="28"/>
        </w:rPr>
        <w:t xml:space="preserve"> </w:t>
      </w:r>
      <w:r w:rsidRPr="00D25CA1">
        <w:rPr>
          <w:rFonts w:asciiTheme="minorHAnsi" w:eastAsia="Calibri" w:hAnsiTheme="minorHAnsi" w:cstheme="minorHAnsi"/>
          <w:sz w:val="28"/>
          <w:szCs w:val="28"/>
        </w:rPr>
        <w:t>17</w:t>
      </w:r>
      <w:r>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19</w:t>
      </w:r>
      <w:r>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21</w:t>
      </w:r>
      <w:r>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25</w:t>
      </w:r>
      <w:r>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28</w:t>
      </w:r>
      <w:r>
        <w:rPr>
          <w:rFonts w:asciiTheme="minorHAnsi" w:eastAsia="Calibri" w:hAnsiTheme="minorHAnsi" w:cstheme="minorHAnsi"/>
          <w:sz w:val="28"/>
          <w:szCs w:val="28"/>
        </w:rPr>
        <w:t>)</w:t>
      </w:r>
    </w:p>
    <w:p w:rsidR="006764A0" w:rsidRPr="000D051E" w:rsidRDefault="006764A0" w:rsidP="006764A0">
      <w:pPr>
        <w:spacing w:line="360" w:lineRule="auto"/>
        <w:ind w:left="1440" w:firstLine="720"/>
        <w:rPr>
          <w:rFonts w:asciiTheme="minorHAnsi" w:hAnsiTheme="minorHAnsi" w:cstheme="minorHAnsi"/>
          <w:sz w:val="28"/>
          <w:szCs w:val="28"/>
          <w:lang w:val="vi-VN"/>
        </w:rPr>
      </w:pPr>
      <w:r>
        <w:rPr>
          <w:rFonts w:asciiTheme="minorHAnsi" w:hAnsiTheme="minorHAnsi" w:cstheme="minorHAnsi"/>
          <w:sz w:val="28"/>
          <w:szCs w:val="28"/>
          <w:lang w:val="vi-VN"/>
        </w:rPr>
        <w:t>[(0+0.5)/5 ]x100= (0.5/5)x100=</w:t>
      </w:r>
      <w:r>
        <w:rPr>
          <w:rFonts w:asciiTheme="minorHAnsi" w:hAnsiTheme="minorHAnsi" w:cstheme="minorHAnsi"/>
          <w:sz w:val="28"/>
          <w:szCs w:val="28"/>
          <w:lang w:val="en-US"/>
        </w:rPr>
        <w:t xml:space="preserve"> </w:t>
      </w:r>
      <w:r>
        <w:rPr>
          <w:rFonts w:asciiTheme="minorHAnsi" w:hAnsiTheme="minorHAnsi" w:cstheme="minorHAnsi"/>
          <w:sz w:val="28"/>
          <w:szCs w:val="28"/>
          <w:lang w:val="vi-VN"/>
        </w:rPr>
        <w:t>10</w:t>
      </w:r>
    </w:p>
    <w:p w:rsidR="00C26627" w:rsidRDefault="00C26627">
      <w:pPr>
        <w:spacing w:line="360" w:lineRule="auto"/>
        <w:rPr>
          <w:rFonts w:asciiTheme="minorHAnsi" w:eastAsia="Calibri" w:hAnsiTheme="minorHAnsi" w:cstheme="minorHAnsi"/>
          <w:sz w:val="28"/>
          <w:szCs w:val="28"/>
        </w:rPr>
      </w:pPr>
    </w:p>
    <w:p w:rsidR="00DB74C5" w:rsidRPr="00D25CA1" w:rsidRDefault="006764A0">
      <w:pPr>
        <w:spacing w:line="360" w:lineRule="auto"/>
        <w:rPr>
          <w:rFonts w:asciiTheme="minorHAnsi" w:hAnsiTheme="minorHAnsi" w:cstheme="minorHAnsi"/>
        </w:rPr>
      </w:pPr>
      <w:r>
        <w:rPr>
          <w:rFonts w:asciiTheme="minorHAnsi" w:eastAsia="Calibri" w:hAnsiTheme="minorHAnsi" w:cstheme="minorHAnsi"/>
          <w:sz w:val="28"/>
          <w:szCs w:val="28"/>
        </w:rPr>
        <w:t>Tương tự, đ</w:t>
      </w:r>
      <w:r w:rsidR="00D25CA1" w:rsidRPr="00D25CA1">
        <w:rPr>
          <w:rFonts w:asciiTheme="minorHAnsi" w:eastAsia="Calibri" w:hAnsiTheme="minorHAnsi" w:cstheme="minorHAnsi"/>
          <w:sz w:val="28"/>
          <w:szCs w:val="28"/>
        </w:rPr>
        <w:t xml:space="preserve">iểm cao nhất trong phân phối là 28; do đó </w:t>
      </w:r>
      <w:r>
        <w:rPr>
          <w:rFonts w:asciiTheme="minorHAnsi" w:eastAsia="Calibri" w:hAnsiTheme="minorHAnsi" w:cstheme="minorHAnsi"/>
          <w:sz w:val="28"/>
          <w:szCs w:val="28"/>
        </w:rPr>
        <w:t xml:space="preserve">có </w:t>
      </w:r>
      <w:r w:rsidR="00D25CA1" w:rsidRPr="00D25CA1">
        <w:rPr>
          <w:rFonts w:asciiTheme="minorHAnsi" w:eastAsia="Calibri" w:hAnsiTheme="minorHAnsi" w:cstheme="minorHAnsi"/>
          <w:sz w:val="28"/>
          <w:szCs w:val="28"/>
        </w:rPr>
        <w:t xml:space="preserve">bốn </w:t>
      </w:r>
      <w:r>
        <w:rPr>
          <w:rFonts w:asciiTheme="minorHAnsi" w:eastAsia="Calibri" w:hAnsiTheme="minorHAnsi" w:cstheme="minorHAnsi"/>
          <w:sz w:val="28"/>
          <w:szCs w:val="28"/>
        </w:rPr>
        <w:t xml:space="preserve">người </w:t>
      </w:r>
      <w:r w:rsidR="00D25CA1" w:rsidRPr="00D25CA1">
        <w:rPr>
          <w:rFonts w:asciiTheme="minorHAnsi" w:eastAsia="Calibri" w:hAnsiTheme="minorHAnsi" w:cstheme="minorHAnsi"/>
          <w:sz w:val="28"/>
          <w:szCs w:val="28"/>
        </w:rPr>
        <w:t xml:space="preserve"> có điểm số thấp hơn </w:t>
      </w:r>
      <w:r>
        <w:rPr>
          <w:rFonts w:asciiTheme="minorHAnsi" w:eastAsia="Calibri" w:hAnsiTheme="minorHAnsi" w:cstheme="minorHAnsi"/>
          <w:sz w:val="28"/>
          <w:szCs w:val="28"/>
        </w:rPr>
        <w:t xml:space="preserve">28, </w:t>
      </w:r>
      <w:r w:rsidR="00D25CA1" w:rsidRPr="00D25CA1">
        <w:rPr>
          <w:rFonts w:asciiTheme="minorHAnsi" w:eastAsia="Calibri" w:hAnsiTheme="minorHAnsi" w:cstheme="minorHAnsi"/>
          <w:sz w:val="28"/>
          <w:szCs w:val="28"/>
        </w:rPr>
        <w:t>và một người nhận được một số điểm là 28.</w:t>
      </w:r>
      <w:r>
        <w:rPr>
          <w:rFonts w:asciiTheme="minorHAnsi" w:eastAsia="Calibri" w:hAnsiTheme="minorHAnsi" w:cstheme="minorHAnsi"/>
          <w:sz w:val="28"/>
          <w:szCs w:val="28"/>
        </w:rPr>
        <w:t xml:space="preserve"> </w:t>
      </w:r>
      <w:r w:rsidR="00D25CA1" w:rsidRPr="00D25CA1">
        <w:rPr>
          <w:rFonts w:asciiTheme="minorHAnsi" w:eastAsia="Calibri" w:hAnsiTheme="minorHAnsi" w:cstheme="minorHAnsi"/>
          <w:sz w:val="28"/>
          <w:szCs w:val="28"/>
        </w:rPr>
        <w:t>Phương trình như sau:</w:t>
      </w:r>
    </w:p>
    <w:p w:rsidR="00DB74C5" w:rsidRPr="00D25CA1" w:rsidRDefault="00D25CA1" w:rsidP="006764A0">
      <w:pPr>
        <w:spacing w:line="360" w:lineRule="auto"/>
        <w:rPr>
          <w:rFonts w:asciiTheme="minorHAnsi" w:hAnsiTheme="minorHAnsi" w:cstheme="minorHAnsi"/>
        </w:rPr>
      </w:pPr>
      <w:r w:rsidRPr="00D25CA1">
        <w:rPr>
          <w:rFonts w:asciiTheme="minorHAnsi" w:eastAsia="Calibri" w:hAnsiTheme="minorHAnsi" w:cstheme="minorHAnsi"/>
          <w:sz w:val="28"/>
          <w:szCs w:val="28"/>
        </w:rPr>
        <w:t> </w:t>
      </w:r>
      <w:r w:rsidR="006764A0">
        <w:rPr>
          <w:rFonts w:asciiTheme="minorHAnsi" w:eastAsia="Calibri" w:hAnsiTheme="minorHAnsi" w:cstheme="minorHAnsi"/>
          <w:sz w:val="28"/>
          <w:szCs w:val="28"/>
        </w:rPr>
        <w:tab/>
      </w:r>
      <w:r w:rsidRPr="00D25CA1">
        <w:rPr>
          <w:rFonts w:asciiTheme="minorHAnsi" w:eastAsia="Calibri" w:hAnsiTheme="minorHAnsi" w:cstheme="minorHAnsi"/>
          <w:sz w:val="28"/>
          <w:szCs w:val="28"/>
        </w:rPr>
        <w:t>[(4 + 0.5) / 5] x100 = (4.5 / 5) x100 = 90</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w:t>
      </w:r>
    </w:p>
    <w:p w:rsidR="00DB74C5" w:rsidRDefault="00D25CA1">
      <w:pPr>
        <w:spacing w:line="360" w:lineRule="auto"/>
        <w:rPr>
          <w:rFonts w:asciiTheme="minorHAnsi" w:eastAsia="Calibri" w:hAnsiTheme="minorHAnsi" w:cstheme="minorHAnsi"/>
          <w:sz w:val="28"/>
          <w:szCs w:val="28"/>
        </w:rPr>
      </w:pPr>
      <w:r w:rsidRPr="00D25CA1">
        <w:rPr>
          <w:rFonts w:asciiTheme="minorHAnsi" w:eastAsia="Calibri" w:hAnsiTheme="minorHAnsi" w:cstheme="minorHAnsi"/>
          <w:sz w:val="28"/>
          <w:szCs w:val="28"/>
        </w:rPr>
        <w:t>Trong phân phối này, sau đó, điểm thấp nhất là ở phần trăm thứ 10 và điểm cao nhất là ở phần trăm thứ 90.</w:t>
      </w:r>
    </w:p>
    <w:p w:rsidR="00C26627" w:rsidRPr="00D25CA1" w:rsidRDefault="00C26627">
      <w:pPr>
        <w:spacing w:line="360" w:lineRule="auto"/>
        <w:rPr>
          <w:rFonts w:asciiTheme="minorHAnsi" w:hAnsiTheme="minorHAnsi" w:cstheme="minorHAnsi"/>
        </w:rPr>
      </w:pPr>
    </w:p>
    <w:p w:rsidR="00DB74C5" w:rsidRDefault="00C26627">
      <w:pPr>
        <w:spacing w:line="360" w:lineRule="auto"/>
        <w:ind w:firstLine="360"/>
        <w:rPr>
          <w:rFonts w:asciiTheme="minorHAnsi" w:eastAsia="Calibri" w:hAnsiTheme="minorHAnsi" w:cstheme="minorHAnsi"/>
          <w:sz w:val="28"/>
          <w:szCs w:val="28"/>
        </w:rPr>
      </w:pPr>
      <w:r w:rsidRPr="00C26627">
        <w:rPr>
          <w:rFonts w:asciiTheme="minorHAnsi" w:eastAsia="Calibri" w:hAnsiTheme="minorHAnsi" w:cstheme="minorHAnsi"/>
          <w:sz w:val="28"/>
          <w:szCs w:val="28"/>
        </w:rPr>
        <w:t>Mặc dù điểm số PR có thể dễ dàng được tính toán và hiểu, nhưng chúng có một bất lợi đáng kể: xếp hạng phần trăm không bằng nhau về quy mô phân bổ điểm số. Khoảng cách giữa các bậc phần trăm nhỏ hơn nhiều ở giữa phân phối , so với kết thúc; do đó, theo biểu đồ phân bổ, cải thiện điểm số từ 50 đến 55 phần trăm đòi hỏi nỗ lực ít hơn nhiều , so với việc cải thiện điểm số từ 5 đến 10 phần trăm (xem Figure 8-5). Kết quả là,  sự cải thiện trong hoạt động của một đứa trẻ hoạt động ở phần dưới của phạm vi điểm số có thể không được phản ánh trong điểm PR mà trẻ đạt được. Các điểm tiêu chuẩn khác nhạy cảm hơn trong việc đo lường những thay đổi về hiệu suất thực hiện hoạt động  của trẻ em rơi vào những điểm cận cuối  của phân phối điểm số</w:t>
      </w:r>
      <w:r w:rsidR="00D25CA1" w:rsidRPr="00D25CA1">
        <w:rPr>
          <w:rFonts w:asciiTheme="minorHAnsi" w:eastAsia="Calibri" w:hAnsiTheme="minorHAnsi" w:cstheme="minorHAnsi"/>
          <w:sz w:val="28"/>
          <w:szCs w:val="28"/>
        </w:rPr>
        <w:t>.</w:t>
      </w:r>
    </w:p>
    <w:p w:rsidR="00C26627" w:rsidRPr="00D25CA1" w:rsidRDefault="00C26627">
      <w:pPr>
        <w:spacing w:line="360" w:lineRule="auto"/>
        <w:ind w:firstLine="360"/>
        <w:rPr>
          <w:rFonts w:asciiTheme="minorHAnsi" w:hAnsiTheme="minorHAnsi" w:cstheme="minorHAnsi"/>
        </w:rPr>
      </w:pPr>
    </w:p>
    <w:p w:rsidR="00DB74C5" w:rsidRPr="00D25CA1" w:rsidRDefault="00322563">
      <w:pPr>
        <w:spacing w:line="360" w:lineRule="auto"/>
        <w:ind w:firstLine="360"/>
        <w:rPr>
          <w:rFonts w:asciiTheme="minorHAnsi" w:hAnsiTheme="minorHAnsi" w:cstheme="minorHAnsi"/>
        </w:rPr>
      </w:pPr>
      <w:r w:rsidRPr="00322563">
        <w:rPr>
          <w:rFonts w:asciiTheme="minorHAnsi" w:eastAsia="Calibri" w:hAnsiTheme="minorHAnsi" w:cstheme="minorHAnsi"/>
          <w:sz w:val="28"/>
          <w:szCs w:val="28"/>
        </w:rPr>
        <w:t>Điểm số tương đương với tuổi là độ tuổi mà tại đó, điểm số thô nằm ở phần trăm thứ 50. Điểm số tương đương với tuổi nói chung được biểu thị theo năm và tháng, ví dụ: 4-3 (tức là 4 năm, 3 tháng). Điểm số này dễ hiểu, bởi cha mẹ và người chăm sóc có thể không quen thuộc với các khái niệm hoặc thuật ngữ kiểm tra. Tuy nhiên, điểm số tương đương với tuổi có những bất lợi đáng kể. Mặc dù điểm số tương đương với tuổi có thể cung cấp một ý tưởng chung về mức độ phát triển chung của một đứa trẻ, nhưng có thể gây ra hiểu không đúng khi nói rằng , một đứa trẻ 4 tuổi có thể hoạt động chức năng ở mức trẻ 2,5 tuổi. Điểm số tương đương với tuổi có thể nhiều hơn, hoặc ít hơn mức trung bình của một số lĩnh vực  phát triển, một số lãnh vực phát triển có thể ở mức 4.5 tuổi  và một số có thể ở mức 1.5 tuổi</w:t>
      </w:r>
      <w:r w:rsidR="00D25CA1" w:rsidRPr="00D25CA1">
        <w:rPr>
          <w:rFonts w:asciiTheme="minorHAnsi" w:eastAsia="Calibri" w:hAnsiTheme="minorHAnsi" w:cstheme="minorHAnsi"/>
          <w:sz w:val="28"/>
          <w:szCs w:val="28"/>
        </w:rPr>
        <w:t xml:space="preserve">. </w:t>
      </w:r>
      <w:r w:rsidRPr="00322563">
        <w:rPr>
          <w:rFonts w:asciiTheme="minorHAnsi" w:eastAsia="Calibri" w:hAnsiTheme="minorHAnsi" w:cstheme="minorHAnsi"/>
          <w:sz w:val="28"/>
          <w:szCs w:val="28"/>
        </w:rPr>
        <w:t>Do đó, hiệu suất thực hiện hoạt động của trẻ có thể rất khác nhau đối với những loại hoạt động khác nhau, và có thể không phản ánh hiệu suất thực hiện hoạt động của một đứa trẻ điển hình 2,5 tuổi. Ngoài ra, vì điểm số tương đương với tuổi chỉ biểu thị số điểm mà một đứa trẻ ở một độ tuổi cụ thể đang thực hiện ở phân vị thứ 50 sẽ nhận được, một đứa trẻ đang thực hiện trong giới hạn bình thường cho tuổi của trẻ nhưng điểm số dưới 50 phần trăm sẽ nhận được điểm số tương đương với độ tuổi dưới độ tuổi thật của trẻ. Điều này có thể khiến cha mẹ hoặc người chăm sóc kết luận không chính xác rằng đứa trẻ đã bị chậm trễ trong quá trình phát triển. Tương đương độ tuổi, cho dù  là một loại điểm tiêu chuẩn, có thể đóng góp vào sự hiểu biết về hiệu suất hoạt động của một đứa trẻ, nhưng chúng có độ chính xác  nhỏ nhất về mặt tâm lý, có thể gây hiểu lầm và chỉ nên được sử dụng một cách  thận trọng nhất</w:t>
      </w:r>
      <w:r w:rsidR="00D25CA1" w:rsidRPr="00D25CA1">
        <w:rPr>
          <w:rFonts w:asciiTheme="minorHAnsi" w:eastAsia="Calibri" w:hAnsiTheme="minorHAnsi" w:cstheme="minorHAnsi"/>
          <w:sz w:val="28"/>
          <w:szCs w:val="28"/>
        </w:rPr>
        <w:t>.</w:t>
      </w: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 </w:t>
      </w:r>
    </w:p>
    <w:p w:rsidR="00EC6A67" w:rsidRDefault="00EC6A67">
      <w:pPr>
        <w:spacing w:line="360" w:lineRule="auto"/>
        <w:rPr>
          <w:rFonts w:asciiTheme="minorHAnsi" w:eastAsia="Calibri" w:hAnsiTheme="minorHAnsi" w:cstheme="minorHAnsi"/>
          <w:b/>
          <w:bCs/>
          <w:sz w:val="28"/>
          <w:szCs w:val="28"/>
        </w:rPr>
      </w:pPr>
      <w:bookmarkStart w:id="16" w:name="bookmark20"/>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b/>
          <w:bCs/>
          <w:sz w:val="28"/>
          <w:szCs w:val="28"/>
        </w:rPr>
        <w:lastRenderedPageBreak/>
        <w:t>Hệ số tương quan</w:t>
      </w:r>
      <w:bookmarkEnd w:id="16"/>
    </w:p>
    <w:p w:rsidR="00DB74C5" w:rsidRDefault="00322563">
      <w:pPr>
        <w:spacing w:line="360" w:lineRule="auto"/>
        <w:rPr>
          <w:rFonts w:asciiTheme="minorHAnsi" w:eastAsia="Calibri" w:hAnsiTheme="minorHAnsi" w:cstheme="minorHAnsi"/>
          <w:sz w:val="28"/>
          <w:szCs w:val="28"/>
        </w:rPr>
      </w:pPr>
      <w:r w:rsidRPr="00322563">
        <w:rPr>
          <w:rFonts w:asciiTheme="minorHAnsi" w:eastAsia="Calibri" w:hAnsiTheme="minorHAnsi" w:cstheme="minorHAnsi"/>
          <w:sz w:val="28"/>
          <w:szCs w:val="28"/>
        </w:rPr>
        <w:t>Những hướng dẫn thử nghiệm  thường báo cáo hệ số tương quan khi mô tả độ tin cậy và tính giá trị của bài kiểm tra thử nghiệm. Một hệ số tương quan cho biết mức độ hoặc sức mạnh của mối quan hệ giữa hai điểm hoặc giữa các biến số. Mặc dù điểm số tiêu chuẩn được sử dụng để tính toán điểm số cá nhân, hệ số tương quan được sử dụng để xác định mối quan hệ giữa điểm số từ một phép đo và điểm số từ điểm đo khác. Hệ số tương quan dao động từ -1,00 đến +1,00. Hệ số tương quan là 0,00 cho thấy không có mối quan hệ nào tồn tại giữa hai biến số đo được. Bất kỳ mối quan hệ nào xảy ra đều là tình cờ. Hệ số tương quan càng gần hoặc là -1.00 đến +1.00, thì mối quan hệ giữa hai biến số càng mạnh. Mối tương quan tiêu cực có nghĩa là một điểm số cao trên một biến được đi kèm với một điểm số thấp trên biến khác. Mối tương quan tích cực có nghĩa là điểm số cao trên một biến được đi kèm với điểm cao trên biến số khác và điểm thấp trên một biến được đi kèm với điểm thấp trên biến số khác</w:t>
      </w:r>
      <w:r w:rsidR="00D25CA1" w:rsidRPr="00D25CA1">
        <w:rPr>
          <w:rFonts w:asciiTheme="minorHAnsi" w:eastAsia="Calibri" w:hAnsiTheme="minorHAnsi" w:cstheme="minorHAnsi"/>
          <w:sz w:val="28"/>
          <w:szCs w:val="28"/>
        </w:rPr>
        <w:t>.</w:t>
      </w:r>
    </w:p>
    <w:p w:rsidR="00475C78" w:rsidRPr="00D25CA1" w:rsidRDefault="00475C78">
      <w:pPr>
        <w:spacing w:line="360" w:lineRule="auto"/>
        <w:rPr>
          <w:rFonts w:asciiTheme="minorHAnsi" w:hAnsiTheme="minorHAnsi" w:cstheme="minorHAnsi"/>
        </w:rPr>
      </w:pPr>
    </w:p>
    <w:p w:rsidR="00DB74C5" w:rsidRDefault="00475C78">
      <w:pPr>
        <w:spacing w:line="360" w:lineRule="auto"/>
        <w:ind w:firstLine="360"/>
        <w:rPr>
          <w:rFonts w:asciiTheme="minorHAnsi" w:eastAsia="Calibri" w:hAnsiTheme="minorHAnsi" w:cstheme="minorHAnsi"/>
          <w:sz w:val="28"/>
          <w:szCs w:val="28"/>
        </w:rPr>
      </w:pPr>
      <w:r w:rsidRPr="00475C78">
        <w:rPr>
          <w:rFonts w:asciiTheme="minorHAnsi" w:eastAsia="Calibri" w:hAnsiTheme="minorHAnsi" w:cstheme="minorHAnsi"/>
          <w:sz w:val="28"/>
          <w:szCs w:val="28"/>
        </w:rPr>
        <w:t>Ví dụ về hai biến số thường có mối tương quan dương khá cao là chiều cao và cân nặng. Những cá thể cao hơn cũng thường nặng hơn những cá nhân thấp  hơn. Tuy nhiên, điều này không phải là  luôn luôn đúng. Một số cá nhân cao có trọng lượng  nhẹ, và một số cá nhân thấp nhưng cân nặng cao. Do đó, tương quan giữa chiều cao và cân nặng cho một quần thể cụ thể là một giá trị dương, nhưng nó không phải là mộtđộ  hoàn hảo 1.00. Ví dụ về hai biến không liên quan là màu mắt và chiều cao. Hệ số tương quan của hai biến này cho bất kỳ dân số nào gần như bằng không, bởi vì màu mắt của một người không thể dự đoán được  dựa theo chiều cao của người đó</w:t>
      </w:r>
      <w:r w:rsidR="00D25CA1" w:rsidRPr="00D25CA1">
        <w:rPr>
          <w:rFonts w:asciiTheme="minorHAnsi" w:eastAsia="Calibri" w:hAnsiTheme="minorHAnsi" w:cstheme="minorHAnsi"/>
          <w:sz w:val="28"/>
          <w:szCs w:val="28"/>
        </w:rPr>
        <w:t>.</w:t>
      </w:r>
    </w:p>
    <w:p w:rsidR="00475C78" w:rsidRPr="00D25CA1" w:rsidRDefault="00475C78">
      <w:pPr>
        <w:spacing w:line="360" w:lineRule="auto"/>
        <w:ind w:firstLine="360"/>
        <w:rPr>
          <w:rFonts w:asciiTheme="minorHAnsi" w:hAnsiTheme="minorHAnsi" w:cstheme="minorHAnsi"/>
        </w:rPr>
      </w:pPr>
    </w:p>
    <w:p w:rsidR="00DB74C5" w:rsidRDefault="00BB0715">
      <w:pPr>
        <w:spacing w:line="360" w:lineRule="auto"/>
        <w:ind w:firstLine="360"/>
        <w:rPr>
          <w:rFonts w:asciiTheme="minorHAnsi" w:eastAsia="Calibri" w:hAnsiTheme="minorHAnsi" w:cstheme="minorHAnsi"/>
          <w:sz w:val="28"/>
          <w:szCs w:val="28"/>
        </w:rPr>
      </w:pPr>
      <w:r w:rsidRPr="00BB0715">
        <w:rPr>
          <w:rFonts w:asciiTheme="minorHAnsi" w:eastAsia="Calibri" w:hAnsiTheme="minorHAnsi" w:cstheme="minorHAnsi"/>
          <w:sz w:val="28"/>
          <w:szCs w:val="28"/>
        </w:rPr>
        <w:lastRenderedPageBreak/>
        <w:t xml:space="preserve">Một ví dụ về hai biến có mối tương quan âm có thể là số giờ dành cho việc học và số giờ dành để xem truyền hình. Một sinh viên dành nhiều giờ cho học tập có thể xem  truyền hình ít giờ hơn, và một sinh viên dành nhiều giờ để xem nhiều giờ truyền hình có thể dành ít giờ để học hơn. Do đó, một mối quan hệ tiêu cực tồn tại giữa hai biến này. Khi một biến tăng lên, biến kia giảm. Một số hệ số tương quan khác nhau có thể được tính toán, tùy thuộc vào loại dữ liệu được sử dụng. Một số hệ số tương quan thường được sử dụng trong các tài liệu hướng dẫn kiểm tra bao gồm Hệ số tương quan điểm </w:t>
      </w:r>
      <w:r>
        <w:rPr>
          <w:rFonts w:asciiTheme="minorHAnsi" w:eastAsia="Calibri" w:hAnsiTheme="minorHAnsi" w:cstheme="minorHAnsi"/>
          <w:sz w:val="28"/>
          <w:szCs w:val="28"/>
        </w:rPr>
        <w:t xml:space="preserve">thời điểm </w:t>
      </w:r>
      <w:r w:rsidRPr="00BB0715">
        <w:rPr>
          <w:rFonts w:asciiTheme="minorHAnsi" w:eastAsia="Calibri" w:hAnsiTheme="minorHAnsi" w:cstheme="minorHAnsi"/>
          <w:sz w:val="28"/>
          <w:szCs w:val="28"/>
        </w:rPr>
        <w:t>sản phẩm Pearson (Pearson Product- Moment Correlation Coefficient</w:t>
      </w:r>
      <w:r>
        <w:rPr>
          <w:rFonts w:asciiTheme="minorHAnsi" w:eastAsia="Calibri" w:hAnsiTheme="minorHAnsi" w:cstheme="minorHAnsi"/>
          <w:sz w:val="28"/>
          <w:szCs w:val="28"/>
        </w:rPr>
        <w:t>:</w:t>
      </w:r>
      <w:r w:rsidRPr="00BB0715">
        <w:t xml:space="preserve"> </w:t>
      </w:r>
      <w:r w:rsidRPr="00BB0715">
        <w:rPr>
          <w:rFonts w:asciiTheme="minorHAnsi" w:eastAsia="Calibri" w:hAnsiTheme="minorHAnsi" w:cstheme="minorHAnsi"/>
          <w:sz w:val="28"/>
          <w:szCs w:val="28"/>
        </w:rPr>
        <w:t xml:space="preserve">Trong thống kê, hệ số tương quan thời điểm sản phẩm Pearson là một phép đo tương quan tuyến tính giữa hai biến X và Y, cho một giá trị từ +1 đến −1, trong đó 1 là tổng tương quan dương, 0 không có tương quan, và −1 là tổng tương quan nghịch ) , Hệ số tương quan </w:t>
      </w:r>
      <w:r w:rsidR="004F0B3D">
        <w:rPr>
          <w:rFonts w:asciiTheme="minorHAnsi" w:eastAsia="Calibri" w:hAnsiTheme="minorHAnsi" w:cstheme="minorHAnsi"/>
          <w:sz w:val="28"/>
          <w:szCs w:val="28"/>
        </w:rPr>
        <w:t xml:space="preserve">theo </w:t>
      </w:r>
      <w:r w:rsidRPr="00BB0715">
        <w:rPr>
          <w:rFonts w:asciiTheme="minorHAnsi" w:eastAsia="Calibri" w:hAnsiTheme="minorHAnsi" w:cstheme="minorHAnsi"/>
          <w:sz w:val="28"/>
          <w:szCs w:val="28"/>
        </w:rPr>
        <w:t>cấp bậc</w:t>
      </w:r>
      <w:r>
        <w:rPr>
          <w:rFonts w:asciiTheme="minorHAnsi" w:eastAsia="Calibri" w:hAnsiTheme="minorHAnsi" w:cstheme="minorHAnsi"/>
          <w:sz w:val="28"/>
          <w:szCs w:val="28"/>
        </w:rPr>
        <w:t xml:space="preserve"> </w:t>
      </w:r>
      <w:r w:rsidRPr="00BB0715">
        <w:rPr>
          <w:rFonts w:asciiTheme="minorHAnsi" w:eastAsia="Calibri" w:hAnsiTheme="minorHAnsi" w:cstheme="minorHAnsi"/>
          <w:sz w:val="28"/>
          <w:szCs w:val="28"/>
        </w:rPr>
        <w:t>Spearman</w:t>
      </w:r>
      <w:r>
        <w:rPr>
          <w:rFonts w:asciiTheme="minorHAnsi" w:eastAsia="Calibri" w:hAnsiTheme="minorHAnsi" w:cstheme="minorHAnsi"/>
          <w:sz w:val="28"/>
          <w:szCs w:val="28"/>
        </w:rPr>
        <w:t xml:space="preserve"> (</w:t>
      </w:r>
      <w:r w:rsidR="004F0B3D" w:rsidRPr="00BB0715">
        <w:rPr>
          <w:rFonts w:asciiTheme="minorHAnsi" w:eastAsia="Calibri" w:hAnsiTheme="minorHAnsi" w:cstheme="minorHAnsi"/>
          <w:sz w:val="28"/>
          <w:szCs w:val="28"/>
        </w:rPr>
        <w:t xml:space="preserve">Spearman Rank-Order Correlation Coefficient </w:t>
      </w:r>
      <w:r w:rsidR="004F0B3D">
        <w:rPr>
          <w:rFonts w:asciiTheme="minorHAnsi" w:eastAsia="Calibri" w:hAnsiTheme="minorHAnsi" w:cstheme="minorHAnsi"/>
          <w:sz w:val="28"/>
          <w:szCs w:val="28"/>
        </w:rPr>
        <w:t>:</w:t>
      </w:r>
      <w:r w:rsidRPr="00BB0715">
        <w:rPr>
          <w:rFonts w:asciiTheme="minorHAnsi" w:eastAsia="Calibri" w:hAnsiTheme="minorHAnsi" w:cstheme="minorHAnsi"/>
          <w:sz w:val="28"/>
          <w:szCs w:val="28"/>
        </w:rPr>
        <w:t>Hệ số tương quan theo cấp bậc Spearman là một số đo không có số lượng tham số nhất định  về cường độ và hướng liên kết tồn tại giữa hai biến, được đo trên ít nhất trên biểu phân loại theo số lượng</w:t>
      </w:r>
      <w:r>
        <w:rPr>
          <w:rFonts w:asciiTheme="minorHAnsi" w:eastAsia="Calibri" w:hAnsiTheme="minorHAnsi" w:cstheme="minorHAnsi"/>
          <w:sz w:val="28"/>
          <w:szCs w:val="28"/>
        </w:rPr>
        <w:t xml:space="preserve">  )</w:t>
      </w:r>
      <w:r w:rsidRPr="00BB0715">
        <w:rPr>
          <w:rFonts w:asciiTheme="minorHAnsi" w:eastAsia="Calibri" w:hAnsiTheme="minorHAnsi" w:cstheme="minorHAnsi"/>
          <w:sz w:val="28"/>
          <w:szCs w:val="28"/>
        </w:rPr>
        <w:t xml:space="preserve"> và Hệ số tương quan Intraclass </w:t>
      </w:r>
      <w:r w:rsidR="004F0B3D">
        <w:rPr>
          <w:rFonts w:asciiTheme="minorHAnsi" w:eastAsia="Calibri" w:hAnsiTheme="minorHAnsi" w:cstheme="minorHAnsi"/>
          <w:sz w:val="28"/>
          <w:szCs w:val="28"/>
        </w:rPr>
        <w:t>(</w:t>
      </w:r>
      <w:r w:rsidR="004F0B3D" w:rsidRPr="00BB0715">
        <w:rPr>
          <w:rFonts w:asciiTheme="minorHAnsi" w:eastAsia="Calibri" w:hAnsiTheme="minorHAnsi" w:cstheme="minorHAnsi"/>
          <w:sz w:val="28"/>
          <w:szCs w:val="28"/>
        </w:rPr>
        <w:t xml:space="preserve">Intraclass </w:t>
      </w:r>
      <w:r w:rsidRPr="00BB0715">
        <w:rPr>
          <w:rFonts w:asciiTheme="minorHAnsi" w:eastAsia="Calibri" w:hAnsiTheme="minorHAnsi" w:cstheme="minorHAnsi"/>
          <w:sz w:val="28"/>
          <w:szCs w:val="28"/>
        </w:rPr>
        <w:t xml:space="preserve">Correlation Coefficient </w:t>
      </w:r>
      <w:r w:rsidR="004F0B3D">
        <w:rPr>
          <w:rFonts w:asciiTheme="minorHAnsi" w:eastAsia="Calibri" w:hAnsiTheme="minorHAnsi" w:cstheme="minorHAnsi"/>
          <w:sz w:val="28"/>
          <w:szCs w:val="28"/>
        </w:rPr>
        <w:t>–</w:t>
      </w:r>
      <w:r w:rsidRPr="00BB0715">
        <w:rPr>
          <w:rFonts w:asciiTheme="minorHAnsi" w:eastAsia="Calibri" w:hAnsiTheme="minorHAnsi" w:cstheme="minorHAnsi"/>
          <w:sz w:val="28"/>
          <w:szCs w:val="28"/>
        </w:rPr>
        <w:t>ICC</w:t>
      </w:r>
      <w:r w:rsidR="004F0B3D">
        <w:rPr>
          <w:rFonts w:asciiTheme="minorHAnsi" w:eastAsia="Calibri" w:hAnsiTheme="minorHAnsi" w:cstheme="minorHAnsi"/>
          <w:sz w:val="28"/>
          <w:szCs w:val="28"/>
        </w:rPr>
        <w:t>:</w:t>
      </w:r>
      <w:r w:rsidR="004F0B3D" w:rsidRPr="004F0B3D">
        <w:t xml:space="preserve"> </w:t>
      </w:r>
      <w:r w:rsidR="004F0B3D" w:rsidRPr="004F0B3D">
        <w:rPr>
          <w:rFonts w:asciiTheme="minorHAnsi" w:eastAsia="Calibri" w:hAnsiTheme="minorHAnsi" w:cstheme="minorHAnsi"/>
          <w:sz w:val="28"/>
          <w:szCs w:val="28"/>
        </w:rPr>
        <w:t>tương quan intraclass là một số liệu thống kê mô tả có thể được sử dụng khi đo lường định lượng được thực hiện trên các đơn vị được tổ chức thành các nhóm. Nó mô tả cách  trong cùng một nhóm giống nhau, mối liên hệ giữa các đơn vị mạnh như thế nào</w:t>
      </w:r>
      <w:r w:rsidRPr="00BB0715">
        <w:rPr>
          <w:rFonts w:asciiTheme="minorHAnsi" w:eastAsia="Calibri" w:hAnsiTheme="minorHAnsi" w:cstheme="minorHAnsi"/>
          <w:sz w:val="28"/>
          <w:szCs w:val="28"/>
        </w:rPr>
        <w:t>)</w:t>
      </w:r>
      <w:r w:rsidR="00D25CA1" w:rsidRPr="00D25CA1">
        <w:rPr>
          <w:rFonts w:asciiTheme="minorHAnsi" w:eastAsia="Calibri" w:hAnsiTheme="minorHAnsi" w:cstheme="minorHAnsi"/>
          <w:sz w:val="28"/>
          <w:szCs w:val="28"/>
        </w:rPr>
        <w:t>.</w:t>
      </w:r>
    </w:p>
    <w:p w:rsidR="004F0B3D" w:rsidRPr="00D25CA1" w:rsidRDefault="004F0B3D">
      <w:pPr>
        <w:spacing w:line="360" w:lineRule="auto"/>
        <w:ind w:firstLine="360"/>
        <w:rPr>
          <w:rFonts w:asciiTheme="minorHAnsi" w:hAnsiTheme="minorHAnsi" w:cstheme="minorHAnsi"/>
        </w:rPr>
      </w:pPr>
    </w:p>
    <w:p w:rsidR="00DB74C5" w:rsidRPr="00D25CA1" w:rsidRDefault="004F0B3D">
      <w:pPr>
        <w:spacing w:line="360" w:lineRule="auto"/>
        <w:ind w:firstLine="360"/>
        <w:rPr>
          <w:rFonts w:asciiTheme="minorHAnsi" w:hAnsiTheme="minorHAnsi" w:cstheme="minorHAnsi"/>
        </w:rPr>
      </w:pPr>
      <w:r w:rsidRPr="004F0B3D">
        <w:rPr>
          <w:rFonts w:asciiTheme="minorHAnsi" w:eastAsia="Calibri" w:hAnsiTheme="minorHAnsi" w:cstheme="minorHAnsi"/>
          <w:sz w:val="28"/>
          <w:szCs w:val="28"/>
        </w:rPr>
        <w:t xml:space="preserve">Tại sao các hệ số tương quan lại quan trọng? Như các phần sau đây minh họa cho  độ tin cậy và tính giá trị của các hệ số tương quan, các hệ số tương quan là những  công cụ quan trọng để đánh giá các tính chất của một thử nghiệm. Kiến thức về những đặc điểm của quá trình thử nghiệm  giúp người kiểm tra biết cách </w:t>
      </w:r>
      <w:r w:rsidRPr="004F0B3D">
        <w:rPr>
          <w:rFonts w:asciiTheme="minorHAnsi" w:eastAsia="Calibri" w:hAnsiTheme="minorHAnsi" w:cstheme="minorHAnsi"/>
          <w:sz w:val="28"/>
          <w:szCs w:val="28"/>
        </w:rPr>
        <w:lastRenderedPageBreak/>
        <w:t>tốt nhất để sử dụng bài kiểm tra ,  nhận thức được điểm mạnh và hạn chế của các bài kiểm tra  thử nghiệm đối với từng cá nhân  riêng lẻ</w:t>
      </w:r>
      <w:r w:rsidR="00D25CA1" w:rsidRPr="00D25CA1">
        <w:rPr>
          <w:rFonts w:asciiTheme="minorHAnsi" w:eastAsia="Calibri" w:hAnsiTheme="minorHAnsi" w:cstheme="minorHAnsi"/>
          <w:sz w:val="28"/>
          <w:szCs w:val="28"/>
        </w:rPr>
        <w:t>.</w:t>
      </w:r>
    </w:p>
    <w:p w:rsidR="004F0B3D" w:rsidRDefault="004F0B3D">
      <w:pPr>
        <w:spacing w:line="360" w:lineRule="auto"/>
        <w:rPr>
          <w:rFonts w:asciiTheme="minorHAnsi" w:eastAsia="Calibri" w:hAnsiTheme="minorHAnsi" w:cstheme="minorHAnsi"/>
          <w:b/>
          <w:bCs/>
          <w:sz w:val="28"/>
          <w:szCs w:val="28"/>
          <w:lang w:val="vi-VN"/>
        </w:rPr>
      </w:pPr>
      <w:bookmarkStart w:id="17" w:name="bookmark21"/>
    </w:p>
    <w:p w:rsidR="00DB74C5" w:rsidRPr="00421B74" w:rsidRDefault="00072E92">
      <w:pPr>
        <w:spacing w:line="360" w:lineRule="auto"/>
        <w:rPr>
          <w:rFonts w:asciiTheme="minorHAnsi" w:hAnsiTheme="minorHAnsi" w:cstheme="minorHAnsi"/>
        </w:rPr>
      </w:pPr>
      <w:r w:rsidRPr="00421B74">
        <w:rPr>
          <w:rFonts w:asciiTheme="minorHAnsi" w:eastAsia="Calibri" w:hAnsiTheme="minorHAnsi" w:cstheme="minorHAnsi"/>
          <w:b/>
          <w:bCs/>
          <w:sz w:val="28"/>
          <w:szCs w:val="28"/>
          <w:lang w:val="vi-VN"/>
        </w:rPr>
        <w:t>Đ</w:t>
      </w:r>
      <w:r w:rsidR="00D25CA1" w:rsidRPr="00421B74">
        <w:rPr>
          <w:rFonts w:asciiTheme="minorHAnsi" w:eastAsia="Calibri" w:hAnsiTheme="minorHAnsi" w:cstheme="minorHAnsi"/>
          <w:b/>
          <w:bCs/>
          <w:sz w:val="28"/>
          <w:szCs w:val="28"/>
        </w:rPr>
        <w:t>ộ tin cậy</w:t>
      </w:r>
      <w:bookmarkEnd w:id="17"/>
    </w:p>
    <w:p w:rsidR="00DB74C5" w:rsidRDefault="00744436">
      <w:pPr>
        <w:spacing w:line="360" w:lineRule="auto"/>
        <w:rPr>
          <w:rFonts w:asciiTheme="minorHAnsi" w:eastAsia="Calibri" w:hAnsiTheme="minorHAnsi" w:cstheme="minorHAnsi"/>
          <w:sz w:val="28"/>
          <w:szCs w:val="28"/>
        </w:rPr>
      </w:pPr>
      <w:r w:rsidRPr="00744436">
        <w:rPr>
          <w:rFonts w:asciiTheme="minorHAnsi" w:eastAsia="Calibri" w:hAnsiTheme="minorHAnsi" w:cstheme="minorHAnsi"/>
          <w:sz w:val="28"/>
          <w:szCs w:val="28"/>
        </w:rPr>
        <w:t>Độ tin cậy của bài kiểm tra mô tả sự nhất quán hoặc ổn định của điểm số một cá nhân đạt được  khi được kiểm tra vào hai dịp khác nhau với các danh mục thử nghiệm  khác nhau, hoặc trong các điều kiện có biến số  kiểm tra  khác nhau. Chẳng hạn, nếu một đứa trẻ được làm bài kiểm tra và nhận được điểm 50, và 2 ngày sau đó, cùng làm lại bài kiểm tra tương tự, nhưng đạt  điểm 75, trong trường hợp này,  độ tin cậy của bài kiểm tra là có thể  bị nghi ngờ. Sự khác biệt giữa hai điểm số được gọi là lỗi phương sai  của bài kiểm tra, là kết quả của sự dao động ngẫu nhiên trong hiệu suất hoạt động giữa hai đợt  kiểm tra. Một số lượng lỗi phương sai ngẫu nhiên được dự kiến trong bất kỳ tình huống thử nghiệm nào do các biến thể trong cảm giác như tâm trạng, mệt mỏi hoặc động lực. Lỗi phương sai  cũng có thể bị ảnh hưởng bởi các đặc điểm môi trường như ánh sáng, nhiệt độ hoặc tiếng ồn. Tuy nhiên, điều quan trọng là lỗi phương sai  gây ra bởi các biến thể của người kiểm tra hoặc bởi các đặc điểm của chính bài kiểm tra phải là tối thiểu. Niềm tin vào điểm số đạt được yêu cầu bài kiểm tra  phải có độ tin cậy phù hợp đối với một số quy trình quản lý thực hiện  và lỗi phương sai ở mức độ  thấp</w:t>
      </w:r>
      <w:r w:rsidR="00D25CA1" w:rsidRPr="00D25CA1">
        <w:rPr>
          <w:rFonts w:asciiTheme="minorHAnsi" w:eastAsia="Calibri" w:hAnsiTheme="minorHAnsi" w:cstheme="minorHAnsi"/>
          <w:sz w:val="28"/>
          <w:szCs w:val="28"/>
        </w:rPr>
        <w:t>.</w:t>
      </w:r>
    </w:p>
    <w:p w:rsidR="00744436" w:rsidRPr="00D25CA1" w:rsidRDefault="00744436">
      <w:pPr>
        <w:spacing w:line="360" w:lineRule="auto"/>
        <w:rPr>
          <w:rFonts w:asciiTheme="minorHAnsi" w:hAnsiTheme="minorHAnsi" w:cstheme="minorHAnsi"/>
        </w:rPr>
      </w:pPr>
    </w:p>
    <w:p w:rsidR="00DB74C5" w:rsidRPr="00D25CA1" w:rsidRDefault="00744436">
      <w:pPr>
        <w:spacing w:line="360" w:lineRule="auto"/>
        <w:ind w:firstLine="360"/>
        <w:rPr>
          <w:rFonts w:asciiTheme="minorHAnsi" w:hAnsiTheme="minorHAnsi" w:cstheme="minorHAnsi"/>
        </w:rPr>
      </w:pPr>
      <w:r w:rsidRPr="00744436">
        <w:rPr>
          <w:rFonts w:asciiTheme="minorHAnsi" w:eastAsia="Calibri" w:hAnsiTheme="minorHAnsi" w:cstheme="minorHAnsi"/>
          <w:sz w:val="28"/>
          <w:szCs w:val="28"/>
        </w:rPr>
        <w:t xml:space="preserve">Hầu hết các bài kiểm tra tiêu chuẩn đánh giá hai hoặc ba hình thức để xác định độ tin cậy. Ba hình thức đánh giá lại độ tin cậy được sử dụng phổ biến nhất trong các xét nghiệm tiêu chuẩn nhi khoa là (1) kiểm tra lại độ tin cậy (khả năng khi được sử dụng  nhiều lần trong các điều kiện gần như tương đương, kết quả nhận được là nhất quán ), (2) độ tin cậy giữa các  chuyên viên đánh giá ( Độ tin cậy giữa </w:t>
      </w:r>
      <w:r w:rsidRPr="00744436">
        <w:rPr>
          <w:rFonts w:asciiTheme="minorHAnsi" w:eastAsia="Calibri" w:hAnsiTheme="minorHAnsi" w:cstheme="minorHAnsi"/>
          <w:sz w:val="28"/>
          <w:szCs w:val="28"/>
        </w:rPr>
        <w:lastRenderedPageBreak/>
        <w:t>các tỷ lệ liên quan đến các phép đo thống kê,  xác định mức độ tương tự của dữ liệu được thu thập bởi những người đánh giá khác nhau, trong việc đo lường hiệu suất hoạt động , hành vi hoặc kỹ năng của một đứa trẻ) và (3) lỗi tiêu chuẩn của phép đo ( standard error of measurement - SEM: Độ lệch chuẩn của sai số đo lường trong thử nghiệm . Độ lệch chuẩn này  liên quan chặt chẽ với lỗi phương sai, cho biết mức độ thay đổi  trong thử nghiệm thực hiện gây ra bởi lỗi đo lường)</w:t>
      </w:r>
      <w:r w:rsidR="00D25CA1" w:rsidRPr="00D25CA1">
        <w:rPr>
          <w:rFonts w:asciiTheme="minorHAnsi" w:eastAsia="Calibri" w:hAnsiTheme="minorHAnsi" w:cstheme="minorHAnsi"/>
          <w:sz w:val="28"/>
          <w:szCs w:val="28"/>
        </w:rPr>
        <w:t>.</w:t>
      </w: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b/>
          <w:bCs/>
          <w:sz w:val="28"/>
          <w:szCs w:val="28"/>
        </w:rPr>
        <w:t>Kiểm tra lại độ tin cậy</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xml:space="preserve">                            </w:t>
      </w:r>
    </w:p>
    <w:p w:rsidR="00DB74C5" w:rsidRDefault="00B80F44">
      <w:pPr>
        <w:spacing w:line="360" w:lineRule="auto"/>
        <w:rPr>
          <w:rFonts w:asciiTheme="minorHAnsi" w:eastAsia="Calibri" w:hAnsiTheme="minorHAnsi" w:cstheme="minorHAnsi"/>
          <w:sz w:val="28"/>
          <w:szCs w:val="28"/>
        </w:rPr>
      </w:pPr>
      <w:r w:rsidRPr="00B80F44">
        <w:rPr>
          <w:rFonts w:asciiTheme="minorHAnsi" w:eastAsia="Calibri" w:hAnsiTheme="minorHAnsi" w:cstheme="minorHAnsi"/>
          <w:sz w:val="28"/>
          <w:szCs w:val="28"/>
        </w:rPr>
        <w:t>Thử nghiệm lại độ tin cậy  là phép đo độ ổn định của phép thử một thử nghiệm theo thời gian. Quá trình này  được thực hiện  bằng cách đưa ra bài kiểm tra cho cùng một cá nhân thực hiện, trong hai dịp khác nhau. Trong việc đánh giá kiểm tra lại độ tin cậy đối với xét nghiệm nhi khoa,  khoảng thời gian giữa các lần kiểm tra phải ngắn để giảm thiểu khả năng thay đổi sự  phát triển tự nhiên xảy ra với trẻ trong khoảng thời gian giữa hai đợt  kiểm tra. Tuy nhiên, khoảng thời gian giữa các bài kiểm tra không nên quá ngắn,  có thể làm cho  trẻ  nhớ lại việc thực hiện các mục kiểm tra  trong buổi kiểm tra đầu tiên, do đó, trẻ có  cải thiện hiệu suất hoạt động của mình trong buổi kiểm tra thứ hai (đây được gọi là hiệu quả có được qua  học tập hoặc thực hành)</w:t>
      </w:r>
      <w:r w:rsidR="00D25CA1" w:rsidRPr="00D25CA1">
        <w:rPr>
          <w:rFonts w:asciiTheme="minorHAnsi" w:eastAsia="Calibri" w:hAnsiTheme="minorHAnsi" w:cstheme="minorHAnsi"/>
          <w:sz w:val="28"/>
          <w:szCs w:val="28"/>
        </w:rPr>
        <w:t>.</w:t>
      </w:r>
    </w:p>
    <w:p w:rsidR="00B80F44" w:rsidRPr="00D25CA1" w:rsidRDefault="00B80F44">
      <w:pPr>
        <w:spacing w:line="360" w:lineRule="auto"/>
        <w:rPr>
          <w:rFonts w:asciiTheme="minorHAnsi" w:hAnsiTheme="minorHAnsi" w:cstheme="minorHAnsi"/>
        </w:rPr>
      </w:pPr>
    </w:p>
    <w:p w:rsidR="00B80F44" w:rsidRDefault="00B80F44">
      <w:pPr>
        <w:spacing w:line="360" w:lineRule="auto"/>
        <w:ind w:firstLine="360"/>
        <w:rPr>
          <w:rFonts w:asciiTheme="minorHAnsi" w:eastAsia="Calibri" w:hAnsiTheme="minorHAnsi" w:cstheme="minorHAnsi"/>
          <w:sz w:val="28"/>
          <w:szCs w:val="28"/>
        </w:rPr>
      </w:pPr>
      <w:r w:rsidRPr="00B80F44">
        <w:rPr>
          <w:rFonts w:asciiTheme="minorHAnsi" w:eastAsia="Calibri" w:hAnsiTheme="minorHAnsi" w:cstheme="minorHAnsi"/>
          <w:sz w:val="28"/>
          <w:szCs w:val="28"/>
        </w:rPr>
        <w:t xml:space="preserve">Thông thường, khoảng thời gian giữa các buổi kiểm tra là không quá 1 tuần đối với trẻ còn rất nhỏ   và không quá 2 tuần đối với trẻ lớn hơn. Trong quá trình phát triển thử nghiệm, quá trình kiểm tra lại độ tin cậy được đánh giá trên một nhóm con của mẫu chuẩn. Kích thước và thành phần của nhóm con nên được chỉ định </w:t>
      </w:r>
      <w:r w:rsidRPr="00B80F44">
        <w:rPr>
          <w:rFonts w:asciiTheme="minorHAnsi" w:eastAsia="Calibri" w:hAnsiTheme="minorHAnsi" w:cstheme="minorHAnsi"/>
          <w:sz w:val="28"/>
          <w:szCs w:val="28"/>
        </w:rPr>
        <w:lastRenderedPageBreak/>
        <w:t>trong hướng dẫn. Hệ số tương quan giữa điểm số của hai đợt  kiểm tra được tính toán. Hệ số này là thước đo độ tin cậy của việc  kiểm tra lại. Một bài kiểm tra có hệ số độ tin cậy kiểm tra lại cao có nhiều khả năng mang lại điểm số tương đối ổn định theo thời gian. Nghĩa là kết quả kiểm tra lại  bị ảnh hưởng ít hơn bởi lỗi phương sai  ngẫu nhiên so với thử nghiệm có hệ số độ tin cậy kiểm tra lại thấp. Khi thực hiện một bài kiểm tra với hệ số độ tin cậy kiểm tra lại thấp, người kiểm tra ít tin tưởng rằng điểm đạt được  phản ánh đúng sự thật về  các khả năng hoạt động của trẻ . Nếu đứa trẻ được kiểm tra vào một thời điểm khác nhau trong ngày hoặc trong một môi trường khác hoàn toàn,  kết quả thu được có thể  khác nhau</w:t>
      </w:r>
      <w:r w:rsidR="00D25CA1" w:rsidRPr="00D25CA1">
        <w:rPr>
          <w:rFonts w:asciiTheme="minorHAnsi" w:eastAsia="Calibri" w:hAnsiTheme="minorHAnsi" w:cstheme="minorHAnsi"/>
          <w:sz w:val="28"/>
          <w:szCs w:val="28"/>
        </w:rPr>
        <w:t>.</w:t>
      </w:r>
      <w:r w:rsidR="00D25CA1" w:rsidRPr="00D25CA1">
        <w:rPr>
          <w:rFonts w:asciiTheme="minorHAnsi" w:hAnsiTheme="minorHAnsi" w:cstheme="minorHAnsi"/>
          <w:sz w:val="28"/>
          <w:szCs w:val="28"/>
        </w:rPr>
        <w:t xml:space="preserve"> </w:t>
      </w:r>
      <w:r w:rsidR="00D25CA1" w:rsidRPr="00D25CA1">
        <w:rPr>
          <w:rFonts w:asciiTheme="minorHAnsi" w:eastAsia="Calibri" w:hAnsiTheme="minorHAnsi" w:cstheme="minorHAnsi"/>
          <w:sz w:val="28"/>
          <w:szCs w:val="28"/>
        </w:rPr>
        <w:t>    </w:t>
      </w: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 xml:space="preserve">          </w:t>
      </w:r>
    </w:p>
    <w:p w:rsidR="00DB74C5" w:rsidRDefault="002F528F">
      <w:pPr>
        <w:spacing w:line="360" w:lineRule="auto"/>
        <w:ind w:firstLine="360"/>
        <w:rPr>
          <w:rFonts w:asciiTheme="minorHAnsi" w:eastAsia="Calibri" w:hAnsiTheme="minorHAnsi" w:cstheme="minorHAnsi"/>
          <w:sz w:val="28"/>
          <w:szCs w:val="28"/>
        </w:rPr>
      </w:pPr>
      <w:r w:rsidRPr="002F528F">
        <w:rPr>
          <w:rFonts w:asciiTheme="minorHAnsi" w:eastAsia="Calibri" w:hAnsiTheme="minorHAnsi" w:cstheme="minorHAnsi"/>
          <w:sz w:val="28"/>
          <w:szCs w:val="28"/>
        </w:rPr>
        <w:t>Một mẫu gồm 197 trẻ được đánh giá hai lần trong vòng 2 tuần (khoảng cách thời gian giữa hai lần thử lại trung bình là 6 ngày) để đánh giá kiểm tra lại độ tin cậy  (độ ổn định) của Công cụ Đo lường khả năng vận động của trẻ  BSID-III / Hệ số ổn định tổng thể là 0,80 cho đối với những vận động tinh tế, 0,82 đối với những vận động thô,  và 0,83 cho vận động tổng  hợp. Độ ổn định của quá trình kiểm tra thử lại tính ổn định cao hơn một chút đối với các nhóm trẻ có độ  tuổi lớn hơn. Hiệu suất hoạt động  của một đứa trẻ thường thay đổi trong khoảng thời gian ngắn,  vì  ảnh hưởng bởi nhiều  biến số như tâm trạng, khi trẻ đói bụng , buồn ngủ và khó chịu. Các hệ số về độ tin cậy trong những thử nghiệm kiểm tra lại  đối với 50 trẻ em được kiểm tra hai lần trong vòng 1 tuần,  với công cụ  PDMS-2,  dao động trong khoảng 0,73 đối với chỉ số về hoạt động tinh tế  và 0,84 cho chỉ số về vận động thô, đối với trẻ em từ 2 đến 11 tháng tuổi và 0,93 cho chỉ số về vận động thô đối với  trẻ em từ 12 đến 17 tháng tuổi</w:t>
      </w:r>
      <w:r w:rsidR="00D25CA1" w:rsidRPr="00D25CA1">
        <w:rPr>
          <w:rFonts w:asciiTheme="minorHAnsi" w:eastAsia="Calibri" w:hAnsiTheme="minorHAnsi" w:cstheme="minorHAnsi"/>
          <w:sz w:val="28"/>
          <w:szCs w:val="28"/>
        </w:rPr>
        <w:t>.</w:t>
      </w:r>
    </w:p>
    <w:p w:rsidR="002F528F" w:rsidRPr="00D25CA1" w:rsidRDefault="002F528F">
      <w:pPr>
        <w:spacing w:line="360" w:lineRule="auto"/>
        <w:ind w:firstLine="360"/>
        <w:rPr>
          <w:rFonts w:asciiTheme="minorHAnsi" w:hAnsiTheme="minorHAnsi" w:cstheme="minorHAnsi"/>
        </w:rPr>
      </w:pPr>
    </w:p>
    <w:p w:rsidR="00DB74C5" w:rsidRPr="00D25CA1" w:rsidRDefault="001377DC">
      <w:pPr>
        <w:spacing w:line="360" w:lineRule="auto"/>
        <w:ind w:firstLine="360"/>
        <w:rPr>
          <w:rFonts w:asciiTheme="minorHAnsi" w:hAnsiTheme="minorHAnsi" w:cstheme="minorHAnsi"/>
        </w:rPr>
      </w:pPr>
      <w:r w:rsidRPr="001377DC">
        <w:rPr>
          <w:rFonts w:asciiTheme="minorHAnsi" w:eastAsia="Calibri" w:hAnsiTheme="minorHAnsi" w:cstheme="minorHAnsi"/>
          <w:sz w:val="28"/>
          <w:szCs w:val="28"/>
        </w:rPr>
        <w:lastRenderedPageBreak/>
        <w:t>Để đánh giá kiểm tra lại độ tin cậy của Công cụ đo lường khả năng  xử lý cảm giác (</w:t>
      </w:r>
      <w:r w:rsidRPr="00413A56">
        <w:rPr>
          <w:rFonts w:asciiTheme="minorHAnsi" w:hAnsiTheme="minorHAnsi" w:cstheme="minorHAnsi"/>
          <w:sz w:val="28"/>
          <w:szCs w:val="28"/>
        </w:rPr>
        <w:t xml:space="preserve">Sensory Processing Measure </w:t>
      </w:r>
      <w:r>
        <w:rPr>
          <w:rFonts w:asciiTheme="minorHAnsi" w:hAnsiTheme="minorHAnsi" w:cstheme="minorHAnsi"/>
          <w:sz w:val="28"/>
          <w:szCs w:val="28"/>
        </w:rPr>
        <w:t xml:space="preserve">- </w:t>
      </w:r>
      <w:r w:rsidRPr="001377DC">
        <w:rPr>
          <w:rFonts w:asciiTheme="minorHAnsi" w:eastAsia="Calibri" w:hAnsiTheme="minorHAnsi" w:cstheme="minorHAnsi"/>
          <w:sz w:val="28"/>
          <w:szCs w:val="28"/>
        </w:rPr>
        <w:t>SPM),  đánh giá xử lý cảm giác, đánh giá các hoạt động thực hiện theo thông lệ (praxis)  và hoạt động tham gia xã hội ở  môi trường gia đình và trường học,  cho trẻ em từ 5 đến 12 tuổi, người chăm sóc và giáo viên của 77 trẻ em phát triển điển hình đã hoàn thành xếp hạng quy mô, thực hiện  hai lần trong khoảng thời gian 2 tuần. Các hệ số tương quan cho các thang đo dao động từ 0,94 đến 0,98. Ba ví dụ xuất sắc về đánh giá kiểm tra lại độ tin cậy là những ví dụ điển hình về thước đo  khả năng xử lý cảm giác và hiệu suất hoạt động của trẻ em. Sự phát triển nhanh chóng và thay đổi của trẻ nhỏ và hiệu quả qua thực hành hoạt động à hai yếu tố ảnh hưởng tiêu cực đến sự ổn định của các thử nghiệm theo thời gian. đánh giá kiểm tra lại độ tin cậy của những thử  nghiệm  rất quan trọng đối với việc sử dụng kết quả thử nghiệm  như là thước đo tiến bộ của trẻ  hoặc hiệu quả  của điều trị can thiệp đối với trẻ</w:t>
      </w:r>
      <w:r w:rsidR="00D25CA1" w:rsidRPr="00D25CA1">
        <w:rPr>
          <w:rFonts w:asciiTheme="minorHAnsi" w:eastAsia="Calibri" w:hAnsiTheme="minorHAnsi" w:cstheme="minorHAnsi"/>
          <w:sz w:val="28"/>
          <w:szCs w:val="28"/>
        </w:rPr>
        <w:t>.</w:t>
      </w: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4C4B88">
      <w:pPr>
        <w:spacing w:line="360" w:lineRule="auto"/>
        <w:rPr>
          <w:rFonts w:asciiTheme="minorHAnsi" w:hAnsiTheme="minorHAnsi" w:cstheme="minorHAnsi"/>
        </w:rPr>
      </w:pPr>
      <w:r>
        <w:rPr>
          <w:rFonts w:asciiTheme="minorHAnsi" w:eastAsia="Calibri" w:hAnsiTheme="minorHAnsi" w:cstheme="minorHAnsi"/>
          <w:b/>
          <w:bCs/>
          <w:sz w:val="28"/>
          <w:szCs w:val="28"/>
        </w:rPr>
        <w:t>Độ</w:t>
      </w:r>
      <w:r w:rsidR="00D25CA1" w:rsidRPr="00D25CA1">
        <w:rPr>
          <w:rFonts w:asciiTheme="minorHAnsi" w:eastAsia="Calibri" w:hAnsiTheme="minorHAnsi" w:cstheme="minorHAnsi"/>
          <w:b/>
          <w:bCs/>
          <w:sz w:val="28"/>
          <w:szCs w:val="28"/>
        </w:rPr>
        <w:t xml:space="preserve"> tin cậy </w:t>
      </w:r>
      <w:r>
        <w:rPr>
          <w:rFonts w:asciiTheme="minorHAnsi" w:eastAsia="Calibri" w:hAnsiTheme="minorHAnsi" w:cstheme="minorHAnsi"/>
          <w:b/>
          <w:bCs/>
          <w:sz w:val="28"/>
          <w:szCs w:val="28"/>
        </w:rPr>
        <w:t>giữa các chuyên viên đánh giá</w:t>
      </w:r>
      <w:r w:rsidR="00D25CA1" w:rsidRPr="00D25CA1">
        <w:rPr>
          <w:rFonts w:asciiTheme="minorHAnsi" w:eastAsia="Calibri" w:hAnsiTheme="minorHAnsi" w:cstheme="minorHAnsi"/>
          <w:b/>
          <w:bCs/>
          <w:sz w:val="28"/>
          <w:szCs w:val="28"/>
        </w:rPr>
        <w:t xml:space="preserve"> </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xml:space="preserve">              </w:t>
      </w:r>
    </w:p>
    <w:p w:rsidR="00DB74C5" w:rsidRDefault="004C4B88">
      <w:pPr>
        <w:spacing w:line="360" w:lineRule="auto"/>
        <w:rPr>
          <w:rFonts w:asciiTheme="minorHAnsi" w:eastAsia="Calibri" w:hAnsiTheme="minorHAnsi" w:cstheme="minorHAnsi"/>
          <w:sz w:val="28"/>
          <w:szCs w:val="28"/>
        </w:rPr>
      </w:pPr>
      <w:r w:rsidRPr="004C4B88">
        <w:rPr>
          <w:rFonts w:asciiTheme="minorHAnsi" w:eastAsia="Calibri" w:hAnsiTheme="minorHAnsi" w:cstheme="minorHAnsi"/>
          <w:sz w:val="28"/>
          <w:szCs w:val="28"/>
        </w:rPr>
        <w:t xml:space="preserve">Độ tin cậy giữa các chuyên viên đánh giá khác nhau  đề cập đến khả năng hai người đánh giá độc lập có được cùng số điểm kết quả khi đánh giá cùng một đứa trẻ. Độ tin cậy giữa các chuyên viên đánh giá khác nhau  được đo lường  trên một tập hợp con của mẫu quy phạm trong quá trình phát triển thử nghiệm. Điều này thường được thực hiện bằng cách có một người quản lý thực hiện và ghi điểm bài kiểm tra,  trong khi một người khác quan sát và ghi điểm cùng một lúc. Hệ số tương quan được tính toán từ hai điểm số của  hai người đánh giá  là hệ số độ tin cậy giữa các chuyên viên đánh giá. Điều đặc biệt quan trọng để  đo lường độ tin </w:t>
      </w:r>
      <w:r w:rsidRPr="004C4B88">
        <w:rPr>
          <w:rFonts w:asciiTheme="minorHAnsi" w:eastAsia="Calibri" w:hAnsiTheme="minorHAnsi" w:cstheme="minorHAnsi"/>
          <w:sz w:val="28"/>
          <w:szCs w:val="28"/>
        </w:rPr>
        <w:lastRenderedPageBreak/>
        <w:t xml:space="preserve">cậy giữa các chuyên viên đánh giá đối với những thử nghiệm mà trong đó, việc chấm điểm có thể yêu cầu một số nhận định của chính người </w:t>
      </w:r>
      <w:r>
        <w:rPr>
          <w:rFonts w:asciiTheme="minorHAnsi" w:eastAsia="Calibri" w:hAnsiTheme="minorHAnsi" w:cstheme="minorHAnsi"/>
          <w:sz w:val="28"/>
          <w:szCs w:val="28"/>
        </w:rPr>
        <w:t>đánh giá</w:t>
      </w:r>
      <w:r w:rsidR="00D25CA1" w:rsidRPr="00D25CA1">
        <w:rPr>
          <w:rFonts w:asciiTheme="minorHAnsi" w:eastAsia="Calibri" w:hAnsiTheme="minorHAnsi" w:cstheme="minorHAnsi"/>
          <w:sz w:val="28"/>
          <w:szCs w:val="28"/>
        </w:rPr>
        <w:t>.</w:t>
      </w:r>
    </w:p>
    <w:p w:rsidR="004C4B88" w:rsidRPr="00D25CA1" w:rsidRDefault="004C4B88">
      <w:pPr>
        <w:spacing w:line="360" w:lineRule="auto"/>
        <w:rPr>
          <w:rFonts w:asciiTheme="minorHAnsi" w:hAnsiTheme="minorHAnsi" w:cstheme="minorHAnsi"/>
        </w:rPr>
      </w:pPr>
    </w:p>
    <w:p w:rsidR="00DB74C5" w:rsidRPr="00D25CA1" w:rsidRDefault="0048380A">
      <w:pPr>
        <w:spacing w:line="360" w:lineRule="auto"/>
        <w:ind w:firstLine="360"/>
        <w:rPr>
          <w:rFonts w:asciiTheme="minorHAnsi" w:hAnsiTheme="minorHAnsi" w:cstheme="minorHAnsi"/>
        </w:rPr>
      </w:pPr>
      <w:r w:rsidRPr="0048380A">
        <w:rPr>
          <w:rFonts w:asciiTheme="minorHAnsi" w:eastAsia="Calibri" w:hAnsiTheme="minorHAnsi" w:cstheme="minorHAnsi"/>
          <w:sz w:val="28"/>
          <w:szCs w:val="28"/>
        </w:rPr>
        <w:t>Mặc dù trong hầu hết các bài kiểm tra, tiêu chí tính điểm cho nhiều bài kiểm tra là cụ thể , việc tính điểm phụ thuộc vào một mức độ nhất định đối với nhận định cá nhân,  và sự khác biệt về điểm có thể phát sinh giữa các người đánh giá khác nhau. Một bài kiểm tra có hệ số độ tin cậy giữa các nhà nghiên cứu thấp, đặc biệt dễ bị ảnh hưởng bởi sự khác biệt trong cách tính điểm của những người đánh giá khác nhau. Điều này có thể có nghĩa là các tiêu chí quản lý  và chấm điểm không được nêu ra rõ ràng, yêu cầu người đanh giá thực hiện đưa ra những nhận định đối với  số mục thử nghiệm. Nói cách khác, điều đó có thể có nghĩa là các mục trong bài kiểm tra yêu cầu cầu  trả lời quá rộng , hoặc mơ hồ, khó có thể  cho phép người đanh giá tính điểm một cách chính xác</w:t>
      </w:r>
      <w:r w:rsidR="00D25CA1" w:rsidRPr="00D25CA1">
        <w:rPr>
          <w:rFonts w:asciiTheme="minorHAnsi" w:eastAsia="Calibri" w:hAnsiTheme="minorHAnsi" w:cstheme="minorHAnsi"/>
          <w:sz w:val="28"/>
          <w:szCs w:val="28"/>
        </w:rPr>
        <w:t>.</w:t>
      </w:r>
    </w:p>
    <w:p w:rsidR="00DB74C5" w:rsidRDefault="00193366">
      <w:pPr>
        <w:spacing w:line="360" w:lineRule="auto"/>
        <w:ind w:firstLine="360"/>
        <w:rPr>
          <w:rFonts w:asciiTheme="minorHAnsi" w:eastAsia="Calibri" w:hAnsiTheme="minorHAnsi" w:cstheme="minorHAnsi"/>
          <w:sz w:val="28"/>
          <w:szCs w:val="28"/>
        </w:rPr>
      </w:pPr>
      <w:r w:rsidRPr="00193366">
        <w:rPr>
          <w:rFonts w:asciiTheme="minorHAnsi" w:eastAsia="Calibri" w:hAnsiTheme="minorHAnsi" w:cstheme="minorHAnsi"/>
          <w:sz w:val="28"/>
          <w:szCs w:val="28"/>
        </w:rPr>
        <w:t>Không có một thỏa thuận chung nào đạt được về hệ số tối thiểu chấp nhận được đối với việc đánh giá lại kiểm tra độ tin cậy, kiểm tra độ tin cậy trong việc đánh giá được thực hiện bởi những nhà đánh giá khác nhau. Bối cảnh của việc đo lường độ tin cậy, loại thử nghiệm , và phân phối điểm,  là những  biến số có thể được tính đến,  khi xác định một hệ số  về độ tin cậy chấp nhận được. Một tiêu chuẩn được đề xuất bởi Urbina và được một số giám khảo sử dụng là 0,80</w:t>
      </w:r>
      <w:r w:rsidR="00D25CA1" w:rsidRPr="00D25CA1">
        <w:rPr>
          <w:rFonts w:asciiTheme="minorHAnsi" w:eastAsia="Calibri" w:hAnsiTheme="minorHAnsi" w:cstheme="minorHAnsi"/>
          <w:sz w:val="28"/>
          <w:szCs w:val="28"/>
        </w:rPr>
        <w:t>.</w:t>
      </w:r>
    </w:p>
    <w:p w:rsidR="0048380A" w:rsidRPr="00D25CA1" w:rsidRDefault="0048380A">
      <w:pPr>
        <w:spacing w:line="360" w:lineRule="auto"/>
        <w:ind w:firstLine="360"/>
        <w:rPr>
          <w:rFonts w:asciiTheme="minorHAnsi" w:hAnsiTheme="minorHAnsi" w:cstheme="minorHAnsi"/>
        </w:rPr>
      </w:pPr>
    </w:p>
    <w:p w:rsidR="00DB74C5" w:rsidRDefault="00193366">
      <w:pPr>
        <w:spacing w:line="360" w:lineRule="auto"/>
        <w:ind w:firstLine="360"/>
        <w:rPr>
          <w:rFonts w:asciiTheme="minorHAnsi" w:eastAsia="Calibri" w:hAnsiTheme="minorHAnsi" w:cstheme="minorHAnsi"/>
          <w:sz w:val="28"/>
          <w:szCs w:val="28"/>
        </w:rPr>
      </w:pPr>
      <w:r w:rsidRPr="00193366">
        <w:rPr>
          <w:rFonts w:asciiTheme="minorHAnsi" w:eastAsia="Calibri" w:hAnsiTheme="minorHAnsi" w:cstheme="minorHAnsi"/>
          <w:sz w:val="28"/>
          <w:szCs w:val="28"/>
        </w:rPr>
        <w:t xml:space="preserve">Không phải tất cả các bài kiểm tra đều có hệ số độ tin cậy khi thực hiện kiểm tra lại độ tin cây, hoặc kiểm tra độ tin cây bằng cách so sánh kết quả của nhiều người đánh giá khác nhau,   đạt đến mức 0,80. Hệ số thấp hơn cho thấy sự thay đổi lớn hơn trong những điểm số. Khi người đánh giá  sử dụng bài kiểm tra có hệ số tin cậy dưới 0,80, điểm kết quả phải được giải thích một cách hết sức thận </w:t>
      </w:r>
      <w:r w:rsidRPr="00193366">
        <w:rPr>
          <w:rFonts w:asciiTheme="minorHAnsi" w:eastAsia="Calibri" w:hAnsiTheme="minorHAnsi" w:cstheme="minorHAnsi"/>
          <w:sz w:val="28"/>
          <w:szCs w:val="28"/>
        </w:rPr>
        <w:lastRenderedPageBreak/>
        <w:t>trọng. Ví dụ: nếu một bài kiểm tra con về phát triển vận động được thực hiện kiểm tra lại đánh giá độ tin cậy có hệ số là  0,60, thì người đánh giá  sử dụng kết quả này  để đo lường sự thay đổi theo thời gian phải thừa nhận rằng một phần của sự thay đổi rõ ràng giữa lần thực hiện  kiểm tra thứ nhất và lần thứ hai , là kết quả của lỗi phương sai  của bài kiểm tra</w:t>
      </w:r>
      <w:r w:rsidR="00D25CA1" w:rsidRPr="00D25CA1">
        <w:rPr>
          <w:rFonts w:asciiTheme="minorHAnsi" w:eastAsia="Calibri" w:hAnsiTheme="minorHAnsi" w:cstheme="minorHAnsi"/>
          <w:sz w:val="28"/>
          <w:szCs w:val="28"/>
        </w:rPr>
        <w:t>.</w:t>
      </w:r>
    </w:p>
    <w:p w:rsidR="0048380A" w:rsidRPr="00D25CA1" w:rsidRDefault="0048380A">
      <w:pPr>
        <w:spacing w:line="360" w:lineRule="auto"/>
        <w:ind w:firstLine="360"/>
        <w:rPr>
          <w:rFonts w:asciiTheme="minorHAnsi" w:hAnsiTheme="minorHAnsi" w:cstheme="minorHAnsi"/>
        </w:rPr>
      </w:pPr>
    </w:p>
    <w:p w:rsidR="00DB74C5" w:rsidRDefault="007D7EDF">
      <w:pPr>
        <w:spacing w:line="360" w:lineRule="auto"/>
        <w:ind w:firstLine="360"/>
        <w:rPr>
          <w:rFonts w:asciiTheme="minorHAnsi" w:eastAsia="Calibri" w:hAnsiTheme="minorHAnsi" w:cstheme="minorHAnsi"/>
          <w:sz w:val="28"/>
          <w:szCs w:val="28"/>
        </w:rPr>
      </w:pPr>
      <w:r w:rsidRPr="007D7EDF">
        <w:rPr>
          <w:rFonts w:asciiTheme="minorHAnsi" w:eastAsia="Calibri" w:hAnsiTheme="minorHAnsi" w:cstheme="minorHAnsi"/>
          <w:sz w:val="28"/>
          <w:szCs w:val="28"/>
        </w:rPr>
        <w:t>Độ tin cậy giữa các chuyên viên đánh giá khác nhau khi sử dụng công cụ M-FUN được thực hiện bằng cách cho từng  cặp người đánh giá tính điểm hiệu suất hoạt động của 29 trẻ em , sử dụng công cụ  M-FUN, bằng cách sử dụng các phiếu đánh giá được phát triển để áp dung cho phiên bản tiêu chuẩn của bài kiểm tra. Một người đánh giá quản lý và ghi điểm trong khi người đánh giá thứ hai quan sát và ghi điểm độc lập. Các hệ số tương quan là 0,91 cho vận động trực quang, 0,93 cho vận động tinh tế và 0,91 cho vận động thô. Một khía cạnh thứ hai của độ tin cậy giữa các chuyên viên đánh giá, là thỏa thuận quyết định , cũng được đánh giá. Thỏa thuận quyết định là mức điểm  mà các nhà đánh giá đồng ý để  xác định một đứa trẻ là thực hiện hoạt động trong phạm vi trung bình , hoặc bị  khiếm khuyết. Vì các bài kiểm tra tiêu chuẩn được sử dụng thường xuyên để xác định trẻ đủ điều kiện để được đánh giá, điều quan trọng là phải biết liệu các người đánh giá  khác nhau có thể xác định một cách nhất quán,  liệu trẻ có bị suy yếu hay không</w:t>
      </w:r>
      <w:r w:rsidR="00D25CA1" w:rsidRPr="00D25CA1">
        <w:rPr>
          <w:rFonts w:asciiTheme="minorHAnsi" w:eastAsia="Calibri" w:hAnsiTheme="minorHAnsi" w:cstheme="minorHAnsi"/>
          <w:sz w:val="28"/>
          <w:szCs w:val="28"/>
        </w:rPr>
        <w:t>.</w:t>
      </w:r>
      <w:r w:rsidR="00166591">
        <w:rPr>
          <w:rFonts w:asciiTheme="minorHAnsi" w:eastAsia="Calibri" w:hAnsiTheme="minorHAnsi" w:cstheme="minorHAnsi"/>
          <w:sz w:val="28"/>
          <w:szCs w:val="28"/>
        </w:rPr>
        <w:t xml:space="preserve"> </w:t>
      </w:r>
      <w:r w:rsidR="00166591" w:rsidRPr="00166591">
        <w:rPr>
          <w:rFonts w:asciiTheme="minorHAnsi" w:eastAsia="Calibri" w:hAnsiTheme="minorHAnsi" w:cstheme="minorHAnsi"/>
          <w:sz w:val="28"/>
          <w:szCs w:val="28"/>
        </w:rPr>
        <w:t>Đối với công cụ  M-FUN, thỏa thuận quyết định là 96% cho vận động trực quang, 97% cho vận động tinh tế và 93% cho vận động thô. Kết quả của các nghiên cứu độ tin cậy giữa các chuyên viên đánh giá khi sử dụng công cụ M-FUN cho thấy các nhà đánh giá  có thể tính điểm đáng tin cậy cho trẻ em về hiệu suất hoạt động và dựa trên điểm số đạt được, có thể đưa ra những quyết định đáng tin cậy cho biết trẻ có bị tình trạng  suy giảm hay không</w:t>
      </w:r>
      <w:r w:rsidR="00D25CA1" w:rsidRPr="00D25CA1">
        <w:rPr>
          <w:rFonts w:asciiTheme="minorHAnsi" w:eastAsia="Calibri" w:hAnsiTheme="minorHAnsi" w:cstheme="minorHAnsi"/>
          <w:sz w:val="28"/>
          <w:szCs w:val="28"/>
        </w:rPr>
        <w:t>.</w:t>
      </w:r>
    </w:p>
    <w:p w:rsidR="00166591" w:rsidRPr="00D25CA1" w:rsidRDefault="00166591">
      <w:pPr>
        <w:spacing w:line="360" w:lineRule="auto"/>
        <w:ind w:firstLine="360"/>
        <w:rPr>
          <w:rFonts w:asciiTheme="minorHAnsi" w:hAnsiTheme="minorHAnsi" w:cstheme="minorHAnsi"/>
        </w:rPr>
      </w:pPr>
    </w:p>
    <w:p w:rsidR="00DB74C5" w:rsidRDefault="00166591">
      <w:pPr>
        <w:spacing w:line="360" w:lineRule="auto"/>
        <w:ind w:firstLine="360"/>
        <w:rPr>
          <w:rFonts w:asciiTheme="minorHAnsi" w:eastAsia="Calibri" w:hAnsiTheme="minorHAnsi" w:cstheme="minorHAnsi"/>
          <w:sz w:val="28"/>
          <w:szCs w:val="28"/>
        </w:rPr>
      </w:pPr>
      <w:r w:rsidRPr="00166591">
        <w:rPr>
          <w:rFonts w:asciiTheme="minorHAnsi" w:eastAsia="Calibri" w:hAnsiTheme="minorHAnsi" w:cstheme="minorHAnsi"/>
          <w:sz w:val="28"/>
          <w:szCs w:val="28"/>
        </w:rPr>
        <w:t>Độ tin cậy giữa các nhà đánh giá sử dụng công cụ  PDMS-2 được thực hiện  bằng phương pháp hơi khác. Sáu mươi quy trình kiểm tra đã hoàn thành được chọn ngẫu nhiên từ mẫu quy phạm, và được hai nhà đánh giá tính điểm độc lập. Các hệ số tương quan kết quả là 0,97 cho vận động thô phối hợp và 0,98 cho vận động tinh tế phối hợp. Cần lưu ý rằng phương pháp xác định độ tin cậy này không dựa trên hai quan sát độc lập về hiệu suất hoạt động  của trẻ mà là đánh giá các quy trình chấm điểm đã được hoàn thành. Do đó, lỗi tiềm ẩn liên quan đến cách các nhà đánh giá  diễn giải và áp dụng các tiêu chí chấm điểm để xác định điểm số trên các mục riêng lẻ không được giải quyết. Điều này có thể dẫn đến các hệ số về độ tin cậy giữa các nhà đánh giá là  cao. Trong một thử nghiệm như  sử dụng công cụ DTVP-II, trong đó điểm số được dựa trên một báo cáo được ghi lại về những phản ứng của trẻ , độ tin cậy giữa các nhà đánh giá là tuyệt vời. Khi hai cá nhân đều đánh giá là  88, bằng cách hoàn tất các quy trình của công cụTVP-II , độ tin cậy giữa các nhà đánh giá  là 0,98</w:t>
      </w:r>
      <w:r w:rsidR="00D25CA1" w:rsidRPr="00D25CA1">
        <w:rPr>
          <w:rFonts w:asciiTheme="minorHAnsi" w:eastAsia="Calibri" w:hAnsiTheme="minorHAnsi" w:cstheme="minorHAnsi"/>
          <w:sz w:val="28"/>
          <w:szCs w:val="28"/>
        </w:rPr>
        <w:t>.</w:t>
      </w:r>
    </w:p>
    <w:p w:rsidR="00166591" w:rsidRPr="00D25CA1" w:rsidRDefault="00166591">
      <w:pPr>
        <w:spacing w:line="360" w:lineRule="auto"/>
        <w:ind w:firstLine="360"/>
        <w:rPr>
          <w:rFonts w:asciiTheme="minorHAnsi" w:hAnsiTheme="minorHAnsi" w:cstheme="minorHAnsi"/>
        </w:rPr>
      </w:pPr>
    </w:p>
    <w:p w:rsidR="00DB74C5" w:rsidRDefault="00166591">
      <w:pPr>
        <w:spacing w:line="360" w:lineRule="auto"/>
        <w:ind w:firstLine="360"/>
        <w:rPr>
          <w:rFonts w:asciiTheme="minorHAnsi" w:eastAsia="Calibri" w:hAnsiTheme="minorHAnsi" w:cstheme="minorHAnsi"/>
          <w:sz w:val="28"/>
          <w:szCs w:val="28"/>
        </w:rPr>
      </w:pPr>
      <w:r w:rsidRPr="00166591">
        <w:rPr>
          <w:rFonts w:asciiTheme="minorHAnsi" w:eastAsia="Calibri" w:hAnsiTheme="minorHAnsi" w:cstheme="minorHAnsi"/>
          <w:sz w:val="28"/>
          <w:szCs w:val="28"/>
        </w:rPr>
        <w:t xml:space="preserve">Khi các bài kiểm tra phụ áp dụng cho từng cá nhân, trong một thử nghiệm  toàn diện có hệ số độ tin cậy thấp, nói chung, không nên báo cáo điểm chuẩn từ các bài kiểm tra phụ. Thông thường hệ số độ tin cậy của toàn bộ bài kiểm tra cao hơn nhiều so với các bài kiểm tra phụ cho từng  cá nhân . Một lý do cho điều này là độ tin cậy tăng theo số lượng các danh mục thực hiện  trong một bài kiểm tra. Bởi vì các bài kiểm tra phụ  có ít danh mục kiểm tra  hơn toàn bộ bài kiểm tra, bài kiểm tra phụ thường  nhạy cảm hơn với các biến động trong hiệu suất hoạt động  hoặc  việc  tính điểm của từng  mục riêng lẻ. Khi điều này xảy ra, tốt nhất là mô tả </w:t>
      </w:r>
      <w:r w:rsidRPr="00166591">
        <w:rPr>
          <w:rFonts w:asciiTheme="minorHAnsi" w:eastAsia="Calibri" w:hAnsiTheme="minorHAnsi" w:cstheme="minorHAnsi"/>
          <w:sz w:val="28"/>
          <w:szCs w:val="28"/>
        </w:rPr>
        <w:lastRenderedPageBreak/>
        <w:t>chất lượng hiệu suất thực hiện hoạt động của bài kiểm tra phụ, mà không báo cáo đến điểm chuẩn</w:t>
      </w:r>
      <w:r w:rsidR="00D25CA1" w:rsidRPr="00D25CA1">
        <w:rPr>
          <w:rFonts w:asciiTheme="minorHAnsi" w:eastAsia="Calibri" w:hAnsiTheme="minorHAnsi" w:cstheme="minorHAnsi"/>
          <w:sz w:val="28"/>
          <w:szCs w:val="28"/>
        </w:rPr>
        <w:t>.</w:t>
      </w:r>
    </w:p>
    <w:p w:rsidR="00166591" w:rsidRPr="00D25CA1" w:rsidRDefault="00166591">
      <w:pPr>
        <w:spacing w:line="360" w:lineRule="auto"/>
        <w:ind w:firstLine="360"/>
        <w:rPr>
          <w:rFonts w:asciiTheme="minorHAnsi" w:hAnsiTheme="minorHAnsi" w:cstheme="minorHAnsi"/>
        </w:rPr>
      </w:pPr>
    </w:p>
    <w:p w:rsidR="00DB74C5" w:rsidRDefault="0064726E">
      <w:pPr>
        <w:spacing w:line="360" w:lineRule="auto"/>
        <w:ind w:firstLine="360"/>
        <w:rPr>
          <w:rFonts w:asciiTheme="minorHAnsi" w:eastAsia="Calibri" w:hAnsiTheme="minorHAnsi" w:cstheme="minorHAnsi"/>
          <w:sz w:val="28"/>
          <w:szCs w:val="28"/>
        </w:rPr>
      </w:pPr>
      <w:r w:rsidRPr="0064726E">
        <w:rPr>
          <w:rFonts w:asciiTheme="minorHAnsi" w:eastAsia="Calibri" w:hAnsiTheme="minorHAnsi" w:cstheme="minorHAnsi"/>
          <w:sz w:val="28"/>
          <w:szCs w:val="28"/>
        </w:rPr>
        <w:t>Điểm chuẩn có thể được báo cáo cho tổng số điểm, hoặc một cách toàn diện hơn, là điểm kiểm tra. Người đánh giá  nên tham khảo thông tin về độ tin cậy trong tài liệu hướng dẫn kiểm tra trước khi quyết định cách báo cáo điểm kiểm tra , cho các bài kiểm tra cá nhân  phụ, và cho toàn bộ bài kiểm tra. Các hệ số độ tin cậy giữa các nhà đánh giá được báo cáo trong tài liệu hướng dẫn sử dụng là các ước tính, dựa trên bối cảnh và điều kiện mà chúng được nghiên cứu bởi những người đã soạn ra bài thử nghiệm. Hệ số độ tin cậy này là một ước tính; độ tin cậy giữa các nhà đánh giá có thể thay đổi khi trẻ em được kiểm tra trong các bối cảnh khác nhau, hoặc khi các nhà đánh giá  có trình độ đào tạo và kinh nghiệm khác nhau</w:t>
      </w:r>
      <w:r w:rsidR="00D25CA1" w:rsidRPr="00D25CA1">
        <w:rPr>
          <w:rFonts w:asciiTheme="minorHAnsi" w:eastAsia="Calibri" w:hAnsiTheme="minorHAnsi" w:cstheme="minorHAnsi"/>
          <w:sz w:val="28"/>
          <w:szCs w:val="28"/>
        </w:rPr>
        <w:t>.</w:t>
      </w:r>
    </w:p>
    <w:p w:rsidR="0064726E" w:rsidRPr="00D25CA1" w:rsidRDefault="0064726E">
      <w:pPr>
        <w:spacing w:line="360" w:lineRule="auto"/>
        <w:ind w:firstLine="360"/>
        <w:rPr>
          <w:rFonts w:asciiTheme="minorHAnsi" w:hAnsiTheme="minorHAnsi" w:cstheme="minorHAnsi"/>
        </w:rPr>
      </w:pPr>
    </w:p>
    <w:p w:rsidR="0064726E" w:rsidRPr="0064726E" w:rsidRDefault="0064726E" w:rsidP="0064726E">
      <w:pPr>
        <w:spacing w:line="360" w:lineRule="auto"/>
        <w:ind w:firstLine="360"/>
        <w:rPr>
          <w:rFonts w:asciiTheme="minorHAnsi" w:eastAsia="Calibri" w:hAnsiTheme="minorHAnsi" w:cstheme="minorHAnsi"/>
          <w:sz w:val="28"/>
          <w:szCs w:val="28"/>
        </w:rPr>
      </w:pPr>
      <w:r w:rsidRPr="0064726E">
        <w:rPr>
          <w:rFonts w:asciiTheme="minorHAnsi" w:eastAsia="Calibri" w:hAnsiTheme="minorHAnsi" w:cstheme="minorHAnsi"/>
          <w:sz w:val="28"/>
          <w:szCs w:val="28"/>
        </w:rPr>
        <w:t>Người đánh giá có thể kiểm soát độ tin cậy giữa các bài kiểm tra mà họ thường xuyên sử dụng. Đó là một cách thực hành tốt cho các nhà đánh giá để kiểm tra độ tin cậy giữa các chuyên viên đánh giá với các đồng nghiệp có kinh nghiệm hơn, khi học một bài kiểm tra tiêu chuẩn mới , trước khi bắt đầu thực hiện thử nghiệm cho trẻ em trong môi trường lâm sàng.</w:t>
      </w:r>
    </w:p>
    <w:p w:rsidR="0064726E" w:rsidRPr="0064726E" w:rsidRDefault="0064726E" w:rsidP="0064726E">
      <w:pPr>
        <w:spacing w:line="360" w:lineRule="auto"/>
        <w:ind w:firstLine="360"/>
        <w:rPr>
          <w:rFonts w:asciiTheme="minorHAnsi" w:eastAsia="Calibri" w:hAnsiTheme="minorHAnsi" w:cstheme="minorHAnsi"/>
          <w:sz w:val="28"/>
          <w:szCs w:val="28"/>
        </w:rPr>
      </w:pPr>
    </w:p>
    <w:p w:rsidR="00DB74C5" w:rsidRDefault="0064726E" w:rsidP="0064726E">
      <w:pPr>
        <w:spacing w:line="360" w:lineRule="auto"/>
        <w:ind w:firstLine="360"/>
        <w:rPr>
          <w:rFonts w:asciiTheme="minorHAnsi" w:eastAsia="Calibri" w:hAnsiTheme="minorHAnsi" w:cstheme="minorHAnsi"/>
          <w:sz w:val="28"/>
          <w:szCs w:val="28"/>
        </w:rPr>
      </w:pPr>
      <w:r w:rsidRPr="0064726E">
        <w:rPr>
          <w:rFonts w:asciiTheme="minorHAnsi" w:eastAsia="Calibri" w:hAnsiTheme="minorHAnsi" w:cstheme="minorHAnsi"/>
          <w:sz w:val="28"/>
          <w:szCs w:val="28"/>
        </w:rPr>
        <w:t>Ngoài ra, kiểm tra định kỳ về độ tin cậy giữa các nhà đánh giá  với các đồng nghiệp đang thực hiện các bài kiểm tra tiêu chuẩn tương tự,</w:t>
      </w:r>
      <w:r w:rsidR="00EC6A67">
        <w:rPr>
          <w:rFonts w:asciiTheme="minorHAnsi" w:eastAsia="Calibri" w:hAnsiTheme="minorHAnsi" w:cstheme="minorHAnsi"/>
          <w:sz w:val="28"/>
          <w:szCs w:val="28"/>
          <w:lang w:val="vi-VN"/>
        </w:rPr>
        <w:t xml:space="preserve"> </w:t>
      </w:r>
      <w:r w:rsidRPr="0064726E">
        <w:rPr>
          <w:rFonts w:asciiTheme="minorHAnsi" w:eastAsia="Calibri" w:hAnsiTheme="minorHAnsi" w:cstheme="minorHAnsi"/>
          <w:sz w:val="28"/>
          <w:szCs w:val="28"/>
        </w:rPr>
        <w:t>là một thực hành tốt. Một số phương pháp đơn giản để đánh giá độ tin cậy giữa các nhà đánh giá  sẽ được thảo luận chi tiết hơn ở phần sau của chương này</w:t>
      </w:r>
      <w:r w:rsidR="00D25CA1" w:rsidRPr="00D25CA1">
        <w:rPr>
          <w:rFonts w:asciiTheme="minorHAnsi" w:eastAsia="Calibri" w:hAnsiTheme="minorHAnsi" w:cstheme="minorHAnsi"/>
          <w:sz w:val="28"/>
          <w:szCs w:val="28"/>
        </w:rPr>
        <w:t>.</w:t>
      </w:r>
    </w:p>
    <w:p w:rsidR="0064726E" w:rsidRPr="00D25CA1" w:rsidRDefault="0064726E">
      <w:pPr>
        <w:spacing w:line="360" w:lineRule="auto"/>
        <w:ind w:firstLine="360"/>
        <w:rPr>
          <w:rFonts w:asciiTheme="minorHAnsi" w:hAnsiTheme="minorHAnsi" w:cstheme="minorHAnsi"/>
        </w:rPr>
      </w:pPr>
    </w:p>
    <w:p w:rsidR="00DB74C5" w:rsidRPr="00D25CA1" w:rsidRDefault="00D20B72">
      <w:pPr>
        <w:spacing w:line="360" w:lineRule="auto"/>
        <w:ind w:firstLine="360"/>
        <w:rPr>
          <w:rFonts w:asciiTheme="minorHAnsi" w:hAnsiTheme="minorHAnsi" w:cstheme="minorHAnsi"/>
        </w:rPr>
      </w:pPr>
      <w:r w:rsidRPr="00D20B72">
        <w:rPr>
          <w:rFonts w:asciiTheme="minorHAnsi" w:eastAsia="Calibri" w:hAnsiTheme="minorHAnsi" w:cstheme="minorHAnsi"/>
          <w:sz w:val="28"/>
          <w:szCs w:val="28"/>
        </w:rPr>
        <w:lastRenderedPageBreak/>
        <w:t>Đối với các bài kiểm tra dựa trên ngữ cảnh, độ tin cậy giữa các nhà đánh giá thường không phải là một chỉ số có ý nghĩa về tính toàn vẹn tâm lý của bài kiểm tra, vì mỗi cá nhân đóng góp thông tin cho bài kiểm tra dựa trên kiến thức của trẻ trong một môi trường cụ thể với các nhu cầu riêng biệt. Tuy nhiên, vì những người đánh giá khác nhau có thể đánh giá đứa trẻ trên các cấu trúc tương tự, nên một số thỏa thuận giữa các cách xếp hạng nên được dự kiến. Điều này được gọi là sự phù hợp chéo giữa những người đánh giá, và là thước đo tính giá trị của công cụ hơn là độ tin cậy. Ví dụ, đối với công cụ  SPM, sự phù hợp giữa xếp hạng của người chăm sóc (ngữ cảnh ở nhà) và giáo viên (ngữ cảnh trường học) dao động từ hệ số 0,31 cho khả năng cân bằng và chuyển động  của trẻ, hệ số  là 0,55 cho khả năng lập kế hoạch và ý tưởng. Những hệ số dao động này  đại diện cho các mối tương quan từ trung bình đến cao, nhưng thấp hơn các tiêu chuẩn tối thiểu của độ tin cậy giữa các nhà đánh giá  cho các thử nghiệm dựa trên hiệu suất hoạt động. Những kết quả này được chấp nhận đối với công cụ đánh giá dựa trên ngữ cảnh , và phản ánh tầm quan trọng của việc thu thập dữ liệu về khả năng trẻ tham gia vào các nhiệm vụ, hoạt động , công việc  hàng ngày, dựa trên quá trình quan sát  trẻ qua thời gian, trong môi trường hàng ngày.</w:t>
      </w: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 </w:t>
      </w:r>
    </w:p>
    <w:p w:rsidR="00DB74C5" w:rsidRPr="00B843DF" w:rsidRDefault="00D25CA1">
      <w:pPr>
        <w:spacing w:line="360" w:lineRule="auto"/>
        <w:rPr>
          <w:rFonts w:asciiTheme="minorHAnsi" w:hAnsiTheme="minorHAnsi" w:cstheme="minorHAnsi"/>
        </w:rPr>
      </w:pPr>
      <w:bookmarkStart w:id="18" w:name="bookmark22"/>
      <w:r w:rsidRPr="00B843DF">
        <w:rPr>
          <w:rFonts w:asciiTheme="minorHAnsi" w:eastAsia="Calibri" w:hAnsiTheme="minorHAnsi" w:cstheme="minorHAnsi"/>
          <w:b/>
          <w:bCs/>
          <w:sz w:val="28"/>
          <w:szCs w:val="28"/>
        </w:rPr>
        <w:t xml:space="preserve">Lỗi </w:t>
      </w:r>
      <w:r w:rsidR="00B843DF" w:rsidRPr="00B843DF">
        <w:rPr>
          <w:rFonts w:asciiTheme="minorHAnsi" w:eastAsia="Calibri" w:hAnsiTheme="minorHAnsi" w:cstheme="minorHAnsi"/>
          <w:b/>
          <w:bCs/>
          <w:sz w:val="28"/>
          <w:szCs w:val="28"/>
        </w:rPr>
        <w:t xml:space="preserve">tiêu chuẩn </w:t>
      </w:r>
      <w:r w:rsidRPr="00B843DF">
        <w:rPr>
          <w:rFonts w:asciiTheme="minorHAnsi" w:eastAsia="Calibri" w:hAnsiTheme="minorHAnsi" w:cstheme="minorHAnsi"/>
          <w:b/>
          <w:bCs/>
          <w:sz w:val="28"/>
          <w:szCs w:val="28"/>
        </w:rPr>
        <w:t xml:space="preserve">đo lường </w:t>
      </w:r>
      <w:bookmarkEnd w:id="18"/>
    </w:p>
    <w:p w:rsidR="00DB74C5" w:rsidRPr="00B843DF" w:rsidRDefault="00D25CA1">
      <w:pPr>
        <w:spacing w:line="360" w:lineRule="auto"/>
        <w:rPr>
          <w:rFonts w:asciiTheme="minorHAnsi" w:hAnsiTheme="minorHAnsi" w:cstheme="minorHAnsi"/>
        </w:rPr>
      </w:pPr>
      <w:r w:rsidRPr="00B843DF">
        <w:rPr>
          <w:rFonts w:asciiTheme="minorHAnsi" w:eastAsia="Calibri" w:hAnsiTheme="minorHAnsi" w:cstheme="minorHAnsi"/>
          <w:sz w:val="28"/>
          <w:szCs w:val="28"/>
        </w:rPr>
        <w:t xml:space="preserve">              </w:t>
      </w:r>
    </w:p>
    <w:p w:rsidR="00DB74C5" w:rsidRPr="00EC6A67" w:rsidRDefault="00B843DF">
      <w:pPr>
        <w:spacing w:line="360" w:lineRule="auto"/>
        <w:rPr>
          <w:rFonts w:asciiTheme="minorHAnsi" w:eastAsia="Calibri" w:hAnsiTheme="minorHAnsi" w:cstheme="minorHAnsi"/>
          <w:sz w:val="28"/>
          <w:szCs w:val="28"/>
          <w:highlight w:val="yellow"/>
          <w:lang w:val="vi-VN"/>
        </w:rPr>
      </w:pPr>
      <w:r w:rsidRPr="00B843DF">
        <w:rPr>
          <w:rFonts w:asciiTheme="minorHAnsi" w:eastAsia="Calibri" w:hAnsiTheme="minorHAnsi" w:cstheme="minorHAnsi"/>
          <w:sz w:val="28"/>
          <w:szCs w:val="28"/>
        </w:rPr>
        <w:t>Lỗi tiêu chuẩn đo lường (</w:t>
      </w:r>
      <w:r w:rsidRPr="00413A56">
        <w:rPr>
          <w:rFonts w:asciiTheme="minorHAnsi" w:hAnsiTheme="minorHAnsi" w:cstheme="minorHAnsi"/>
          <w:sz w:val="28"/>
          <w:szCs w:val="28"/>
        </w:rPr>
        <w:t xml:space="preserve">standard error of measurement </w:t>
      </w:r>
      <w:r>
        <w:rPr>
          <w:rFonts w:asciiTheme="minorHAnsi" w:hAnsiTheme="minorHAnsi" w:cstheme="minorHAnsi"/>
          <w:sz w:val="28"/>
          <w:szCs w:val="28"/>
        </w:rPr>
        <w:t xml:space="preserve">- </w:t>
      </w:r>
      <w:r w:rsidRPr="00B843DF">
        <w:rPr>
          <w:rFonts w:asciiTheme="minorHAnsi" w:eastAsia="Calibri" w:hAnsiTheme="minorHAnsi" w:cstheme="minorHAnsi"/>
          <w:sz w:val="28"/>
          <w:szCs w:val="28"/>
        </w:rPr>
        <w:t xml:space="preserve">SEM) là một thống kê được sử dụng để tính toán phạm vi lỗi dự kiến cho điểm kiểm tra của một cá nhân. Nó dựa trên phạm vi điểm số mà một cá nhân có thể đạt được nếu cùng một bài kiểm tra được thực hiện trong một số lần đồng thời  mà không gây  hiệu ứng luyện tập hoặc mệt mỏi. Rõ ràng, điều này là không thể xảy ra; SEM, do đó, </w:t>
      </w:r>
      <w:r w:rsidRPr="00B843DF">
        <w:rPr>
          <w:rFonts w:asciiTheme="minorHAnsi" w:eastAsia="Calibri" w:hAnsiTheme="minorHAnsi" w:cstheme="minorHAnsi"/>
          <w:sz w:val="28"/>
          <w:szCs w:val="28"/>
        </w:rPr>
        <w:lastRenderedPageBreak/>
        <w:t xml:space="preserve">chỉ là một cấu trúc có tính  lý thuyết. Tuy nhiên, nó là một chỉ số về lỗi phương sai  có thể có trong các điểm số của từng cá nhân </w:t>
      </w:r>
      <w:r w:rsidRPr="00EC6A67">
        <w:rPr>
          <w:rFonts w:asciiTheme="minorHAnsi" w:eastAsia="Calibri" w:hAnsiTheme="minorHAnsi" w:cstheme="minorHAnsi"/>
          <w:sz w:val="28"/>
          <w:szCs w:val="28"/>
        </w:rPr>
        <w:t>riêng lẻ</w:t>
      </w:r>
      <w:r w:rsidR="00EC6A67" w:rsidRPr="00EC6A67">
        <w:rPr>
          <w:rFonts w:asciiTheme="minorHAnsi" w:eastAsia="Calibri" w:hAnsiTheme="minorHAnsi" w:cstheme="minorHAnsi"/>
          <w:sz w:val="28"/>
          <w:szCs w:val="28"/>
          <w:lang w:val="vi-VN"/>
        </w:rPr>
        <w:t>.</w:t>
      </w:r>
    </w:p>
    <w:p w:rsidR="00B843DF" w:rsidRPr="00D20B72" w:rsidRDefault="00B843DF">
      <w:pPr>
        <w:spacing w:line="360" w:lineRule="auto"/>
        <w:rPr>
          <w:rFonts w:asciiTheme="minorHAnsi" w:hAnsiTheme="minorHAnsi" w:cstheme="minorHAnsi"/>
          <w:highlight w:val="yellow"/>
        </w:rPr>
      </w:pPr>
    </w:p>
    <w:p w:rsidR="00DB74C5" w:rsidRPr="00D25CA1" w:rsidRDefault="00B843DF">
      <w:pPr>
        <w:spacing w:line="360" w:lineRule="auto"/>
        <w:ind w:firstLine="360"/>
        <w:rPr>
          <w:rFonts w:asciiTheme="minorHAnsi" w:hAnsiTheme="minorHAnsi" w:cstheme="minorHAnsi"/>
        </w:rPr>
      </w:pPr>
      <w:r w:rsidRPr="00B843DF">
        <w:rPr>
          <w:rFonts w:asciiTheme="minorHAnsi" w:eastAsia="Calibri" w:hAnsiTheme="minorHAnsi" w:cstheme="minorHAnsi"/>
          <w:sz w:val="28"/>
          <w:szCs w:val="28"/>
        </w:rPr>
        <w:t xml:space="preserve">SEM tạo ra một đường  biểu diễn hình cong bình thường cho các điểm kiểm tra của từng cá riêng lẻ, với điểm số thu được thể hiện  ở giữa bản phân phối. Đứa trẻ có xác suất nhận được điểm cao hơn thể hiện ở giữa đường biểu diễn phân phối, so với điểm cuối cùng. SEM dựa trên độ lệch chuẩn của thử nghiệm , độ tin cậy của thử nghiệm (thường là độ tin cậy kiểm tra lại). SEM có thể được tính bằng công thức </w:t>
      </w:r>
      <w:r w:rsidRPr="00EC6A67">
        <w:rPr>
          <w:rFonts w:asciiTheme="minorHAnsi" w:eastAsia="Calibri" w:hAnsiTheme="minorHAnsi" w:cstheme="minorHAnsi"/>
          <w:sz w:val="28"/>
          <w:szCs w:val="28"/>
        </w:rPr>
        <w:t>sau</w:t>
      </w:r>
      <w:r w:rsidR="00D25CA1" w:rsidRPr="00EC6A67">
        <w:rPr>
          <w:rFonts w:asciiTheme="minorHAnsi" w:eastAsia="Calibri" w:hAnsiTheme="minorHAnsi" w:cstheme="minorHAnsi"/>
          <w:sz w:val="28"/>
          <w:szCs w:val="28"/>
        </w:rPr>
        <w:t>:</w:t>
      </w:r>
    </w:p>
    <w:p w:rsidR="00DB74C5" w:rsidRPr="00D25CA1" w:rsidRDefault="00D25CA1">
      <w:pPr>
        <w:spacing w:line="360" w:lineRule="auto"/>
        <w:ind w:left="2160" w:firstLine="720"/>
        <w:rPr>
          <w:rFonts w:asciiTheme="minorHAnsi" w:hAnsiTheme="minorHAnsi" w:cstheme="minorHAnsi"/>
        </w:rPr>
      </w:pPr>
      <w:r w:rsidRPr="00D25CA1">
        <w:rPr>
          <w:rFonts w:asciiTheme="minorHAnsi" w:eastAsia="Calibri" w:hAnsiTheme="minorHAnsi" w:cstheme="minorHAnsi"/>
          <w:sz w:val="28"/>
          <w:szCs w:val="28"/>
        </w:rPr>
        <w:t>SEM = SD</w:t>
      </w:r>
      <w:r w:rsidRPr="00D25CA1">
        <w:rPr>
          <w:rFonts w:asciiTheme="minorHAnsi" w:hAnsiTheme="minorHAnsi" w:cstheme="minorHAnsi"/>
          <w:sz w:val="28"/>
          <w:szCs w:val="28"/>
        </w:rPr>
        <w:t xml:space="preserve"> </w:t>
      </w:r>
      <w:r w:rsidRPr="00D25CA1">
        <w:rPr>
          <w:rFonts w:asciiTheme="minorHAnsi" w:hAnsiTheme="minorHAnsi" w:cstheme="minorHAnsi"/>
          <w:noProof/>
          <w:sz w:val="28"/>
          <w:szCs w:val="28"/>
          <w:lang w:val="en-US"/>
        </w:rPr>
        <w:drawing>
          <wp:inline distT="0" distB="0" distL="0" distR="0">
            <wp:extent cx="112395" cy="209550"/>
            <wp:effectExtent l="0" t="0" r="0" b="0"/>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2395" cy="209550"/>
                    </a:xfrm>
                    <a:prstGeom prst="rect">
                      <a:avLst/>
                    </a:prstGeom>
                    <a:noFill/>
                    <a:ln>
                      <a:noFill/>
                    </a:ln>
                  </pic:spPr>
                </pic:pic>
              </a:graphicData>
            </a:graphic>
          </wp:inline>
        </w:drawing>
      </w:r>
      <w:r w:rsidRPr="00D25CA1">
        <w:rPr>
          <w:rFonts w:asciiTheme="minorHAnsi" w:eastAsia="Calibri" w:hAnsiTheme="minorHAnsi" w:cstheme="minorHAnsi"/>
          <w:sz w:val="28"/>
          <w:szCs w:val="28"/>
        </w:rPr>
        <w:t>(1 -r)</w:t>
      </w:r>
    </w:p>
    <w:p w:rsidR="00DB74C5" w:rsidRDefault="00B843DF" w:rsidP="00416A34">
      <w:pPr>
        <w:spacing w:line="360" w:lineRule="auto"/>
        <w:rPr>
          <w:rFonts w:asciiTheme="minorHAnsi" w:eastAsia="Calibri" w:hAnsiTheme="minorHAnsi" w:cstheme="minorHAnsi"/>
          <w:sz w:val="28"/>
          <w:szCs w:val="28"/>
        </w:rPr>
      </w:pPr>
      <w:r>
        <w:rPr>
          <w:rFonts w:asciiTheme="minorHAnsi" w:eastAsia="Calibri" w:hAnsiTheme="minorHAnsi" w:cstheme="minorHAnsi"/>
          <w:sz w:val="28"/>
          <w:szCs w:val="28"/>
        </w:rPr>
        <w:t xml:space="preserve">Trong công thức trên, </w:t>
      </w:r>
      <w:r w:rsidR="00416A34" w:rsidRPr="00416A34">
        <w:rPr>
          <w:rFonts w:asciiTheme="minorHAnsi" w:eastAsia="Calibri" w:hAnsiTheme="minorHAnsi" w:cstheme="minorHAnsi"/>
          <w:sz w:val="28"/>
          <w:szCs w:val="28"/>
        </w:rPr>
        <w:t>SEM  là sai số chuẩn của phép đo, SD là độ lệch chuẩn và r là hệ số độ tin cậy của phép thử (hệ số độ tin cậy kiểm tra thử nghiệm là những hệ số được sử dụng phổ biến nhất). Khi SEM đã được tính toán cho một bài kiểm tra, giá trị đó được thêm vào hoặc trừ đi trên  điểm số của kết quả thử nghiệm mà trẻ đạt được. Điều này cung cấp phạm vi điểm số dự kiến cho đứa trẻ đó, một phạm vi được gọi là khoảng tin cậy. SEM tương ứng với độ lệch chuẩn cho đường biểu diễn  cong thông thường: 68% số điểm trong phân phối bình thường, nằm trong phạm vi 1 SD ở hai bên của giá trị trung bình, 95% số điểm nằm trong phạm vị 2 SD ở hai bên trung bình và 99,7 % số điểm nằm trong phạm vị 3 SD ở hai bên giá trị trung bình. Tương tự, một đứa trẻ nhận được điểm trong phạm vi  1 SEM ở một trong hai bên của số điểm đạt được 68%</w:t>
      </w:r>
      <w:r w:rsidR="001F5E85">
        <w:rPr>
          <w:rFonts w:asciiTheme="minorHAnsi" w:eastAsia="Calibri" w:hAnsiTheme="minorHAnsi" w:cstheme="minorHAnsi"/>
          <w:sz w:val="28"/>
          <w:szCs w:val="28"/>
        </w:rPr>
        <w:t xml:space="preserve"> trong</w:t>
      </w:r>
      <w:r w:rsidR="00416A34" w:rsidRPr="00416A34">
        <w:rPr>
          <w:rFonts w:asciiTheme="minorHAnsi" w:eastAsia="Calibri" w:hAnsiTheme="minorHAnsi" w:cstheme="minorHAnsi"/>
          <w:sz w:val="28"/>
          <w:szCs w:val="28"/>
        </w:rPr>
        <w:t xml:space="preserve"> thời gian</w:t>
      </w:r>
      <w:r w:rsidR="001F5E85">
        <w:rPr>
          <w:rFonts w:asciiTheme="minorHAnsi" w:eastAsia="Calibri" w:hAnsiTheme="minorHAnsi" w:cstheme="minorHAnsi"/>
          <w:sz w:val="28"/>
          <w:szCs w:val="28"/>
        </w:rPr>
        <w:t xml:space="preserve"> thử nghiệm</w:t>
      </w:r>
      <w:r w:rsidR="00416A34" w:rsidRPr="00416A34">
        <w:rPr>
          <w:rFonts w:asciiTheme="minorHAnsi" w:eastAsia="Calibri" w:hAnsiTheme="minorHAnsi" w:cstheme="minorHAnsi"/>
          <w:sz w:val="28"/>
          <w:szCs w:val="28"/>
        </w:rPr>
        <w:t xml:space="preserve">; điểm trong phạm vi  2 SEM của điểm đạt được 95% </w:t>
      </w:r>
      <w:r w:rsidR="001F5E85">
        <w:rPr>
          <w:rFonts w:asciiTheme="minorHAnsi" w:eastAsia="Calibri" w:hAnsiTheme="minorHAnsi" w:cstheme="minorHAnsi"/>
          <w:sz w:val="28"/>
          <w:szCs w:val="28"/>
        </w:rPr>
        <w:t>trong</w:t>
      </w:r>
      <w:r w:rsidR="001F5E85" w:rsidRPr="00416A34">
        <w:rPr>
          <w:rFonts w:asciiTheme="minorHAnsi" w:eastAsia="Calibri" w:hAnsiTheme="minorHAnsi" w:cstheme="minorHAnsi"/>
          <w:sz w:val="28"/>
          <w:szCs w:val="28"/>
        </w:rPr>
        <w:t xml:space="preserve"> thời gian</w:t>
      </w:r>
      <w:r w:rsidR="001F5E85">
        <w:rPr>
          <w:rFonts w:asciiTheme="minorHAnsi" w:eastAsia="Calibri" w:hAnsiTheme="minorHAnsi" w:cstheme="minorHAnsi"/>
          <w:sz w:val="28"/>
          <w:szCs w:val="28"/>
        </w:rPr>
        <w:t xml:space="preserve"> thử nghiệm</w:t>
      </w:r>
      <w:r w:rsidR="00416A34" w:rsidRPr="00416A34">
        <w:rPr>
          <w:rFonts w:asciiTheme="minorHAnsi" w:eastAsia="Calibri" w:hAnsiTheme="minorHAnsi" w:cstheme="minorHAnsi"/>
          <w:sz w:val="28"/>
          <w:szCs w:val="28"/>
        </w:rPr>
        <w:t xml:space="preserve">; và điểm trong 3 SEM của điểm đạt được 99,7% </w:t>
      </w:r>
      <w:r w:rsidR="001F5E85">
        <w:rPr>
          <w:rFonts w:asciiTheme="minorHAnsi" w:eastAsia="Calibri" w:hAnsiTheme="minorHAnsi" w:cstheme="minorHAnsi"/>
          <w:sz w:val="28"/>
          <w:szCs w:val="28"/>
        </w:rPr>
        <w:t>trong</w:t>
      </w:r>
      <w:r w:rsidR="001F5E85" w:rsidRPr="00416A34">
        <w:rPr>
          <w:rFonts w:asciiTheme="minorHAnsi" w:eastAsia="Calibri" w:hAnsiTheme="minorHAnsi" w:cstheme="minorHAnsi"/>
          <w:sz w:val="28"/>
          <w:szCs w:val="28"/>
        </w:rPr>
        <w:t xml:space="preserve"> thời gian</w:t>
      </w:r>
      <w:r w:rsidR="001F5E85">
        <w:rPr>
          <w:rFonts w:asciiTheme="minorHAnsi" w:eastAsia="Calibri" w:hAnsiTheme="minorHAnsi" w:cstheme="minorHAnsi"/>
          <w:sz w:val="28"/>
          <w:szCs w:val="28"/>
        </w:rPr>
        <w:t xml:space="preserve"> thử nghiệm</w:t>
      </w:r>
      <w:r w:rsidR="00D25CA1" w:rsidRPr="00D25CA1">
        <w:rPr>
          <w:rFonts w:asciiTheme="minorHAnsi" w:eastAsia="Calibri" w:hAnsiTheme="minorHAnsi" w:cstheme="minorHAnsi"/>
          <w:sz w:val="28"/>
          <w:szCs w:val="28"/>
        </w:rPr>
        <w:t>.</w:t>
      </w:r>
    </w:p>
    <w:p w:rsidR="00416A34" w:rsidRPr="00D25CA1" w:rsidRDefault="00416A34" w:rsidP="00416A34">
      <w:pPr>
        <w:spacing w:line="360" w:lineRule="auto"/>
        <w:rPr>
          <w:rFonts w:asciiTheme="minorHAnsi" w:hAnsiTheme="minorHAnsi" w:cstheme="minorHAnsi"/>
        </w:rPr>
      </w:pPr>
    </w:p>
    <w:p w:rsidR="00F6534F" w:rsidRPr="00F6534F" w:rsidRDefault="00F6534F" w:rsidP="00F6534F">
      <w:pPr>
        <w:spacing w:line="360" w:lineRule="auto"/>
        <w:ind w:firstLine="360"/>
        <w:rPr>
          <w:rFonts w:asciiTheme="minorHAnsi" w:eastAsia="Calibri" w:hAnsiTheme="minorHAnsi" w:cstheme="minorHAnsi"/>
          <w:sz w:val="28"/>
          <w:szCs w:val="28"/>
        </w:rPr>
      </w:pPr>
      <w:r w:rsidRPr="00F6534F">
        <w:rPr>
          <w:rFonts w:asciiTheme="minorHAnsi" w:eastAsia="Calibri" w:hAnsiTheme="minorHAnsi" w:cstheme="minorHAnsi"/>
          <w:sz w:val="28"/>
          <w:szCs w:val="28"/>
        </w:rPr>
        <w:lastRenderedPageBreak/>
        <w:t xml:space="preserve">Nói chung, hướng dẫn kiểm tra báo cáo khoảng tin cậy là %. Như  được thể hiện ở phương trình trên có thể thấy, khi SD của thử nghiệm cao hoặc độ tin cậy thấp, SEM tăng. SEM lớn hơn có nghĩa là phạm vi có thể có dấu hiệu của chậm phát triển hoặc khuyết tật của một đứa trẻ lớn hơn nhiều (nghĩa là, khoảng tin cậy lớn hơn) được thể hiện qua điểm kết quả của thử nghiệm, do đó  mức độ sai lệch có thể lớn hơn đối với điểm số của trẻ. Điều này có nghĩa là người kiểm tra có thể không  tưởng rằng bất kỳ mức điểm nào đã đạt được trong bài kiểm tra thực hiện cho một đứa trẻ  đó là đều đại diện cho điểm số thật của trẻ. </w:t>
      </w:r>
    </w:p>
    <w:p w:rsidR="00F6534F" w:rsidRPr="00F6534F" w:rsidRDefault="00F6534F" w:rsidP="00F6534F">
      <w:pPr>
        <w:spacing w:line="360" w:lineRule="auto"/>
        <w:ind w:firstLine="360"/>
        <w:rPr>
          <w:rFonts w:asciiTheme="minorHAnsi" w:eastAsia="Calibri" w:hAnsiTheme="minorHAnsi" w:cstheme="minorHAnsi"/>
          <w:sz w:val="28"/>
          <w:szCs w:val="28"/>
        </w:rPr>
      </w:pPr>
    </w:p>
    <w:p w:rsidR="00DB74C5" w:rsidRPr="00D25CA1" w:rsidRDefault="00F6534F" w:rsidP="00F6534F">
      <w:pPr>
        <w:spacing w:line="360" w:lineRule="auto"/>
        <w:ind w:firstLine="360"/>
        <w:rPr>
          <w:rFonts w:asciiTheme="minorHAnsi" w:hAnsiTheme="minorHAnsi" w:cstheme="minorHAnsi"/>
        </w:rPr>
      </w:pPr>
      <w:r w:rsidRPr="00F6534F">
        <w:rPr>
          <w:rFonts w:asciiTheme="minorHAnsi" w:eastAsia="Calibri" w:hAnsiTheme="minorHAnsi" w:cstheme="minorHAnsi"/>
          <w:sz w:val="28"/>
          <w:szCs w:val="28"/>
        </w:rPr>
        <w:t>Một ví dụ có thể giúp minh họa cho điểm nhận định này . Hai bài kiểm tra được đưa ra, cả hai đều bao gồm 50 danh mục thực hiện , cho cùng một lĩnh vực kỹ năng. Một thử nghiệm có đưa ra kết quả có SD là 1.0 và hệ số độ tin cậy kiểm tra lại là 0,90. SEM cho bài kiểm tra đó được tính như sau</w:t>
      </w:r>
      <w:r w:rsidR="00D25CA1" w:rsidRPr="00D25CA1">
        <w:rPr>
          <w:rFonts w:asciiTheme="minorHAnsi" w:eastAsia="Calibri" w:hAnsiTheme="minorHAnsi" w:cstheme="minorHAnsi"/>
          <w:sz w:val="28"/>
          <w:szCs w:val="28"/>
        </w:rPr>
        <w:t>:</w:t>
      </w:r>
    </w:p>
    <w:p w:rsidR="00DB74C5" w:rsidRPr="00D25CA1" w:rsidRDefault="00D25CA1" w:rsidP="00C97712">
      <w:pPr>
        <w:spacing w:line="360" w:lineRule="auto"/>
        <w:ind w:left="2160" w:firstLine="720"/>
        <w:rPr>
          <w:rFonts w:asciiTheme="minorHAnsi" w:hAnsiTheme="minorHAnsi" w:cstheme="minorHAnsi"/>
        </w:rPr>
      </w:pPr>
      <w:r w:rsidRPr="00D25CA1">
        <w:rPr>
          <w:rFonts w:asciiTheme="minorHAnsi" w:eastAsia="Calibri" w:hAnsiTheme="minorHAnsi" w:cstheme="minorHAnsi"/>
          <w:sz w:val="28"/>
          <w:szCs w:val="28"/>
        </w:rPr>
        <w:t>SEM =</w:t>
      </w:r>
      <w:r w:rsidRPr="00D25CA1">
        <w:rPr>
          <w:rFonts w:asciiTheme="minorHAnsi" w:hAnsiTheme="minorHAnsi" w:cstheme="minorHAnsi"/>
          <w:sz w:val="28"/>
          <w:szCs w:val="28"/>
        </w:rPr>
        <w:t xml:space="preserve"> </w:t>
      </w:r>
      <w:r w:rsidRPr="00D25CA1">
        <w:rPr>
          <w:rFonts w:asciiTheme="minorHAnsi" w:hAnsiTheme="minorHAnsi" w:cstheme="minorHAnsi"/>
          <w:noProof/>
          <w:sz w:val="28"/>
          <w:szCs w:val="28"/>
          <w:lang w:val="en-US"/>
        </w:rPr>
        <w:drawing>
          <wp:inline distT="0" distB="0" distL="0" distR="0">
            <wp:extent cx="112395" cy="209550"/>
            <wp:effectExtent l="0" t="0" r="0" b="0"/>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2395" cy="209550"/>
                    </a:xfrm>
                    <a:prstGeom prst="rect">
                      <a:avLst/>
                    </a:prstGeom>
                    <a:noFill/>
                    <a:ln>
                      <a:noFill/>
                    </a:ln>
                  </pic:spPr>
                </pic:pic>
              </a:graphicData>
            </a:graphic>
          </wp:inline>
        </w:drawing>
      </w:r>
      <w:r w:rsidRPr="00D25CA1">
        <w:rPr>
          <w:rFonts w:asciiTheme="minorHAnsi" w:eastAsia="Calibri" w:hAnsiTheme="minorHAnsi" w:cstheme="minorHAnsi"/>
          <w:sz w:val="28"/>
          <w:szCs w:val="28"/>
        </w:rPr>
        <w:t>(1 - 0,90)</w:t>
      </w:r>
    </w:p>
    <w:p w:rsidR="00DB74C5" w:rsidRPr="00D25CA1" w:rsidRDefault="00D25CA1">
      <w:pPr>
        <w:spacing w:line="360" w:lineRule="auto"/>
        <w:ind w:left="2160" w:firstLine="720"/>
        <w:rPr>
          <w:rFonts w:asciiTheme="minorHAnsi" w:hAnsiTheme="minorHAnsi" w:cstheme="minorHAnsi"/>
        </w:rPr>
      </w:pPr>
      <w:r w:rsidRPr="00D25CA1">
        <w:rPr>
          <w:rFonts w:asciiTheme="minorHAnsi" w:eastAsia="Calibri" w:hAnsiTheme="minorHAnsi" w:cstheme="minorHAnsi"/>
          <w:sz w:val="28"/>
          <w:szCs w:val="28"/>
        </w:rPr>
        <w:t>SEM = 0,32</w:t>
      </w: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Kiểm tra thứ hai có SD là 5.0 và hệ số tin cậy kiểm tra lại là 0,75. SEM cho Kiểm tra đó sẽ được tính như sau:</w:t>
      </w:r>
    </w:p>
    <w:p w:rsidR="00DB74C5" w:rsidRPr="00D25CA1" w:rsidRDefault="00D25CA1">
      <w:pPr>
        <w:spacing w:line="360" w:lineRule="auto"/>
        <w:ind w:left="2160" w:firstLine="720"/>
        <w:rPr>
          <w:rFonts w:asciiTheme="minorHAnsi" w:hAnsiTheme="minorHAnsi" w:cstheme="minorHAnsi"/>
        </w:rPr>
      </w:pPr>
      <w:r w:rsidRPr="00D25CA1">
        <w:rPr>
          <w:rFonts w:asciiTheme="minorHAnsi" w:eastAsia="Calibri" w:hAnsiTheme="minorHAnsi" w:cstheme="minorHAnsi"/>
          <w:sz w:val="28"/>
          <w:szCs w:val="28"/>
        </w:rPr>
        <w:t>SEM = 5</w:t>
      </w:r>
      <w:r w:rsidRPr="00D25CA1">
        <w:rPr>
          <w:rFonts w:asciiTheme="minorHAnsi" w:hAnsiTheme="minorHAnsi" w:cstheme="minorHAnsi"/>
          <w:sz w:val="28"/>
          <w:szCs w:val="28"/>
        </w:rPr>
        <w:t xml:space="preserve"> </w:t>
      </w:r>
      <w:r w:rsidRPr="00D25CA1">
        <w:rPr>
          <w:rFonts w:asciiTheme="minorHAnsi" w:hAnsiTheme="minorHAnsi" w:cstheme="minorHAnsi"/>
          <w:noProof/>
          <w:sz w:val="28"/>
          <w:szCs w:val="28"/>
          <w:lang w:val="en-US"/>
        </w:rPr>
        <w:drawing>
          <wp:inline distT="0" distB="0" distL="0" distR="0">
            <wp:extent cx="112395" cy="209550"/>
            <wp:effectExtent l="0" t="0" r="0" b="0"/>
            <wp:docPr id="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2395" cy="209550"/>
                    </a:xfrm>
                    <a:prstGeom prst="rect">
                      <a:avLst/>
                    </a:prstGeom>
                    <a:noFill/>
                    <a:ln>
                      <a:noFill/>
                    </a:ln>
                  </pic:spPr>
                </pic:pic>
              </a:graphicData>
            </a:graphic>
          </wp:inline>
        </w:drawing>
      </w:r>
      <w:r w:rsidRPr="00D25CA1">
        <w:rPr>
          <w:rFonts w:asciiTheme="minorHAnsi" w:eastAsia="Calibri" w:hAnsiTheme="minorHAnsi" w:cstheme="minorHAnsi"/>
          <w:sz w:val="28"/>
          <w:szCs w:val="28"/>
        </w:rPr>
        <w:t>(1- 0,75)</w:t>
      </w:r>
    </w:p>
    <w:p w:rsidR="00DB74C5" w:rsidRPr="00D25CA1" w:rsidRDefault="00D25CA1">
      <w:pPr>
        <w:spacing w:line="360" w:lineRule="auto"/>
        <w:ind w:left="2160" w:firstLine="720"/>
        <w:rPr>
          <w:rFonts w:asciiTheme="minorHAnsi" w:hAnsiTheme="minorHAnsi" w:cstheme="minorHAnsi"/>
        </w:rPr>
      </w:pPr>
      <w:r w:rsidRPr="00D25CA1">
        <w:rPr>
          <w:rFonts w:asciiTheme="minorHAnsi" w:eastAsia="Calibri" w:hAnsiTheme="minorHAnsi" w:cstheme="minorHAnsi"/>
          <w:sz w:val="28"/>
          <w:szCs w:val="28"/>
        </w:rPr>
        <w:t>SEM = 2,5</w:t>
      </w:r>
    </w:p>
    <w:p w:rsidR="002A584E" w:rsidRDefault="002A584E">
      <w:pPr>
        <w:spacing w:line="360" w:lineRule="auto"/>
        <w:rPr>
          <w:rFonts w:asciiTheme="minorHAnsi" w:eastAsia="Calibri" w:hAnsiTheme="minorHAnsi" w:cstheme="minorHAnsi"/>
          <w:sz w:val="28"/>
          <w:szCs w:val="28"/>
        </w:rPr>
      </w:pPr>
    </w:p>
    <w:p w:rsidR="00DB74C5" w:rsidRDefault="00D25CA1">
      <w:pPr>
        <w:spacing w:line="360" w:lineRule="auto"/>
        <w:rPr>
          <w:rFonts w:asciiTheme="minorHAnsi" w:hAnsiTheme="minorHAnsi" w:cstheme="minorHAnsi"/>
          <w:sz w:val="28"/>
          <w:szCs w:val="28"/>
        </w:rPr>
      </w:pPr>
      <w:r w:rsidRPr="00D25CA1">
        <w:rPr>
          <w:rFonts w:asciiTheme="minorHAnsi" w:eastAsia="Calibri" w:hAnsiTheme="minorHAnsi" w:cstheme="minorHAnsi"/>
          <w:sz w:val="28"/>
          <w:szCs w:val="28"/>
        </w:rPr>
        <w:t xml:space="preserve">Sử dụng SEM, khoảng tin cậy 95% có thể được tính cho mỗi </w:t>
      </w:r>
      <w:r w:rsidR="002A584E">
        <w:rPr>
          <w:rFonts w:asciiTheme="minorHAnsi" w:eastAsia="Calibri" w:hAnsiTheme="minorHAnsi" w:cstheme="minorHAnsi"/>
          <w:sz w:val="28"/>
          <w:szCs w:val="28"/>
        </w:rPr>
        <w:t>k</w:t>
      </w:r>
      <w:r w:rsidRPr="00D25CA1">
        <w:rPr>
          <w:rFonts w:asciiTheme="minorHAnsi" w:eastAsia="Calibri" w:hAnsiTheme="minorHAnsi" w:cstheme="minorHAnsi"/>
          <w:sz w:val="28"/>
          <w:szCs w:val="28"/>
        </w:rPr>
        <w:t>iểm tra. Khoảng tin cậy 95% là</w:t>
      </w:r>
      <w:r w:rsidR="002A584E">
        <w:rPr>
          <w:rFonts w:asciiTheme="minorHAnsi" w:eastAsia="Calibri" w:hAnsiTheme="minorHAnsi" w:cstheme="minorHAnsi"/>
          <w:sz w:val="28"/>
          <w:szCs w:val="28"/>
        </w:rPr>
        <w:t xml:space="preserve"> đối với </w:t>
      </w:r>
      <w:r w:rsidRPr="00D25CA1">
        <w:rPr>
          <w:rFonts w:asciiTheme="minorHAnsi" w:eastAsia="Calibri" w:hAnsiTheme="minorHAnsi" w:cstheme="minorHAnsi"/>
          <w:sz w:val="28"/>
          <w:szCs w:val="28"/>
        </w:rPr>
        <w:t xml:space="preserve"> 2 SEM; do đó, phép thử 1 có khoảng tin cậy ± 0.64</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điểm từ điểm thu được, hoặc tổng cộng 1.28 điểm.</w:t>
      </w:r>
      <w:r w:rsidR="002A584E">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Kiểm tra</w:t>
      </w:r>
      <w:r w:rsidR="002A584E">
        <w:rPr>
          <w:rFonts w:asciiTheme="minorHAnsi" w:eastAsia="Calibri" w:hAnsiTheme="minorHAnsi" w:cstheme="minorHAnsi"/>
          <w:sz w:val="28"/>
          <w:szCs w:val="28"/>
        </w:rPr>
        <w:t xml:space="preserve"> thứ </w:t>
      </w:r>
      <w:r w:rsidRPr="00D25CA1">
        <w:rPr>
          <w:rFonts w:asciiTheme="minorHAnsi" w:eastAsia="Calibri" w:hAnsiTheme="minorHAnsi" w:cstheme="minorHAnsi"/>
          <w:sz w:val="28"/>
          <w:szCs w:val="28"/>
        </w:rPr>
        <w:t xml:space="preserve"> 2 có một  khoảng cách tin cậy ± 5 điểm, hoặc tổng cộng 10 điểm.</w:t>
      </w:r>
      <w:r w:rsidR="002A584E">
        <w:rPr>
          <w:rFonts w:asciiTheme="minorHAnsi" w:eastAsia="Calibri" w:hAnsiTheme="minorHAnsi" w:cstheme="minorHAnsi"/>
          <w:sz w:val="28"/>
          <w:szCs w:val="28"/>
        </w:rPr>
        <w:t xml:space="preserve"> </w:t>
      </w:r>
      <w:r w:rsidRPr="00D25CA1">
        <w:rPr>
          <w:rFonts w:asciiTheme="minorHAnsi" w:hAnsiTheme="minorHAnsi" w:cstheme="minorHAnsi"/>
          <w:sz w:val="28"/>
          <w:szCs w:val="28"/>
        </w:rPr>
        <w:t>Nếu cả hai bài kiểm tra đều</w:t>
      </w:r>
      <w:r w:rsidR="002A584E">
        <w:rPr>
          <w:rFonts w:asciiTheme="minorHAnsi" w:hAnsiTheme="minorHAnsi" w:cstheme="minorHAnsi"/>
          <w:sz w:val="28"/>
          <w:szCs w:val="28"/>
        </w:rPr>
        <w:t xml:space="preserve"> có sẵn để có thể </w:t>
      </w:r>
      <w:r w:rsidRPr="00D25CA1">
        <w:rPr>
          <w:rFonts w:asciiTheme="minorHAnsi" w:hAnsiTheme="minorHAnsi" w:cstheme="minorHAnsi"/>
          <w:sz w:val="28"/>
          <w:szCs w:val="28"/>
        </w:rPr>
        <w:t xml:space="preserve"> </w:t>
      </w:r>
      <w:r w:rsidR="002A584E">
        <w:rPr>
          <w:rFonts w:asciiTheme="minorHAnsi" w:hAnsiTheme="minorHAnsi" w:cstheme="minorHAnsi"/>
          <w:sz w:val="28"/>
          <w:szCs w:val="28"/>
        </w:rPr>
        <w:t>áp dụng</w:t>
      </w:r>
      <w:r w:rsidRPr="00D25CA1">
        <w:rPr>
          <w:rFonts w:asciiTheme="minorHAnsi" w:hAnsiTheme="minorHAnsi" w:cstheme="minorHAnsi"/>
          <w:sz w:val="28"/>
          <w:szCs w:val="28"/>
        </w:rPr>
        <w:t xml:space="preserve"> cho một khách hàng cụ thể, người kiểm tra có thể sử dụng bài </w:t>
      </w:r>
      <w:r w:rsidRPr="00D25CA1">
        <w:rPr>
          <w:rFonts w:asciiTheme="minorHAnsi" w:hAnsiTheme="minorHAnsi" w:cstheme="minorHAnsi"/>
          <w:sz w:val="28"/>
          <w:szCs w:val="28"/>
        </w:rPr>
        <w:lastRenderedPageBreak/>
        <w:t>kiểm tra 1 với sự tự tin hơn nhiều rằng điểm thu được thực sự đại diện cho khả năng của cá nhân đó</w:t>
      </w:r>
      <w:r w:rsidR="002A584E">
        <w:rPr>
          <w:rFonts w:asciiTheme="minorHAnsi" w:hAnsiTheme="minorHAnsi" w:cstheme="minorHAnsi"/>
          <w:sz w:val="28"/>
          <w:szCs w:val="28"/>
        </w:rPr>
        <w:t xml:space="preserve">, </w:t>
      </w:r>
      <w:r w:rsidRPr="00D25CA1">
        <w:rPr>
          <w:rFonts w:asciiTheme="minorHAnsi" w:hAnsiTheme="minorHAnsi" w:cstheme="minorHAnsi"/>
          <w:sz w:val="28"/>
          <w:szCs w:val="28"/>
        </w:rPr>
        <w:t xml:space="preserve"> và không phải </w:t>
      </w:r>
      <w:r w:rsidR="002A584E">
        <w:rPr>
          <w:rFonts w:asciiTheme="minorHAnsi" w:hAnsiTheme="minorHAnsi" w:cstheme="minorHAnsi"/>
          <w:sz w:val="28"/>
          <w:szCs w:val="28"/>
        </w:rPr>
        <w:t xml:space="preserve">có được </w:t>
      </w:r>
      <w:r w:rsidRPr="00D25CA1">
        <w:rPr>
          <w:rFonts w:asciiTheme="minorHAnsi" w:hAnsiTheme="minorHAnsi" w:cstheme="minorHAnsi"/>
          <w:sz w:val="28"/>
          <w:szCs w:val="28"/>
        </w:rPr>
        <w:t>do sai số ngẫu nhiên của bài kiểm tra.</w:t>
      </w:r>
    </w:p>
    <w:p w:rsidR="002A584E" w:rsidRPr="00D25CA1" w:rsidRDefault="002A584E">
      <w:pPr>
        <w:spacing w:line="360" w:lineRule="auto"/>
        <w:rPr>
          <w:rFonts w:asciiTheme="minorHAnsi" w:hAnsiTheme="minorHAnsi" w:cstheme="minorHAnsi"/>
        </w:rPr>
      </w:pPr>
    </w:p>
    <w:p w:rsidR="007A7EBD" w:rsidRDefault="002A584E">
      <w:pPr>
        <w:spacing w:line="360" w:lineRule="auto"/>
        <w:ind w:firstLine="360"/>
        <w:rPr>
          <w:rFonts w:asciiTheme="minorHAnsi" w:eastAsia="Calibri" w:hAnsiTheme="minorHAnsi" w:cstheme="minorHAnsi"/>
          <w:sz w:val="28"/>
          <w:szCs w:val="28"/>
        </w:rPr>
      </w:pPr>
      <w:r w:rsidRPr="002A584E">
        <w:rPr>
          <w:rFonts w:asciiTheme="minorHAnsi" w:eastAsia="Calibri" w:hAnsiTheme="minorHAnsi" w:cstheme="minorHAnsi"/>
          <w:sz w:val="28"/>
          <w:szCs w:val="28"/>
        </w:rPr>
        <w:t>Các nhà hoạt động trị liệu  sử dụng các xét nghiệm tiêu chuẩn cần phải  nhận thức được có bao nhiêu lỗi đo lường trong  thử nghiệm  để có thể ước tính phạm vi hiệu suất hoạt động  tiềm năng cho mỗi cá nhân. Hiện nay, xu hướng là báo cáo kết quả kiểm tra tiêu chuẩn hóa dưới dạng khoảng tin cậy, thay vì theo từng điểm số riêng lẻ của mỗi cá nhân. Một số bài kiểm tra, chẳng hạn  kiểm tra khi sử dụng những công cụ  như : BSID-III, M-FUN và BOT-2, bao gồm các khoảng tin cậy đối với những thử nghiệm con (thử nghiệm phụ) , hoặc chia tỷ lệ cho những  điểm số ,  để các nhà đánh giá  có thể xác định phạm vi điểm số tiềm năng cho mỗi  trẻ. Theo Bayley, các khoảng tin cậy  cũng đóng vai trò như một lời nhắc nhở rằng lỗi đo lường là hiện tượng cố hữu trong tất cả các điểm kiểm tra, và điểm kiểm tra quan sát được chỉ là ước tính về  khả năng thực sự  của trẻ (trang 104)</w:t>
      </w:r>
      <w:r w:rsidR="007A7EBD">
        <w:rPr>
          <w:rFonts w:asciiTheme="minorHAnsi" w:eastAsia="Calibri" w:hAnsiTheme="minorHAnsi" w:cstheme="minorHAnsi"/>
          <w:sz w:val="28"/>
          <w:szCs w:val="28"/>
        </w:rPr>
        <w:t>.</w:t>
      </w:r>
    </w:p>
    <w:p w:rsidR="007A7EBD" w:rsidRDefault="007A7EBD">
      <w:pPr>
        <w:spacing w:line="360" w:lineRule="auto"/>
        <w:ind w:firstLine="360"/>
        <w:rPr>
          <w:rFonts w:asciiTheme="minorHAnsi" w:eastAsia="Calibri" w:hAnsiTheme="minorHAnsi" w:cstheme="minorHAnsi"/>
          <w:sz w:val="28"/>
          <w:szCs w:val="28"/>
        </w:rPr>
      </w:pPr>
    </w:p>
    <w:p w:rsidR="00DB74C5" w:rsidRDefault="007A7EBD">
      <w:pPr>
        <w:spacing w:line="360" w:lineRule="auto"/>
        <w:ind w:firstLine="360"/>
        <w:rPr>
          <w:rFonts w:asciiTheme="minorHAnsi" w:eastAsia="Calibri" w:hAnsiTheme="minorHAnsi" w:cstheme="minorHAnsi"/>
          <w:sz w:val="28"/>
          <w:szCs w:val="28"/>
        </w:rPr>
      </w:pPr>
      <w:r w:rsidRPr="007A7EBD">
        <w:rPr>
          <w:rFonts w:asciiTheme="minorHAnsi" w:eastAsia="Calibri" w:hAnsiTheme="minorHAnsi" w:cstheme="minorHAnsi"/>
          <w:sz w:val="28"/>
          <w:szCs w:val="28"/>
        </w:rPr>
        <w:t xml:space="preserve">Việc xem xét SEM đặc biệt quan trọng khi đánh giá sự khác biệt giữa hai điểm số (ví dụ: khi đánh giá sự tiến triển của một đứa trẻ qua thời gian trị liệu  ).  Nếu khoảng tin cậy của hai điểm kiểm tra  bị </w:t>
      </w:r>
      <w:r w:rsidR="0010648B">
        <w:rPr>
          <w:rFonts w:asciiTheme="minorHAnsi" w:eastAsia="Calibri" w:hAnsiTheme="minorHAnsi" w:cstheme="minorHAnsi"/>
          <w:sz w:val="28"/>
          <w:szCs w:val="28"/>
        </w:rPr>
        <w:t>chồng chéo</w:t>
      </w:r>
      <w:r w:rsidRPr="007A7EBD">
        <w:rPr>
          <w:rFonts w:asciiTheme="minorHAnsi" w:eastAsia="Calibri" w:hAnsiTheme="minorHAnsi" w:cstheme="minorHAnsi"/>
          <w:sz w:val="28"/>
          <w:szCs w:val="28"/>
        </w:rPr>
        <w:t xml:space="preserve">,  kết luận rằng không có bất kỳ thay đổi đã xảy ra có thể là không chính xác . Chẳng hạn, một đứa trẻ được kiểm tra vào tháng 9 và nhận được số điểm thô là 60. Đứa trẻ được kiểm tra lại vào tháng 6 năm sau , với cùng một bài kiểm tra và nhận được số điểm thô là 75. So sánh toàn bộ hai điểm số dường như cho thấy đứa trẻ có đã đạt được tiến bộ đáng kể. Tuy nhiên, điểm số nên được xem xét theo giá trị  của SEM là 5.0. Sử dụng khoảng tin cậy 95% (khoảng tin cậy 95% là với trị  SEM =2, ở bất kỳ đầu nào  </w:t>
      </w:r>
      <w:r w:rsidRPr="007A7EBD">
        <w:rPr>
          <w:rFonts w:asciiTheme="minorHAnsi" w:eastAsia="Calibri" w:hAnsiTheme="minorHAnsi" w:cstheme="minorHAnsi"/>
          <w:sz w:val="28"/>
          <w:szCs w:val="28"/>
        </w:rPr>
        <w:lastRenderedPageBreak/>
        <w:t>của điểm đạt được), khoảng tin cậy cho điểm thứ nhất là 50 đến 70 và khoảng tin cậy của điểm thứ hai là 65 đến 85</w:t>
      </w:r>
      <w:r w:rsidR="00D25CA1" w:rsidRPr="00D25CA1">
        <w:rPr>
          <w:rFonts w:asciiTheme="minorHAnsi" w:eastAsia="Calibri" w:hAnsiTheme="minorHAnsi" w:cstheme="minorHAnsi"/>
          <w:sz w:val="28"/>
          <w:szCs w:val="28"/>
        </w:rPr>
        <w:t>.</w:t>
      </w:r>
    </w:p>
    <w:p w:rsidR="007A7EBD" w:rsidRPr="00D25CA1" w:rsidRDefault="007A7EBD">
      <w:pPr>
        <w:spacing w:line="360" w:lineRule="auto"/>
        <w:ind w:firstLine="360"/>
        <w:rPr>
          <w:rFonts w:asciiTheme="minorHAnsi" w:hAnsiTheme="minorHAnsi" w:cstheme="minorHAnsi"/>
        </w:rPr>
      </w:pPr>
    </w:p>
    <w:p w:rsidR="00DB74C5" w:rsidRPr="00D25CA1" w:rsidRDefault="007A7EBD">
      <w:pPr>
        <w:spacing w:line="360" w:lineRule="auto"/>
        <w:ind w:firstLine="360"/>
        <w:rPr>
          <w:rFonts w:asciiTheme="minorHAnsi" w:hAnsiTheme="minorHAnsi" w:cstheme="minorHAnsi"/>
        </w:rPr>
      </w:pPr>
      <w:r w:rsidRPr="007A7EBD">
        <w:rPr>
          <w:rFonts w:asciiTheme="minorHAnsi" w:eastAsia="Calibri" w:hAnsiTheme="minorHAnsi" w:cstheme="minorHAnsi"/>
          <w:sz w:val="28"/>
          <w:szCs w:val="28"/>
        </w:rPr>
        <w:t>Dựa trên hai điểm kiểm tra, không thể kết luận rằng trẻ đã đạt được tiến bộ vì khoảng tin cậy bị chồng chéo. Có thể hình dung rằng một lượng chênh lệch  đáng kể giữa điểm số thứ nhất và thứ hai là kết quả của lỗi phương sai  thay vì do  sự thay đổi thực tế trong khả năng hoạt động của  trẻ . (Xem bài viết của Cickyham-Amundson và Crowe để thảo luận sâu hơn về việc sử dụng SEM trong đánh giá nhi khoa, đặc biệt là ảnh hưởng của SEM trong việc diễn giải điểm kiểm tra và chất lượng hoạt động của trẻ em sau khi nhận được  các dịch vụ khắc phục. )</w:t>
      </w:r>
      <w:r w:rsidR="00D25CA1" w:rsidRPr="00D25CA1">
        <w:rPr>
          <w:rFonts w:asciiTheme="minorHAnsi" w:eastAsia="Calibri" w:hAnsiTheme="minorHAnsi" w:cstheme="minorHAnsi"/>
          <w:sz w:val="28"/>
          <w:szCs w:val="28"/>
        </w:rPr>
        <w:t> </w:t>
      </w:r>
    </w:p>
    <w:p w:rsidR="00C97712" w:rsidRDefault="00C97712">
      <w:pPr>
        <w:spacing w:line="360" w:lineRule="auto"/>
        <w:rPr>
          <w:rFonts w:asciiTheme="minorHAnsi" w:eastAsia="Calibri" w:hAnsiTheme="minorHAnsi" w:cstheme="minorHAnsi"/>
          <w:b/>
          <w:bCs/>
          <w:sz w:val="28"/>
          <w:szCs w:val="28"/>
        </w:rPr>
      </w:pPr>
      <w:bookmarkStart w:id="19" w:name="bookmark23"/>
    </w:p>
    <w:bookmarkEnd w:id="19"/>
    <w:p w:rsidR="00DB74C5" w:rsidRPr="00D25CA1" w:rsidRDefault="0010648B">
      <w:pPr>
        <w:spacing w:line="360" w:lineRule="auto"/>
        <w:rPr>
          <w:rFonts w:asciiTheme="minorHAnsi" w:hAnsiTheme="minorHAnsi" w:cstheme="minorHAnsi"/>
        </w:rPr>
      </w:pPr>
      <w:r>
        <w:rPr>
          <w:rFonts w:asciiTheme="minorHAnsi" w:eastAsia="Calibri" w:hAnsiTheme="minorHAnsi" w:cstheme="minorHAnsi"/>
          <w:b/>
          <w:bCs/>
          <w:sz w:val="28"/>
          <w:szCs w:val="28"/>
        </w:rPr>
        <w:t>Tính giá trị</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w:t>
      </w:r>
    </w:p>
    <w:p w:rsidR="00DB74C5" w:rsidRDefault="0010648B">
      <w:pPr>
        <w:spacing w:line="360" w:lineRule="auto"/>
        <w:rPr>
          <w:rFonts w:asciiTheme="minorHAnsi" w:eastAsia="Calibri" w:hAnsiTheme="minorHAnsi" w:cstheme="minorHAnsi"/>
          <w:sz w:val="28"/>
          <w:szCs w:val="28"/>
        </w:rPr>
      </w:pPr>
      <w:r w:rsidRPr="0010648B">
        <w:rPr>
          <w:rFonts w:asciiTheme="minorHAnsi" w:eastAsia="Calibri" w:hAnsiTheme="minorHAnsi" w:cstheme="minorHAnsi"/>
          <w:sz w:val="28"/>
          <w:szCs w:val="28"/>
        </w:rPr>
        <w:t>Tính giá trị  là mức độ mà một bài kiểm tra đo lường được những gì được dự kiến cần phải do lường qua kiểm tra. Ví dụ, điều quan trọng là người kiểm tra phải biết rằng một bài kiểm tra phát triển vận động tinh tế  phải thực sự đo lường được các kỹ năng vận động tinh tế,  không phải đo lường  kỹ năng vận động thô hoặc khả năng nhận thức. Tính giá trị  của một thử nghiệm phải được thiết lập trong việc tham chiếu đến việc sử dụng những tham chiếu cụ thể cụ thể mà thử nghiệm đang được xem xét. Ví dụ, một bài kiểm tra về phát triển vận động tinh tế  có lẽ có giá trị cao như một thước đo các kỹ năng vận động tinh tế. Nó không có giá trị nhiều như một thước đo về  kỹ năng vận động thị giác,  và có giá trị thấp đối với  thước đo kỹ năng vận động thô</w:t>
      </w:r>
      <w:r w:rsidR="00D25CA1" w:rsidRPr="00D25CA1">
        <w:rPr>
          <w:rFonts w:asciiTheme="minorHAnsi" w:eastAsia="Calibri" w:hAnsiTheme="minorHAnsi" w:cstheme="minorHAnsi"/>
          <w:sz w:val="28"/>
          <w:szCs w:val="28"/>
        </w:rPr>
        <w:t>.</w:t>
      </w:r>
    </w:p>
    <w:p w:rsidR="0010648B" w:rsidRPr="00D25CA1" w:rsidRDefault="0010648B">
      <w:pPr>
        <w:spacing w:line="360" w:lineRule="auto"/>
        <w:rPr>
          <w:rFonts w:asciiTheme="minorHAnsi" w:hAnsiTheme="minorHAnsi" w:cstheme="minorHAnsi"/>
        </w:rPr>
      </w:pPr>
    </w:p>
    <w:p w:rsidR="0080281F" w:rsidRDefault="0080281F">
      <w:pPr>
        <w:spacing w:line="360" w:lineRule="auto"/>
        <w:ind w:firstLine="360"/>
        <w:rPr>
          <w:rFonts w:asciiTheme="minorHAnsi" w:eastAsia="Calibri" w:hAnsiTheme="minorHAnsi" w:cstheme="minorHAnsi"/>
          <w:sz w:val="28"/>
          <w:szCs w:val="28"/>
        </w:rPr>
      </w:pPr>
      <w:r w:rsidRPr="0080281F">
        <w:rPr>
          <w:rFonts w:asciiTheme="minorHAnsi" w:eastAsia="Calibri" w:hAnsiTheme="minorHAnsi" w:cstheme="minorHAnsi"/>
          <w:sz w:val="28"/>
          <w:szCs w:val="28"/>
        </w:rPr>
        <w:lastRenderedPageBreak/>
        <w:t>Quá trình phát triển thử nghiệm đã thu được  thông tin về tính giá trị, được báo cáo trong tài liệu hướng dẫn. Ngoài ra,  khi công cụ  thử nghiệm được thương mại hóa</w:t>
      </w:r>
      <w:r>
        <w:rPr>
          <w:rFonts w:asciiTheme="minorHAnsi" w:eastAsia="Calibri" w:hAnsiTheme="minorHAnsi" w:cstheme="minorHAnsi"/>
          <w:sz w:val="28"/>
          <w:szCs w:val="28"/>
        </w:rPr>
        <w:t>, được bán trên thị trường</w:t>
      </w:r>
      <w:r w:rsidRPr="0080281F">
        <w:rPr>
          <w:rFonts w:asciiTheme="minorHAnsi" w:eastAsia="Calibri" w:hAnsiTheme="minorHAnsi" w:cstheme="minorHAnsi"/>
          <w:sz w:val="28"/>
          <w:szCs w:val="28"/>
        </w:rPr>
        <w:t xml:space="preserve">, các bác sĩ lâm sàng và nhà nghiên cứu tiếp tục đánh giá tính giá trị  và công bố kết quả nghiên cứu kiểm chứng của họ. Thông tin này về tính giá trị  của bài kiểm tra có thể giúp các nhà đánh giá  đưa ra được quyết định về việc sử dụng các bài kiểm tra tiêu chuẩn phù hợp. Bốn loại giá trị  là giá trị liên quan đến </w:t>
      </w:r>
      <w:r w:rsidR="00EF7D52">
        <w:rPr>
          <w:rFonts w:asciiTheme="minorHAnsi" w:eastAsia="Calibri" w:hAnsiTheme="minorHAnsi" w:cstheme="minorHAnsi"/>
          <w:sz w:val="28"/>
          <w:szCs w:val="28"/>
        </w:rPr>
        <w:t>cấu trúc</w:t>
      </w:r>
      <w:r w:rsidRPr="0080281F">
        <w:rPr>
          <w:rFonts w:asciiTheme="minorHAnsi" w:eastAsia="Calibri" w:hAnsiTheme="minorHAnsi" w:cstheme="minorHAnsi"/>
          <w:sz w:val="28"/>
          <w:szCs w:val="28"/>
        </w:rPr>
        <w:t>, giá trị  liên quan đến nội dung, giá trị liên quan đến tiêu chí và phân tích Rasch</w:t>
      </w:r>
      <w:r>
        <w:rPr>
          <w:rFonts w:asciiTheme="minorHAnsi" w:eastAsia="Calibri" w:hAnsiTheme="minorHAnsi" w:cstheme="minorHAnsi"/>
          <w:sz w:val="28"/>
          <w:szCs w:val="28"/>
        </w:rPr>
        <w:t>.</w:t>
      </w: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D25CA1">
      <w:pPr>
        <w:spacing w:line="360" w:lineRule="auto"/>
        <w:rPr>
          <w:rFonts w:asciiTheme="minorHAnsi" w:hAnsiTheme="minorHAnsi" w:cstheme="minorHAnsi"/>
        </w:rPr>
      </w:pPr>
      <w:bookmarkStart w:id="20" w:name="bookmark24"/>
      <w:r w:rsidRPr="00D25CA1">
        <w:rPr>
          <w:rFonts w:asciiTheme="minorHAnsi" w:eastAsia="Calibri" w:hAnsiTheme="minorHAnsi" w:cstheme="minorHAnsi"/>
          <w:b/>
          <w:bCs/>
          <w:sz w:val="28"/>
          <w:szCs w:val="28"/>
        </w:rPr>
        <w:t>Giá trị liên quan</w:t>
      </w:r>
      <w:bookmarkEnd w:id="20"/>
      <w:r w:rsidR="00EF7D52">
        <w:rPr>
          <w:rFonts w:asciiTheme="minorHAnsi" w:eastAsia="Calibri" w:hAnsiTheme="minorHAnsi" w:cstheme="minorHAnsi"/>
          <w:b/>
          <w:bCs/>
          <w:sz w:val="28"/>
          <w:szCs w:val="28"/>
        </w:rPr>
        <w:t xml:space="preserve"> đến cấu trúc</w:t>
      </w:r>
      <w:r w:rsidRPr="00D25CA1">
        <w:rPr>
          <w:rFonts w:asciiTheme="minorHAnsi" w:eastAsia="Calibri" w:hAnsiTheme="minorHAnsi" w:cstheme="minorHAnsi"/>
          <w:sz w:val="28"/>
          <w:szCs w:val="28"/>
        </w:rPr>
        <w:t xml:space="preserve">        </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w:t>
      </w:r>
      <w:r w:rsidR="00EF7D52">
        <w:rPr>
          <w:rFonts w:asciiTheme="minorHAnsi" w:eastAsia="Calibri" w:hAnsiTheme="minorHAnsi" w:cstheme="minorHAnsi"/>
          <w:sz w:val="28"/>
          <w:szCs w:val="28"/>
        </w:rPr>
        <w:t>G</w:t>
      </w:r>
      <w:r w:rsidR="00EF7D52" w:rsidRPr="00EF7D52">
        <w:rPr>
          <w:rFonts w:asciiTheme="minorHAnsi" w:eastAsia="Calibri" w:hAnsiTheme="minorHAnsi" w:cstheme="minorHAnsi"/>
          <w:sz w:val="28"/>
          <w:szCs w:val="28"/>
        </w:rPr>
        <w:t>iá trị  liên quan đến cấu trúc là mức độ mà phép thử đo lường được một cấu trúc lý thuyết cụ thể. Một số cấu trúc thường được đo lường bởi các nhà hoạt động trị liệu  nhi khoa bao gồm: kỹ năng vận động tinh tế, kỹ năng nhận thức trực quang, kỹ năng tự chăm sóc, kỹ năng vận động thô và chức năng hiệu suất hoạt động  tại nhà hoặc ở  trường học. Có nhiều cách để xác định tính giá trị  của cấu trúc, trong đó, một vài cách được thảo luận trong chương này</w:t>
      </w:r>
      <w:r w:rsidRPr="00D25CA1">
        <w:rPr>
          <w:rFonts w:asciiTheme="minorHAnsi" w:eastAsia="Calibri" w:hAnsiTheme="minorHAnsi" w:cstheme="minorHAnsi"/>
          <w:sz w:val="28"/>
          <w:szCs w:val="28"/>
        </w:rPr>
        <w:t>.</w:t>
      </w:r>
    </w:p>
    <w:p w:rsidR="00DB74C5" w:rsidRDefault="00EF7D52">
      <w:pPr>
        <w:spacing w:line="360" w:lineRule="auto"/>
        <w:ind w:firstLine="360"/>
        <w:rPr>
          <w:rFonts w:asciiTheme="minorHAnsi" w:eastAsia="Calibri" w:hAnsiTheme="minorHAnsi" w:cstheme="minorHAnsi"/>
          <w:sz w:val="28"/>
          <w:szCs w:val="28"/>
        </w:rPr>
      </w:pPr>
      <w:r w:rsidRPr="00EF7D52">
        <w:rPr>
          <w:rFonts w:asciiTheme="minorHAnsi" w:eastAsia="Calibri" w:hAnsiTheme="minorHAnsi" w:cstheme="minorHAnsi"/>
          <w:sz w:val="28"/>
          <w:szCs w:val="28"/>
        </w:rPr>
        <w:t xml:space="preserve">Một phương pháp thiết lập tính giá trị của cấu trúc liên quan đến việc điều tra, xem mức độ  thử  nghiệm đó có thể  phân biệt được sự khác nhau  giữa các nhóm cá nhân khác nhau. Ví dụ: một thử nghiệm phát triển (ví dụ: sử dụng công cụ  BSID-III, PDMS-2, BOT-2), được áp dụng, mục đích dự kiến là sẽ phân biệt được  hiệu suất hoạt động của trẻ lớn hơn và trẻ nhỏ. Trẻ lớn hơn  nhận được điểm số thử nghiệm  cao hơn trẻ nhỏ,  đã đưa ra bằng chứng rõ ràng là mức độ  phát  triển tương ứng với độ tuổi. Bởi vì các xét nghiệm này cũng nhằm để phân biệt trẻ em phát triển điển hình với trẻ chậm phát triển, trẻ em trong các loại chẩn đoán cụ thể sẽ nhận được điểm kiểm tra thấp hơn so với trẻ  được ghi nhận là  không </w:t>
      </w:r>
      <w:r w:rsidRPr="00EF7D52">
        <w:rPr>
          <w:rFonts w:asciiTheme="minorHAnsi" w:eastAsia="Calibri" w:hAnsiTheme="minorHAnsi" w:cstheme="minorHAnsi"/>
          <w:sz w:val="28"/>
          <w:szCs w:val="28"/>
        </w:rPr>
        <w:lastRenderedPageBreak/>
        <w:t xml:space="preserve">đấu hiệu của khuyến tật. Kiểu phân tích tính giá trị  của cấu trúc này được gọi là phương thức </w:t>
      </w:r>
      <w:r w:rsidR="007D02CF">
        <w:rPr>
          <w:rFonts w:asciiTheme="minorHAnsi" w:eastAsia="Calibri" w:hAnsiTheme="minorHAnsi" w:cstheme="minorHAnsi"/>
          <w:sz w:val="28"/>
          <w:szCs w:val="28"/>
        </w:rPr>
        <w:t>“</w:t>
      </w:r>
      <w:r w:rsidRPr="00EF7D52">
        <w:rPr>
          <w:rFonts w:asciiTheme="minorHAnsi" w:eastAsia="Calibri" w:hAnsiTheme="minorHAnsi" w:cstheme="minorHAnsi"/>
          <w:sz w:val="28"/>
          <w:szCs w:val="28"/>
        </w:rPr>
        <w:t xml:space="preserve"> nhóm</w:t>
      </w:r>
      <w:r w:rsidR="007D02CF">
        <w:rPr>
          <w:rFonts w:asciiTheme="minorHAnsi" w:eastAsia="Calibri" w:hAnsiTheme="minorHAnsi" w:cstheme="minorHAnsi"/>
          <w:sz w:val="28"/>
          <w:szCs w:val="28"/>
        </w:rPr>
        <w:t xml:space="preserve"> đã biết”(</w:t>
      </w:r>
      <w:r w:rsidR="007D02CF" w:rsidRPr="007D02CF">
        <w:rPr>
          <w:rFonts w:asciiTheme="minorHAnsi" w:eastAsia="Calibri" w:hAnsiTheme="minorHAnsi" w:cstheme="minorHAnsi"/>
          <w:sz w:val="28"/>
          <w:szCs w:val="28"/>
        </w:rPr>
        <w:t>Phương pháp nhóm đã biết là một phương pháp điển hình để hỗ trợ xây dựng tính giá trị  và được cung cấp khi thử nghiệm có thể phân biệt giữa một nhóm, các cá nhân được biết là có một đặc điểm cụ thể , và một nhóm không có đặc điểm đó. Tương tự, các nhóm đã biết có thể được nghiên cứu bằng cách sử dụng các nhóm cá nhân có mức độ /sự nghiêm trọng khác nhau, của một đặc điểm</w:t>
      </w:r>
      <w:r w:rsidR="007D02CF">
        <w:rPr>
          <w:rFonts w:asciiTheme="minorHAnsi" w:eastAsia="Calibri" w:hAnsiTheme="minorHAnsi" w:cstheme="minorHAnsi"/>
          <w:sz w:val="28"/>
          <w:szCs w:val="28"/>
        </w:rPr>
        <w:t>)</w:t>
      </w:r>
      <w:r w:rsidR="00D25CA1" w:rsidRPr="00D25CA1">
        <w:rPr>
          <w:rFonts w:asciiTheme="minorHAnsi" w:eastAsia="Calibri" w:hAnsiTheme="minorHAnsi" w:cstheme="minorHAnsi"/>
          <w:sz w:val="28"/>
          <w:szCs w:val="28"/>
        </w:rPr>
        <w:t>.</w:t>
      </w:r>
    </w:p>
    <w:p w:rsidR="00EF7D52" w:rsidRPr="00D25CA1" w:rsidRDefault="00EF7D52">
      <w:pPr>
        <w:spacing w:line="360" w:lineRule="auto"/>
        <w:ind w:firstLine="360"/>
        <w:rPr>
          <w:rFonts w:asciiTheme="minorHAnsi" w:hAnsiTheme="minorHAnsi" w:cstheme="minorHAnsi"/>
        </w:rPr>
      </w:pPr>
    </w:p>
    <w:p w:rsidR="00DB74C5" w:rsidRDefault="00B6706A">
      <w:pPr>
        <w:spacing w:line="360" w:lineRule="auto"/>
        <w:rPr>
          <w:rFonts w:asciiTheme="minorHAnsi" w:eastAsia="Calibri" w:hAnsiTheme="minorHAnsi" w:cstheme="minorHAnsi"/>
          <w:sz w:val="28"/>
          <w:szCs w:val="28"/>
        </w:rPr>
      </w:pPr>
      <w:r w:rsidRPr="00B6706A">
        <w:rPr>
          <w:rFonts w:asciiTheme="minorHAnsi" w:eastAsia="Calibri" w:hAnsiTheme="minorHAnsi" w:cstheme="minorHAnsi"/>
          <w:sz w:val="28"/>
          <w:szCs w:val="28"/>
        </w:rPr>
        <w:t>Ví dụ, trong quá trình phát triển hhồ sơ cảm giác, các mô hình xử lý cảm giác của trẻ em trong các nhóm lâm sàng sau đây đã được đánh giá: rối loạn tăng động giảm chú ý, rối loạn phát triển tự kỷ / lan tỏa, rối loạn hội chứng X dễ vỡ, rối loạn sử lý  cảm giác và các khuyết tật khác. Điểm số của trẻ em trong mỗi nhóm này khác với điểm số của mẫu tiêu chuẩn hóa, với phạm vi tính điểm đối với tất cả các yếu tố thường thấp hơn so với điểm số của mẫu chuẩn hóa. Điều này chỉ ra rằng hồ sơ cảm giác có thể phân biệt trẻ em với quá trình xử lý cảm giác điển hình với những trẻ có sự khác biệt về xử lý cảm giác. Ngoài ra, các mẫu điểm cho các nhóm lâm sàng khác nhau đã được xác định, cho phép các nhà trị liệu so sánh điểm của khách hàng với các nhóm lâm sàng tương ứng. Nghiên cứu tiếp theo sử dụng Hồ sơ cảm giác đã xác định sự khác biệt cụ thể về điểm xử lý cảm giác và hồ sơ xử lý cảm giác đối với trẻ mắc hội chứng Asperger, bệnh tự kỷ, rối loạn X mong manh và hội chứng rượu bào thai</w:t>
      </w:r>
      <w:r w:rsidR="00D25CA1" w:rsidRPr="00D25CA1">
        <w:rPr>
          <w:rFonts w:asciiTheme="minorHAnsi" w:eastAsia="Calibri" w:hAnsiTheme="minorHAnsi" w:cstheme="minorHAnsi"/>
          <w:sz w:val="28"/>
          <w:szCs w:val="28"/>
        </w:rPr>
        <w:t>.</w:t>
      </w:r>
    </w:p>
    <w:p w:rsidR="00B6706A" w:rsidRPr="00D25CA1" w:rsidRDefault="00B6706A">
      <w:pPr>
        <w:spacing w:line="360" w:lineRule="auto"/>
        <w:rPr>
          <w:rFonts w:asciiTheme="minorHAnsi" w:hAnsiTheme="minorHAnsi" w:cstheme="minorHAnsi"/>
        </w:rPr>
      </w:pPr>
    </w:p>
    <w:p w:rsidR="00DB74C5" w:rsidRDefault="00963311">
      <w:pPr>
        <w:spacing w:line="360" w:lineRule="auto"/>
        <w:ind w:firstLine="360"/>
        <w:rPr>
          <w:rFonts w:asciiTheme="minorHAnsi" w:eastAsia="Calibri" w:hAnsiTheme="minorHAnsi" w:cstheme="minorHAnsi"/>
          <w:sz w:val="28"/>
          <w:szCs w:val="28"/>
        </w:rPr>
      </w:pPr>
      <w:r w:rsidRPr="00963311">
        <w:rPr>
          <w:rFonts w:asciiTheme="minorHAnsi" w:eastAsia="Calibri" w:hAnsiTheme="minorHAnsi" w:cstheme="minorHAnsi"/>
          <w:sz w:val="28"/>
          <w:szCs w:val="28"/>
        </w:rPr>
        <w:t xml:space="preserve">Phân tích nhân tố có thể được sử dụng như một phương pháp khác để thiết lập tính giá trị  liên quan đến cấu trúc. Phân tích nhân tố là một quy trình thống kê, để xác định mối quan hệ giữa các danh  mục kiểm tra. Trong một bài kiểm tra </w:t>
      </w:r>
      <w:r w:rsidRPr="00963311">
        <w:rPr>
          <w:rFonts w:asciiTheme="minorHAnsi" w:eastAsia="Calibri" w:hAnsiTheme="minorHAnsi" w:cstheme="minorHAnsi"/>
          <w:sz w:val="28"/>
          <w:szCs w:val="28"/>
        </w:rPr>
        <w:lastRenderedPageBreak/>
        <w:t>các kỹ năng vận động bao gồm các vận động thô và vận động tinh tế, phân tích nhân tố dự kiến sẽ xác định hai yếu tố trong đó các danh mục thử nghiệm  cho thấy mối tương quan mạnh nhất,  kết hợp  các vận động thô và kết hợp  các vận động tinh tế . Phân tích nhân tố của tích hợp cảm giác và thử nghiệm Praxis (Sensory Integration and Praxis Tests- SIPT) dẫn đến việc xác định bốn yếu tố chính. Các cấu trúc xuất hiện từ phân tích đã chứng minh rằng thử nghiệm chủ yếu đo lường Praxis (lập kế hoạch vận động ). Các cấu trúc được đo là các kỹ năng nhận thức trực quan (liên quan đến Praxis); kỹ năng somatosensory-Praxis; tích hợp song phương và giải trình tự các chuyển động; và Praxis với  lệnh bằng lời nói. Phân tích nhân tố đã giúp thiết lập các chức năng được đo bằng công cụ  SIPT và có thể được sử dụng để giải thích kết quả kiểm tra từng trẻ.</w:t>
      </w:r>
    </w:p>
    <w:p w:rsidR="00B6706A" w:rsidRPr="00D25CA1" w:rsidRDefault="00B6706A">
      <w:pPr>
        <w:spacing w:line="360" w:lineRule="auto"/>
        <w:ind w:firstLine="360"/>
        <w:rPr>
          <w:rFonts w:asciiTheme="minorHAnsi" w:hAnsiTheme="minorHAnsi" w:cstheme="minorHAnsi"/>
        </w:rPr>
      </w:pPr>
    </w:p>
    <w:p w:rsidR="00DB74C5" w:rsidRPr="00D25CA1" w:rsidRDefault="00963311">
      <w:pPr>
        <w:spacing w:line="360" w:lineRule="auto"/>
        <w:ind w:firstLine="360"/>
        <w:rPr>
          <w:rFonts w:asciiTheme="minorHAnsi" w:hAnsiTheme="minorHAnsi" w:cstheme="minorHAnsi"/>
        </w:rPr>
      </w:pPr>
      <w:r w:rsidRPr="00963311">
        <w:rPr>
          <w:rFonts w:asciiTheme="minorHAnsi" w:eastAsia="Calibri" w:hAnsiTheme="minorHAnsi" w:cstheme="minorHAnsi"/>
          <w:sz w:val="28"/>
          <w:szCs w:val="28"/>
        </w:rPr>
        <w:t>Phương pháp thứ ba để thiết lập tính giá trị  liên quan đến cấu trúc đòi hỏi phải thực hiện lặp lại thử nghiệm trước và sau một thời gian đã được diều trị can thiệp. Ví dụ, một nhóm trẻ em được kiểm tra các kỹ năng thị giác,  sau đó được can thiệp tập trung vào việc cải thiện các kỹ năng thị giác. Sau đó, những trẻ em này  được kiểm tra lại với cùng một bài kiểm tra , và sự khác biệt về điểm số được phân tích. Việc tăng điểm số trong kết quả kiểm tra đã hỗ trợ trong việc khẳng định rằng bài kiểm tra đã đo lường các kỹ năng nhận thức trực quan và cung cấp bằng chứng về tính giá trị  liên quan đến cấu trúc</w:t>
      </w:r>
      <w:r w:rsidR="00D25CA1" w:rsidRPr="00D25CA1">
        <w:rPr>
          <w:rFonts w:asciiTheme="minorHAnsi" w:eastAsia="Calibri" w:hAnsiTheme="minorHAnsi" w:cstheme="minorHAnsi"/>
          <w:sz w:val="28"/>
          <w:szCs w:val="28"/>
        </w:rPr>
        <w:t>.</w:t>
      </w: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b/>
          <w:bCs/>
          <w:sz w:val="28"/>
          <w:szCs w:val="28"/>
        </w:rPr>
        <w:t>Giá trị liên quan đến nội dung</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xml:space="preserve">              </w:t>
      </w:r>
    </w:p>
    <w:p w:rsidR="00963311" w:rsidRPr="00963311" w:rsidRDefault="00963311" w:rsidP="00963311">
      <w:pPr>
        <w:spacing w:line="360" w:lineRule="auto"/>
        <w:ind w:firstLine="720"/>
        <w:rPr>
          <w:rFonts w:asciiTheme="minorHAnsi" w:eastAsia="Calibri" w:hAnsiTheme="minorHAnsi" w:cstheme="minorHAnsi"/>
          <w:sz w:val="28"/>
          <w:szCs w:val="28"/>
        </w:rPr>
      </w:pPr>
      <w:r w:rsidRPr="00963311">
        <w:rPr>
          <w:rFonts w:asciiTheme="minorHAnsi" w:eastAsia="Calibri" w:hAnsiTheme="minorHAnsi" w:cstheme="minorHAnsi"/>
          <w:sz w:val="28"/>
          <w:szCs w:val="28"/>
        </w:rPr>
        <w:t xml:space="preserve">Giá trị  liên quan đến nội dung là mức độ mà các mục trong bài kiểm tra lấy mẫu chính xác một lãnh vực  hành vi cụ thể. Ví dụ, để kiểm tra các kỹ năng tự </w:t>
      </w:r>
      <w:r w:rsidRPr="00963311">
        <w:rPr>
          <w:rFonts w:asciiTheme="minorHAnsi" w:eastAsia="Calibri" w:hAnsiTheme="minorHAnsi" w:cstheme="minorHAnsi"/>
          <w:sz w:val="28"/>
          <w:szCs w:val="28"/>
        </w:rPr>
        <w:lastRenderedPageBreak/>
        <w:t xml:space="preserve">chăm sóc, việc yêu cầu trẻ thực hiện mọi hoạt động tự chăm sóc có thể hiểu được là không thực tế. Một mẫu các hoạt động tự chăm sóc phải được chọn để đưa vào bài kiểm tra và có thể rút ra kết luận về các khả năng của trẻ trên cơ sở thực hiện các mục hoạt động đã chọn. Chuyên viên đánh giá  phải tự tin rằng các kỹ năng tự chăm sóc được thể hiện đầy đủ để có thể đưa ra kết luận chính xác về kỹ năng tự chăm sóc của  trẻ . </w:t>
      </w:r>
    </w:p>
    <w:p w:rsidR="00963311" w:rsidRPr="00963311" w:rsidRDefault="00963311" w:rsidP="00963311">
      <w:pPr>
        <w:spacing w:line="360" w:lineRule="auto"/>
        <w:ind w:firstLine="720"/>
        <w:rPr>
          <w:rFonts w:asciiTheme="minorHAnsi" w:eastAsia="Calibri" w:hAnsiTheme="minorHAnsi" w:cstheme="minorHAnsi"/>
          <w:sz w:val="28"/>
          <w:szCs w:val="28"/>
        </w:rPr>
      </w:pPr>
    </w:p>
    <w:p w:rsidR="00DB74C5" w:rsidRPr="00D25CA1" w:rsidRDefault="00963311" w:rsidP="00963311">
      <w:pPr>
        <w:spacing w:line="360" w:lineRule="auto"/>
        <w:ind w:firstLine="720"/>
        <w:rPr>
          <w:rFonts w:asciiTheme="minorHAnsi" w:hAnsiTheme="minorHAnsi" w:cstheme="minorHAnsi"/>
        </w:rPr>
      </w:pPr>
      <w:r w:rsidRPr="00963311">
        <w:rPr>
          <w:rFonts w:asciiTheme="minorHAnsi" w:eastAsia="Calibri" w:hAnsiTheme="minorHAnsi" w:cstheme="minorHAnsi"/>
          <w:sz w:val="28"/>
          <w:szCs w:val="28"/>
        </w:rPr>
        <w:t xml:space="preserve">Hướng dẫn kiểm tra sẽ cho thấy bằng chứng rằng các tác giả đã phân tích một cách có hệ thống các lãnh vực hoạt động đang được thử nghiệm. Giá trị  nội dung được thiết lập bằng cách xem xét nội dung kiểm tra bởi các chuyên gia trong lĩnh vực này, những người đồng ý rằng trên thực tế, nội dung của lãnh vực hành vi thử nghiệm là đại diện cho nhóm  hành vi cần </w:t>
      </w:r>
      <w:r>
        <w:rPr>
          <w:rFonts w:asciiTheme="minorHAnsi" w:eastAsia="Calibri" w:hAnsiTheme="minorHAnsi" w:cstheme="minorHAnsi"/>
          <w:sz w:val="28"/>
          <w:szCs w:val="28"/>
        </w:rPr>
        <w:t xml:space="preserve">được </w:t>
      </w:r>
      <w:r w:rsidRPr="00963311">
        <w:rPr>
          <w:rFonts w:asciiTheme="minorHAnsi" w:eastAsia="Calibri" w:hAnsiTheme="minorHAnsi" w:cstheme="minorHAnsi"/>
          <w:sz w:val="28"/>
          <w:szCs w:val="28"/>
        </w:rPr>
        <w:t>đo lường</w:t>
      </w:r>
      <w:r w:rsidR="00D25CA1" w:rsidRPr="00D25CA1">
        <w:rPr>
          <w:rFonts w:asciiTheme="minorHAnsi" w:eastAsia="Calibri" w:hAnsiTheme="minorHAnsi" w:cstheme="minorHAnsi"/>
          <w:sz w:val="28"/>
          <w:szCs w:val="28"/>
        </w:rPr>
        <w:t>.</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b/>
          <w:bCs/>
          <w:sz w:val="28"/>
          <w:szCs w:val="28"/>
        </w:rPr>
        <w:t xml:space="preserve">Giá trị liên quan đến tiêu chí </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xml:space="preserve">              </w:t>
      </w:r>
    </w:p>
    <w:p w:rsidR="00DB74C5" w:rsidRDefault="009E68F0">
      <w:pPr>
        <w:spacing w:line="360" w:lineRule="auto"/>
        <w:rPr>
          <w:rFonts w:asciiTheme="minorHAnsi" w:eastAsia="Calibri" w:hAnsiTheme="minorHAnsi" w:cstheme="minorHAnsi"/>
          <w:sz w:val="28"/>
          <w:szCs w:val="28"/>
        </w:rPr>
      </w:pPr>
      <w:r w:rsidRPr="009E68F0">
        <w:rPr>
          <w:rFonts w:asciiTheme="minorHAnsi" w:eastAsia="Calibri" w:hAnsiTheme="minorHAnsi" w:cstheme="minorHAnsi"/>
          <w:sz w:val="28"/>
          <w:szCs w:val="28"/>
        </w:rPr>
        <w:t>Giá trị  liên quan đến tiêu chí là khả năng của một bài kiểm tra để dự đoán cách một cá nhân thực hiện trên các phương pháp đo lường khác,  hoặc hoạt động khác. Để thiết lập tính giá trị liên quan đến tiêu chí, điểm kiểm tra được kiểm tra theo tiêu chí, một phương pháp đo lường  độc lập về những gì bài kiểm tra được thiết kế để dự đoán. Hai hình thức giá trị  liên quan đến tiêu chí là giá trị  đồng thời và giá trị dự đoán</w:t>
      </w:r>
      <w:r w:rsidR="00D25CA1" w:rsidRPr="00D25CA1">
        <w:rPr>
          <w:rFonts w:asciiTheme="minorHAnsi" w:eastAsia="Calibri" w:hAnsiTheme="minorHAnsi" w:cstheme="minorHAnsi"/>
          <w:sz w:val="28"/>
          <w:szCs w:val="28"/>
        </w:rPr>
        <w:t>.</w:t>
      </w:r>
    </w:p>
    <w:p w:rsidR="009E68F0" w:rsidRPr="00D25CA1" w:rsidRDefault="009E68F0">
      <w:pPr>
        <w:spacing w:line="360" w:lineRule="auto"/>
        <w:rPr>
          <w:rFonts w:asciiTheme="minorHAnsi" w:hAnsiTheme="minorHAnsi" w:cstheme="minorHAnsi"/>
        </w:rPr>
      </w:pPr>
    </w:p>
    <w:p w:rsidR="00DB74C5" w:rsidRDefault="009E68F0">
      <w:pPr>
        <w:spacing w:line="360" w:lineRule="auto"/>
        <w:ind w:firstLine="360"/>
        <w:rPr>
          <w:rFonts w:asciiTheme="minorHAnsi" w:eastAsia="Calibri" w:hAnsiTheme="minorHAnsi" w:cstheme="minorHAnsi"/>
          <w:sz w:val="28"/>
          <w:szCs w:val="28"/>
        </w:rPr>
      </w:pPr>
      <w:r w:rsidRPr="009E68F0">
        <w:rPr>
          <w:rFonts w:asciiTheme="minorHAnsi" w:eastAsia="Calibri" w:hAnsiTheme="minorHAnsi" w:cstheme="minorHAnsi"/>
          <w:sz w:val="28"/>
          <w:szCs w:val="28"/>
        </w:rPr>
        <w:t xml:space="preserve">Giá trị đồng thời mô tả mức độ kiểm tra phản ánh hiệu suất thực hiện hoạt động ở  hiện tại tốt như thế nào. Mức độ mối quan hệ giữa thử nghiệm và tiêu chí được mô tả bằng  một hệ số tương quan. Hầu hết các hệ số tương quan hiệu lực </w:t>
      </w:r>
      <w:r w:rsidRPr="009E68F0">
        <w:rPr>
          <w:rFonts w:asciiTheme="minorHAnsi" w:eastAsia="Calibri" w:hAnsiTheme="minorHAnsi" w:cstheme="minorHAnsi"/>
          <w:sz w:val="28"/>
          <w:szCs w:val="28"/>
        </w:rPr>
        <w:lastRenderedPageBreak/>
        <w:t>nằm trong khoảng từ 0,40 đến 0,80; hệ số 0,70 trở lên cho thấy hiệu suất thực hiện hoạt động  trong một thử nghiệm có thể dự đoán hiệu suất trong thử nghiệm thứ hai</w:t>
      </w:r>
      <w:r w:rsidR="00D25CA1" w:rsidRPr="00D25CA1">
        <w:rPr>
          <w:rFonts w:asciiTheme="minorHAnsi" w:eastAsia="Calibri" w:hAnsiTheme="minorHAnsi" w:cstheme="minorHAnsi"/>
          <w:sz w:val="28"/>
          <w:szCs w:val="28"/>
        </w:rPr>
        <w:t>.</w:t>
      </w:r>
    </w:p>
    <w:p w:rsidR="009E68F0" w:rsidRPr="00D25CA1" w:rsidRDefault="009E68F0">
      <w:pPr>
        <w:spacing w:line="360" w:lineRule="auto"/>
        <w:ind w:firstLine="360"/>
        <w:rPr>
          <w:rFonts w:asciiTheme="minorHAnsi" w:hAnsiTheme="minorHAnsi" w:cstheme="minorHAnsi"/>
        </w:rPr>
      </w:pPr>
    </w:p>
    <w:p w:rsidR="00DB74C5" w:rsidRPr="00D25CA1" w:rsidRDefault="009E68F0">
      <w:pPr>
        <w:spacing w:line="360" w:lineRule="auto"/>
        <w:ind w:firstLine="360"/>
        <w:rPr>
          <w:rFonts w:asciiTheme="minorHAnsi" w:hAnsiTheme="minorHAnsi" w:cstheme="minorHAnsi"/>
        </w:rPr>
      </w:pPr>
      <w:r w:rsidRPr="009E68F0">
        <w:rPr>
          <w:rFonts w:asciiTheme="minorHAnsi" w:eastAsia="Calibri" w:hAnsiTheme="minorHAnsi" w:cstheme="minorHAnsi"/>
          <w:sz w:val="28"/>
          <w:szCs w:val="28"/>
        </w:rPr>
        <w:t>Giá trị đồng thời được kiểm tra trong quá trình phát triển thử nghiệm, để xác định mối quan hệ giữa thử nghiệm mới và thử nghiệm hiện tại đối với việc đo lường một cấu trúc tương tự. Chẳng hạn, trong quá trình phát triển Hồ sơ cảm giác, trẻ em được ghi điểm bằng cả Hồ sơ cảm giác và công cụ SFA. Công cụ SFA được chọn vì một số khía cạnh của hiệu suất thực hiện hoạt động của trẻ em ở trường phụ thuộc vào quá trình xử lý và điều tiết cảm biến. Sự tương quan cao giữa các mục hiệu suất thực hiện đo lường được theo công cụ  SFA và yếu tố vận động tinh tế / yếu tố nhận thức, thể hiện  trên hồ sơ cảm giác được mong đợi, bởi vì cả hai bài kiểm tra đều sử dụng tay. Ngoài ra, các phần tương tác hành vi và xã hội hóa SFA được dự kiến sẽ tương quan cao với các phần điều tiết và các yếu tố trên hồ sơ cảm biến, bởi vì các vấn đề về việc điều chỉnh đầu vào cảm biến có thể dẫn đến các vấn đề tạo ra phản ứng thích hợp. Điểm của hai bài kiểm tra được so sánh với một mẫu ngẫu nhiên gồm 16 trẻ đăng ký vào các chương trình giáo dục đặc biệt. Các phần của dữ liệu tương quan được trình bày trong Bảng 8-4. Các mối tương quan là âm tính do các hệ thống tính điểm khác nhau trong hai bài kiểm tra; điểm thấp hơn là mong muốn trên SFA nhưng không mong muốn trên Hồ sơ cảm biến</w:t>
      </w:r>
      <w:r w:rsidR="00D25CA1" w:rsidRPr="00D25CA1">
        <w:rPr>
          <w:rFonts w:asciiTheme="minorHAnsi" w:eastAsia="Calibri" w:hAnsiTheme="minorHAnsi" w:cstheme="minorHAnsi"/>
          <w:sz w:val="28"/>
          <w:szCs w:val="28"/>
        </w:rPr>
        <w:t>.</w:t>
      </w: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 </w:t>
      </w:r>
    </w:p>
    <w:p w:rsidR="00EC6A67" w:rsidRDefault="00EC6A67">
      <w:pPr>
        <w:spacing w:line="360" w:lineRule="auto"/>
        <w:rPr>
          <w:rFonts w:asciiTheme="minorHAnsi" w:eastAsia="Calibri" w:hAnsiTheme="minorHAnsi" w:cstheme="minorHAnsi"/>
          <w:b/>
          <w:bCs/>
        </w:rPr>
      </w:pPr>
    </w:p>
    <w:p w:rsidR="00EC6A67" w:rsidRDefault="00EC6A67">
      <w:pPr>
        <w:spacing w:line="360" w:lineRule="auto"/>
        <w:rPr>
          <w:rFonts w:asciiTheme="minorHAnsi" w:eastAsia="Calibri" w:hAnsiTheme="minorHAnsi" w:cstheme="minorHAnsi"/>
          <w:b/>
          <w:bCs/>
        </w:rPr>
      </w:pPr>
    </w:p>
    <w:p w:rsidR="00EC6A67" w:rsidRDefault="00EC6A67">
      <w:pPr>
        <w:spacing w:line="360" w:lineRule="auto"/>
        <w:rPr>
          <w:rFonts w:asciiTheme="minorHAnsi" w:eastAsia="Calibri" w:hAnsiTheme="minorHAnsi" w:cstheme="minorHAnsi"/>
          <w:b/>
          <w:bCs/>
        </w:rPr>
      </w:pP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b/>
          <w:bCs/>
        </w:rPr>
        <w:lastRenderedPageBreak/>
        <w:t>BẢNG 8-4 Mối tương quan giữa hồ sơ cảm quan và chức năng của trường</w:t>
      </w:r>
      <w:r w:rsidRPr="00D25CA1">
        <w:rPr>
          <w:rFonts w:asciiTheme="minorHAnsi" w:hAnsiTheme="minorHAnsi" w:cstheme="minorHAnsi"/>
        </w:rPr>
        <w:t xml:space="preserve"> </w:t>
      </w:r>
      <w:r w:rsidRPr="00D25CA1">
        <w:rPr>
          <w:rFonts w:asciiTheme="minorHAnsi" w:eastAsia="Calibri" w:hAnsiTheme="minorHAnsi" w:cstheme="minorHAnsi"/>
          <w:b/>
          <w:bCs/>
        </w:rPr>
        <w:t>Thẩm định, lượng định, đánh giá</w:t>
      </w:r>
    </w:p>
    <w:tbl>
      <w:tblPr>
        <w:tblW w:w="10509" w:type="dxa"/>
        <w:tblCellMar>
          <w:left w:w="0" w:type="dxa"/>
          <w:right w:w="0" w:type="dxa"/>
        </w:tblCellMar>
        <w:tblLook w:val="04A0" w:firstRow="1" w:lastRow="0" w:firstColumn="1" w:lastColumn="0" w:noHBand="0" w:noVBand="1"/>
      </w:tblPr>
      <w:tblGrid>
        <w:gridCol w:w="6"/>
        <w:gridCol w:w="2996"/>
        <w:gridCol w:w="1921"/>
        <w:gridCol w:w="24"/>
        <w:gridCol w:w="491"/>
        <w:gridCol w:w="25"/>
        <w:gridCol w:w="1380"/>
        <w:gridCol w:w="25"/>
        <w:gridCol w:w="2091"/>
        <w:gridCol w:w="26"/>
        <w:gridCol w:w="1498"/>
        <w:gridCol w:w="26"/>
      </w:tblGrid>
      <w:tr w:rsidR="00DB74C5" w:rsidRPr="00D25CA1" w:rsidTr="001B403B">
        <w:trPr>
          <w:trHeight w:val="338"/>
        </w:trPr>
        <w:tc>
          <w:tcPr>
            <w:tcW w:w="0" w:type="auto"/>
            <w:tcMar>
              <w:top w:w="0" w:type="dxa"/>
              <w:left w:w="0" w:type="dxa"/>
              <w:bottom w:w="0" w:type="dxa"/>
              <w:right w:w="0" w:type="dxa"/>
            </w:tcMar>
          </w:tcPr>
          <w:p w:rsidR="00DB74C5" w:rsidRPr="00D25CA1" w:rsidRDefault="00DB74C5">
            <w:pPr>
              <w:rPr>
                <w:rFonts w:asciiTheme="minorHAnsi" w:hAnsiTheme="minorHAnsi" w:cstheme="minorHAnsi"/>
              </w:rPr>
            </w:pPr>
          </w:p>
        </w:tc>
        <w:tc>
          <w:tcPr>
            <w:tcW w:w="2996" w:type="dxa"/>
            <w:vMerge w:val="restart"/>
            <w:tcBorders>
              <w:top w:val="single" w:sz="6" w:space="0" w:color="000000"/>
            </w:tcBorders>
            <w:shd w:val="clear" w:color="auto" w:fill="FFFFFF"/>
            <w:tcMar>
              <w:top w:w="0" w:type="dxa"/>
              <w:left w:w="10" w:type="dxa"/>
              <w:bottom w:w="0" w:type="dxa"/>
              <w:right w:w="10" w:type="dxa"/>
            </w:tcMar>
            <w:vAlign w:val="bottom"/>
          </w:tcPr>
          <w:p w:rsidR="00DB74C5" w:rsidRPr="00D25CA1" w:rsidRDefault="00D25CA1" w:rsidP="001B403B">
            <w:pPr>
              <w:shd w:val="clear" w:color="auto" w:fill="FFFFFF"/>
              <w:rPr>
                <w:rFonts w:asciiTheme="minorHAnsi" w:hAnsiTheme="minorHAnsi" w:cstheme="minorHAnsi"/>
              </w:rPr>
            </w:pPr>
            <w:r w:rsidRPr="00D25CA1">
              <w:rPr>
                <w:rFonts w:asciiTheme="minorHAnsi" w:eastAsia="Calibri" w:hAnsiTheme="minorHAnsi" w:cstheme="minorHAnsi"/>
                <w:b/>
                <w:bCs/>
              </w:rPr>
              <w:t>Hồ sơ giác quan</w:t>
            </w:r>
          </w:p>
        </w:tc>
        <w:tc>
          <w:tcPr>
            <w:tcW w:w="1945" w:type="dxa"/>
            <w:gridSpan w:val="2"/>
            <w:tcBorders>
              <w:top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b/>
                <w:bCs/>
              </w:rPr>
              <w:t> </w:t>
            </w:r>
          </w:p>
        </w:tc>
        <w:tc>
          <w:tcPr>
            <w:tcW w:w="515" w:type="dxa"/>
            <w:gridSpan w:val="2"/>
            <w:tcBorders>
              <w:top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b/>
                <w:bCs/>
              </w:rPr>
              <w:t> </w:t>
            </w:r>
          </w:p>
        </w:tc>
        <w:tc>
          <w:tcPr>
            <w:tcW w:w="3522" w:type="dxa"/>
            <w:gridSpan w:val="4"/>
            <w:tcBorders>
              <w:top w:val="single" w:sz="6" w:space="0" w:color="000000"/>
            </w:tcBorders>
            <w:shd w:val="clear" w:color="auto" w:fill="FFFFFF"/>
            <w:tcMar>
              <w:top w:w="0" w:type="dxa"/>
              <w:left w:w="10" w:type="dxa"/>
              <w:bottom w:w="0" w:type="dxa"/>
              <w:right w:w="10" w:type="dxa"/>
            </w:tcMar>
            <w:vAlign w:val="bottom"/>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b/>
                <w:bCs/>
              </w:rPr>
              <w:t>Đánh giá chức năng</w:t>
            </w:r>
            <w:r w:rsidR="001B403B">
              <w:rPr>
                <w:rFonts w:asciiTheme="minorHAnsi" w:eastAsia="Calibri" w:hAnsiTheme="minorHAnsi" w:cstheme="minorHAnsi"/>
                <w:b/>
                <w:bCs/>
              </w:rPr>
              <w:t xml:space="preserve"> các hoạt động ở </w:t>
            </w:r>
            <w:r w:rsidRPr="00D25CA1">
              <w:rPr>
                <w:rFonts w:asciiTheme="minorHAnsi" w:eastAsia="Calibri" w:hAnsiTheme="minorHAnsi" w:cstheme="minorHAnsi"/>
                <w:b/>
                <w:bCs/>
              </w:rPr>
              <w:t xml:space="preserve"> trường học</w:t>
            </w:r>
          </w:p>
        </w:tc>
        <w:tc>
          <w:tcPr>
            <w:tcW w:w="1524" w:type="dxa"/>
            <w:gridSpan w:val="2"/>
            <w:tcBorders>
              <w:top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b/>
                <w:bCs/>
              </w:rPr>
              <w:t> </w:t>
            </w:r>
          </w:p>
        </w:tc>
      </w:tr>
      <w:tr w:rsidR="00DB74C5" w:rsidRPr="00D25CA1" w:rsidTr="001B403B">
        <w:trPr>
          <w:trHeight w:val="354"/>
        </w:trPr>
        <w:tc>
          <w:tcPr>
            <w:tcW w:w="0" w:type="auto"/>
            <w:tcMar>
              <w:top w:w="0" w:type="dxa"/>
              <w:left w:w="0" w:type="dxa"/>
              <w:bottom w:w="0" w:type="dxa"/>
              <w:right w:w="0" w:type="dxa"/>
            </w:tcMar>
          </w:tcPr>
          <w:p w:rsidR="00DB74C5" w:rsidRPr="00D25CA1" w:rsidRDefault="00DB74C5">
            <w:pPr>
              <w:rPr>
                <w:rFonts w:asciiTheme="minorHAnsi" w:hAnsiTheme="minorHAnsi" w:cstheme="minorHAnsi"/>
              </w:rPr>
            </w:pPr>
          </w:p>
        </w:tc>
        <w:tc>
          <w:tcPr>
            <w:tcW w:w="0" w:type="auto"/>
            <w:vMerge/>
            <w:tcBorders>
              <w:top w:val="single" w:sz="6" w:space="0" w:color="000000"/>
            </w:tcBorders>
            <w:vAlign w:val="center"/>
          </w:tcPr>
          <w:p w:rsidR="00DB74C5" w:rsidRPr="00D25CA1" w:rsidRDefault="00DB74C5">
            <w:pPr>
              <w:rPr>
                <w:rFonts w:asciiTheme="minorHAnsi" w:hAnsiTheme="minorHAnsi" w:cstheme="minorHAnsi"/>
              </w:rPr>
            </w:pPr>
          </w:p>
        </w:tc>
        <w:tc>
          <w:tcPr>
            <w:tcW w:w="2461" w:type="dxa"/>
            <w:gridSpan w:val="4"/>
            <w:tcBorders>
              <w:top w:val="single" w:sz="6" w:space="0" w:color="000000"/>
            </w:tcBorders>
            <w:shd w:val="clear" w:color="auto" w:fill="FFFFFF"/>
            <w:tcMar>
              <w:top w:w="0" w:type="dxa"/>
              <w:left w:w="10" w:type="dxa"/>
              <w:bottom w:w="0" w:type="dxa"/>
              <w:right w:w="10" w:type="dxa"/>
            </w:tcMar>
            <w:vAlign w:val="bottom"/>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b/>
                <w:bCs/>
              </w:rPr>
              <w:t>Quy chế hành vi</w:t>
            </w:r>
          </w:p>
        </w:tc>
        <w:tc>
          <w:tcPr>
            <w:tcW w:w="1405" w:type="dxa"/>
            <w:gridSpan w:val="2"/>
            <w:tcBorders>
              <w:top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b/>
                <w:bCs/>
              </w:rPr>
              <w:t> </w:t>
            </w:r>
          </w:p>
        </w:tc>
        <w:tc>
          <w:tcPr>
            <w:tcW w:w="2116" w:type="dxa"/>
            <w:gridSpan w:val="2"/>
            <w:tcBorders>
              <w:top w:val="single" w:sz="6" w:space="0" w:color="000000"/>
            </w:tcBorders>
            <w:shd w:val="clear" w:color="auto" w:fill="FFFFFF"/>
            <w:tcMar>
              <w:top w:w="0" w:type="dxa"/>
              <w:left w:w="10" w:type="dxa"/>
              <w:bottom w:w="0" w:type="dxa"/>
              <w:right w:w="10" w:type="dxa"/>
            </w:tcMar>
            <w:vAlign w:val="bottom"/>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b/>
                <w:bCs/>
              </w:rPr>
              <w:t>Tương tác tích cực</w:t>
            </w:r>
          </w:p>
        </w:tc>
        <w:tc>
          <w:tcPr>
            <w:tcW w:w="1524" w:type="dxa"/>
            <w:gridSpan w:val="2"/>
            <w:tcBorders>
              <w:top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b/>
                <w:bCs/>
              </w:rPr>
              <w:t> </w:t>
            </w:r>
          </w:p>
        </w:tc>
      </w:tr>
      <w:tr w:rsidR="00DB74C5" w:rsidRPr="00D25CA1" w:rsidTr="001B403B">
        <w:trPr>
          <w:trHeight w:val="249"/>
        </w:trPr>
        <w:tc>
          <w:tcPr>
            <w:tcW w:w="0" w:type="auto"/>
            <w:tcMar>
              <w:top w:w="0" w:type="dxa"/>
              <w:left w:w="0" w:type="dxa"/>
              <w:bottom w:w="0" w:type="dxa"/>
              <w:right w:w="0" w:type="dxa"/>
            </w:tcMar>
          </w:tcPr>
          <w:p w:rsidR="00DB74C5" w:rsidRPr="00D25CA1" w:rsidRDefault="00DB74C5">
            <w:pPr>
              <w:rPr>
                <w:rFonts w:asciiTheme="minorHAnsi" w:hAnsiTheme="minorHAnsi" w:cstheme="minorHAnsi"/>
              </w:rPr>
            </w:pPr>
          </w:p>
        </w:tc>
        <w:tc>
          <w:tcPr>
            <w:tcW w:w="2996" w:type="dxa"/>
            <w:tcBorders>
              <w:top w:val="single" w:sz="6" w:space="0" w:color="000000"/>
            </w:tcBorders>
            <w:shd w:val="clear" w:color="auto" w:fill="FFFFFF"/>
            <w:tcMar>
              <w:top w:w="0" w:type="dxa"/>
              <w:left w:w="10" w:type="dxa"/>
              <w:bottom w:w="0" w:type="dxa"/>
              <w:right w:w="10" w:type="dxa"/>
            </w:tcMar>
            <w:vAlign w:val="bottom"/>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b/>
                <w:bCs/>
              </w:rPr>
              <w:t>HỆ SỐ</w:t>
            </w:r>
          </w:p>
        </w:tc>
        <w:tc>
          <w:tcPr>
            <w:tcW w:w="1945" w:type="dxa"/>
            <w:gridSpan w:val="2"/>
            <w:tcBorders>
              <w:top w:val="single" w:sz="6" w:space="0" w:color="000000"/>
            </w:tcBorders>
            <w:shd w:val="clear" w:color="auto" w:fill="FFFFFF"/>
            <w:tcMar>
              <w:top w:w="0" w:type="dxa"/>
              <w:left w:w="10" w:type="dxa"/>
              <w:bottom w:w="0" w:type="dxa"/>
              <w:right w:w="10" w:type="dxa"/>
            </w:tcMar>
            <w:vAlign w:val="bottom"/>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b/>
                <w:bCs/>
              </w:rPr>
              <w:t>ADAPTATIONS</w:t>
            </w:r>
          </w:p>
        </w:tc>
        <w:tc>
          <w:tcPr>
            <w:tcW w:w="1921" w:type="dxa"/>
            <w:gridSpan w:val="4"/>
            <w:tcBorders>
              <w:top w:val="single" w:sz="6" w:space="0" w:color="000000"/>
            </w:tcBorders>
            <w:shd w:val="clear" w:color="auto" w:fill="FFFFFF"/>
            <w:tcMar>
              <w:top w:w="0" w:type="dxa"/>
              <w:left w:w="10" w:type="dxa"/>
              <w:bottom w:w="0" w:type="dxa"/>
              <w:right w:w="10" w:type="dxa"/>
            </w:tcMar>
            <w:vAlign w:val="bottom"/>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b/>
                <w:bCs/>
              </w:rPr>
              <w:t>HỖ TRỢ</w:t>
            </w:r>
          </w:p>
        </w:tc>
        <w:tc>
          <w:tcPr>
            <w:tcW w:w="2116" w:type="dxa"/>
            <w:gridSpan w:val="2"/>
            <w:tcBorders>
              <w:top w:val="single" w:sz="6" w:space="0" w:color="000000"/>
            </w:tcBorders>
            <w:shd w:val="clear" w:color="auto" w:fill="FFFFFF"/>
            <w:tcMar>
              <w:top w:w="0" w:type="dxa"/>
              <w:left w:w="10" w:type="dxa"/>
              <w:bottom w:w="0" w:type="dxa"/>
              <w:right w:w="10" w:type="dxa"/>
            </w:tcMar>
            <w:vAlign w:val="bottom"/>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b/>
                <w:bCs/>
              </w:rPr>
              <w:t>ADAPTATIONS</w:t>
            </w:r>
          </w:p>
        </w:tc>
        <w:tc>
          <w:tcPr>
            <w:tcW w:w="1524" w:type="dxa"/>
            <w:gridSpan w:val="2"/>
            <w:tcBorders>
              <w:top w:val="single" w:sz="6" w:space="0" w:color="000000"/>
            </w:tcBorders>
            <w:shd w:val="clear" w:color="auto" w:fill="FFFFFF"/>
            <w:tcMar>
              <w:top w:w="0" w:type="dxa"/>
              <w:left w:w="10" w:type="dxa"/>
              <w:bottom w:w="0" w:type="dxa"/>
              <w:right w:w="10" w:type="dxa"/>
            </w:tcMar>
            <w:vAlign w:val="bottom"/>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b/>
                <w:bCs/>
              </w:rPr>
              <w:t>HỖ TRỢ</w:t>
            </w:r>
          </w:p>
        </w:tc>
      </w:tr>
      <w:tr w:rsidR="00DB74C5" w:rsidRPr="00D25CA1" w:rsidTr="001B403B">
        <w:trPr>
          <w:trHeight w:val="189"/>
        </w:trPr>
        <w:tc>
          <w:tcPr>
            <w:tcW w:w="3003" w:type="dxa"/>
            <w:gridSpan w:val="2"/>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sz w:val="22"/>
                <w:szCs w:val="22"/>
              </w:rPr>
              <w:t>1.</w:t>
            </w:r>
            <w:r w:rsidRPr="00D25CA1">
              <w:rPr>
                <w:rFonts w:asciiTheme="minorHAnsi" w:hAnsiTheme="minorHAnsi" w:cstheme="minorHAnsi"/>
              </w:rPr>
              <w:t xml:space="preserve"> </w:t>
            </w:r>
            <w:r w:rsidRPr="00D25CA1">
              <w:rPr>
                <w:rFonts w:asciiTheme="minorHAnsi" w:eastAsia="Calibri" w:hAnsiTheme="minorHAnsi" w:cstheme="minorHAnsi"/>
                <w:sz w:val="22"/>
                <w:szCs w:val="22"/>
              </w:rPr>
              <w:t>Tìm kiếm cảm giác</w:t>
            </w:r>
          </w:p>
        </w:tc>
        <w:tc>
          <w:tcPr>
            <w:tcW w:w="1921" w:type="dxa"/>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-0,434</w:t>
            </w:r>
          </w:p>
        </w:tc>
        <w:tc>
          <w:tcPr>
            <w:tcW w:w="515" w:type="dxa"/>
            <w:gridSpan w:val="2"/>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1405" w:type="dxa"/>
            <w:gridSpan w:val="2"/>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-0,436</w:t>
            </w:r>
          </w:p>
        </w:tc>
        <w:tc>
          <w:tcPr>
            <w:tcW w:w="2116" w:type="dxa"/>
            <w:gridSpan w:val="2"/>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-0,095</w:t>
            </w:r>
          </w:p>
        </w:tc>
        <w:tc>
          <w:tcPr>
            <w:tcW w:w="1524" w:type="dxa"/>
            <w:gridSpan w:val="2"/>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-0,328</w:t>
            </w:r>
          </w:p>
        </w:tc>
        <w:tc>
          <w:tcPr>
            <w:tcW w:w="0" w:type="auto"/>
            <w:tcMar>
              <w:top w:w="0" w:type="dxa"/>
              <w:left w:w="0" w:type="dxa"/>
              <w:bottom w:w="0" w:type="dxa"/>
              <w:right w:w="0" w:type="dxa"/>
            </w:tcMar>
          </w:tcPr>
          <w:p w:rsidR="00DB74C5" w:rsidRPr="00D25CA1" w:rsidRDefault="00DB74C5">
            <w:pPr>
              <w:rPr>
                <w:rFonts w:asciiTheme="minorHAnsi" w:hAnsiTheme="minorHAnsi" w:cstheme="minorHAnsi"/>
              </w:rPr>
            </w:pPr>
          </w:p>
        </w:tc>
      </w:tr>
      <w:tr w:rsidR="00DB74C5" w:rsidRPr="00D25CA1" w:rsidTr="001B403B">
        <w:trPr>
          <w:trHeight w:val="173"/>
        </w:trPr>
        <w:tc>
          <w:tcPr>
            <w:tcW w:w="3003" w:type="dxa"/>
            <w:gridSpan w:val="2"/>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sz w:val="22"/>
                <w:szCs w:val="22"/>
              </w:rPr>
              <w:t>2. Phản ứng tình cảm</w:t>
            </w:r>
          </w:p>
        </w:tc>
        <w:tc>
          <w:tcPr>
            <w:tcW w:w="1921" w:type="dxa"/>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-0,372</w:t>
            </w:r>
          </w:p>
        </w:tc>
        <w:tc>
          <w:tcPr>
            <w:tcW w:w="515" w:type="dxa"/>
            <w:gridSpan w:val="2"/>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1405" w:type="dxa"/>
            <w:gridSpan w:val="2"/>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-0,360</w:t>
            </w:r>
          </w:p>
        </w:tc>
        <w:tc>
          <w:tcPr>
            <w:tcW w:w="2116" w:type="dxa"/>
            <w:gridSpan w:val="2"/>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-0,45</w:t>
            </w:r>
          </w:p>
        </w:tc>
        <w:tc>
          <w:tcPr>
            <w:tcW w:w="1524" w:type="dxa"/>
            <w:gridSpan w:val="2"/>
            <w:shd w:val="clear" w:color="auto" w:fill="FFFFFF"/>
            <w:tcMar>
              <w:top w:w="0" w:type="dxa"/>
              <w:left w:w="10" w:type="dxa"/>
              <w:bottom w:w="0" w:type="dxa"/>
              <w:right w:w="10" w:type="dxa"/>
            </w:tcMar>
            <w:vAlign w:val="bottom"/>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-0,282</w:t>
            </w:r>
          </w:p>
        </w:tc>
        <w:tc>
          <w:tcPr>
            <w:tcW w:w="0" w:type="auto"/>
            <w:tcMar>
              <w:top w:w="0" w:type="dxa"/>
              <w:left w:w="0" w:type="dxa"/>
              <w:bottom w:w="0" w:type="dxa"/>
              <w:right w:w="0" w:type="dxa"/>
            </w:tcMar>
          </w:tcPr>
          <w:p w:rsidR="00DB74C5" w:rsidRPr="00D25CA1" w:rsidRDefault="00DB74C5">
            <w:pPr>
              <w:rPr>
                <w:rFonts w:asciiTheme="minorHAnsi" w:hAnsiTheme="minorHAnsi" w:cstheme="minorHAnsi"/>
              </w:rPr>
            </w:pPr>
          </w:p>
        </w:tc>
      </w:tr>
      <w:tr w:rsidR="00DB74C5" w:rsidRPr="00D25CA1" w:rsidTr="001B403B">
        <w:trPr>
          <w:trHeight w:val="169"/>
        </w:trPr>
        <w:tc>
          <w:tcPr>
            <w:tcW w:w="3003" w:type="dxa"/>
            <w:gridSpan w:val="2"/>
            <w:shd w:val="clear" w:color="auto" w:fill="FFFFFF"/>
            <w:tcMar>
              <w:top w:w="0" w:type="dxa"/>
              <w:left w:w="10" w:type="dxa"/>
              <w:bottom w:w="0" w:type="dxa"/>
              <w:right w:w="10" w:type="dxa"/>
            </w:tcMar>
          </w:tcPr>
          <w:p w:rsidR="00DB74C5" w:rsidRPr="00D25CA1" w:rsidRDefault="00D25CA1" w:rsidP="001B403B">
            <w:pPr>
              <w:shd w:val="clear" w:color="auto" w:fill="FFFFFF"/>
              <w:rPr>
                <w:rFonts w:asciiTheme="minorHAnsi" w:hAnsiTheme="minorHAnsi" w:cstheme="minorHAnsi"/>
              </w:rPr>
            </w:pPr>
            <w:r w:rsidRPr="00D25CA1">
              <w:rPr>
                <w:rFonts w:asciiTheme="minorHAnsi" w:eastAsia="Calibri" w:hAnsiTheme="minorHAnsi" w:cstheme="minorHAnsi"/>
                <w:sz w:val="22"/>
                <w:szCs w:val="22"/>
              </w:rPr>
              <w:t xml:space="preserve">3. </w:t>
            </w:r>
            <w:r w:rsidR="001B403B">
              <w:rPr>
                <w:rFonts w:asciiTheme="minorHAnsi" w:eastAsia="Calibri" w:hAnsiTheme="minorHAnsi" w:cstheme="minorHAnsi"/>
                <w:sz w:val="22"/>
                <w:szCs w:val="22"/>
              </w:rPr>
              <w:t>Sức chịu đựng thấp</w:t>
            </w:r>
            <w:r w:rsidRPr="00D25CA1">
              <w:rPr>
                <w:rFonts w:asciiTheme="minorHAnsi" w:eastAsia="Calibri" w:hAnsiTheme="minorHAnsi" w:cstheme="minorHAnsi"/>
                <w:sz w:val="22"/>
                <w:szCs w:val="22"/>
              </w:rPr>
              <w:t xml:space="preserve"> / </w:t>
            </w:r>
            <w:r w:rsidR="001B403B">
              <w:rPr>
                <w:rFonts w:asciiTheme="minorHAnsi" w:eastAsia="Calibri" w:hAnsiTheme="minorHAnsi" w:cstheme="minorHAnsi"/>
                <w:sz w:val="22"/>
                <w:szCs w:val="22"/>
              </w:rPr>
              <w:t xml:space="preserve">sức cơ </w:t>
            </w:r>
            <w:r w:rsidRPr="00D25CA1">
              <w:rPr>
                <w:rFonts w:asciiTheme="minorHAnsi" w:eastAsia="Calibri" w:hAnsiTheme="minorHAnsi" w:cstheme="minorHAnsi"/>
                <w:sz w:val="22"/>
                <w:szCs w:val="22"/>
              </w:rPr>
              <w:t xml:space="preserve"> thấp</w:t>
            </w:r>
          </w:p>
        </w:tc>
        <w:tc>
          <w:tcPr>
            <w:tcW w:w="1921" w:type="dxa"/>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-0,584 *</w:t>
            </w:r>
          </w:p>
        </w:tc>
        <w:tc>
          <w:tcPr>
            <w:tcW w:w="515" w:type="dxa"/>
            <w:gridSpan w:val="2"/>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1405" w:type="dxa"/>
            <w:gridSpan w:val="2"/>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-0,721 *</w:t>
            </w:r>
          </w:p>
        </w:tc>
        <w:tc>
          <w:tcPr>
            <w:tcW w:w="2116" w:type="dxa"/>
            <w:gridSpan w:val="2"/>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-0,584 *</w:t>
            </w:r>
          </w:p>
        </w:tc>
        <w:tc>
          <w:tcPr>
            <w:tcW w:w="1524" w:type="dxa"/>
            <w:gridSpan w:val="2"/>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-0,716 *</w:t>
            </w:r>
          </w:p>
        </w:tc>
        <w:tc>
          <w:tcPr>
            <w:tcW w:w="0" w:type="auto"/>
            <w:tcMar>
              <w:top w:w="0" w:type="dxa"/>
              <w:left w:w="0" w:type="dxa"/>
              <w:bottom w:w="0" w:type="dxa"/>
              <w:right w:w="0" w:type="dxa"/>
            </w:tcMar>
          </w:tcPr>
          <w:p w:rsidR="00DB74C5" w:rsidRPr="00D25CA1" w:rsidRDefault="00DB74C5">
            <w:pPr>
              <w:rPr>
                <w:rFonts w:asciiTheme="minorHAnsi" w:hAnsiTheme="minorHAnsi" w:cstheme="minorHAnsi"/>
              </w:rPr>
            </w:pPr>
          </w:p>
        </w:tc>
      </w:tr>
      <w:tr w:rsidR="00DB74C5" w:rsidRPr="00D25CA1" w:rsidTr="001B403B">
        <w:trPr>
          <w:trHeight w:val="189"/>
        </w:trPr>
        <w:tc>
          <w:tcPr>
            <w:tcW w:w="3003" w:type="dxa"/>
            <w:gridSpan w:val="2"/>
            <w:shd w:val="clear" w:color="auto" w:fill="FFFFFF"/>
            <w:tcMar>
              <w:top w:w="0" w:type="dxa"/>
              <w:left w:w="10" w:type="dxa"/>
              <w:bottom w:w="0" w:type="dxa"/>
              <w:right w:w="10" w:type="dxa"/>
            </w:tcMar>
          </w:tcPr>
          <w:p w:rsidR="00DB74C5" w:rsidRPr="00D25CA1" w:rsidRDefault="00D25CA1" w:rsidP="001B403B">
            <w:pPr>
              <w:shd w:val="clear" w:color="auto" w:fill="FFFFFF"/>
              <w:rPr>
                <w:rFonts w:asciiTheme="minorHAnsi" w:hAnsiTheme="minorHAnsi" w:cstheme="minorHAnsi"/>
              </w:rPr>
            </w:pPr>
            <w:r w:rsidRPr="00D25CA1">
              <w:rPr>
                <w:rFonts w:asciiTheme="minorHAnsi" w:eastAsia="Calibri" w:hAnsiTheme="minorHAnsi" w:cstheme="minorHAnsi"/>
                <w:sz w:val="22"/>
                <w:szCs w:val="22"/>
              </w:rPr>
              <w:t xml:space="preserve">4. </w:t>
            </w:r>
            <w:r w:rsidR="001B403B">
              <w:rPr>
                <w:rFonts w:asciiTheme="minorHAnsi" w:eastAsia="Calibri" w:hAnsiTheme="minorHAnsi" w:cstheme="minorHAnsi"/>
                <w:sz w:val="22"/>
                <w:szCs w:val="22"/>
              </w:rPr>
              <w:t>Nhạy c</w:t>
            </w:r>
            <w:r w:rsidRPr="00D25CA1">
              <w:rPr>
                <w:rFonts w:asciiTheme="minorHAnsi" w:eastAsia="Calibri" w:hAnsiTheme="minorHAnsi" w:cstheme="minorHAnsi"/>
                <w:sz w:val="22"/>
                <w:szCs w:val="22"/>
              </w:rPr>
              <w:t xml:space="preserve">ảm </w:t>
            </w:r>
            <w:r w:rsidR="001B403B">
              <w:rPr>
                <w:rFonts w:asciiTheme="minorHAnsi" w:eastAsia="Calibri" w:hAnsiTheme="minorHAnsi" w:cstheme="minorHAnsi"/>
                <w:sz w:val="22"/>
                <w:szCs w:val="22"/>
              </w:rPr>
              <w:t xml:space="preserve">cảm </w:t>
            </w:r>
            <w:r w:rsidRPr="00D25CA1">
              <w:rPr>
                <w:rFonts w:asciiTheme="minorHAnsi" w:eastAsia="Calibri" w:hAnsiTheme="minorHAnsi" w:cstheme="minorHAnsi"/>
                <w:sz w:val="22"/>
                <w:szCs w:val="22"/>
              </w:rPr>
              <w:t>giác miệng</w:t>
            </w:r>
          </w:p>
        </w:tc>
        <w:tc>
          <w:tcPr>
            <w:tcW w:w="1921" w:type="dxa"/>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-0,99</w:t>
            </w:r>
          </w:p>
        </w:tc>
        <w:tc>
          <w:tcPr>
            <w:tcW w:w="515" w:type="dxa"/>
            <w:gridSpan w:val="2"/>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1405" w:type="dxa"/>
            <w:gridSpan w:val="2"/>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-0,320</w:t>
            </w:r>
          </w:p>
        </w:tc>
        <w:tc>
          <w:tcPr>
            <w:tcW w:w="2116" w:type="dxa"/>
            <w:gridSpan w:val="2"/>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.007</w:t>
            </w:r>
          </w:p>
        </w:tc>
        <w:tc>
          <w:tcPr>
            <w:tcW w:w="1524" w:type="dxa"/>
            <w:gridSpan w:val="2"/>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-0,300</w:t>
            </w:r>
          </w:p>
        </w:tc>
        <w:tc>
          <w:tcPr>
            <w:tcW w:w="0" w:type="auto"/>
            <w:tcMar>
              <w:top w:w="0" w:type="dxa"/>
              <w:left w:w="0" w:type="dxa"/>
              <w:bottom w:w="0" w:type="dxa"/>
              <w:right w:w="0" w:type="dxa"/>
            </w:tcMar>
          </w:tcPr>
          <w:p w:rsidR="00DB74C5" w:rsidRPr="00D25CA1" w:rsidRDefault="00DB74C5">
            <w:pPr>
              <w:rPr>
                <w:rFonts w:asciiTheme="minorHAnsi" w:hAnsiTheme="minorHAnsi" w:cstheme="minorHAnsi"/>
              </w:rPr>
            </w:pPr>
          </w:p>
        </w:tc>
      </w:tr>
      <w:tr w:rsidR="00DB74C5" w:rsidRPr="00D25CA1" w:rsidTr="001B403B">
        <w:trPr>
          <w:trHeight w:val="180"/>
        </w:trPr>
        <w:tc>
          <w:tcPr>
            <w:tcW w:w="3003" w:type="dxa"/>
            <w:gridSpan w:val="2"/>
            <w:shd w:val="clear" w:color="auto" w:fill="FFFFFF"/>
            <w:tcMar>
              <w:top w:w="0" w:type="dxa"/>
              <w:left w:w="10" w:type="dxa"/>
              <w:bottom w:w="0" w:type="dxa"/>
              <w:right w:w="10" w:type="dxa"/>
            </w:tcMar>
          </w:tcPr>
          <w:p w:rsidR="00DB74C5" w:rsidRPr="00D25CA1" w:rsidRDefault="00D25CA1" w:rsidP="001B403B">
            <w:pPr>
              <w:shd w:val="clear" w:color="auto" w:fill="FFFFFF"/>
              <w:rPr>
                <w:rFonts w:asciiTheme="minorHAnsi" w:hAnsiTheme="minorHAnsi" w:cstheme="minorHAnsi"/>
              </w:rPr>
            </w:pPr>
            <w:r w:rsidRPr="00D25CA1">
              <w:rPr>
                <w:rFonts w:asciiTheme="minorHAnsi" w:eastAsia="Calibri" w:hAnsiTheme="minorHAnsi" w:cstheme="minorHAnsi"/>
                <w:sz w:val="22"/>
                <w:szCs w:val="22"/>
              </w:rPr>
              <w:t>5.</w:t>
            </w:r>
            <w:r w:rsidR="001B403B">
              <w:rPr>
                <w:rFonts w:asciiTheme="minorHAnsi" w:eastAsia="Calibri" w:hAnsiTheme="minorHAnsi" w:cstheme="minorHAnsi"/>
                <w:sz w:val="22"/>
                <w:szCs w:val="22"/>
              </w:rPr>
              <w:t>Không chú chí/phân tâm</w:t>
            </w:r>
          </w:p>
        </w:tc>
        <w:tc>
          <w:tcPr>
            <w:tcW w:w="1921" w:type="dxa"/>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-0,582 *</w:t>
            </w:r>
          </w:p>
        </w:tc>
        <w:tc>
          <w:tcPr>
            <w:tcW w:w="515" w:type="dxa"/>
            <w:gridSpan w:val="2"/>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1405" w:type="dxa"/>
            <w:gridSpan w:val="2"/>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-0,584 *</w:t>
            </w:r>
          </w:p>
        </w:tc>
        <w:tc>
          <w:tcPr>
            <w:tcW w:w="2116" w:type="dxa"/>
            <w:gridSpan w:val="2"/>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-0,495</w:t>
            </w:r>
          </w:p>
        </w:tc>
        <w:tc>
          <w:tcPr>
            <w:tcW w:w="1524" w:type="dxa"/>
            <w:gridSpan w:val="2"/>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-0,373</w:t>
            </w:r>
          </w:p>
        </w:tc>
        <w:tc>
          <w:tcPr>
            <w:tcW w:w="0" w:type="auto"/>
            <w:tcMar>
              <w:top w:w="0" w:type="dxa"/>
              <w:left w:w="0" w:type="dxa"/>
              <w:bottom w:w="0" w:type="dxa"/>
              <w:right w:w="0" w:type="dxa"/>
            </w:tcMar>
          </w:tcPr>
          <w:p w:rsidR="00DB74C5" w:rsidRPr="00D25CA1" w:rsidRDefault="00DB74C5">
            <w:pPr>
              <w:rPr>
                <w:rFonts w:asciiTheme="minorHAnsi" w:hAnsiTheme="minorHAnsi" w:cstheme="minorHAnsi"/>
              </w:rPr>
            </w:pPr>
          </w:p>
        </w:tc>
      </w:tr>
      <w:tr w:rsidR="00DB74C5" w:rsidRPr="00D25CA1" w:rsidTr="001B403B">
        <w:trPr>
          <w:trHeight w:val="177"/>
        </w:trPr>
        <w:tc>
          <w:tcPr>
            <w:tcW w:w="3003" w:type="dxa"/>
            <w:gridSpan w:val="2"/>
            <w:shd w:val="clear" w:color="auto" w:fill="FFFFFF"/>
            <w:tcMar>
              <w:top w:w="0" w:type="dxa"/>
              <w:left w:w="10" w:type="dxa"/>
              <w:bottom w:w="0" w:type="dxa"/>
              <w:right w:w="10" w:type="dxa"/>
            </w:tcMar>
          </w:tcPr>
          <w:p w:rsidR="00DB74C5" w:rsidRPr="00D25CA1" w:rsidRDefault="00D25CA1" w:rsidP="001B403B">
            <w:pPr>
              <w:shd w:val="clear" w:color="auto" w:fill="FFFFFF"/>
              <w:rPr>
                <w:rFonts w:asciiTheme="minorHAnsi" w:hAnsiTheme="minorHAnsi" w:cstheme="minorHAnsi"/>
              </w:rPr>
            </w:pPr>
            <w:r w:rsidRPr="00D25CA1">
              <w:rPr>
                <w:rFonts w:asciiTheme="minorHAnsi" w:eastAsia="Calibri" w:hAnsiTheme="minorHAnsi" w:cstheme="minorHAnsi"/>
                <w:sz w:val="22"/>
                <w:szCs w:val="22"/>
              </w:rPr>
              <w:t>6.</w:t>
            </w:r>
            <w:r w:rsidR="001B403B">
              <w:rPr>
                <w:rFonts w:asciiTheme="minorHAnsi" w:eastAsia="Calibri" w:hAnsiTheme="minorHAnsi" w:cstheme="minorHAnsi"/>
                <w:sz w:val="22"/>
                <w:szCs w:val="22"/>
              </w:rPr>
              <w:t>Tiếp nhận cảm giác kém</w:t>
            </w:r>
          </w:p>
        </w:tc>
        <w:tc>
          <w:tcPr>
            <w:tcW w:w="1921" w:type="dxa"/>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-0,615 *</w:t>
            </w:r>
          </w:p>
        </w:tc>
        <w:tc>
          <w:tcPr>
            <w:tcW w:w="515" w:type="dxa"/>
            <w:gridSpan w:val="2"/>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1405" w:type="dxa"/>
            <w:gridSpan w:val="2"/>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-0,340</w:t>
            </w:r>
          </w:p>
        </w:tc>
        <w:tc>
          <w:tcPr>
            <w:tcW w:w="2116" w:type="dxa"/>
            <w:gridSpan w:val="2"/>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-0,348</w:t>
            </w:r>
          </w:p>
        </w:tc>
        <w:tc>
          <w:tcPr>
            <w:tcW w:w="1524" w:type="dxa"/>
            <w:gridSpan w:val="2"/>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-0,383</w:t>
            </w:r>
          </w:p>
        </w:tc>
        <w:tc>
          <w:tcPr>
            <w:tcW w:w="0" w:type="auto"/>
            <w:tcMar>
              <w:top w:w="0" w:type="dxa"/>
              <w:left w:w="0" w:type="dxa"/>
              <w:bottom w:w="0" w:type="dxa"/>
              <w:right w:w="0" w:type="dxa"/>
            </w:tcMar>
          </w:tcPr>
          <w:p w:rsidR="00DB74C5" w:rsidRPr="00D25CA1" w:rsidRDefault="00DB74C5">
            <w:pPr>
              <w:rPr>
                <w:rFonts w:asciiTheme="minorHAnsi" w:hAnsiTheme="minorHAnsi" w:cstheme="minorHAnsi"/>
              </w:rPr>
            </w:pPr>
          </w:p>
        </w:tc>
      </w:tr>
      <w:tr w:rsidR="00DB74C5" w:rsidRPr="00D25CA1" w:rsidTr="001B403B">
        <w:trPr>
          <w:trHeight w:val="177"/>
        </w:trPr>
        <w:tc>
          <w:tcPr>
            <w:tcW w:w="3003" w:type="dxa"/>
            <w:gridSpan w:val="2"/>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sz w:val="22"/>
                <w:szCs w:val="22"/>
              </w:rPr>
              <w:t>7. Độ nhạy cảm giác</w:t>
            </w:r>
          </w:p>
        </w:tc>
        <w:tc>
          <w:tcPr>
            <w:tcW w:w="1921" w:type="dxa"/>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-0,452</w:t>
            </w:r>
          </w:p>
        </w:tc>
        <w:tc>
          <w:tcPr>
            <w:tcW w:w="515" w:type="dxa"/>
            <w:gridSpan w:val="2"/>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1405" w:type="dxa"/>
            <w:gridSpan w:val="2"/>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-0,478</w:t>
            </w:r>
          </w:p>
        </w:tc>
        <w:tc>
          <w:tcPr>
            <w:tcW w:w="2116" w:type="dxa"/>
            <w:gridSpan w:val="2"/>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-0,546 *</w:t>
            </w:r>
          </w:p>
        </w:tc>
        <w:tc>
          <w:tcPr>
            <w:tcW w:w="1524" w:type="dxa"/>
            <w:gridSpan w:val="2"/>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-0,383</w:t>
            </w:r>
          </w:p>
        </w:tc>
        <w:tc>
          <w:tcPr>
            <w:tcW w:w="0" w:type="auto"/>
            <w:tcMar>
              <w:top w:w="0" w:type="dxa"/>
              <w:left w:w="0" w:type="dxa"/>
              <w:bottom w:w="0" w:type="dxa"/>
              <w:right w:w="0" w:type="dxa"/>
            </w:tcMar>
          </w:tcPr>
          <w:p w:rsidR="00DB74C5" w:rsidRPr="00D25CA1" w:rsidRDefault="00DB74C5">
            <w:pPr>
              <w:rPr>
                <w:rFonts w:asciiTheme="minorHAnsi" w:hAnsiTheme="minorHAnsi" w:cstheme="minorHAnsi"/>
              </w:rPr>
            </w:pPr>
          </w:p>
        </w:tc>
      </w:tr>
      <w:tr w:rsidR="00DB74C5" w:rsidRPr="00D25CA1" w:rsidTr="001B403B">
        <w:trPr>
          <w:trHeight w:val="165"/>
        </w:trPr>
        <w:tc>
          <w:tcPr>
            <w:tcW w:w="3003" w:type="dxa"/>
            <w:gridSpan w:val="2"/>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sz w:val="22"/>
                <w:szCs w:val="22"/>
              </w:rPr>
              <w:t>8. Ít vận động</w:t>
            </w:r>
          </w:p>
        </w:tc>
        <w:tc>
          <w:tcPr>
            <w:tcW w:w="1921" w:type="dxa"/>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-0,551 *</w:t>
            </w:r>
          </w:p>
        </w:tc>
        <w:tc>
          <w:tcPr>
            <w:tcW w:w="515" w:type="dxa"/>
            <w:gridSpan w:val="2"/>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1405" w:type="dxa"/>
            <w:gridSpan w:val="2"/>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-0,554 *</w:t>
            </w:r>
          </w:p>
        </w:tc>
        <w:tc>
          <w:tcPr>
            <w:tcW w:w="2116" w:type="dxa"/>
            <w:gridSpan w:val="2"/>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-0,545 *</w:t>
            </w:r>
          </w:p>
        </w:tc>
        <w:tc>
          <w:tcPr>
            <w:tcW w:w="1524" w:type="dxa"/>
            <w:gridSpan w:val="2"/>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-0,368</w:t>
            </w:r>
          </w:p>
        </w:tc>
        <w:tc>
          <w:tcPr>
            <w:tcW w:w="0" w:type="auto"/>
            <w:tcMar>
              <w:top w:w="0" w:type="dxa"/>
              <w:left w:w="0" w:type="dxa"/>
              <w:bottom w:w="0" w:type="dxa"/>
              <w:right w:w="0" w:type="dxa"/>
            </w:tcMar>
          </w:tcPr>
          <w:p w:rsidR="00DB74C5" w:rsidRPr="00D25CA1" w:rsidRDefault="00DB74C5">
            <w:pPr>
              <w:rPr>
                <w:rFonts w:asciiTheme="minorHAnsi" w:hAnsiTheme="minorHAnsi" w:cstheme="minorHAnsi"/>
              </w:rPr>
            </w:pPr>
          </w:p>
        </w:tc>
      </w:tr>
      <w:tr w:rsidR="00DB74C5" w:rsidRPr="00D25CA1" w:rsidTr="001B403B">
        <w:trPr>
          <w:trHeight w:val="246"/>
        </w:trPr>
        <w:tc>
          <w:tcPr>
            <w:tcW w:w="3003" w:type="dxa"/>
            <w:gridSpan w:val="2"/>
            <w:tcBorders>
              <w:bottom w:val="single" w:sz="6" w:space="0" w:color="000000"/>
            </w:tcBorders>
            <w:shd w:val="clear" w:color="auto" w:fill="FFFFFF"/>
            <w:tcMar>
              <w:top w:w="0" w:type="dxa"/>
              <w:left w:w="10" w:type="dxa"/>
              <w:bottom w:w="0" w:type="dxa"/>
              <w:right w:w="10" w:type="dxa"/>
            </w:tcMar>
          </w:tcPr>
          <w:p w:rsidR="00DB74C5" w:rsidRPr="00D25CA1" w:rsidRDefault="00D25CA1" w:rsidP="001B403B">
            <w:pPr>
              <w:shd w:val="clear" w:color="auto" w:fill="FFFFFF"/>
              <w:rPr>
                <w:rFonts w:asciiTheme="minorHAnsi" w:hAnsiTheme="minorHAnsi" w:cstheme="minorHAnsi"/>
              </w:rPr>
            </w:pPr>
            <w:r w:rsidRPr="00D25CA1">
              <w:rPr>
                <w:rFonts w:asciiTheme="minorHAnsi" w:eastAsia="Calibri" w:hAnsiTheme="minorHAnsi" w:cstheme="minorHAnsi"/>
                <w:sz w:val="22"/>
                <w:szCs w:val="22"/>
              </w:rPr>
              <w:t xml:space="preserve">9. </w:t>
            </w:r>
            <w:r w:rsidR="001B403B">
              <w:rPr>
                <w:rFonts w:asciiTheme="minorHAnsi" w:eastAsia="Calibri" w:hAnsiTheme="minorHAnsi" w:cstheme="minorHAnsi"/>
                <w:sz w:val="22"/>
                <w:szCs w:val="22"/>
              </w:rPr>
              <w:t>V</w:t>
            </w:r>
            <w:r w:rsidRPr="00D25CA1">
              <w:rPr>
                <w:rFonts w:asciiTheme="minorHAnsi" w:eastAsia="Calibri" w:hAnsiTheme="minorHAnsi" w:cstheme="minorHAnsi"/>
                <w:sz w:val="22"/>
                <w:szCs w:val="22"/>
              </w:rPr>
              <w:t xml:space="preserve">ận động </w:t>
            </w:r>
            <w:r w:rsidR="001B403B">
              <w:rPr>
                <w:rFonts w:asciiTheme="minorHAnsi" w:eastAsia="Calibri" w:hAnsiTheme="minorHAnsi" w:cstheme="minorHAnsi"/>
                <w:sz w:val="22"/>
                <w:szCs w:val="22"/>
              </w:rPr>
              <w:t>tinh tế</w:t>
            </w:r>
            <w:r w:rsidRPr="00D25CA1">
              <w:rPr>
                <w:rFonts w:asciiTheme="minorHAnsi" w:eastAsia="Calibri" w:hAnsiTheme="minorHAnsi" w:cstheme="minorHAnsi"/>
                <w:sz w:val="22"/>
                <w:szCs w:val="22"/>
              </w:rPr>
              <w:t xml:space="preserve"> / Nhận thức</w:t>
            </w:r>
          </w:p>
        </w:tc>
        <w:tc>
          <w:tcPr>
            <w:tcW w:w="1921" w:type="dxa"/>
            <w:tcBorders>
              <w:bottom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-0,502</w:t>
            </w:r>
          </w:p>
        </w:tc>
        <w:tc>
          <w:tcPr>
            <w:tcW w:w="515" w:type="dxa"/>
            <w:gridSpan w:val="2"/>
            <w:tcBorders>
              <w:bottom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 </w:t>
            </w:r>
          </w:p>
        </w:tc>
        <w:tc>
          <w:tcPr>
            <w:tcW w:w="1405" w:type="dxa"/>
            <w:gridSpan w:val="2"/>
            <w:tcBorders>
              <w:bottom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-0,720</w:t>
            </w:r>
            <w:r w:rsidRPr="00D25CA1">
              <w:rPr>
                <w:rFonts w:asciiTheme="minorHAnsi" w:hAnsiTheme="minorHAnsi" w:cstheme="minorHAnsi"/>
              </w:rPr>
              <w:t xml:space="preserve"> </w:t>
            </w:r>
            <w:r w:rsidRPr="00D25CA1">
              <w:rPr>
                <w:rFonts w:asciiTheme="minorHAnsi" w:eastAsia="Calibri" w:hAnsiTheme="minorHAnsi" w:cstheme="minorHAnsi"/>
                <w:vertAlign w:val="superscript"/>
              </w:rPr>
              <w:t>f</w:t>
            </w:r>
          </w:p>
        </w:tc>
        <w:tc>
          <w:tcPr>
            <w:tcW w:w="2116" w:type="dxa"/>
            <w:gridSpan w:val="2"/>
            <w:tcBorders>
              <w:bottom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-0,703</w:t>
            </w:r>
            <w:r w:rsidRPr="00D25CA1">
              <w:rPr>
                <w:rFonts w:asciiTheme="minorHAnsi" w:hAnsiTheme="minorHAnsi" w:cstheme="minorHAnsi"/>
              </w:rPr>
              <w:t xml:space="preserve"> </w:t>
            </w:r>
            <w:r w:rsidRPr="00D25CA1">
              <w:rPr>
                <w:rFonts w:asciiTheme="minorHAnsi" w:eastAsia="Calibri" w:hAnsiTheme="minorHAnsi" w:cstheme="minorHAnsi"/>
                <w:vertAlign w:val="superscript"/>
              </w:rPr>
              <w:t>f</w:t>
            </w:r>
          </w:p>
        </w:tc>
        <w:tc>
          <w:tcPr>
            <w:tcW w:w="1524" w:type="dxa"/>
            <w:gridSpan w:val="2"/>
            <w:tcBorders>
              <w:bottom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rPr>
                <w:rFonts w:asciiTheme="minorHAnsi" w:hAnsiTheme="minorHAnsi" w:cstheme="minorHAnsi"/>
              </w:rPr>
            </w:pPr>
            <w:r w:rsidRPr="00D25CA1">
              <w:rPr>
                <w:rFonts w:asciiTheme="minorHAnsi" w:eastAsia="Calibri" w:hAnsiTheme="minorHAnsi" w:cstheme="minorHAnsi"/>
              </w:rPr>
              <w:t>-0,681</w:t>
            </w:r>
            <w:r w:rsidRPr="00425ED0">
              <w:rPr>
                <w:rFonts w:asciiTheme="minorHAnsi" w:eastAsia="Calibri" w:hAnsiTheme="minorHAnsi" w:cstheme="minorHAnsi"/>
                <w:vertAlign w:val="superscript"/>
              </w:rPr>
              <w:t>f</w:t>
            </w:r>
            <w:r w:rsidRPr="00D25CA1">
              <w:rPr>
                <w:rFonts w:asciiTheme="minorHAnsi" w:eastAsia="Calibri" w:hAnsiTheme="minorHAnsi" w:cstheme="minorHAnsi"/>
              </w:rPr>
              <w:t xml:space="preserve"> </w:t>
            </w:r>
          </w:p>
        </w:tc>
        <w:tc>
          <w:tcPr>
            <w:tcW w:w="0" w:type="auto"/>
            <w:tcMar>
              <w:top w:w="0" w:type="dxa"/>
              <w:left w:w="0" w:type="dxa"/>
              <w:bottom w:w="0" w:type="dxa"/>
              <w:right w:w="0" w:type="dxa"/>
            </w:tcMar>
          </w:tcPr>
          <w:p w:rsidR="00DB74C5" w:rsidRPr="00D25CA1" w:rsidRDefault="00DB74C5">
            <w:pPr>
              <w:rPr>
                <w:rFonts w:asciiTheme="minorHAnsi" w:hAnsiTheme="minorHAnsi" w:cstheme="minorHAnsi"/>
              </w:rPr>
            </w:pPr>
          </w:p>
        </w:tc>
      </w:tr>
      <w:tr w:rsidR="00DB74C5" w:rsidRPr="00D25CA1" w:rsidTr="001B403B">
        <w:trPr>
          <w:trHeight w:val="266"/>
        </w:trPr>
        <w:tc>
          <w:tcPr>
            <w:tcW w:w="0" w:type="auto"/>
            <w:tcMar>
              <w:top w:w="0" w:type="dxa"/>
              <w:left w:w="0" w:type="dxa"/>
              <w:bottom w:w="0" w:type="dxa"/>
              <w:right w:w="0" w:type="dxa"/>
            </w:tcMar>
            <w:vAlign w:val="center"/>
          </w:tcPr>
          <w:p w:rsidR="00DB74C5" w:rsidRPr="00D25CA1" w:rsidRDefault="00DB74C5">
            <w:pPr>
              <w:rPr>
                <w:rFonts w:asciiTheme="minorHAnsi" w:hAnsiTheme="minorHAnsi" w:cstheme="minorHAnsi"/>
              </w:rPr>
            </w:pPr>
          </w:p>
        </w:tc>
        <w:tc>
          <w:tcPr>
            <w:tcW w:w="0" w:type="auto"/>
            <w:vAlign w:val="center"/>
          </w:tcPr>
          <w:p w:rsidR="00DB74C5" w:rsidRPr="00D25CA1" w:rsidRDefault="00DB74C5">
            <w:pPr>
              <w:rPr>
                <w:rFonts w:asciiTheme="minorHAnsi" w:hAnsiTheme="minorHAnsi" w:cstheme="minorHAnsi"/>
              </w:rPr>
            </w:pPr>
          </w:p>
        </w:tc>
        <w:tc>
          <w:tcPr>
            <w:tcW w:w="0" w:type="auto"/>
            <w:vAlign w:val="center"/>
          </w:tcPr>
          <w:p w:rsidR="00DB74C5" w:rsidRPr="00D25CA1" w:rsidRDefault="00DB74C5">
            <w:pPr>
              <w:rPr>
                <w:rFonts w:asciiTheme="minorHAnsi" w:hAnsiTheme="minorHAnsi" w:cstheme="minorHAnsi"/>
              </w:rPr>
            </w:pPr>
          </w:p>
        </w:tc>
        <w:tc>
          <w:tcPr>
            <w:tcW w:w="0" w:type="auto"/>
            <w:vAlign w:val="center"/>
          </w:tcPr>
          <w:p w:rsidR="00DB74C5" w:rsidRPr="00D25CA1" w:rsidRDefault="00DB74C5">
            <w:pPr>
              <w:rPr>
                <w:rFonts w:asciiTheme="minorHAnsi" w:hAnsiTheme="minorHAnsi" w:cstheme="minorHAnsi"/>
              </w:rPr>
            </w:pPr>
          </w:p>
        </w:tc>
        <w:tc>
          <w:tcPr>
            <w:tcW w:w="0" w:type="auto"/>
            <w:vAlign w:val="center"/>
          </w:tcPr>
          <w:p w:rsidR="00DB74C5" w:rsidRPr="00D25CA1" w:rsidRDefault="00DB74C5">
            <w:pPr>
              <w:rPr>
                <w:rFonts w:asciiTheme="minorHAnsi" w:hAnsiTheme="minorHAnsi" w:cstheme="minorHAnsi"/>
              </w:rPr>
            </w:pPr>
          </w:p>
        </w:tc>
        <w:tc>
          <w:tcPr>
            <w:tcW w:w="0" w:type="auto"/>
            <w:vAlign w:val="center"/>
          </w:tcPr>
          <w:p w:rsidR="00DB74C5" w:rsidRPr="00D25CA1" w:rsidRDefault="00DB74C5">
            <w:pPr>
              <w:rPr>
                <w:rFonts w:asciiTheme="minorHAnsi" w:hAnsiTheme="minorHAnsi" w:cstheme="minorHAnsi"/>
              </w:rPr>
            </w:pPr>
          </w:p>
        </w:tc>
        <w:tc>
          <w:tcPr>
            <w:tcW w:w="0" w:type="auto"/>
            <w:vAlign w:val="center"/>
          </w:tcPr>
          <w:p w:rsidR="00DB74C5" w:rsidRPr="00D25CA1" w:rsidRDefault="00DB74C5">
            <w:pPr>
              <w:rPr>
                <w:rFonts w:asciiTheme="minorHAnsi" w:hAnsiTheme="minorHAnsi" w:cstheme="minorHAnsi"/>
              </w:rPr>
            </w:pPr>
          </w:p>
        </w:tc>
        <w:tc>
          <w:tcPr>
            <w:tcW w:w="0" w:type="auto"/>
            <w:vAlign w:val="center"/>
          </w:tcPr>
          <w:p w:rsidR="00DB74C5" w:rsidRPr="00D25CA1" w:rsidRDefault="00DB74C5">
            <w:pPr>
              <w:rPr>
                <w:rFonts w:asciiTheme="minorHAnsi" w:hAnsiTheme="minorHAnsi" w:cstheme="minorHAnsi"/>
              </w:rPr>
            </w:pPr>
          </w:p>
        </w:tc>
        <w:tc>
          <w:tcPr>
            <w:tcW w:w="0" w:type="auto"/>
            <w:vAlign w:val="center"/>
          </w:tcPr>
          <w:p w:rsidR="00DB74C5" w:rsidRPr="00D25CA1" w:rsidRDefault="00DB74C5">
            <w:pPr>
              <w:rPr>
                <w:rFonts w:asciiTheme="minorHAnsi" w:hAnsiTheme="minorHAnsi" w:cstheme="minorHAnsi"/>
              </w:rPr>
            </w:pPr>
          </w:p>
        </w:tc>
        <w:tc>
          <w:tcPr>
            <w:tcW w:w="0" w:type="auto"/>
            <w:vAlign w:val="center"/>
          </w:tcPr>
          <w:p w:rsidR="00DB74C5" w:rsidRPr="00D25CA1" w:rsidRDefault="00DB74C5">
            <w:pPr>
              <w:rPr>
                <w:rFonts w:asciiTheme="minorHAnsi" w:hAnsiTheme="minorHAnsi" w:cstheme="minorHAnsi"/>
              </w:rPr>
            </w:pPr>
          </w:p>
        </w:tc>
        <w:tc>
          <w:tcPr>
            <w:tcW w:w="0" w:type="auto"/>
            <w:vAlign w:val="center"/>
          </w:tcPr>
          <w:p w:rsidR="00DB74C5" w:rsidRPr="00D25CA1" w:rsidRDefault="00DB74C5">
            <w:pPr>
              <w:rPr>
                <w:rFonts w:asciiTheme="minorHAnsi" w:hAnsiTheme="minorHAnsi" w:cstheme="minorHAnsi"/>
              </w:rPr>
            </w:pPr>
          </w:p>
        </w:tc>
        <w:tc>
          <w:tcPr>
            <w:tcW w:w="0" w:type="auto"/>
            <w:vAlign w:val="center"/>
          </w:tcPr>
          <w:p w:rsidR="00DB74C5" w:rsidRPr="00D25CA1" w:rsidRDefault="00DB74C5">
            <w:pPr>
              <w:rPr>
                <w:rFonts w:asciiTheme="minorHAnsi" w:hAnsiTheme="minorHAnsi" w:cstheme="minorHAnsi"/>
              </w:rPr>
            </w:pPr>
          </w:p>
        </w:tc>
      </w:tr>
    </w:tbl>
    <w:p w:rsidR="00DB74C5" w:rsidRPr="00D25CA1" w:rsidRDefault="00D25CA1">
      <w:pPr>
        <w:rPr>
          <w:rFonts w:asciiTheme="minorHAnsi" w:hAnsiTheme="minorHAnsi" w:cstheme="minorHAnsi"/>
        </w:rPr>
      </w:pPr>
      <w:r w:rsidRPr="00D25CA1">
        <w:rPr>
          <w:rFonts w:asciiTheme="minorHAnsi" w:eastAsia="Calibri" w:hAnsiTheme="minorHAnsi" w:cstheme="minorHAnsi"/>
          <w:i/>
          <w:iCs/>
        </w:rPr>
        <w:t xml:space="preserve">Được sửa đổi từ Dunn, W. (1999). Sổ tay hướng dẫn sử dụng </w:t>
      </w:r>
      <w:r w:rsidR="001B403B">
        <w:rPr>
          <w:rFonts w:asciiTheme="minorHAnsi" w:eastAsia="Calibri" w:hAnsiTheme="minorHAnsi" w:cstheme="minorHAnsi"/>
          <w:i/>
          <w:iCs/>
        </w:rPr>
        <w:t>Hồ sơ giác quan</w:t>
      </w:r>
      <w:r w:rsidRPr="00D25CA1">
        <w:rPr>
          <w:rFonts w:asciiTheme="minorHAnsi" w:eastAsia="Calibri" w:hAnsiTheme="minorHAnsi" w:cstheme="minorHAnsi"/>
          <w:i/>
          <w:iCs/>
        </w:rPr>
        <w:t xml:space="preserve"> (tr. 54). San Antonio, TX: Tập đoàn tâm lý học. </w:t>
      </w:r>
    </w:p>
    <w:p w:rsidR="00DB74C5" w:rsidRPr="00D25CA1" w:rsidRDefault="00D25CA1">
      <w:pPr>
        <w:rPr>
          <w:rFonts w:asciiTheme="minorHAnsi" w:hAnsiTheme="minorHAnsi" w:cstheme="minorHAnsi"/>
        </w:rPr>
      </w:pPr>
      <w:r w:rsidRPr="00D25CA1">
        <w:rPr>
          <w:rFonts w:asciiTheme="minorHAnsi" w:eastAsia="Calibri" w:hAnsiTheme="minorHAnsi" w:cstheme="minorHAnsi"/>
          <w:i/>
          <w:iCs/>
        </w:rPr>
        <w:t>* Tương quan có ý nghĩa ở mức 0,05 (2 đ</w:t>
      </w:r>
      <w:r w:rsidR="00A24D96">
        <w:rPr>
          <w:rFonts w:asciiTheme="minorHAnsi" w:eastAsia="Calibri" w:hAnsiTheme="minorHAnsi" w:cstheme="minorHAnsi"/>
          <w:i/>
          <w:iCs/>
        </w:rPr>
        <w:t>ầu</w:t>
      </w:r>
      <w:r w:rsidRPr="00D25CA1">
        <w:rPr>
          <w:rFonts w:asciiTheme="minorHAnsi" w:eastAsia="Calibri" w:hAnsiTheme="minorHAnsi" w:cstheme="minorHAnsi"/>
          <w:i/>
          <w:iCs/>
        </w:rPr>
        <w:t>).</w:t>
      </w:r>
    </w:p>
    <w:p w:rsidR="00DB74C5" w:rsidRDefault="00D25CA1">
      <w:pPr>
        <w:rPr>
          <w:rFonts w:asciiTheme="minorHAnsi" w:eastAsia="Calibri" w:hAnsiTheme="minorHAnsi" w:cstheme="minorHAnsi"/>
          <w:i/>
          <w:iCs/>
        </w:rPr>
      </w:pPr>
      <w:r w:rsidRPr="00D25CA1">
        <w:rPr>
          <w:rFonts w:asciiTheme="minorHAnsi" w:eastAsia="Arial" w:hAnsiTheme="minorHAnsi" w:cstheme="minorHAnsi"/>
          <w:i/>
          <w:iCs/>
          <w:vertAlign w:val="superscript"/>
        </w:rPr>
        <w:t>f</w:t>
      </w:r>
      <w:r w:rsidRPr="00D25CA1">
        <w:rPr>
          <w:rFonts w:asciiTheme="minorHAnsi" w:hAnsiTheme="minorHAnsi" w:cstheme="minorHAnsi"/>
        </w:rPr>
        <w:t xml:space="preserve"> </w:t>
      </w:r>
      <w:r w:rsidRPr="00D25CA1">
        <w:rPr>
          <w:rFonts w:asciiTheme="minorHAnsi" w:eastAsia="Calibri" w:hAnsiTheme="minorHAnsi" w:cstheme="minorHAnsi"/>
          <w:i/>
          <w:iCs/>
        </w:rPr>
        <w:t>(Tương quan có ý nghĩa ở mức 0,01 (2 đ</w:t>
      </w:r>
      <w:r w:rsidR="00A24D96">
        <w:rPr>
          <w:rFonts w:asciiTheme="minorHAnsi" w:eastAsia="Calibri" w:hAnsiTheme="minorHAnsi" w:cstheme="minorHAnsi"/>
          <w:i/>
          <w:iCs/>
        </w:rPr>
        <w:t>ầu</w:t>
      </w:r>
      <w:r w:rsidRPr="00D25CA1">
        <w:rPr>
          <w:rFonts w:asciiTheme="minorHAnsi" w:eastAsia="Calibri" w:hAnsiTheme="minorHAnsi" w:cstheme="minorHAnsi"/>
          <w:i/>
          <w:iCs/>
        </w:rPr>
        <w:t>).</w:t>
      </w:r>
    </w:p>
    <w:p w:rsidR="00A24D96" w:rsidRDefault="00A24D96">
      <w:pPr>
        <w:rPr>
          <w:rFonts w:asciiTheme="minorHAnsi" w:eastAsia="Calibri" w:hAnsiTheme="minorHAnsi" w:cstheme="minorHAnsi"/>
          <w:i/>
          <w:iCs/>
        </w:rPr>
      </w:pPr>
      <w:r>
        <w:rPr>
          <w:rFonts w:asciiTheme="minorHAnsi" w:eastAsia="Calibri" w:hAnsiTheme="minorHAnsi" w:cstheme="minorHAnsi"/>
          <w:i/>
          <w:iCs/>
        </w:rPr>
        <w:t>(</w:t>
      </w:r>
      <w:r w:rsidRPr="00A24D96">
        <w:rPr>
          <w:rFonts w:asciiTheme="minorHAnsi" w:eastAsia="Calibri" w:hAnsiTheme="minorHAnsi" w:cstheme="minorHAnsi"/>
          <w:i/>
          <w:iCs/>
        </w:rPr>
        <w:t xml:space="preserve">Trong thử nghiệm ý nghĩa thống kê, thử nghiệm một đầu và thử nghiệm hai </w:t>
      </w:r>
      <w:r>
        <w:rPr>
          <w:rFonts w:asciiTheme="minorHAnsi" w:eastAsia="Calibri" w:hAnsiTheme="minorHAnsi" w:cstheme="minorHAnsi"/>
          <w:i/>
          <w:iCs/>
        </w:rPr>
        <w:t>đầu</w:t>
      </w:r>
      <w:r w:rsidRPr="00A24D96">
        <w:rPr>
          <w:rFonts w:asciiTheme="minorHAnsi" w:eastAsia="Calibri" w:hAnsiTheme="minorHAnsi" w:cstheme="minorHAnsi"/>
          <w:i/>
          <w:iCs/>
        </w:rPr>
        <w:t xml:space="preserve"> là những cách khác</w:t>
      </w:r>
      <w:r>
        <w:rPr>
          <w:rFonts w:asciiTheme="minorHAnsi" w:eastAsia="Calibri" w:hAnsiTheme="minorHAnsi" w:cstheme="minorHAnsi"/>
          <w:i/>
          <w:iCs/>
        </w:rPr>
        <w:t xml:space="preserve"> nhau </w:t>
      </w:r>
      <w:r w:rsidRPr="00A24D96">
        <w:rPr>
          <w:rFonts w:asciiTheme="minorHAnsi" w:eastAsia="Calibri" w:hAnsiTheme="minorHAnsi" w:cstheme="minorHAnsi"/>
          <w:i/>
          <w:iCs/>
        </w:rPr>
        <w:t xml:space="preserve"> để tính toán tầm quan trọng thống kê của một tham số được suy ra từ một tập dữ liệu, theo thống kê kiểm tra</w:t>
      </w:r>
      <w:r>
        <w:rPr>
          <w:rFonts w:asciiTheme="minorHAnsi" w:eastAsia="Calibri" w:hAnsiTheme="minorHAnsi" w:cstheme="minorHAnsi"/>
          <w:i/>
          <w:iCs/>
        </w:rPr>
        <w:t>:</w:t>
      </w:r>
    </w:p>
    <w:p w:rsidR="00EC6A67" w:rsidRDefault="00EC6A67">
      <w:pPr>
        <w:rPr>
          <w:rFonts w:asciiTheme="minorHAnsi" w:eastAsia="Calibri" w:hAnsiTheme="minorHAnsi" w:cstheme="minorHAnsi"/>
          <w:i/>
          <w:iCs/>
        </w:rPr>
      </w:pPr>
    </w:p>
    <w:p w:rsidR="00A24D96" w:rsidRPr="00D25CA1" w:rsidRDefault="00A24D96" w:rsidP="00EC6A67">
      <w:pPr>
        <w:ind w:left="2160"/>
        <w:rPr>
          <w:rFonts w:asciiTheme="minorHAnsi" w:hAnsiTheme="minorHAnsi" w:cstheme="minorHAnsi"/>
        </w:rPr>
      </w:pPr>
      <w:r>
        <w:rPr>
          <w:noProof/>
          <w:lang w:val="en-US"/>
        </w:rPr>
        <w:drawing>
          <wp:inline distT="0" distB="0" distL="0" distR="0" wp14:anchorId="7E566808" wp14:editId="32D6499E">
            <wp:extent cx="2774950" cy="1171575"/>
            <wp:effectExtent l="0" t="0" r="635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206" t="18092" r="11831" b="11388"/>
                    <a:stretch/>
                  </pic:blipFill>
                  <pic:spPr bwMode="auto">
                    <a:xfrm>
                      <a:off x="0" y="0"/>
                      <a:ext cx="2801485" cy="1182778"/>
                    </a:xfrm>
                    <a:prstGeom prst="rect">
                      <a:avLst/>
                    </a:prstGeom>
                    <a:ln>
                      <a:noFill/>
                    </a:ln>
                    <a:extLst>
                      <a:ext uri="{53640926-AAD7-44D8-BBD7-CCE9431645EC}">
                        <a14:shadowObscured xmlns:a14="http://schemas.microsoft.com/office/drawing/2010/main"/>
                      </a:ext>
                    </a:extLst>
                  </pic:spPr>
                </pic:pic>
              </a:graphicData>
            </a:graphic>
          </wp:inline>
        </w:drawing>
      </w:r>
      <w:r>
        <w:rPr>
          <w:rFonts w:asciiTheme="minorHAnsi" w:hAnsiTheme="minorHAnsi" w:cstheme="minorHAnsi"/>
        </w:rPr>
        <w:t xml:space="preserve">  </w:t>
      </w:r>
    </w:p>
    <w:p w:rsidR="00DB74C5" w:rsidRPr="00D25CA1" w:rsidRDefault="00D25CA1">
      <w:pPr>
        <w:rPr>
          <w:rFonts w:asciiTheme="minorHAnsi" w:hAnsiTheme="minorHAnsi" w:cstheme="minorHAnsi"/>
        </w:rPr>
      </w:pPr>
      <w:r w:rsidRPr="00D25CA1">
        <w:rPr>
          <w:rFonts w:asciiTheme="minorHAnsi" w:eastAsia="Calibri" w:hAnsiTheme="minorHAnsi" w:cstheme="minorHAnsi"/>
          <w:i/>
          <w:iCs/>
        </w:rPr>
        <w:t> </w:t>
      </w:r>
    </w:p>
    <w:p w:rsidR="00DB74C5" w:rsidRPr="00D25CA1" w:rsidRDefault="00D25CA1">
      <w:pPr>
        <w:rPr>
          <w:rFonts w:asciiTheme="minorHAnsi" w:hAnsiTheme="minorHAnsi" w:cstheme="minorHAnsi"/>
        </w:rPr>
      </w:pPr>
      <w:r w:rsidRPr="00D25CA1">
        <w:rPr>
          <w:rFonts w:asciiTheme="minorHAnsi" w:eastAsia="Calibri" w:hAnsiTheme="minorHAnsi" w:cstheme="minorHAnsi"/>
          <w:i/>
          <w:iCs/>
        </w:rPr>
        <w:t> </w:t>
      </w:r>
    </w:p>
    <w:p w:rsidR="00DB74C5" w:rsidRDefault="00A24D96">
      <w:pPr>
        <w:spacing w:line="360" w:lineRule="auto"/>
        <w:ind w:firstLine="360"/>
        <w:rPr>
          <w:rFonts w:asciiTheme="minorHAnsi" w:eastAsia="Calibri" w:hAnsiTheme="minorHAnsi" w:cstheme="minorHAnsi"/>
          <w:sz w:val="28"/>
          <w:szCs w:val="28"/>
        </w:rPr>
      </w:pPr>
      <w:r w:rsidRPr="00A24D96">
        <w:rPr>
          <w:rFonts w:asciiTheme="minorHAnsi" w:eastAsia="Calibri" w:hAnsiTheme="minorHAnsi" w:cstheme="minorHAnsi"/>
          <w:sz w:val="28"/>
          <w:szCs w:val="28"/>
        </w:rPr>
        <w:t xml:space="preserve">Như thể hiện trong bảng 8-4, có các khu vực có tương quan trung bình đến cao và các khu vực có tương quan thấp giữa hai thử nghiệm. Yếu tố 9, bao gồm các mục mô tả các hành vi hướng đến sản phẩm, tương quan mạnh mẽ với ba phần của SFA. Các yếu tố 3,6 và 8 trên hồ sơ cảm biến chứa các mục biểu thị mức độ phản hồi thấp, trong khi Yếu tố 5 chứa các mục biểu thị mức độ đáp ứng quá độ. </w:t>
      </w:r>
      <w:r w:rsidRPr="00A24D96">
        <w:rPr>
          <w:rFonts w:asciiTheme="minorHAnsi" w:eastAsia="Calibri" w:hAnsiTheme="minorHAnsi" w:cstheme="minorHAnsi"/>
          <w:sz w:val="28"/>
          <w:szCs w:val="28"/>
        </w:rPr>
        <w:lastRenderedPageBreak/>
        <w:t>Bốn yếu tố này tương quan vừa phải với các phần Điều chỉnh hành vi và Tương tác tích cực của SFA, gợi ý về mối quan hệ giữa xử lý và điều tiết  cảm giác, và  những hành vi /hành vi xã hội của trẻ. Mô hình các hệ số tương quan này hỗ trợ các giả thuyết nghiên cứu về mối quan hệ giữa các cấu trúc được đo bằng hai  thử nghiệm và cũng hỗ trợ tính giá trị  của Hồ sơ cảm giác như là thước đo khả năng xử lý và điều tiết cảm giác</w:t>
      </w:r>
      <w:r w:rsidR="00D25CA1" w:rsidRPr="00D25CA1">
        <w:rPr>
          <w:rFonts w:asciiTheme="minorHAnsi" w:eastAsia="Calibri" w:hAnsiTheme="minorHAnsi" w:cstheme="minorHAnsi"/>
          <w:sz w:val="28"/>
          <w:szCs w:val="28"/>
        </w:rPr>
        <w:t>.</w:t>
      </w:r>
    </w:p>
    <w:p w:rsidR="00A24D96" w:rsidRPr="00D25CA1" w:rsidRDefault="00A24D96">
      <w:pPr>
        <w:spacing w:line="360" w:lineRule="auto"/>
        <w:ind w:firstLine="360"/>
        <w:rPr>
          <w:rFonts w:asciiTheme="minorHAnsi" w:hAnsiTheme="minorHAnsi" w:cstheme="minorHAnsi"/>
        </w:rPr>
      </w:pPr>
    </w:p>
    <w:p w:rsidR="00DB74C5" w:rsidRDefault="0091321B">
      <w:pPr>
        <w:spacing w:line="360" w:lineRule="auto"/>
        <w:ind w:firstLine="360"/>
        <w:rPr>
          <w:rFonts w:asciiTheme="minorHAnsi" w:eastAsia="Calibri" w:hAnsiTheme="minorHAnsi" w:cstheme="minorHAnsi"/>
          <w:sz w:val="28"/>
          <w:szCs w:val="28"/>
        </w:rPr>
      </w:pPr>
      <w:r w:rsidRPr="0091321B">
        <w:rPr>
          <w:rFonts w:asciiTheme="minorHAnsi" w:eastAsia="Calibri" w:hAnsiTheme="minorHAnsi" w:cstheme="minorHAnsi"/>
          <w:sz w:val="28"/>
          <w:szCs w:val="28"/>
        </w:rPr>
        <w:t>Ngược lại với giá trị đồng thời, giá trị  dự đoán xác định mối quan hệ giữa một thử nghiệm được đưa ra trong hiện tại và một  đo lường hiệu suất hoạt động  trong tương lai. Thiết lập giá trị  dự đoán là một quá trình dài hơn nhiều so với thiết lập các hình thức giá trị  khác bởi vì thường phải có vài năm  cách nhau giữa hai  đợt thử nghiệm thứ nhất và thứ hai. Tính giá trị  dự đoán của một bài kiểm tra thường không được chứng minh rõ ràng cho đến khi nó được sử dụng trong vài năm sau. Barbosa, Campbell và Berbaum đã nghiên cứu tính giá  trị dự đoán của Thử nghiệm hiệu suất vận động của  trẻ sơ sinh (</w:t>
      </w:r>
      <w:r w:rsidRPr="00413A56">
        <w:rPr>
          <w:rFonts w:asciiTheme="minorHAnsi" w:hAnsiTheme="minorHAnsi" w:cstheme="minorHAnsi"/>
          <w:sz w:val="28"/>
          <w:szCs w:val="28"/>
        </w:rPr>
        <w:t>Test of Infant Motor Perfor</w:t>
      </w:r>
      <w:r w:rsidRPr="00413A56">
        <w:rPr>
          <w:rFonts w:asciiTheme="minorHAnsi" w:hAnsiTheme="minorHAnsi" w:cstheme="minorHAnsi"/>
          <w:sz w:val="28"/>
          <w:szCs w:val="28"/>
        </w:rPr>
        <w:softHyphen/>
        <w:t xml:space="preserve">mance </w:t>
      </w:r>
      <w:r>
        <w:rPr>
          <w:rFonts w:asciiTheme="minorHAnsi" w:hAnsiTheme="minorHAnsi" w:cstheme="minorHAnsi"/>
          <w:sz w:val="28"/>
          <w:szCs w:val="28"/>
        </w:rPr>
        <w:t xml:space="preserve">- </w:t>
      </w:r>
      <w:r w:rsidRPr="0091321B">
        <w:rPr>
          <w:rFonts w:asciiTheme="minorHAnsi" w:eastAsia="Calibri" w:hAnsiTheme="minorHAnsi" w:cstheme="minorHAnsi"/>
          <w:sz w:val="28"/>
          <w:szCs w:val="28"/>
        </w:rPr>
        <w:t>TIMP). Các nhà nghiên cứu  kiểm tra công cụ TIMP đã đưa ra kết quả rất tốt, khi việc thử nghiệm được thực hiện chỉ một thời gian rất ngắn sau khi sinh, đã dự đoán kết quả  của  trẻ  sau 12 tháng. Sử dụng mẫu 96 trẻ sơ sinh có nguy cơ được tuyển dụng từ các trung tâm  chăm sóc trẻ đặc biệt, các trẻ em được chia thành nhóm  chậm phát triển, bại não hoặc bình thường , sau  12 tháng,  trên cơ sở điểm số của chúng thể hiện trên thang điểm vận động trẻ sơ sinh của Alberta và đánh giá lâm sàng của bác sĩ</w:t>
      </w:r>
      <w:r w:rsidR="00D25CA1" w:rsidRPr="00D25CA1">
        <w:rPr>
          <w:rFonts w:asciiTheme="minorHAnsi" w:eastAsia="Calibri" w:hAnsiTheme="minorHAnsi" w:cstheme="minorHAnsi"/>
          <w:sz w:val="28"/>
          <w:szCs w:val="28"/>
        </w:rPr>
        <w:t>.</w:t>
      </w:r>
      <w:r w:rsidRPr="0091321B">
        <w:t xml:space="preserve"> </w:t>
      </w:r>
      <w:r w:rsidRPr="0091321B">
        <w:rPr>
          <w:rFonts w:asciiTheme="minorHAnsi" w:eastAsia="Calibri" w:hAnsiTheme="minorHAnsi" w:cstheme="minorHAnsi"/>
          <w:sz w:val="28"/>
          <w:szCs w:val="28"/>
        </w:rPr>
        <w:t xml:space="preserve">Điểm số TIMP khi </w:t>
      </w:r>
      <w:r>
        <w:rPr>
          <w:rFonts w:asciiTheme="minorHAnsi" w:eastAsia="Calibri" w:hAnsiTheme="minorHAnsi" w:cstheme="minorHAnsi"/>
          <w:sz w:val="28"/>
          <w:szCs w:val="28"/>
        </w:rPr>
        <w:t xml:space="preserve">thực hiện </w:t>
      </w:r>
      <w:r w:rsidRPr="0091321B">
        <w:rPr>
          <w:rFonts w:asciiTheme="minorHAnsi" w:eastAsia="Calibri" w:hAnsiTheme="minorHAnsi" w:cstheme="minorHAnsi"/>
          <w:sz w:val="28"/>
          <w:szCs w:val="28"/>
        </w:rPr>
        <w:t xml:space="preserve">thử nghiệm sau 13 tuần  đã phân loại chính xác tất cả trẻ sơ sinh sau 12 tháng. Hai mục vận động kiểm tra là : Đưa tay lên miệng, chạm vật thể bằng ngón tay, được xác định là yếu </w:t>
      </w:r>
      <w:r w:rsidRPr="0091321B">
        <w:rPr>
          <w:rFonts w:asciiTheme="minorHAnsi" w:eastAsia="Calibri" w:hAnsiTheme="minorHAnsi" w:cstheme="minorHAnsi"/>
          <w:sz w:val="28"/>
          <w:szCs w:val="28"/>
        </w:rPr>
        <w:lastRenderedPageBreak/>
        <w:t xml:space="preserve">tố dự đoán chính xác cao về bệnh bại não (tức là, trẻ bị bại não không biểu hiện </w:t>
      </w:r>
      <w:r>
        <w:rPr>
          <w:rFonts w:asciiTheme="minorHAnsi" w:eastAsia="Calibri" w:hAnsiTheme="minorHAnsi" w:cstheme="minorHAnsi"/>
          <w:sz w:val="28"/>
          <w:szCs w:val="28"/>
        </w:rPr>
        <w:t xml:space="preserve">có thể thực hiện </w:t>
      </w:r>
      <w:r w:rsidRPr="0091321B">
        <w:rPr>
          <w:rFonts w:asciiTheme="minorHAnsi" w:eastAsia="Calibri" w:hAnsiTheme="minorHAnsi" w:cstheme="minorHAnsi"/>
          <w:sz w:val="28"/>
          <w:szCs w:val="28"/>
        </w:rPr>
        <w:t>được hai  cử động này).</w:t>
      </w:r>
    </w:p>
    <w:p w:rsidR="0091321B" w:rsidRPr="00D25CA1" w:rsidRDefault="0091321B">
      <w:pPr>
        <w:spacing w:line="360" w:lineRule="auto"/>
        <w:ind w:firstLine="360"/>
        <w:rPr>
          <w:rFonts w:asciiTheme="minorHAnsi" w:hAnsiTheme="minorHAnsi" w:cstheme="minorHAnsi"/>
        </w:rPr>
      </w:pPr>
    </w:p>
    <w:p w:rsidR="00DB74C5" w:rsidRDefault="0091321B" w:rsidP="00425ED0">
      <w:pPr>
        <w:spacing w:line="360" w:lineRule="auto"/>
        <w:ind w:firstLine="360"/>
        <w:rPr>
          <w:rFonts w:asciiTheme="minorHAnsi" w:eastAsia="Calibri" w:hAnsiTheme="minorHAnsi" w:cstheme="minorHAnsi"/>
          <w:sz w:val="28"/>
          <w:szCs w:val="28"/>
        </w:rPr>
      </w:pPr>
      <w:r w:rsidRPr="0091321B">
        <w:rPr>
          <w:rFonts w:asciiTheme="minorHAnsi" w:eastAsia="Calibri" w:hAnsiTheme="minorHAnsi" w:cstheme="minorHAnsi"/>
          <w:sz w:val="28"/>
          <w:szCs w:val="28"/>
        </w:rPr>
        <w:t>Một điểm cuối cùng về tính giá trị  của tiêu chí: ý nghĩa của việc so sánh giữa một bài kiểm tra và thước đo tiêu chí của nó phụ thuộc vào cả chất lượng của bài kiểm tra và chất lượng của tiêu chí. Bởi vì không có thước đo duy nhất nào về tính giá trị  của tiêu chí có thể cung cấp bằng chứng thuyết phục về tính giá trị  của thử nghiệm, nên cần phải tiến hành nhiều cuộc kiểm tra tìm kiếm. Những kết quả đánh giá  tiêu chuẩn quan trọng cần được  qua những  đánh giá rộng rãi về tính giá trị  sau khi công bố. Thông tin kết quả giúp người đánh giá  quyết định khi nào, và với ai,  kết quả kiểm tra là có giá trị  nhất</w:t>
      </w:r>
      <w:r w:rsidR="00D25CA1" w:rsidRPr="00D25CA1">
        <w:rPr>
          <w:rFonts w:asciiTheme="minorHAnsi" w:eastAsia="Calibri" w:hAnsiTheme="minorHAnsi" w:cstheme="minorHAnsi"/>
          <w:sz w:val="28"/>
          <w:szCs w:val="28"/>
        </w:rPr>
        <w:t>.</w:t>
      </w:r>
    </w:p>
    <w:p w:rsidR="0091321B" w:rsidRPr="00D25CA1" w:rsidRDefault="0091321B" w:rsidP="00425ED0">
      <w:pPr>
        <w:spacing w:line="360" w:lineRule="auto"/>
        <w:ind w:firstLine="360"/>
        <w:rPr>
          <w:rFonts w:asciiTheme="minorHAnsi" w:hAnsiTheme="minorHAnsi" w:cstheme="minorHAnsi"/>
        </w:rPr>
      </w:pPr>
    </w:p>
    <w:p w:rsidR="00DB74C5" w:rsidRPr="00D25CA1" w:rsidRDefault="009F4834">
      <w:pPr>
        <w:spacing w:line="360" w:lineRule="auto"/>
        <w:ind w:firstLine="360"/>
        <w:rPr>
          <w:rFonts w:asciiTheme="minorHAnsi" w:hAnsiTheme="minorHAnsi" w:cstheme="minorHAnsi"/>
        </w:rPr>
      </w:pPr>
      <w:r w:rsidRPr="009F4834">
        <w:rPr>
          <w:rFonts w:asciiTheme="minorHAnsi" w:eastAsia="Calibri" w:hAnsiTheme="minorHAnsi" w:cstheme="minorHAnsi"/>
          <w:sz w:val="28"/>
          <w:szCs w:val="28"/>
        </w:rPr>
        <w:t>Tóm lại, tính giá trị của một thử nghiệm  là một khái niệm quan trọng nhưng đôi khi , khó nắm bắt dựa trên một số phán đoán của các tác giả của các bài kiểm tra, người sử dụng kết quả bài kiểm tra, và các chuyên gia trong lĩnh vực  hoạt  động trị liệu . Điều quan trọng cần nhớ là tính giá trị  không phải là tuyệt đối , và một bài kiểm tra có giá trị trong một ngữ cảnh cụ thể,  hoặc cho một nhóm trẻ em, có thể không có giá trị đối với các mục đích sử dụng khác. Người thực hiện thử nghiệm không được cho rằng do  thử nghiệm đã được phát triển thương mại hóa, bán rộng rãi trên thị trường, nên nó rất hữu ích và phù hợp. Người thực hiện thử nghiệm cần  phải áp dụng kiến thức và kinh nghiệm lâm sàng của mình, kiến thức về quá trình phát triển bình thường và bất thường,  hiểu biết về tình huống cá nhân của một đứa trẻ,  khi quyết định xem thử nghiệm có phải là phương tiện đo lường có giá trị trong việc xác định khả năng của đứa trẻ hay không</w:t>
      </w:r>
      <w:r w:rsidR="00D25CA1" w:rsidRPr="00D25CA1">
        <w:rPr>
          <w:rFonts w:asciiTheme="minorHAnsi" w:eastAsia="Calibri" w:hAnsiTheme="minorHAnsi" w:cstheme="minorHAnsi"/>
          <w:sz w:val="28"/>
          <w:szCs w:val="28"/>
        </w:rPr>
        <w:t>.</w:t>
      </w: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D25CA1">
      <w:pPr>
        <w:spacing w:line="360" w:lineRule="auto"/>
        <w:rPr>
          <w:rFonts w:asciiTheme="minorHAnsi" w:hAnsiTheme="minorHAnsi" w:cstheme="minorHAnsi"/>
        </w:rPr>
      </w:pPr>
      <w:bookmarkStart w:id="21" w:name="bookmark25"/>
      <w:r w:rsidRPr="00D25CA1">
        <w:rPr>
          <w:rFonts w:asciiTheme="minorHAnsi" w:eastAsia="Calibri" w:hAnsiTheme="minorHAnsi" w:cstheme="minorHAnsi"/>
          <w:b/>
          <w:bCs/>
          <w:sz w:val="28"/>
          <w:szCs w:val="28"/>
        </w:rPr>
        <w:lastRenderedPageBreak/>
        <w:t>Mô hình đo lường Rasch</w:t>
      </w:r>
      <w:bookmarkEnd w:id="21"/>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xml:space="preserve">              </w:t>
      </w:r>
    </w:p>
    <w:p w:rsidR="00DB74C5" w:rsidRDefault="00C26276">
      <w:pPr>
        <w:spacing w:line="360" w:lineRule="auto"/>
        <w:rPr>
          <w:rFonts w:asciiTheme="minorHAnsi" w:eastAsia="Calibri" w:hAnsiTheme="minorHAnsi" w:cstheme="minorHAnsi"/>
          <w:sz w:val="28"/>
          <w:szCs w:val="28"/>
        </w:rPr>
      </w:pPr>
      <w:r w:rsidRPr="00C26276">
        <w:rPr>
          <w:rFonts w:asciiTheme="minorHAnsi" w:eastAsia="Calibri" w:hAnsiTheme="minorHAnsi" w:cstheme="minorHAnsi"/>
          <w:sz w:val="28"/>
          <w:szCs w:val="28"/>
        </w:rPr>
        <w:t>Các mô hình đo lường Rasch đã được sử dụng để phát triển nhân rộng danh mục cho một số thử nghiệm trong lĩnh vực hoạt động trị liệu . Công cụ SFA, PEDI và AMPS đã sử dụng phương pháp Rasch trong quá trình phát triển thử nghiệm. Phương pháp Rasch cũng đã được sử dụng để phát triển phiên bản trường học của AMPS (School AMPS)</w:t>
      </w:r>
      <w:r w:rsidR="00D25CA1" w:rsidRPr="00D25CA1">
        <w:rPr>
          <w:rFonts w:asciiTheme="minorHAnsi" w:eastAsia="Calibri" w:hAnsiTheme="minorHAnsi" w:cstheme="minorHAnsi"/>
          <w:sz w:val="28"/>
          <w:szCs w:val="28"/>
        </w:rPr>
        <w:t>.</w:t>
      </w:r>
    </w:p>
    <w:p w:rsidR="00C26276" w:rsidRPr="00D25CA1" w:rsidRDefault="00C26276">
      <w:pPr>
        <w:spacing w:line="360" w:lineRule="auto"/>
        <w:rPr>
          <w:rFonts w:asciiTheme="minorHAnsi" w:hAnsiTheme="minorHAnsi" w:cstheme="minorHAnsi"/>
        </w:rPr>
      </w:pPr>
    </w:p>
    <w:p w:rsidR="00DB74C5" w:rsidRDefault="00C26276">
      <w:pPr>
        <w:spacing w:line="360" w:lineRule="auto"/>
        <w:ind w:firstLine="360"/>
        <w:rPr>
          <w:rFonts w:asciiTheme="minorHAnsi" w:eastAsia="Calibri" w:hAnsiTheme="minorHAnsi" w:cstheme="minorHAnsi"/>
          <w:sz w:val="28"/>
          <w:szCs w:val="28"/>
        </w:rPr>
      </w:pPr>
      <w:r w:rsidRPr="00C26276">
        <w:rPr>
          <w:rFonts w:asciiTheme="minorHAnsi" w:eastAsia="Calibri" w:hAnsiTheme="minorHAnsi" w:cstheme="minorHAnsi"/>
          <w:sz w:val="28"/>
          <w:szCs w:val="28"/>
        </w:rPr>
        <w:t>Một công cụ kiểm tra  phát triển bằng phương pháp Rasch phải đáp ứng được một số giả định. Cấu trúc được đo lường (ví dụ: các hoạt động của cuộc sống hàng ngày) có thể được biểu diễn dưới dạng một hàm liên tục với phép đo bao gồm toàn bộ phạm vi hiệu suất thực hiện hoạt động, có thể từ phụ thuộc vào độc lập. Công cụ (hoặc thang đo riêng của thiết bị) đo lường một đặc tính (hoặc cấu trúc) của hiệu suất thực hiện hoạt động và mỗi mục đại diện cho một mẫu của các đặc tính được đo lường. Thang đo cung cấp các ước tính về độ khó của danh mục hoạt động  độc lập với mẫu của những người được thử nghiệm,  và ước tính khả năng của từng cá nhân cũng  độc lập với các danh mục hoạt động  cụ thể được thử nghiệm</w:t>
      </w:r>
      <w:r w:rsidR="00D25CA1" w:rsidRPr="00D25CA1">
        <w:rPr>
          <w:rFonts w:asciiTheme="minorHAnsi" w:eastAsia="Calibri" w:hAnsiTheme="minorHAnsi" w:cstheme="minorHAnsi"/>
          <w:sz w:val="28"/>
          <w:szCs w:val="28"/>
        </w:rPr>
        <w:t>.</w:t>
      </w:r>
    </w:p>
    <w:p w:rsidR="00C26276" w:rsidRPr="00D25CA1" w:rsidRDefault="00C26276">
      <w:pPr>
        <w:spacing w:line="360" w:lineRule="auto"/>
        <w:ind w:firstLine="360"/>
        <w:rPr>
          <w:rFonts w:asciiTheme="minorHAnsi" w:hAnsiTheme="minorHAnsi" w:cstheme="minorHAnsi"/>
        </w:rPr>
      </w:pPr>
    </w:p>
    <w:p w:rsidR="00DB74C5" w:rsidRDefault="0077185D">
      <w:pPr>
        <w:spacing w:line="360" w:lineRule="auto"/>
        <w:ind w:firstLine="360"/>
        <w:rPr>
          <w:rFonts w:asciiTheme="minorHAnsi" w:eastAsia="Calibri" w:hAnsiTheme="minorHAnsi" w:cstheme="minorHAnsi"/>
          <w:sz w:val="28"/>
          <w:szCs w:val="28"/>
        </w:rPr>
      </w:pPr>
      <w:r w:rsidRPr="0077185D">
        <w:rPr>
          <w:rFonts w:asciiTheme="minorHAnsi" w:eastAsia="Calibri" w:hAnsiTheme="minorHAnsi" w:cstheme="minorHAnsi"/>
          <w:sz w:val="28"/>
          <w:szCs w:val="28"/>
        </w:rPr>
        <w:t xml:space="preserve">Mô hình Rasch tạo ra một thứ hạng phân cấp của các mục trong bài kiểm tra từ dễ nhất đến khó nhất, tạo ra một thang đo tuyến tính của các mục từ các quan sát theo thứ tự. Với các mục hoạt động  được xếp hạng liên tục trong từng lãnh vực kỹ năng, hiệu suất thực hiện hoạt động của một cá nhân có thể được đánh giá theo mức độ khó của mục hoạt động  thay vì so với mẫu chuẩn. Việc xếp hạng các mục hoạt động tạo ra một mô hình dự kiến về sự thành thạo đối với  các danh </w:t>
      </w:r>
      <w:r w:rsidRPr="0077185D">
        <w:rPr>
          <w:rFonts w:asciiTheme="minorHAnsi" w:eastAsia="Calibri" w:hAnsiTheme="minorHAnsi" w:cstheme="minorHAnsi"/>
          <w:sz w:val="28"/>
          <w:szCs w:val="28"/>
        </w:rPr>
        <w:lastRenderedPageBreak/>
        <w:t>mục hoạt động;  mô hình dự đoán rằng các mục khó hơn trên tính liên tục chỉ có thể được thực hiện thành thạo  sau khi các mục dễ hơn đã được thực hiện. Do đó, các nhà trị liệu quản lý thực hiện một công cụ đánh giá được phát triển bằng phương pháp Rasch thường có thể cho rằng các mục tiêu can thiệp thích hợp nhất sẽ là các mục và / hoặc kỹ năng ngay tiếp theo  các mục đã được khách hàng thực hiện  thành công.</w:t>
      </w:r>
    </w:p>
    <w:p w:rsidR="0077185D" w:rsidRPr="00D25CA1" w:rsidRDefault="0077185D">
      <w:pPr>
        <w:spacing w:line="360" w:lineRule="auto"/>
        <w:ind w:firstLine="360"/>
        <w:rPr>
          <w:rFonts w:asciiTheme="minorHAnsi" w:hAnsiTheme="minorHAnsi" w:cstheme="minorHAnsi"/>
        </w:rPr>
      </w:pPr>
    </w:p>
    <w:p w:rsidR="00DB74C5" w:rsidRDefault="0077185D">
      <w:pPr>
        <w:spacing w:line="360" w:lineRule="auto"/>
        <w:ind w:firstLine="360"/>
        <w:rPr>
          <w:rFonts w:asciiTheme="minorHAnsi" w:eastAsia="Calibri" w:hAnsiTheme="minorHAnsi" w:cstheme="minorHAnsi"/>
          <w:sz w:val="28"/>
          <w:szCs w:val="28"/>
        </w:rPr>
      </w:pPr>
      <w:r w:rsidRPr="0077185D">
        <w:rPr>
          <w:rFonts w:asciiTheme="minorHAnsi" w:eastAsia="Calibri" w:hAnsiTheme="minorHAnsi" w:cstheme="minorHAnsi"/>
          <w:sz w:val="28"/>
          <w:szCs w:val="28"/>
        </w:rPr>
        <w:t>Các thử nghiệm hoạt động trị liệu  được phát triển bằng phương pháp Rasch xuất hiện từ một nền tảng  triết học khác với các thử nghiệm tiêu chuẩn truyền thống. Hai phương pháp thu thập dữ liệu chính là quan sát tự nhiên và những  báo cáo của phụ huynh / giáo viên / người chăm sóc. Các nhiệm vụ được quan sát là những nhiệm vụ mà trẻ tham gia hàng ngày (ví dụ: học tập, tự chăm sóc, tham gia xã hội, di chuyển) , thay vì các mục được quản lý trong tình huống kiểm tra có kiểm soát. Các khuyến nghị về can thiệp có thể được đưa  ra trực tiếp từ trẻ em được quan sát và / hoặc báo cáo về  hiệu suất thực hiện hoạt động  và sự tham gia vào hoạt động.</w:t>
      </w:r>
    </w:p>
    <w:p w:rsidR="0077185D" w:rsidRPr="00D25CA1" w:rsidRDefault="0077185D">
      <w:pPr>
        <w:spacing w:line="360" w:lineRule="auto"/>
        <w:ind w:firstLine="360"/>
        <w:rPr>
          <w:rFonts w:asciiTheme="minorHAnsi" w:hAnsiTheme="minorHAnsi" w:cstheme="minorHAnsi"/>
        </w:rPr>
      </w:pPr>
    </w:p>
    <w:p w:rsidR="00DB74C5" w:rsidRPr="00D25CA1" w:rsidRDefault="0077185D">
      <w:pPr>
        <w:spacing w:line="360" w:lineRule="auto"/>
        <w:ind w:firstLine="360"/>
        <w:rPr>
          <w:rFonts w:asciiTheme="minorHAnsi" w:hAnsiTheme="minorHAnsi" w:cstheme="minorHAnsi"/>
        </w:rPr>
      </w:pPr>
      <w:r w:rsidRPr="0077185D">
        <w:rPr>
          <w:rFonts w:asciiTheme="minorHAnsi" w:eastAsia="Calibri" w:hAnsiTheme="minorHAnsi" w:cstheme="minorHAnsi"/>
          <w:sz w:val="28"/>
          <w:szCs w:val="28"/>
        </w:rPr>
        <w:t xml:space="preserve">Các thử nghiệm được phát triển bằng mô hình Rasch không được coi là thử nghiệm tham chiếu chuẩn mực, vì hiệu suất riêng lẻ của cá nhân không được so sánh với mẫu thử nghiệm thông thường. Tuy nhiên, mô hình Rasch cung cấp một thước đo khách quan về hiệu suất thực hiện hoạt động có thể được liên kết trực tiếp với kết quả thực hiện hoạt động mong muốn. Mô hình Rasch đã được áp dụng cho nhiều thang đánh giá và các công cụ đo lường truyền thống để đánh giá tình trạng khuyết tật  và tình trạng chức năng. Đó là một mô hình có thể được sử dụng một mình hoặc kết hợp với lý thuyết đo lường và phát triển thử nghiệm </w:t>
      </w:r>
      <w:r w:rsidRPr="0077185D">
        <w:rPr>
          <w:rFonts w:asciiTheme="minorHAnsi" w:eastAsia="Calibri" w:hAnsiTheme="minorHAnsi" w:cstheme="minorHAnsi"/>
          <w:sz w:val="28"/>
          <w:szCs w:val="28"/>
        </w:rPr>
        <w:lastRenderedPageBreak/>
        <w:t>truyền thống, để cho ra những công cụ đo lường có thể  cung cấp một kết nối rõ ràng hơn giữa quá trình  đánh giá và lập kế hoạch can thiệp</w:t>
      </w:r>
      <w:r w:rsidR="00D25CA1" w:rsidRPr="00D25CA1">
        <w:rPr>
          <w:rFonts w:asciiTheme="minorHAnsi" w:eastAsia="Calibri" w:hAnsiTheme="minorHAnsi" w:cstheme="minorHAnsi"/>
          <w:sz w:val="28"/>
          <w:szCs w:val="28"/>
        </w:rPr>
        <w:t>.</w:t>
      </w: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b/>
          <w:bCs/>
          <w:sz w:val="28"/>
          <w:szCs w:val="28"/>
        </w:rPr>
        <w:t xml:space="preserve">ĐỂ TRỞ THÀNH  NGƯỜI </w:t>
      </w:r>
      <w:r w:rsidR="006B04A5">
        <w:rPr>
          <w:rFonts w:asciiTheme="minorHAnsi" w:eastAsia="Calibri" w:hAnsiTheme="minorHAnsi" w:cstheme="minorHAnsi"/>
          <w:b/>
          <w:bCs/>
          <w:sz w:val="28"/>
          <w:szCs w:val="28"/>
        </w:rPr>
        <w:t>THỰC HIỆN</w:t>
      </w:r>
      <w:r w:rsidRPr="00D25CA1">
        <w:rPr>
          <w:rFonts w:asciiTheme="minorHAnsi" w:eastAsia="Calibri" w:hAnsiTheme="minorHAnsi" w:cstheme="minorHAnsi"/>
          <w:b/>
          <w:bCs/>
          <w:sz w:val="28"/>
          <w:szCs w:val="28"/>
        </w:rPr>
        <w:t xml:space="preserve"> KIỂM TRA</w:t>
      </w:r>
      <w:r w:rsidR="0077185D">
        <w:rPr>
          <w:rFonts w:asciiTheme="minorHAnsi" w:eastAsia="Calibri" w:hAnsiTheme="minorHAnsi" w:cstheme="minorHAnsi"/>
          <w:b/>
          <w:bCs/>
          <w:sz w:val="28"/>
          <w:szCs w:val="28"/>
        </w:rPr>
        <w:t xml:space="preserve"> CÓ NĂNG LỰC</w:t>
      </w:r>
    </w:p>
    <w:p w:rsidR="00DB74C5" w:rsidRPr="00D25CA1" w:rsidRDefault="0077185D">
      <w:pPr>
        <w:spacing w:line="360" w:lineRule="auto"/>
        <w:rPr>
          <w:rFonts w:asciiTheme="minorHAnsi" w:hAnsiTheme="minorHAnsi" w:cstheme="minorHAnsi"/>
        </w:rPr>
      </w:pPr>
      <w:r w:rsidRPr="0077185D">
        <w:rPr>
          <w:rFonts w:asciiTheme="minorHAnsi" w:eastAsia="Calibri" w:hAnsiTheme="minorHAnsi" w:cstheme="minorHAnsi"/>
          <w:sz w:val="28"/>
          <w:szCs w:val="28"/>
        </w:rPr>
        <w:t>Khối lượng thông tin kỹ thuật được trình bày ở đây có thể làm cho những triển vọng về việc học tập để có thể quản lý thực hiện một bài kiểm tra tiêu chuẩn có vẻ đáng lo ngại. Tuy nhiên, các nhà đánh giá tiềm năng có thể thực hiện một số bước cụ thể để đảm bảo rằng họ quản lý thực hiện và tính  điểm kiểm tra một cách đáng tin cậy. Các bước này cũng giúp các chuyên viên đánh giá  diễn giải kết quả kiểm tra một cách chính xác,  để họ có thể  cung cấp thông tin về tình trạng khả năng của   trẻ. Phần này thảo luận về quá trình học tập cách quản lý thực hiện  và giải thích bất kỳ bài kiểm tra tiêu chuẩn hóa nào, có thể là một công cụ sàng lọc hoặc đánh giá toàn diện</w:t>
      </w:r>
      <w:r w:rsidR="00D25CA1" w:rsidRPr="00D25CA1">
        <w:rPr>
          <w:rFonts w:asciiTheme="minorHAnsi" w:eastAsia="Calibri" w:hAnsiTheme="minorHAnsi" w:cstheme="minorHAnsi"/>
          <w:sz w:val="28"/>
          <w:szCs w:val="28"/>
        </w:rPr>
        <w:t>.</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D25CA1">
      <w:pPr>
        <w:spacing w:line="360" w:lineRule="auto"/>
        <w:rPr>
          <w:rFonts w:asciiTheme="minorHAnsi" w:hAnsiTheme="minorHAnsi" w:cstheme="minorHAnsi"/>
        </w:rPr>
      </w:pPr>
      <w:bookmarkStart w:id="22" w:name="bookmark26"/>
      <w:r w:rsidRPr="00D25CA1">
        <w:rPr>
          <w:rFonts w:asciiTheme="minorHAnsi" w:eastAsia="Calibri" w:hAnsiTheme="minorHAnsi" w:cstheme="minorHAnsi"/>
          <w:b/>
          <w:bCs/>
          <w:sz w:val="28"/>
          <w:szCs w:val="28"/>
        </w:rPr>
        <w:t>Chọn Kiễm tra phù hợp</w:t>
      </w:r>
      <w:bookmarkEnd w:id="22"/>
    </w:p>
    <w:p w:rsidR="00DB74C5" w:rsidRDefault="006B04A5">
      <w:pPr>
        <w:spacing w:line="360" w:lineRule="auto"/>
        <w:rPr>
          <w:rFonts w:asciiTheme="minorHAnsi" w:eastAsia="Calibri" w:hAnsiTheme="minorHAnsi" w:cstheme="minorHAnsi"/>
          <w:sz w:val="28"/>
          <w:szCs w:val="28"/>
        </w:rPr>
      </w:pPr>
      <w:r w:rsidRPr="006B04A5">
        <w:rPr>
          <w:rFonts w:asciiTheme="minorHAnsi" w:eastAsia="Calibri" w:hAnsiTheme="minorHAnsi" w:cstheme="minorHAnsi"/>
          <w:sz w:val="28"/>
          <w:szCs w:val="28"/>
        </w:rPr>
        <w:t xml:space="preserve">Bước đầu tiên của nhà trị liệu là quyết định một loại , hay nhiều loại thử nghiệm để tìm hiểu. Một số bài kiểm tra tiêu chuẩn được sử dụng bởi các nhà hoạt động trị liệu  nhi khoa được áp dụng cho trẻ trong phạm vi độ tuổi rộng, một số kỹ năng thực hiện  và các lĩnh vực hoạt động khác nhau. Người thực hiện kiểm tra phải quyết định những xét nghiệm nào có khả năng đáp ứng nhu cầu đánh giá về môi trường hoạt động  cụ thể của trẻ ,và  trẻ em được phục vụ trong môi trường đó. Chẳng hạn, một nhà hoạt động trị liệu  làm việc trong môi trường can thiệp sớm có thể sử dụng công cụ  BSIDTII hoặc PEDI. Một nhà trị liệu làm việc trong các trường mầm non có thể sử dụng công cụ  MFUN hoặc PDMS-2. Một nhà trị liệu làm việc trong môi trường trường học có thể sử dụng công cụ SFA, AMPS cho </w:t>
      </w:r>
      <w:r w:rsidRPr="006B04A5">
        <w:rPr>
          <w:rFonts w:asciiTheme="minorHAnsi" w:eastAsia="Calibri" w:hAnsiTheme="minorHAnsi" w:cstheme="minorHAnsi"/>
          <w:sz w:val="28"/>
          <w:szCs w:val="28"/>
        </w:rPr>
        <w:lastRenderedPageBreak/>
        <w:t>trường học,  hoặc BOT-2. Các công cụ như PEDI hoặc AMPS có thể được sử dụng trong nhiều môi trường khác nhau</w:t>
      </w:r>
      <w:r w:rsidR="00D25CA1" w:rsidRPr="00D25CA1">
        <w:rPr>
          <w:rFonts w:asciiTheme="minorHAnsi" w:eastAsia="Calibri" w:hAnsiTheme="minorHAnsi" w:cstheme="minorHAnsi"/>
          <w:sz w:val="28"/>
          <w:szCs w:val="28"/>
        </w:rPr>
        <w:t>.</w:t>
      </w:r>
    </w:p>
    <w:p w:rsidR="006B04A5" w:rsidRPr="00D25CA1" w:rsidRDefault="006B04A5">
      <w:pPr>
        <w:spacing w:line="360" w:lineRule="auto"/>
        <w:rPr>
          <w:rFonts w:asciiTheme="minorHAnsi" w:hAnsiTheme="minorHAnsi" w:cstheme="minorHAnsi"/>
        </w:rPr>
      </w:pPr>
    </w:p>
    <w:p w:rsidR="00DB74C5" w:rsidRDefault="001258C3">
      <w:pPr>
        <w:spacing w:line="360" w:lineRule="auto"/>
        <w:ind w:firstLine="360"/>
        <w:rPr>
          <w:rFonts w:asciiTheme="minorHAnsi" w:eastAsia="Calibri" w:hAnsiTheme="minorHAnsi" w:cstheme="minorHAnsi"/>
          <w:sz w:val="28"/>
          <w:szCs w:val="28"/>
        </w:rPr>
      </w:pPr>
      <w:r w:rsidRPr="001258C3">
        <w:rPr>
          <w:rFonts w:asciiTheme="minorHAnsi" w:eastAsia="Calibri" w:hAnsiTheme="minorHAnsi" w:cstheme="minorHAnsi"/>
          <w:sz w:val="28"/>
          <w:szCs w:val="28"/>
        </w:rPr>
        <w:t>Một số thử nghiệm tiêu chuẩn hóa khác có sẵn để đánh giá các lĩnh vực chức năng chuyên biệt hơn, chẳng hạn như công cụ  SIPT, Thử nghiệm phát triển về khả năng tích hợp vận động trực quan, Hồ sơ cảm giác hoặc công cụ DTVP-II. Người thực hiện thử nghiệm  nên tham khảo ý kiến của các nhà trị liệu khác làm việc trong môi trường thực hành của họ, để xác định xét nghiệm nào được sử dụng phổ biến nhất. Ngoài ra, họ nên kiểm tra các đặc điểm của trẻ em được giới thiệu để đánh giá để xác định xét nghiệm nào là phù hợp nhất cho trẻ. Một số trẻ có thể không thể  tuân thủ các quy trình xét nghiệm tiêu chuẩn. Đặc biệt, những trẻ được chẩn đoán mắc chứng rối loạn phổ tự kỷ thường không hợp tác với môi trường thử nghiệm có cấu trúc chặt chẽ</w:t>
      </w:r>
      <w:r w:rsidR="00D25CA1" w:rsidRPr="00D25CA1">
        <w:rPr>
          <w:rFonts w:asciiTheme="minorHAnsi" w:eastAsia="Calibri" w:hAnsiTheme="minorHAnsi" w:cstheme="minorHAnsi"/>
          <w:sz w:val="28"/>
          <w:szCs w:val="28"/>
        </w:rPr>
        <w:t xml:space="preserve">. </w:t>
      </w:r>
      <w:r w:rsidRPr="001258C3">
        <w:rPr>
          <w:rFonts w:asciiTheme="minorHAnsi" w:eastAsia="Calibri" w:hAnsiTheme="minorHAnsi" w:cstheme="minorHAnsi"/>
          <w:sz w:val="28"/>
          <w:szCs w:val="28"/>
        </w:rPr>
        <w:t>Các nhà hoạt động trị liệu  đánh giá những đứa trẻ này thường điều chỉnh các quy trình xét nghiệm tiêu chuẩn hoặc sử dụng các đánh giá không  tiêu chuẩn. Các thử nghiệm tiêu chuẩn dựa trên quan sát có được thông tin từ việc xếp hạng của người lớn,  hoặc quan sát trẻ trong bối cảnh thực hiện hoạt động điễn hình hàng ngày  là một lựa chọn hữu ích. Xem Bảng 8-1 để biết danh sách các bài kiểm tra tiêu chuẩn được chọn lựa và  sắp xếp theo nguồn thông tin</w:t>
      </w:r>
      <w:r w:rsidR="00D25CA1" w:rsidRPr="00D25CA1">
        <w:rPr>
          <w:rFonts w:asciiTheme="minorHAnsi" w:eastAsia="Calibri" w:hAnsiTheme="minorHAnsi" w:cstheme="minorHAnsi"/>
          <w:sz w:val="28"/>
          <w:szCs w:val="28"/>
        </w:rPr>
        <w:t> </w:t>
      </w:r>
      <w:r>
        <w:rPr>
          <w:rFonts w:asciiTheme="minorHAnsi" w:eastAsia="Calibri" w:hAnsiTheme="minorHAnsi" w:cstheme="minorHAnsi"/>
          <w:sz w:val="28"/>
          <w:szCs w:val="28"/>
        </w:rPr>
        <w:t>.</w:t>
      </w:r>
    </w:p>
    <w:p w:rsidR="00EC6A67" w:rsidRPr="00D25CA1" w:rsidRDefault="00EC6A67">
      <w:pPr>
        <w:spacing w:line="360" w:lineRule="auto"/>
        <w:ind w:firstLine="360"/>
        <w:rPr>
          <w:rFonts w:asciiTheme="minorHAnsi" w:hAnsiTheme="minorHAnsi" w:cstheme="minorHAnsi"/>
        </w:rPr>
      </w:pPr>
    </w:p>
    <w:p w:rsidR="00DB74C5" w:rsidRPr="004302F1" w:rsidRDefault="00D25CA1">
      <w:pPr>
        <w:spacing w:line="360" w:lineRule="auto"/>
        <w:rPr>
          <w:rFonts w:asciiTheme="minorHAnsi" w:hAnsiTheme="minorHAnsi" w:cstheme="minorHAnsi"/>
        </w:rPr>
      </w:pPr>
      <w:bookmarkStart w:id="23" w:name="bookmark27"/>
      <w:r w:rsidRPr="004302F1">
        <w:rPr>
          <w:rFonts w:asciiTheme="minorHAnsi" w:eastAsia="Calibri" w:hAnsiTheme="minorHAnsi" w:cstheme="minorHAnsi"/>
          <w:b/>
          <w:bCs/>
          <w:sz w:val="28"/>
          <w:szCs w:val="28"/>
        </w:rPr>
        <w:t xml:space="preserve">Nghiên cứu </w:t>
      </w:r>
      <w:r w:rsidR="004302F1">
        <w:rPr>
          <w:rFonts w:asciiTheme="minorHAnsi" w:eastAsia="Calibri" w:hAnsiTheme="minorHAnsi" w:cstheme="minorHAnsi"/>
          <w:b/>
          <w:bCs/>
          <w:sz w:val="28"/>
          <w:szCs w:val="28"/>
        </w:rPr>
        <w:t>việc thực hiện  thử nghiệm</w:t>
      </w:r>
      <w:bookmarkEnd w:id="23"/>
    </w:p>
    <w:p w:rsidR="00DB74C5" w:rsidRDefault="00D25CA1">
      <w:pPr>
        <w:spacing w:line="360" w:lineRule="auto"/>
        <w:rPr>
          <w:rFonts w:asciiTheme="minorHAnsi" w:eastAsia="Calibri" w:hAnsiTheme="minorHAnsi" w:cstheme="minorHAnsi"/>
          <w:sz w:val="28"/>
          <w:szCs w:val="28"/>
        </w:rPr>
      </w:pPr>
      <w:r w:rsidRPr="004302F1">
        <w:rPr>
          <w:rFonts w:asciiTheme="minorHAnsi" w:eastAsia="Calibri" w:hAnsiTheme="minorHAnsi" w:cstheme="minorHAnsi"/>
          <w:sz w:val="28"/>
          <w:szCs w:val="28"/>
        </w:rPr>
        <w:t xml:space="preserve">Khi </w:t>
      </w:r>
      <w:r w:rsidR="004302F1">
        <w:rPr>
          <w:rFonts w:asciiTheme="minorHAnsi" w:eastAsia="Calibri" w:hAnsiTheme="minorHAnsi" w:cstheme="minorHAnsi"/>
          <w:sz w:val="28"/>
          <w:szCs w:val="28"/>
        </w:rPr>
        <w:t xml:space="preserve">đã </w:t>
      </w:r>
      <w:r w:rsidRPr="004302F1">
        <w:rPr>
          <w:rFonts w:asciiTheme="minorHAnsi" w:eastAsia="Calibri" w:hAnsiTheme="minorHAnsi" w:cstheme="minorHAnsi"/>
          <w:sz w:val="28"/>
          <w:szCs w:val="28"/>
        </w:rPr>
        <w:t xml:space="preserve">quyết định </w:t>
      </w:r>
      <w:r w:rsidR="004302F1">
        <w:rPr>
          <w:rFonts w:asciiTheme="minorHAnsi" w:eastAsia="Calibri" w:hAnsiTheme="minorHAnsi" w:cstheme="minorHAnsi"/>
          <w:sz w:val="28"/>
          <w:szCs w:val="28"/>
        </w:rPr>
        <w:t>phương pháp k</w:t>
      </w:r>
      <w:r w:rsidR="004302F1" w:rsidRPr="004302F1">
        <w:rPr>
          <w:rFonts w:asciiTheme="minorHAnsi" w:eastAsia="Calibri" w:hAnsiTheme="minorHAnsi" w:cstheme="minorHAnsi"/>
          <w:sz w:val="28"/>
          <w:szCs w:val="28"/>
        </w:rPr>
        <w:t xml:space="preserve">iểm tra </w:t>
      </w:r>
      <w:r w:rsidR="004302F1">
        <w:rPr>
          <w:rFonts w:asciiTheme="minorHAnsi" w:eastAsia="Calibri" w:hAnsiTheme="minorHAnsi" w:cstheme="minorHAnsi"/>
          <w:sz w:val="28"/>
          <w:szCs w:val="28"/>
        </w:rPr>
        <w:t xml:space="preserve">nào sẽ </w:t>
      </w:r>
      <w:r w:rsidRPr="004302F1">
        <w:rPr>
          <w:rFonts w:asciiTheme="minorHAnsi" w:eastAsia="Calibri" w:hAnsiTheme="minorHAnsi" w:cstheme="minorHAnsi"/>
          <w:sz w:val="28"/>
          <w:szCs w:val="28"/>
        </w:rPr>
        <w:t xml:space="preserve"> được thực hiện để tìm hiểu, các bác sĩ chuyên khoa </w:t>
      </w:r>
      <w:r w:rsidR="004302F1">
        <w:rPr>
          <w:rFonts w:asciiTheme="minorHAnsi" w:eastAsia="Calibri" w:hAnsiTheme="minorHAnsi" w:cstheme="minorHAnsi"/>
          <w:sz w:val="28"/>
          <w:szCs w:val="28"/>
        </w:rPr>
        <w:t xml:space="preserve">cần phải </w:t>
      </w:r>
      <w:r w:rsidRPr="004302F1">
        <w:rPr>
          <w:rFonts w:asciiTheme="minorHAnsi" w:eastAsia="Calibri" w:hAnsiTheme="minorHAnsi" w:cstheme="minorHAnsi"/>
          <w:sz w:val="28"/>
          <w:szCs w:val="28"/>
        </w:rPr>
        <w:t xml:space="preserve"> đọc hướng dẫn kiểm tra cẩn thận. Ngoài các kỹ thuật quản lý </w:t>
      </w:r>
      <w:r w:rsidR="004302F1">
        <w:rPr>
          <w:rFonts w:asciiTheme="minorHAnsi" w:eastAsia="Calibri" w:hAnsiTheme="minorHAnsi" w:cstheme="minorHAnsi"/>
          <w:sz w:val="28"/>
          <w:szCs w:val="28"/>
        </w:rPr>
        <w:t xml:space="preserve">việc thực hành kiểm tra </w:t>
      </w:r>
      <w:r w:rsidRPr="004302F1">
        <w:rPr>
          <w:rFonts w:asciiTheme="minorHAnsi" w:eastAsia="Calibri" w:hAnsiTheme="minorHAnsi" w:cstheme="minorHAnsi"/>
          <w:sz w:val="28"/>
          <w:szCs w:val="28"/>
        </w:rPr>
        <w:t xml:space="preserve">và chấm điểm, các thuộc tính kỹ thuật của </w:t>
      </w:r>
      <w:r w:rsidR="004302F1">
        <w:rPr>
          <w:rFonts w:asciiTheme="minorHAnsi" w:eastAsia="Calibri" w:hAnsiTheme="minorHAnsi" w:cstheme="minorHAnsi"/>
          <w:sz w:val="28"/>
          <w:szCs w:val="28"/>
        </w:rPr>
        <w:t xml:space="preserve">quy trình thử nghiệm cần </w:t>
      </w:r>
      <w:r w:rsidRPr="004302F1">
        <w:rPr>
          <w:rFonts w:asciiTheme="minorHAnsi" w:eastAsia="Calibri" w:hAnsiTheme="minorHAnsi" w:cstheme="minorHAnsi"/>
          <w:sz w:val="28"/>
          <w:szCs w:val="28"/>
        </w:rPr>
        <w:t xml:space="preserve"> được nghiên cứu. Cần chú ý đặc biệt đến kích thước và </w:t>
      </w:r>
      <w:r w:rsidRPr="004302F1">
        <w:rPr>
          <w:rFonts w:asciiTheme="minorHAnsi" w:eastAsia="Calibri" w:hAnsiTheme="minorHAnsi" w:cstheme="minorHAnsi"/>
          <w:sz w:val="28"/>
          <w:szCs w:val="28"/>
        </w:rPr>
        <w:lastRenderedPageBreak/>
        <w:t xml:space="preserve">thành phần của mẫu chuẩn, hệ số tin cậy, dữ liệu xác nhận và </w:t>
      </w:r>
      <w:r w:rsidR="004302F1">
        <w:rPr>
          <w:rFonts w:asciiTheme="minorHAnsi" w:eastAsia="Calibri" w:hAnsiTheme="minorHAnsi" w:cstheme="minorHAnsi"/>
          <w:sz w:val="28"/>
          <w:szCs w:val="28"/>
        </w:rPr>
        <w:t xml:space="preserve">nhóm người </w:t>
      </w:r>
      <w:r w:rsidRPr="004302F1">
        <w:rPr>
          <w:rFonts w:asciiTheme="minorHAnsi" w:eastAsia="Calibri" w:hAnsiTheme="minorHAnsi" w:cstheme="minorHAnsi"/>
          <w:sz w:val="28"/>
          <w:szCs w:val="28"/>
        </w:rPr>
        <w:t xml:space="preserve"> dự định </w:t>
      </w:r>
      <w:r w:rsidR="004302F1">
        <w:rPr>
          <w:rFonts w:asciiTheme="minorHAnsi" w:eastAsia="Calibri" w:hAnsiTheme="minorHAnsi" w:cstheme="minorHAnsi"/>
          <w:sz w:val="28"/>
          <w:szCs w:val="28"/>
        </w:rPr>
        <w:t>sẽ thực hiện thử nghiệm</w:t>
      </w:r>
      <w:r w:rsidRPr="004302F1">
        <w:rPr>
          <w:rFonts w:asciiTheme="minorHAnsi" w:eastAsia="Calibri" w:hAnsiTheme="minorHAnsi" w:cstheme="minorHAnsi"/>
          <w:sz w:val="28"/>
          <w:szCs w:val="28"/>
        </w:rPr>
        <w:t xml:space="preserve">. Người </w:t>
      </w:r>
      <w:r w:rsidR="004302F1">
        <w:rPr>
          <w:rFonts w:asciiTheme="minorHAnsi" w:eastAsia="Calibri" w:hAnsiTheme="minorHAnsi" w:cstheme="minorHAnsi"/>
          <w:sz w:val="28"/>
          <w:szCs w:val="28"/>
        </w:rPr>
        <w:t xml:space="preserve">thực hiện quá trình thử nghiệm cần phải </w:t>
      </w:r>
      <w:r w:rsidRPr="004302F1">
        <w:rPr>
          <w:rFonts w:asciiTheme="minorHAnsi" w:eastAsia="Calibri" w:hAnsiTheme="minorHAnsi" w:cstheme="minorHAnsi"/>
          <w:sz w:val="28"/>
          <w:szCs w:val="28"/>
        </w:rPr>
        <w:t xml:space="preserve"> xác định các thủ tục quản lý tiêu chuẩn hóa và </w:t>
      </w:r>
      <w:r w:rsidR="004302F1">
        <w:rPr>
          <w:rFonts w:asciiTheme="minorHAnsi" w:eastAsia="Calibri" w:hAnsiTheme="minorHAnsi" w:cstheme="minorHAnsi"/>
          <w:sz w:val="28"/>
          <w:szCs w:val="28"/>
        </w:rPr>
        <w:t xml:space="preserve">xem xét </w:t>
      </w:r>
      <w:r w:rsidRPr="004302F1">
        <w:rPr>
          <w:rFonts w:asciiTheme="minorHAnsi" w:eastAsia="Calibri" w:hAnsiTheme="minorHAnsi" w:cstheme="minorHAnsi"/>
          <w:sz w:val="28"/>
          <w:szCs w:val="28"/>
        </w:rPr>
        <w:t xml:space="preserve">liệu chúng có thể </w:t>
      </w:r>
      <w:r w:rsidR="004302F1">
        <w:rPr>
          <w:rFonts w:asciiTheme="minorHAnsi" w:eastAsia="Calibri" w:hAnsiTheme="minorHAnsi" w:cstheme="minorHAnsi"/>
          <w:sz w:val="28"/>
          <w:szCs w:val="28"/>
        </w:rPr>
        <w:t xml:space="preserve"> cần </w:t>
      </w:r>
      <w:r w:rsidRPr="004302F1">
        <w:rPr>
          <w:rFonts w:asciiTheme="minorHAnsi" w:eastAsia="Calibri" w:hAnsiTheme="minorHAnsi" w:cstheme="minorHAnsi"/>
          <w:sz w:val="28"/>
          <w:szCs w:val="28"/>
        </w:rPr>
        <w:t xml:space="preserve">được thay đổi cho trẻ có nhu cầu đặc biệt hay không. </w:t>
      </w:r>
      <w:r w:rsidR="004302F1">
        <w:rPr>
          <w:rFonts w:asciiTheme="minorHAnsi" w:eastAsia="Calibri" w:hAnsiTheme="minorHAnsi" w:cstheme="minorHAnsi"/>
          <w:sz w:val="28"/>
          <w:szCs w:val="28"/>
        </w:rPr>
        <w:t xml:space="preserve">Chuyên viên đánh giá </w:t>
      </w:r>
      <w:r w:rsidRPr="004302F1">
        <w:rPr>
          <w:rFonts w:asciiTheme="minorHAnsi" w:eastAsia="Calibri" w:hAnsiTheme="minorHAnsi" w:cstheme="minorHAnsi"/>
          <w:sz w:val="28"/>
          <w:szCs w:val="28"/>
        </w:rPr>
        <w:t xml:space="preserve"> cũng </w:t>
      </w:r>
      <w:r w:rsidR="004302F1">
        <w:rPr>
          <w:rFonts w:asciiTheme="minorHAnsi" w:eastAsia="Calibri" w:hAnsiTheme="minorHAnsi" w:cstheme="minorHAnsi"/>
          <w:sz w:val="28"/>
          <w:szCs w:val="28"/>
        </w:rPr>
        <w:t xml:space="preserve">cần tìm </w:t>
      </w:r>
      <w:r w:rsidRPr="004302F1">
        <w:rPr>
          <w:rFonts w:asciiTheme="minorHAnsi" w:eastAsia="Calibri" w:hAnsiTheme="minorHAnsi" w:cstheme="minorHAnsi"/>
          <w:sz w:val="28"/>
          <w:szCs w:val="28"/>
        </w:rPr>
        <w:t xml:space="preserve"> hiểu làm thế nào </w:t>
      </w:r>
      <w:r w:rsidR="004302F1">
        <w:rPr>
          <w:rFonts w:asciiTheme="minorHAnsi" w:eastAsia="Calibri" w:hAnsiTheme="minorHAnsi" w:cstheme="minorHAnsi"/>
          <w:sz w:val="28"/>
          <w:szCs w:val="28"/>
        </w:rPr>
        <w:t xml:space="preserve">để báo cáo </w:t>
      </w:r>
      <w:r w:rsidRPr="004302F1">
        <w:rPr>
          <w:rFonts w:asciiTheme="minorHAnsi" w:eastAsia="Calibri" w:hAnsiTheme="minorHAnsi" w:cstheme="minorHAnsi"/>
          <w:sz w:val="28"/>
          <w:szCs w:val="28"/>
        </w:rPr>
        <w:t xml:space="preserve">các điểm số và </w:t>
      </w:r>
      <w:r w:rsidR="004302F1">
        <w:rPr>
          <w:rFonts w:asciiTheme="minorHAnsi" w:eastAsia="Calibri" w:hAnsiTheme="minorHAnsi" w:cstheme="minorHAnsi"/>
          <w:sz w:val="28"/>
          <w:szCs w:val="28"/>
        </w:rPr>
        <w:t xml:space="preserve">trình bày kết quả thử nghiệm </w:t>
      </w:r>
      <w:r w:rsidRPr="004302F1">
        <w:rPr>
          <w:rFonts w:asciiTheme="minorHAnsi" w:eastAsia="Calibri" w:hAnsiTheme="minorHAnsi" w:cstheme="minorHAnsi"/>
          <w:sz w:val="28"/>
          <w:szCs w:val="28"/>
        </w:rPr>
        <w:t>nếu thủ tục tiêu chuẩn hóa được thay đổi.</w:t>
      </w:r>
    </w:p>
    <w:p w:rsidR="004302F1" w:rsidRPr="00D25CA1" w:rsidRDefault="004302F1">
      <w:pPr>
        <w:spacing w:line="360" w:lineRule="auto"/>
        <w:rPr>
          <w:rFonts w:asciiTheme="minorHAnsi" w:hAnsiTheme="minorHAnsi" w:cstheme="minorHAnsi"/>
        </w:rPr>
      </w:pPr>
    </w:p>
    <w:p w:rsidR="00DB74C5" w:rsidRDefault="00F22248">
      <w:pPr>
        <w:spacing w:line="360" w:lineRule="auto"/>
        <w:ind w:firstLine="360"/>
        <w:rPr>
          <w:rFonts w:asciiTheme="minorHAnsi" w:eastAsia="Calibri" w:hAnsiTheme="minorHAnsi" w:cstheme="minorHAnsi"/>
          <w:sz w:val="28"/>
          <w:szCs w:val="28"/>
        </w:rPr>
      </w:pPr>
      <w:r w:rsidRPr="00F22248">
        <w:rPr>
          <w:rFonts w:asciiTheme="minorHAnsi" w:eastAsia="Calibri" w:hAnsiTheme="minorHAnsi" w:cstheme="minorHAnsi"/>
          <w:sz w:val="28"/>
          <w:szCs w:val="28"/>
        </w:rPr>
        <w:t>Các chuyên viên đánh giá cũng cần phải  tham khảo thêm các nguồn tài liệu   khác để biết được thông tin về việc thử nghiệm. Niên giám về  các bài kiểm tra tâm thần, ấn bảng  thứ mười bảy,   EZT ( The Seventeenth Mental Measurements Yearbook and Tests in Print EZT) xuất bản và  các mô tả, đưa ra những nhận định  quan trọng về các quá trình kiểm tra tiêu chuẩn có sẵn trên thị trường, được viết bởi các chuyên gia kiểm tra. Những nguồn tài liệu  này cũng có thể được truy cập trực tuyến thông qua hầu hết các hệ thống thư viện đại học. Ngoài ra, các nghiên cứu được công bố về tính giá trị  hoặc độ tin cậy của các thử  nghiệm liên quan đến các nhà hoạt động trị liệu  nhi khoa,  được trình bày  qua những  tài liệu về hoạt động  trị liệu.</w:t>
      </w:r>
    </w:p>
    <w:p w:rsidR="004302F1" w:rsidRPr="00D25CA1" w:rsidRDefault="004302F1">
      <w:pPr>
        <w:spacing w:line="360" w:lineRule="auto"/>
        <w:ind w:firstLine="360"/>
        <w:rPr>
          <w:rFonts w:asciiTheme="minorHAnsi" w:hAnsiTheme="minorHAnsi" w:cstheme="minorHAnsi"/>
        </w:rPr>
      </w:pPr>
    </w:p>
    <w:p w:rsidR="00DB74C5" w:rsidRDefault="00F22248">
      <w:pPr>
        <w:spacing w:line="360" w:lineRule="auto"/>
        <w:ind w:firstLine="360"/>
        <w:rPr>
          <w:rFonts w:asciiTheme="minorHAnsi" w:eastAsia="Calibri" w:hAnsiTheme="minorHAnsi" w:cstheme="minorHAnsi"/>
          <w:sz w:val="28"/>
          <w:szCs w:val="28"/>
        </w:rPr>
      </w:pPr>
      <w:r w:rsidRPr="00F22248">
        <w:rPr>
          <w:rFonts w:asciiTheme="minorHAnsi" w:eastAsia="Calibri" w:hAnsiTheme="minorHAnsi" w:cstheme="minorHAnsi"/>
          <w:sz w:val="28"/>
          <w:szCs w:val="28"/>
        </w:rPr>
        <w:t xml:space="preserve">Bước tiếp theo trong việc tìm hiểu về đợt thử nghiệm là quan sát khi cuộc thử nghiệm được thực hành  bởi một chuyên viên đánh giá có kinh nghiệm. Nếu có thể, nhà trị liệu cũng nên thảo luận về quá trình quản lý việc tiến hành, tính  điểm, và giải thích kết quả thử  nghiệm. Một quan sát có thể đã  đủ; tuy nhiên, sẽ  hữu ích hơn khi xem thêm một số việc thực hiện thử nghiệm đối với trẻ em ở các độ tuổi và khả năng khác nhau. Quan sát là một cách tuyệt vời để tìm hiểu cách các chuyên viên đánh giá khác xử lý các khía cạnh thực tế xảy  ra trong quá trình thử </w:t>
      </w:r>
      <w:r w:rsidRPr="00F22248">
        <w:rPr>
          <w:rFonts w:asciiTheme="minorHAnsi" w:eastAsia="Calibri" w:hAnsiTheme="minorHAnsi" w:cstheme="minorHAnsi"/>
          <w:sz w:val="28"/>
          <w:szCs w:val="28"/>
        </w:rPr>
        <w:lastRenderedPageBreak/>
        <w:t>nghiệm  (ví dụ: sắp xếp tài liệu thử nghiệm, sắp xếp các danh mục cần  kiểm tra, xử lý các sự cố bất ngờ, quản lý hành vi). Một cuộc thảo luận với người thực hiện  về việc giải thích hiệu suất hoạt động của một đứa trẻ cũng có thể cực kỳ hữu ích để có được sự hiểu biết về cách chuyển thành kết luận và khuyến nghị từ các quá  trình quan sát vi</w:t>
      </w:r>
      <w:r w:rsidR="00D25CA1" w:rsidRPr="00F22248">
        <w:rPr>
          <w:rFonts w:asciiTheme="minorHAnsi" w:eastAsia="Calibri" w:hAnsiTheme="minorHAnsi" w:cstheme="minorHAnsi"/>
          <w:sz w:val="28"/>
          <w:szCs w:val="28"/>
        </w:rPr>
        <w:t>.</w:t>
      </w:r>
    </w:p>
    <w:p w:rsidR="00F22248" w:rsidRPr="00D25CA1" w:rsidRDefault="00F22248">
      <w:pPr>
        <w:spacing w:line="360" w:lineRule="auto"/>
        <w:ind w:firstLine="360"/>
        <w:rPr>
          <w:rFonts w:asciiTheme="minorHAnsi" w:hAnsiTheme="minorHAnsi" w:cstheme="minorHAnsi"/>
        </w:rPr>
      </w:pP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Một khi các hoạt động chuẩn bị này đã được hoàn thành, người học nên</w:t>
      </w:r>
      <w:r w:rsidR="00920176">
        <w:rPr>
          <w:rFonts w:asciiTheme="minorHAnsi" w:eastAsia="Calibri" w:hAnsiTheme="minorHAnsi" w:cstheme="minorHAnsi"/>
          <w:sz w:val="28"/>
          <w:szCs w:val="28"/>
        </w:rPr>
        <w:t xml:space="preserve"> tập </w:t>
      </w:r>
      <w:r w:rsidRPr="00D25CA1">
        <w:rPr>
          <w:rFonts w:asciiTheme="minorHAnsi" w:eastAsia="Calibri" w:hAnsiTheme="minorHAnsi" w:cstheme="minorHAnsi"/>
          <w:sz w:val="28"/>
          <w:szCs w:val="28"/>
        </w:rPr>
        <w:t xml:space="preserve"> thực hành quản lý </w:t>
      </w:r>
      <w:r w:rsidR="00920176">
        <w:rPr>
          <w:rFonts w:asciiTheme="minorHAnsi" w:eastAsia="Calibri" w:hAnsiTheme="minorHAnsi" w:cstheme="minorHAnsi"/>
          <w:sz w:val="28"/>
          <w:szCs w:val="28"/>
        </w:rPr>
        <w:t>quá trình thử nghiệm</w:t>
      </w:r>
      <w:r w:rsidRPr="00D25CA1">
        <w:rPr>
          <w:rFonts w:asciiTheme="minorHAnsi" w:eastAsia="Calibri" w:hAnsiTheme="minorHAnsi" w:cstheme="minorHAnsi"/>
          <w:sz w:val="28"/>
          <w:szCs w:val="28"/>
        </w:rPr>
        <w:t>. Trẻ em, bạn bè hoặc người thân trong khu vực lân cận có thể được tuyển dụng</w:t>
      </w:r>
      <w:r w:rsidR="00920176">
        <w:rPr>
          <w:rFonts w:asciiTheme="minorHAnsi" w:eastAsia="Calibri" w:hAnsiTheme="minorHAnsi" w:cstheme="minorHAnsi"/>
          <w:sz w:val="28"/>
          <w:szCs w:val="28"/>
        </w:rPr>
        <w:t xml:space="preserve"> để </w:t>
      </w:r>
      <w:r w:rsidRPr="00D25CA1">
        <w:rPr>
          <w:rFonts w:asciiTheme="minorHAnsi" w:eastAsia="Calibri" w:hAnsiTheme="minorHAnsi" w:cstheme="minorHAnsi"/>
          <w:sz w:val="28"/>
          <w:szCs w:val="28"/>
        </w:rPr>
        <w:t xml:space="preserve"> </w:t>
      </w:r>
      <w:r w:rsidR="00920176">
        <w:rPr>
          <w:rFonts w:asciiTheme="minorHAnsi" w:eastAsia="Calibri" w:hAnsiTheme="minorHAnsi" w:cstheme="minorHAnsi"/>
          <w:sz w:val="28"/>
          <w:szCs w:val="28"/>
        </w:rPr>
        <w:t xml:space="preserve">đóng vai trò </w:t>
      </w:r>
      <w:r w:rsidRPr="00D25CA1">
        <w:rPr>
          <w:rFonts w:asciiTheme="minorHAnsi" w:eastAsia="Calibri" w:hAnsiTheme="minorHAnsi" w:cstheme="minorHAnsi"/>
          <w:sz w:val="28"/>
          <w:szCs w:val="28"/>
        </w:rPr>
        <w:t xml:space="preserve"> “</w:t>
      </w:r>
      <w:r w:rsidR="00920176">
        <w:rPr>
          <w:rFonts w:asciiTheme="minorHAnsi" w:eastAsia="Calibri" w:hAnsiTheme="minorHAnsi" w:cstheme="minorHAnsi"/>
          <w:sz w:val="28"/>
          <w:szCs w:val="28"/>
        </w:rPr>
        <w:t xml:space="preserve">chủ thể </w:t>
      </w:r>
      <w:r w:rsidRPr="00D25CA1">
        <w:rPr>
          <w:rFonts w:asciiTheme="minorHAnsi" w:eastAsia="Calibri" w:hAnsiTheme="minorHAnsi" w:cstheme="minorHAnsi"/>
          <w:sz w:val="28"/>
          <w:szCs w:val="28"/>
        </w:rPr>
        <w:t xml:space="preserve"> thí điểm</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 xml:space="preserve">”.Đó là một ý tưởng tốt để kiểm tra một số trẻ em có độ tuổi tương tự như những </w:t>
      </w:r>
      <w:r w:rsidR="00920176">
        <w:rPr>
          <w:rFonts w:asciiTheme="minorHAnsi" w:eastAsia="Calibri" w:hAnsiTheme="minorHAnsi" w:cstheme="minorHAnsi"/>
          <w:sz w:val="28"/>
          <w:szCs w:val="28"/>
        </w:rPr>
        <w:t xml:space="preserve">đối tượng </w:t>
      </w:r>
      <w:r w:rsidRPr="00D25CA1">
        <w:rPr>
          <w:rFonts w:asciiTheme="minorHAnsi" w:eastAsia="Calibri" w:hAnsiTheme="minorHAnsi" w:cstheme="minorHAnsi"/>
          <w:sz w:val="28"/>
          <w:szCs w:val="28"/>
        </w:rPr>
        <w:t xml:space="preserve"> mà </w:t>
      </w:r>
      <w:r w:rsidR="00920176">
        <w:rPr>
          <w:rFonts w:asciiTheme="minorHAnsi" w:eastAsia="Calibri" w:hAnsiTheme="minorHAnsi" w:cstheme="minorHAnsi"/>
          <w:sz w:val="28"/>
          <w:szCs w:val="28"/>
        </w:rPr>
        <w:t xml:space="preserve">việc thử nghiệm </w:t>
      </w:r>
      <w:r w:rsidRPr="00D25CA1">
        <w:rPr>
          <w:rFonts w:asciiTheme="minorHAnsi" w:eastAsia="Calibri" w:hAnsiTheme="minorHAnsi" w:cstheme="minorHAnsi"/>
          <w:sz w:val="28"/>
          <w:szCs w:val="28"/>
        </w:rPr>
        <w:t xml:space="preserve"> dự </w:t>
      </w:r>
      <w:r w:rsidR="00920176">
        <w:rPr>
          <w:rFonts w:asciiTheme="minorHAnsi" w:eastAsia="Calibri" w:hAnsiTheme="minorHAnsi" w:cstheme="minorHAnsi"/>
          <w:sz w:val="28"/>
          <w:szCs w:val="28"/>
        </w:rPr>
        <w:t>kiến sẽ áp dụng</w:t>
      </w:r>
      <w:r w:rsidRPr="00D25CA1">
        <w:rPr>
          <w:rFonts w:asciiTheme="minorHAnsi" w:eastAsia="Calibri" w:hAnsiTheme="minorHAnsi" w:cstheme="minorHAnsi"/>
          <w:sz w:val="28"/>
          <w:szCs w:val="28"/>
        </w:rPr>
        <w:t>. Kiểm tra</w:t>
      </w:r>
      <w:r w:rsidR="00920176">
        <w:rPr>
          <w:rFonts w:asciiTheme="minorHAnsi" w:eastAsia="Calibri" w:hAnsiTheme="minorHAnsi" w:cstheme="minorHAnsi"/>
          <w:sz w:val="28"/>
          <w:szCs w:val="28"/>
        </w:rPr>
        <w:t xml:space="preserve">Thử nghiệm được thực hiện với </w:t>
      </w:r>
      <w:r w:rsidRPr="00D25CA1">
        <w:rPr>
          <w:rFonts w:asciiTheme="minorHAnsi" w:eastAsia="Calibri" w:hAnsiTheme="minorHAnsi" w:cstheme="minorHAnsi"/>
          <w:sz w:val="28"/>
          <w:szCs w:val="28"/>
        </w:rPr>
        <w:t xml:space="preserve"> </w:t>
      </w:r>
      <w:r w:rsidR="00425ED0">
        <w:rPr>
          <w:rFonts w:asciiTheme="minorHAnsi" w:eastAsia="Calibri" w:hAnsiTheme="minorHAnsi" w:cstheme="minorHAnsi"/>
          <w:sz w:val="28"/>
          <w:szCs w:val="28"/>
        </w:rPr>
        <w:t>trẻ</w:t>
      </w:r>
      <w:r w:rsidR="00425ED0">
        <w:rPr>
          <w:rFonts w:asciiTheme="minorHAnsi" w:eastAsia="Calibri" w:hAnsiTheme="minorHAnsi" w:cstheme="minorHAnsi"/>
          <w:sz w:val="28"/>
          <w:szCs w:val="28"/>
          <w:lang w:val="vi-VN"/>
        </w:rPr>
        <w:t xml:space="preserve"> em</w:t>
      </w:r>
      <w:r w:rsidRPr="00D25CA1">
        <w:rPr>
          <w:rFonts w:asciiTheme="minorHAnsi" w:eastAsia="Calibri" w:hAnsiTheme="minorHAnsi" w:cstheme="minorHAnsi"/>
          <w:sz w:val="28"/>
          <w:szCs w:val="28"/>
        </w:rPr>
        <w:t>, chứ không phải là người lớn,</w:t>
      </w:r>
      <w:r w:rsidR="00920176">
        <w:rPr>
          <w:rFonts w:asciiTheme="minorHAnsi" w:eastAsia="Calibri" w:hAnsiTheme="minorHAnsi" w:cstheme="minorHAnsi"/>
          <w:sz w:val="28"/>
          <w:szCs w:val="28"/>
        </w:rPr>
        <w:t xml:space="preserve"> các </w:t>
      </w:r>
      <w:r w:rsidR="00920176" w:rsidRPr="00D25CA1">
        <w:rPr>
          <w:rFonts w:asciiTheme="minorHAnsi" w:eastAsia="Calibri" w:hAnsiTheme="minorHAnsi" w:cstheme="minorHAnsi"/>
          <w:sz w:val="28"/>
          <w:szCs w:val="28"/>
        </w:rPr>
        <w:t xml:space="preserve">vấn đề về cơ học, hành vi và quản lý </w:t>
      </w:r>
      <w:r w:rsidR="00920176">
        <w:rPr>
          <w:rFonts w:asciiTheme="minorHAnsi" w:eastAsia="Calibri" w:hAnsiTheme="minorHAnsi" w:cstheme="minorHAnsi"/>
          <w:sz w:val="28"/>
          <w:szCs w:val="28"/>
        </w:rPr>
        <w:t xml:space="preserve">những vấn đề </w:t>
      </w:r>
      <w:r w:rsidR="00920176" w:rsidRPr="00D25CA1">
        <w:rPr>
          <w:rFonts w:asciiTheme="minorHAnsi" w:eastAsia="Calibri" w:hAnsiTheme="minorHAnsi" w:cstheme="minorHAnsi"/>
          <w:sz w:val="28"/>
          <w:szCs w:val="28"/>
        </w:rPr>
        <w:t xml:space="preserve">phát sinh với </w:t>
      </w:r>
      <w:r w:rsidR="00920176">
        <w:rPr>
          <w:rFonts w:asciiTheme="minorHAnsi" w:eastAsia="Calibri" w:hAnsiTheme="minorHAnsi" w:cstheme="minorHAnsi"/>
          <w:sz w:val="28"/>
          <w:szCs w:val="28"/>
        </w:rPr>
        <w:t xml:space="preserve">đối tượng </w:t>
      </w:r>
      <w:r w:rsidR="00920176" w:rsidRPr="00D25CA1">
        <w:rPr>
          <w:rFonts w:asciiTheme="minorHAnsi" w:eastAsia="Calibri" w:hAnsiTheme="minorHAnsi" w:cstheme="minorHAnsi"/>
          <w:sz w:val="28"/>
          <w:szCs w:val="28"/>
        </w:rPr>
        <w:t xml:space="preserve"> lâm sàng (Hình 8-6)</w:t>
      </w:r>
      <w:r w:rsidRPr="00D25CA1">
        <w:rPr>
          <w:rFonts w:asciiTheme="minorHAnsi" w:eastAsia="Calibri" w:hAnsiTheme="minorHAnsi" w:cstheme="minorHAnsi"/>
          <w:sz w:val="28"/>
          <w:szCs w:val="28"/>
        </w:rPr>
        <w:t xml:space="preserve"> </w:t>
      </w:r>
      <w:r w:rsidR="00920176">
        <w:rPr>
          <w:rFonts w:asciiTheme="minorHAnsi" w:eastAsia="Calibri" w:hAnsiTheme="minorHAnsi" w:cstheme="minorHAnsi"/>
          <w:sz w:val="28"/>
          <w:szCs w:val="28"/>
        </w:rPr>
        <w:t xml:space="preserve">cần phải được </w:t>
      </w:r>
      <w:r w:rsidRPr="00D25CA1">
        <w:rPr>
          <w:rFonts w:asciiTheme="minorHAnsi" w:eastAsia="Calibri" w:hAnsiTheme="minorHAnsi" w:cstheme="minorHAnsi"/>
          <w:sz w:val="28"/>
          <w:szCs w:val="28"/>
        </w:rPr>
        <w:t xml:space="preserve">cung cấp </w:t>
      </w:r>
      <w:r w:rsidR="00920176">
        <w:rPr>
          <w:rFonts w:asciiTheme="minorHAnsi" w:eastAsia="Calibri" w:hAnsiTheme="minorHAnsi" w:cstheme="minorHAnsi"/>
          <w:sz w:val="28"/>
          <w:szCs w:val="28"/>
        </w:rPr>
        <w:t>với tính</w:t>
      </w:r>
      <w:r w:rsidRPr="00D25CA1">
        <w:rPr>
          <w:rFonts w:asciiTheme="minorHAnsi" w:eastAsia="Calibri" w:hAnsiTheme="minorHAnsi" w:cstheme="minorHAnsi"/>
          <w:sz w:val="28"/>
          <w:szCs w:val="28"/>
        </w:rPr>
        <w:t xml:space="preserve"> hiện thực.</w:t>
      </w: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D25CA1">
      <w:pPr>
        <w:spacing w:line="360" w:lineRule="auto"/>
        <w:rPr>
          <w:rFonts w:asciiTheme="minorHAnsi" w:hAnsiTheme="minorHAnsi" w:cstheme="minorHAnsi"/>
        </w:rPr>
      </w:pPr>
      <w:bookmarkStart w:id="24" w:name="bookmark28"/>
      <w:r w:rsidRPr="00D25CA1">
        <w:rPr>
          <w:rFonts w:asciiTheme="minorHAnsi" w:eastAsia="Calibri" w:hAnsiTheme="minorHAnsi" w:cstheme="minorHAnsi"/>
          <w:b/>
          <w:bCs/>
          <w:sz w:val="28"/>
          <w:szCs w:val="28"/>
        </w:rPr>
        <w:t xml:space="preserve">Kiểm tra độ tin cậy </w:t>
      </w:r>
      <w:r w:rsidR="00920176">
        <w:rPr>
          <w:rFonts w:asciiTheme="minorHAnsi" w:eastAsia="Calibri" w:hAnsiTheme="minorHAnsi" w:cstheme="minorHAnsi"/>
          <w:b/>
          <w:bCs/>
          <w:sz w:val="28"/>
          <w:szCs w:val="28"/>
        </w:rPr>
        <w:t xml:space="preserve">kết quả từ những người đánh giá khác nhau </w:t>
      </w:r>
      <w:r w:rsidRPr="00D25CA1">
        <w:rPr>
          <w:rFonts w:asciiTheme="minorHAnsi" w:eastAsia="Calibri" w:hAnsiTheme="minorHAnsi" w:cstheme="minorHAnsi"/>
          <w:b/>
          <w:bCs/>
          <w:sz w:val="28"/>
          <w:szCs w:val="28"/>
        </w:rPr>
        <w:t>(Inter-rater)</w:t>
      </w:r>
      <w:bookmarkEnd w:id="24"/>
    </w:p>
    <w:p w:rsidR="00DB74C5" w:rsidRDefault="00D25CA1">
      <w:pPr>
        <w:spacing w:line="360" w:lineRule="auto"/>
        <w:rPr>
          <w:rFonts w:asciiTheme="minorHAnsi" w:eastAsia="Calibri" w:hAnsiTheme="minorHAnsi" w:cstheme="minorHAnsi"/>
          <w:sz w:val="28"/>
          <w:szCs w:val="28"/>
        </w:rPr>
      </w:pPr>
      <w:r w:rsidRPr="00D25CA1">
        <w:rPr>
          <w:rFonts w:asciiTheme="minorHAnsi" w:eastAsia="Calibri" w:hAnsiTheme="minorHAnsi" w:cstheme="minorHAnsi"/>
          <w:sz w:val="28"/>
          <w:szCs w:val="28"/>
        </w:rPr>
        <w:t xml:space="preserve">Khi có thể, một </w:t>
      </w:r>
      <w:r w:rsidR="00920176">
        <w:rPr>
          <w:rFonts w:asciiTheme="minorHAnsi" w:eastAsia="Calibri" w:hAnsiTheme="minorHAnsi" w:cstheme="minorHAnsi"/>
          <w:sz w:val="28"/>
          <w:szCs w:val="28"/>
        </w:rPr>
        <w:t xml:space="preserve">chuyên viên đánh giá </w:t>
      </w:r>
      <w:r w:rsidRPr="00D25CA1">
        <w:rPr>
          <w:rFonts w:asciiTheme="minorHAnsi" w:eastAsia="Calibri" w:hAnsiTheme="minorHAnsi" w:cstheme="minorHAnsi"/>
          <w:sz w:val="28"/>
          <w:szCs w:val="28"/>
        </w:rPr>
        <w:t xml:space="preserve"> có kinh nghiệm nên quan sát việc </w:t>
      </w:r>
      <w:r w:rsidR="00920176">
        <w:rPr>
          <w:rFonts w:asciiTheme="minorHAnsi" w:eastAsia="Calibri" w:hAnsiTheme="minorHAnsi" w:cstheme="minorHAnsi"/>
          <w:sz w:val="28"/>
          <w:szCs w:val="28"/>
        </w:rPr>
        <w:t xml:space="preserve">thực hiện thử nghiệm , </w:t>
      </w:r>
      <w:r w:rsidRPr="00D25CA1">
        <w:rPr>
          <w:rFonts w:asciiTheme="minorHAnsi" w:eastAsia="Calibri" w:hAnsiTheme="minorHAnsi" w:cstheme="minorHAnsi"/>
          <w:sz w:val="28"/>
          <w:szCs w:val="28"/>
        </w:rPr>
        <w:t xml:space="preserve">đồng thời </w:t>
      </w:r>
      <w:r w:rsidR="00920176">
        <w:rPr>
          <w:rFonts w:asciiTheme="minorHAnsi" w:eastAsia="Calibri" w:hAnsiTheme="minorHAnsi" w:cstheme="minorHAnsi"/>
          <w:sz w:val="28"/>
          <w:szCs w:val="28"/>
        </w:rPr>
        <w:t xml:space="preserve">tính </w:t>
      </w:r>
      <w:r w:rsidRPr="00D25CA1">
        <w:rPr>
          <w:rFonts w:asciiTheme="minorHAnsi" w:eastAsia="Calibri" w:hAnsiTheme="minorHAnsi" w:cstheme="minorHAnsi"/>
          <w:sz w:val="28"/>
          <w:szCs w:val="28"/>
        </w:rPr>
        <w:t xml:space="preserve"> điểm các mục </w:t>
      </w:r>
      <w:r w:rsidR="00920176">
        <w:rPr>
          <w:rFonts w:asciiTheme="minorHAnsi" w:eastAsia="Calibri" w:hAnsiTheme="minorHAnsi" w:cstheme="minorHAnsi"/>
          <w:sz w:val="28"/>
          <w:szCs w:val="28"/>
        </w:rPr>
        <w:t xml:space="preserve">hoạt động trong quá trình thử nghiệm để </w:t>
      </w:r>
      <w:r w:rsidRPr="00D25CA1">
        <w:rPr>
          <w:rFonts w:asciiTheme="minorHAnsi" w:eastAsia="Calibri" w:hAnsiTheme="minorHAnsi" w:cstheme="minorHAnsi"/>
          <w:sz w:val="28"/>
          <w:szCs w:val="28"/>
        </w:rPr>
        <w:t>kiểm tra</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 xml:space="preserve">độ tin cậy giữa các </w:t>
      </w:r>
      <w:r w:rsidR="00920176">
        <w:rPr>
          <w:rFonts w:asciiTheme="minorHAnsi" w:eastAsia="Calibri" w:hAnsiTheme="minorHAnsi" w:cstheme="minorHAnsi"/>
          <w:sz w:val="28"/>
          <w:szCs w:val="28"/>
        </w:rPr>
        <w:t xml:space="preserve">chuyên viên đánh giá khác nhau </w:t>
      </w:r>
      <w:r w:rsidRPr="00D25CA1">
        <w:rPr>
          <w:rFonts w:asciiTheme="minorHAnsi" w:eastAsia="Calibri" w:hAnsiTheme="minorHAnsi" w:cstheme="minorHAnsi"/>
          <w:sz w:val="28"/>
          <w:szCs w:val="28"/>
        </w:rPr>
        <w:t xml:space="preserve"> (</w:t>
      </w:r>
      <w:r w:rsidR="00920176">
        <w:rPr>
          <w:rFonts w:asciiTheme="minorHAnsi" w:eastAsia="Calibri" w:hAnsiTheme="minorHAnsi" w:cstheme="minorHAnsi"/>
          <w:sz w:val="28"/>
          <w:szCs w:val="28"/>
        </w:rPr>
        <w:t xml:space="preserve">Trường hợp </w:t>
      </w:r>
      <w:r w:rsidRPr="00D25CA1">
        <w:rPr>
          <w:rFonts w:asciiTheme="minorHAnsi" w:eastAsia="Calibri" w:hAnsiTheme="minorHAnsi" w:cstheme="minorHAnsi"/>
          <w:sz w:val="28"/>
          <w:szCs w:val="28"/>
        </w:rPr>
        <w:t>Nghiên cứu 8-1).</w:t>
      </w:r>
      <w:r w:rsidR="00920176">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Một cách đơn giản để đánh giá </w:t>
      </w:r>
      <w:r w:rsidR="00920176">
        <w:rPr>
          <w:rFonts w:asciiTheme="minorHAnsi" w:eastAsia="Calibri" w:hAnsiTheme="minorHAnsi" w:cstheme="minorHAnsi"/>
          <w:sz w:val="28"/>
          <w:szCs w:val="28"/>
        </w:rPr>
        <w:t xml:space="preserve">sự đồng ý vể kết quả thử nghiệm giữa các  nhà đánh giá khác nhau </w:t>
      </w:r>
      <w:r w:rsidRPr="00D25CA1">
        <w:rPr>
          <w:rFonts w:asciiTheme="minorHAnsi" w:eastAsia="Calibri" w:hAnsiTheme="minorHAnsi" w:cstheme="minorHAnsi"/>
          <w:sz w:val="28"/>
          <w:szCs w:val="28"/>
        </w:rPr>
        <w:t xml:space="preserve"> là sử dụng thỏa thuận </w:t>
      </w:r>
      <w:r w:rsidR="00920176">
        <w:rPr>
          <w:rFonts w:asciiTheme="minorHAnsi" w:eastAsia="Calibri" w:hAnsiTheme="minorHAnsi" w:cstheme="minorHAnsi"/>
          <w:sz w:val="28"/>
          <w:szCs w:val="28"/>
        </w:rPr>
        <w:t xml:space="preserve">theo từng </w:t>
      </w:r>
      <w:r w:rsidRPr="00D25CA1">
        <w:rPr>
          <w:rFonts w:asciiTheme="minorHAnsi" w:eastAsia="Calibri" w:hAnsiTheme="minorHAnsi" w:cstheme="minorHAnsi"/>
          <w:sz w:val="28"/>
          <w:szCs w:val="28"/>
        </w:rPr>
        <w:t>điểm</w:t>
      </w:r>
      <w:r w:rsidR="00920176">
        <w:rPr>
          <w:rFonts w:asciiTheme="minorHAnsi" w:eastAsia="Calibri" w:hAnsiTheme="minorHAnsi" w:cstheme="minorHAnsi"/>
          <w:sz w:val="28"/>
          <w:szCs w:val="28"/>
        </w:rPr>
        <w:t xml:space="preserve"> (point – by – point)</w:t>
      </w:r>
      <w:r w:rsidRPr="00D25CA1">
        <w:rPr>
          <w:rFonts w:asciiTheme="minorHAnsi" w:eastAsia="Calibri" w:hAnsiTheme="minorHAnsi" w:cstheme="minorHAnsi"/>
          <w:sz w:val="28"/>
          <w:szCs w:val="28"/>
        </w:rPr>
        <w:t xml:space="preserve">. Với kỹ thuật này, một </w:t>
      </w:r>
      <w:r w:rsidR="0093631E">
        <w:rPr>
          <w:rFonts w:asciiTheme="minorHAnsi" w:eastAsia="Calibri" w:hAnsiTheme="minorHAnsi" w:cstheme="minorHAnsi"/>
          <w:sz w:val="28"/>
          <w:szCs w:val="28"/>
        </w:rPr>
        <w:t xml:space="preserve">nhà đánh giá </w:t>
      </w:r>
      <w:r w:rsidRPr="00D25CA1">
        <w:rPr>
          <w:rFonts w:asciiTheme="minorHAnsi" w:eastAsia="Calibri" w:hAnsiTheme="minorHAnsi" w:cstheme="minorHAnsi"/>
          <w:sz w:val="28"/>
          <w:szCs w:val="28"/>
        </w:rPr>
        <w:t xml:space="preserve"> quản lý </w:t>
      </w:r>
      <w:r w:rsidR="0093631E">
        <w:rPr>
          <w:rFonts w:asciiTheme="minorHAnsi" w:eastAsia="Calibri" w:hAnsiTheme="minorHAnsi" w:cstheme="minorHAnsi"/>
          <w:sz w:val="28"/>
          <w:szCs w:val="28"/>
        </w:rPr>
        <w:t xml:space="preserve">thực hiện </w:t>
      </w:r>
      <w:r w:rsidRPr="00D25CA1">
        <w:rPr>
          <w:rFonts w:asciiTheme="minorHAnsi" w:eastAsia="Calibri" w:hAnsiTheme="minorHAnsi" w:cstheme="minorHAnsi"/>
          <w:sz w:val="28"/>
          <w:szCs w:val="28"/>
        </w:rPr>
        <w:t xml:space="preserve">và </w:t>
      </w:r>
      <w:r w:rsidR="0093631E">
        <w:rPr>
          <w:rFonts w:asciiTheme="minorHAnsi" w:eastAsia="Calibri" w:hAnsiTheme="minorHAnsi" w:cstheme="minorHAnsi"/>
          <w:sz w:val="28"/>
          <w:szCs w:val="28"/>
        </w:rPr>
        <w:t xml:space="preserve">tính </w:t>
      </w:r>
      <w:r w:rsidRPr="00D25CA1">
        <w:rPr>
          <w:rFonts w:asciiTheme="minorHAnsi" w:eastAsia="Calibri" w:hAnsiTheme="minorHAnsi" w:cstheme="minorHAnsi"/>
          <w:sz w:val="28"/>
          <w:szCs w:val="28"/>
        </w:rPr>
        <w:t xml:space="preserve"> điểm bài </w:t>
      </w:r>
      <w:r w:rsidR="0093631E">
        <w:rPr>
          <w:rFonts w:asciiTheme="minorHAnsi" w:eastAsia="Calibri" w:hAnsiTheme="minorHAnsi" w:cstheme="minorHAnsi"/>
          <w:sz w:val="28"/>
          <w:szCs w:val="28"/>
        </w:rPr>
        <w:t xml:space="preserve">thử nghiệm, </w:t>
      </w:r>
      <w:r w:rsidRPr="00D25CA1">
        <w:rPr>
          <w:rFonts w:asciiTheme="minorHAnsi" w:eastAsia="Calibri" w:hAnsiTheme="minorHAnsi" w:cstheme="minorHAnsi"/>
          <w:sz w:val="28"/>
          <w:szCs w:val="28"/>
        </w:rPr>
        <w:t xml:space="preserve"> trong khi </w:t>
      </w:r>
      <w:r w:rsidR="0093631E">
        <w:rPr>
          <w:rFonts w:asciiTheme="minorHAnsi" w:eastAsia="Calibri" w:hAnsiTheme="minorHAnsi" w:cstheme="minorHAnsi"/>
          <w:sz w:val="28"/>
          <w:szCs w:val="28"/>
        </w:rPr>
        <w:t xml:space="preserve">một người đánh giá khác </w:t>
      </w:r>
      <w:r w:rsidRPr="00D25CA1">
        <w:rPr>
          <w:rFonts w:asciiTheme="minorHAnsi" w:eastAsia="Calibri" w:hAnsiTheme="minorHAnsi" w:cstheme="minorHAnsi"/>
          <w:sz w:val="28"/>
          <w:szCs w:val="28"/>
        </w:rPr>
        <w:t xml:space="preserve">quan sát và </w:t>
      </w:r>
      <w:r w:rsidR="0093631E">
        <w:rPr>
          <w:rFonts w:asciiTheme="minorHAnsi" w:eastAsia="Calibri" w:hAnsiTheme="minorHAnsi" w:cstheme="minorHAnsi"/>
          <w:sz w:val="28"/>
          <w:szCs w:val="28"/>
        </w:rPr>
        <w:t xml:space="preserve">tính </w:t>
      </w:r>
      <w:r w:rsidRPr="00D25CA1">
        <w:rPr>
          <w:rFonts w:asciiTheme="minorHAnsi" w:eastAsia="Calibri" w:hAnsiTheme="minorHAnsi" w:cstheme="minorHAnsi"/>
          <w:sz w:val="28"/>
          <w:szCs w:val="28"/>
        </w:rPr>
        <w:t xml:space="preserve">(Hình 8-7). Hai </w:t>
      </w:r>
      <w:r w:rsidR="0093631E">
        <w:rPr>
          <w:rFonts w:asciiTheme="minorHAnsi" w:eastAsia="Calibri" w:hAnsiTheme="minorHAnsi" w:cstheme="minorHAnsi"/>
          <w:sz w:val="28"/>
          <w:szCs w:val="28"/>
        </w:rPr>
        <w:t xml:space="preserve">nhà đánh giá, </w:t>
      </w:r>
      <w:r w:rsidRPr="00D25CA1">
        <w:rPr>
          <w:rFonts w:asciiTheme="minorHAnsi" w:eastAsia="Calibri" w:hAnsiTheme="minorHAnsi" w:cstheme="minorHAnsi"/>
          <w:sz w:val="28"/>
          <w:szCs w:val="28"/>
        </w:rPr>
        <w:t xml:space="preserve"> sau đó</w:t>
      </w:r>
      <w:r w:rsidR="0093631E">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so sánh điểm </w:t>
      </w:r>
      <w:r w:rsidR="0093631E">
        <w:rPr>
          <w:rFonts w:asciiTheme="minorHAnsi" w:eastAsia="Calibri" w:hAnsiTheme="minorHAnsi" w:cstheme="minorHAnsi"/>
          <w:sz w:val="28"/>
          <w:szCs w:val="28"/>
        </w:rPr>
        <w:t xml:space="preserve">đanh giá </w:t>
      </w:r>
      <w:r w:rsidRPr="00D25CA1">
        <w:rPr>
          <w:rFonts w:asciiTheme="minorHAnsi" w:eastAsia="Calibri" w:hAnsiTheme="minorHAnsi" w:cstheme="minorHAnsi"/>
          <w:sz w:val="28"/>
          <w:szCs w:val="28"/>
        </w:rPr>
        <w:t>của họ trên mỗi mục</w:t>
      </w:r>
      <w:r w:rsidR="0093631E">
        <w:rPr>
          <w:rFonts w:asciiTheme="minorHAnsi" w:eastAsia="Calibri" w:hAnsiTheme="minorHAnsi" w:cstheme="minorHAnsi"/>
          <w:sz w:val="28"/>
          <w:szCs w:val="28"/>
        </w:rPr>
        <w:t xml:space="preserve"> thử </w:t>
      </w:r>
      <w:r w:rsidR="0093631E">
        <w:rPr>
          <w:rFonts w:asciiTheme="minorHAnsi" w:eastAsia="Calibri" w:hAnsiTheme="minorHAnsi" w:cstheme="minorHAnsi"/>
          <w:sz w:val="28"/>
          <w:szCs w:val="28"/>
        </w:rPr>
        <w:lastRenderedPageBreak/>
        <w:t>nghiệm</w:t>
      </w:r>
      <w:r w:rsidRPr="00D25CA1">
        <w:rPr>
          <w:rFonts w:asciiTheme="minorHAnsi" w:eastAsia="Calibri" w:hAnsiTheme="minorHAnsi" w:cstheme="minorHAnsi"/>
          <w:sz w:val="28"/>
          <w:szCs w:val="28"/>
        </w:rPr>
        <w:t xml:space="preserve">. Số lượng các mục </w:t>
      </w:r>
      <w:r w:rsidR="0093631E">
        <w:rPr>
          <w:rFonts w:asciiTheme="minorHAnsi" w:eastAsia="Calibri" w:hAnsiTheme="minorHAnsi" w:cstheme="minorHAnsi"/>
          <w:sz w:val="28"/>
          <w:szCs w:val="28"/>
        </w:rPr>
        <w:t xml:space="preserve">thử nghiệm </w:t>
      </w:r>
      <w:r w:rsidRPr="00D25CA1">
        <w:rPr>
          <w:rFonts w:asciiTheme="minorHAnsi" w:eastAsia="Calibri" w:hAnsiTheme="minorHAnsi" w:cstheme="minorHAnsi"/>
          <w:sz w:val="28"/>
          <w:szCs w:val="28"/>
        </w:rPr>
        <w:t xml:space="preserve">mà trên đó các </w:t>
      </w:r>
      <w:r w:rsidR="0093631E">
        <w:rPr>
          <w:rFonts w:asciiTheme="minorHAnsi" w:eastAsia="Calibri" w:hAnsiTheme="minorHAnsi" w:cstheme="minorHAnsi"/>
          <w:sz w:val="28"/>
          <w:szCs w:val="28"/>
        </w:rPr>
        <w:t xml:space="preserve">nhà đánh giá </w:t>
      </w:r>
      <w:r w:rsidRPr="00D25CA1">
        <w:rPr>
          <w:rFonts w:asciiTheme="minorHAnsi" w:eastAsia="Calibri" w:hAnsiTheme="minorHAnsi" w:cstheme="minorHAnsi"/>
          <w:sz w:val="28"/>
          <w:szCs w:val="28"/>
        </w:rPr>
        <w:t xml:space="preserve"> được chỉ định </w:t>
      </w:r>
      <w:r w:rsidR="0093631E">
        <w:rPr>
          <w:rFonts w:asciiTheme="minorHAnsi" w:eastAsia="Calibri" w:hAnsiTheme="minorHAnsi" w:cstheme="minorHAnsi"/>
          <w:sz w:val="28"/>
          <w:szCs w:val="28"/>
        </w:rPr>
        <w:t xml:space="preserve">có </w:t>
      </w:r>
      <w:r w:rsidRPr="00D25CA1">
        <w:rPr>
          <w:rFonts w:asciiTheme="minorHAnsi" w:eastAsia="Calibri" w:hAnsiTheme="minorHAnsi" w:cstheme="minorHAnsi"/>
          <w:sz w:val="28"/>
          <w:szCs w:val="28"/>
        </w:rPr>
        <w:t>cùng điểm số được thêm vào.</w:t>
      </w:r>
    </w:p>
    <w:p w:rsidR="00920176" w:rsidRPr="00D25CA1" w:rsidRDefault="00920176">
      <w:pPr>
        <w:spacing w:line="360" w:lineRule="auto"/>
        <w:rPr>
          <w:rFonts w:asciiTheme="minorHAnsi" w:hAnsiTheme="minorHAnsi" w:cstheme="minorHAnsi"/>
        </w:rPr>
      </w:pP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 xml:space="preserve">Thỏa thuận giữa các </w:t>
      </w:r>
      <w:r w:rsidR="0093631E">
        <w:rPr>
          <w:rFonts w:asciiTheme="minorHAnsi" w:eastAsia="Calibri" w:hAnsiTheme="minorHAnsi" w:cstheme="minorHAnsi"/>
          <w:sz w:val="28"/>
          <w:szCs w:val="28"/>
        </w:rPr>
        <w:t xml:space="preserve">chuyên viên đánh giá </w:t>
      </w:r>
      <w:r w:rsidRPr="00D25CA1">
        <w:rPr>
          <w:rFonts w:asciiTheme="minorHAnsi" w:eastAsia="Calibri" w:hAnsiTheme="minorHAnsi" w:cstheme="minorHAnsi"/>
          <w:sz w:val="28"/>
          <w:szCs w:val="28"/>
        </w:rPr>
        <w:t xml:space="preserve"> sau đó</w:t>
      </w:r>
      <w:r w:rsidR="0093631E">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 được tính bằng cách sử dụng công thức này:</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D25CA1">
      <w:pPr>
        <w:spacing w:line="360" w:lineRule="auto"/>
        <w:ind w:left="720" w:firstLine="720"/>
        <w:rPr>
          <w:rFonts w:asciiTheme="minorHAnsi" w:hAnsiTheme="minorHAnsi" w:cstheme="minorHAnsi"/>
        </w:rPr>
      </w:pPr>
      <w:r w:rsidRPr="00D25CA1">
        <w:rPr>
          <w:rFonts w:asciiTheme="minorHAnsi" w:eastAsia="Calibri" w:hAnsiTheme="minorHAnsi" w:cstheme="minorHAnsi"/>
          <w:sz w:val="28"/>
          <w:szCs w:val="28"/>
        </w:rPr>
        <w:t>Thỏa thuận điểm từng điểm = A / A + D x 100</w:t>
      </w:r>
    </w:p>
    <w:p w:rsidR="00DB74C5" w:rsidRPr="00D25CA1" w:rsidRDefault="00D25CA1">
      <w:pPr>
        <w:spacing w:line="360" w:lineRule="auto"/>
        <w:ind w:left="720" w:firstLine="720"/>
        <w:rPr>
          <w:rFonts w:asciiTheme="minorHAnsi" w:hAnsiTheme="minorHAnsi" w:cstheme="minorHAnsi"/>
        </w:rPr>
      </w:pPr>
      <w:r w:rsidRPr="00D25CA1">
        <w:rPr>
          <w:rFonts w:asciiTheme="minorHAnsi" w:eastAsia="Calibri" w:hAnsiTheme="minorHAnsi" w:cstheme="minorHAnsi"/>
          <w:sz w:val="28"/>
          <w:szCs w:val="28"/>
        </w:rPr>
        <w:t> </w:t>
      </w:r>
    </w:p>
    <w:p w:rsidR="00DB74C5" w:rsidRDefault="0093631E">
      <w:pPr>
        <w:spacing w:line="360" w:lineRule="auto"/>
        <w:rPr>
          <w:rFonts w:asciiTheme="minorHAnsi" w:eastAsia="Calibri" w:hAnsiTheme="minorHAnsi" w:cstheme="minorHAnsi"/>
          <w:sz w:val="28"/>
          <w:szCs w:val="28"/>
        </w:rPr>
      </w:pPr>
      <w:r>
        <w:rPr>
          <w:rFonts w:asciiTheme="minorHAnsi" w:eastAsia="Calibri" w:hAnsiTheme="minorHAnsi" w:cstheme="minorHAnsi"/>
          <w:sz w:val="28"/>
          <w:szCs w:val="28"/>
        </w:rPr>
        <w:t>T</w:t>
      </w:r>
      <w:r w:rsidR="00D25CA1" w:rsidRPr="00D25CA1">
        <w:rPr>
          <w:rFonts w:asciiTheme="minorHAnsi" w:eastAsia="Calibri" w:hAnsiTheme="minorHAnsi" w:cstheme="minorHAnsi"/>
          <w:sz w:val="28"/>
          <w:szCs w:val="28"/>
        </w:rPr>
        <w:t>rong đó</w:t>
      </w:r>
      <w:r>
        <w:rPr>
          <w:rFonts w:asciiTheme="minorHAnsi" w:eastAsia="Calibri" w:hAnsiTheme="minorHAnsi" w:cstheme="minorHAnsi"/>
          <w:sz w:val="28"/>
          <w:szCs w:val="28"/>
        </w:rPr>
        <w:t xml:space="preserve">: </w:t>
      </w:r>
      <w:r w:rsidR="00D25CA1" w:rsidRPr="00D25CA1">
        <w:rPr>
          <w:rFonts w:asciiTheme="minorHAnsi" w:eastAsia="Calibri" w:hAnsiTheme="minorHAnsi" w:cstheme="minorHAnsi"/>
          <w:sz w:val="28"/>
          <w:szCs w:val="28"/>
        </w:rPr>
        <w:t xml:space="preserve"> A </w:t>
      </w:r>
      <w:r>
        <w:rPr>
          <w:rFonts w:asciiTheme="minorHAnsi" w:eastAsia="Calibri" w:hAnsiTheme="minorHAnsi" w:cstheme="minorHAnsi"/>
          <w:sz w:val="28"/>
          <w:szCs w:val="28"/>
        </w:rPr>
        <w:t xml:space="preserve">là </w:t>
      </w:r>
      <w:r w:rsidR="00D25CA1" w:rsidRPr="00D25CA1">
        <w:rPr>
          <w:rFonts w:asciiTheme="minorHAnsi" w:eastAsia="Calibri" w:hAnsiTheme="minorHAnsi" w:cstheme="minorHAnsi"/>
          <w:sz w:val="28"/>
          <w:szCs w:val="28"/>
        </w:rPr>
        <w:t xml:space="preserve"> số lượng các </w:t>
      </w:r>
      <w:r>
        <w:rPr>
          <w:rFonts w:asciiTheme="minorHAnsi" w:eastAsia="Calibri" w:hAnsiTheme="minorHAnsi" w:cstheme="minorHAnsi"/>
          <w:sz w:val="28"/>
          <w:szCs w:val="28"/>
        </w:rPr>
        <w:t xml:space="preserve">danh mục hoạt động thử nghiệm đã có được sự </w:t>
      </w:r>
      <w:r w:rsidR="00D25CA1" w:rsidRPr="00D25CA1">
        <w:rPr>
          <w:rFonts w:asciiTheme="minorHAnsi" w:eastAsia="Calibri" w:hAnsiTheme="minorHAnsi" w:cstheme="minorHAnsi"/>
          <w:sz w:val="28"/>
          <w:szCs w:val="28"/>
        </w:rPr>
        <w:t xml:space="preserve"> thỏa thuận</w:t>
      </w:r>
      <w:r>
        <w:rPr>
          <w:rFonts w:asciiTheme="minorHAnsi" w:eastAsia="Calibri" w:hAnsiTheme="minorHAnsi" w:cstheme="minorHAnsi"/>
          <w:sz w:val="28"/>
          <w:szCs w:val="28"/>
        </w:rPr>
        <w:t xml:space="preserve">, </w:t>
      </w:r>
      <w:r w:rsidR="00D25CA1" w:rsidRPr="00D25CA1">
        <w:rPr>
          <w:rFonts w:asciiTheme="minorHAnsi" w:eastAsia="Calibri" w:hAnsiTheme="minorHAnsi" w:cstheme="minorHAnsi"/>
          <w:sz w:val="28"/>
          <w:szCs w:val="28"/>
        </w:rPr>
        <w:t xml:space="preserve">D </w:t>
      </w:r>
      <w:r>
        <w:rPr>
          <w:rFonts w:asciiTheme="minorHAnsi" w:eastAsia="Calibri" w:hAnsiTheme="minorHAnsi" w:cstheme="minorHAnsi"/>
          <w:sz w:val="28"/>
          <w:szCs w:val="28"/>
        </w:rPr>
        <w:t xml:space="preserve">là </w:t>
      </w:r>
      <w:r w:rsidR="00D25CA1" w:rsidRPr="00D25CA1">
        <w:rPr>
          <w:rFonts w:asciiTheme="minorHAnsi" w:eastAsia="Calibri" w:hAnsiTheme="minorHAnsi" w:cstheme="minorHAnsi"/>
          <w:sz w:val="28"/>
          <w:szCs w:val="28"/>
        </w:rPr>
        <w:t xml:space="preserve"> số lượng </w:t>
      </w:r>
      <w:r w:rsidRPr="00D25CA1">
        <w:rPr>
          <w:rFonts w:asciiTheme="minorHAnsi" w:eastAsia="Calibri" w:hAnsiTheme="minorHAnsi" w:cstheme="minorHAnsi"/>
          <w:sz w:val="28"/>
          <w:szCs w:val="28"/>
        </w:rPr>
        <w:t xml:space="preserve">các </w:t>
      </w:r>
      <w:r>
        <w:rPr>
          <w:rFonts w:asciiTheme="minorHAnsi" w:eastAsia="Calibri" w:hAnsiTheme="minorHAnsi" w:cstheme="minorHAnsi"/>
          <w:sz w:val="28"/>
          <w:szCs w:val="28"/>
        </w:rPr>
        <w:t xml:space="preserve">danh mục hoạt động thử nghiệm không đạt được sự </w:t>
      </w:r>
      <w:r w:rsidRPr="00D25CA1">
        <w:rPr>
          <w:rFonts w:asciiTheme="minorHAnsi" w:eastAsia="Calibri" w:hAnsiTheme="minorHAnsi" w:cstheme="minorHAnsi"/>
          <w:sz w:val="28"/>
          <w:szCs w:val="28"/>
        </w:rPr>
        <w:t xml:space="preserve"> thỏa thuận</w:t>
      </w:r>
      <w:r w:rsidR="00D25CA1" w:rsidRPr="00D25CA1">
        <w:rPr>
          <w:rFonts w:asciiTheme="minorHAnsi" w:eastAsia="Calibri" w:hAnsiTheme="minorHAnsi" w:cstheme="minorHAnsi"/>
          <w:sz w:val="28"/>
          <w:szCs w:val="28"/>
        </w:rPr>
        <w:t>.</w:t>
      </w:r>
    </w:p>
    <w:p w:rsidR="0093631E" w:rsidRPr="00D25CA1" w:rsidRDefault="0093631E">
      <w:pPr>
        <w:spacing w:line="360" w:lineRule="auto"/>
        <w:rPr>
          <w:rFonts w:asciiTheme="minorHAnsi" w:hAnsiTheme="minorHAnsi" w:cstheme="minorHAnsi"/>
        </w:rPr>
      </w:pP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Ví dụ sau minh họa thỏa thuận từng điểm một.</w:t>
      </w:r>
    </w:p>
    <w:p w:rsidR="00DB74C5" w:rsidRPr="00D25CA1" w:rsidRDefault="00D25CA1" w:rsidP="00EC6A67">
      <w:pPr>
        <w:spacing w:line="360" w:lineRule="auto"/>
        <w:ind w:left="2160"/>
        <w:rPr>
          <w:rFonts w:asciiTheme="minorHAnsi" w:hAnsiTheme="minorHAnsi" w:cstheme="minorHAnsi"/>
        </w:rPr>
      </w:pPr>
      <w:r w:rsidRPr="00D25CA1">
        <w:rPr>
          <w:rFonts w:asciiTheme="minorHAnsi" w:hAnsiTheme="minorHAnsi" w:cstheme="minorHAnsi"/>
          <w:noProof/>
          <w:lang w:val="en-US"/>
        </w:rPr>
        <w:drawing>
          <wp:inline distT="0" distB="0" distL="0" distR="0">
            <wp:extent cx="2705735" cy="2045970"/>
            <wp:effectExtent l="0" t="0" r="0" b="0"/>
            <wp:docPr id="9" name="Picture 9" descr="/Users/hoanghoahai/Library/Containers/com.microsoft.Word/AppData/Local/Temp/FineReader12.00/media/image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Users/hoanghoahai/Library/Containers/com.microsoft.Word/AppData/Local/Temp/FineReader12.00/media/image8.png"/>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05735" cy="2045970"/>
                    </a:xfrm>
                    <a:prstGeom prst="rect">
                      <a:avLst/>
                    </a:prstGeom>
                    <a:noFill/>
                    <a:ln>
                      <a:noFill/>
                    </a:ln>
                  </pic:spPr>
                </pic:pic>
              </a:graphicData>
            </a:graphic>
          </wp:inline>
        </w:drawing>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i/>
          <w:iCs/>
        </w:rPr>
        <w:t xml:space="preserve">Hình 8-6 Một đứa trẻ thực hiện một mục vận động </w:t>
      </w:r>
      <w:r w:rsidR="0093631E">
        <w:rPr>
          <w:rFonts w:asciiTheme="minorHAnsi" w:eastAsia="Calibri" w:hAnsiTheme="minorHAnsi" w:cstheme="minorHAnsi"/>
          <w:i/>
          <w:iCs/>
        </w:rPr>
        <w:t xml:space="preserve">tinh tế </w:t>
      </w:r>
      <w:r w:rsidRPr="00D25CA1">
        <w:rPr>
          <w:rFonts w:asciiTheme="minorHAnsi" w:eastAsia="Calibri" w:hAnsiTheme="minorHAnsi" w:cstheme="minorHAnsi"/>
          <w:i/>
          <w:iCs/>
        </w:rPr>
        <w:t xml:space="preserve"> </w:t>
      </w:r>
      <w:r w:rsidR="0093631E">
        <w:rPr>
          <w:rFonts w:asciiTheme="minorHAnsi" w:eastAsia="Calibri" w:hAnsiTheme="minorHAnsi" w:cstheme="minorHAnsi"/>
          <w:i/>
          <w:iCs/>
        </w:rPr>
        <w:t xml:space="preserve">trong thử nghiệm sử dụng công cụ </w:t>
      </w:r>
      <w:r w:rsidRPr="00D25CA1">
        <w:rPr>
          <w:rFonts w:asciiTheme="minorHAnsi" w:eastAsia="Calibri" w:hAnsiTheme="minorHAnsi" w:cstheme="minorHAnsi"/>
          <w:i/>
          <w:iCs/>
        </w:rPr>
        <w:t xml:space="preserve"> PDMS-2.</w:t>
      </w:r>
    </w:p>
    <w:p w:rsidR="00DB74C5" w:rsidRPr="00D25CA1" w:rsidRDefault="00D25CA1" w:rsidP="00EC6A67">
      <w:pPr>
        <w:spacing w:line="360" w:lineRule="auto"/>
        <w:ind w:left="2160"/>
        <w:rPr>
          <w:rFonts w:asciiTheme="minorHAnsi" w:hAnsiTheme="minorHAnsi" w:cstheme="minorHAnsi"/>
        </w:rPr>
      </w:pPr>
      <w:r w:rsidRPr="00D25CA1">
        <w:rPr>
          <w:rFonts w:asciiTheme="minorHAnsi" w:hAnsiTheme="minorHAnsi" w:cstheme="minorHAnsi"/>
          <w:noProof/>
          <w:lang w:val="en-US"/>
        </w:rPr>
        <w:lastRenderedPageBreak/>
        <w:drawing>
          <wp:inline distT="0" distB="0" distL="0" distR="0">
            <wp:extent cx="2758440" cy="2038350"/>
            <wp:effectExtent l="0" t="0" r="0" b="0"/>
            <wp:docPr id="10" name="Picture 10" descr="/Users/hoanghoahai/Library/Containers/com.microsoft.Word/AppData/Local/Temp/FineReader12.00/media/image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Users/hoanghoahai/Library/Containers/com.microsoft.Word/AppData/Local/Temp/FineReader12.00/media/image9.png"/>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58440" cy="2038350"/>
                    </a:xfrm>
                    <a:prstGeom prst="rect">
                      <a:avLst/>
                    </a:prstGeom>
                    <a:noFill/>
                    <a:ln>
                      <a:noFill/>
                    </a:ln>
                  </pic:spPr>
                </pic:pic>
              </a:graphicData>
            </a:graphic>
          </wp:inline>
        </w:drawing>
      </w:r>
    </w:p>
    <w:p w:rsidR="00DB74C5" w:rsidRDefault="00D25CA1">
      <w:pPr>
        <w:spacing w:line="360" w:lineRule="auto"/>
        <w:rPr>
          <w:rFonts w:asciiTheme="minorHAnsi" w:eastAsia="Calibri" w:hAnsiTheme="minorHAnsi" w:cstheme="minorHAnsi"/>
          <w:i/>
          <w:iCs/>
        </w:rPr>
      </w:pPr>
      <w:r w:rsidRPr="00D25CA1">
        <w:rPr>
          <w:rFonts w:asciiTheme="minorHAnsi" w:eastAsia="Calibri" w:hAnsiTheme="minorHAnsi" w:cstheme="minorHAnsi"/>
          <w:i/>
          <w:iCs/>
        </w:rPr>
        <w:t xml:space="preserve">Hình 8-7 Hai nhà trị liệu kiểm tra độ tin cậy giữa các </w:t>
      </w:r>
      <w:r w:rsidR="0093631E">
        <w:rPr>
          <w:rFonts w:asciiTheme="minorHAnsi" w:eastAsia="Calibri" w:hAnsiTheme="minorHAnsi" w:cstheme="minorHAnsi"/>
          <w:i/>
          <w:iCs/>
        </w:rPr>
        <w:t xml:space="preserve">kết quả đánh giá </w:t>
      </w:r>
      <w:r w:rsidRPr="00D25CA1">
        <w:rPr>
          <w:rFonts w:asciiTheme="minorHAnsi" w:eastAsia="Calibri" w:hAnsiTheme="minorHAnsi" w:cstheme="minorHAnsi"/>
          <w:i/>
          <w:iCs/>
        </w:rPr>
        <w:t xml:space="preserve"> của họ bằng cách ghi lại </w:t>
      </w:r>
      <w:r w:rsidR="0093631E">
        <w:rPr>
          <w:rFonts w:asciiTheme="minorHAnsi" w:eastAsia="Calibri" w:hAnsiTheme="minorHAnsi" w:cstheme="minorHAnsi"/>
          <w:i/>
          <w:iCs/>
        </w:rPr>
        <w:t xml:space="preserve">kết quả của </w:t>
      </w:r>
      <w:r w:rsidRPr="00D25CA1">
        <w:rPr>
          <w:rFonts w:asciiTheme="minorHAnsi" w:eastAsia="Calibri" w:hAnsiTheme="minorHAnsi" w:cstheme="minorHAnsi"/>
          <w:i/>
          <w:iCs/>
        </w:rPr>
        <w:t xml:space="preserve">cùng một </w:t>
      </w:r>
      <w:r w:rsidR="0093631E">
        <w:rPr>
          <w:rFonts w:asciiTheme="minorHAnsi" w:eastAsia="Calibri" w:hAnsiTheme="minorHAnsi" w:cstheme="minorHAnsi"/>
          <w:i/>
          <w:iCs/>
        </w:rPr>
        <w:t>buổi thử nghiệm</w:t>
      </w:r>
      <w:r w:rsidRPr="00D25CA1">
        <w:rPr>
          <w:rFonts w:asciiTheme="minorHAnsi" w:eastAsia="Calibri" w:hAnsiTheme="minorHAnsi" w:cstheme="minorHAnsi"/>
          <w:i/>
          <w:iCs/>
        </w:rPr>
        <w:t>.</w:t>
      </w:r>
    </w:p>
    <w:p w:rsidR="0093631E" w:rsidRPr="00D25CA1" w:rsidRDefault="0093631E">
      <w:pPr>
        <w:spacing w:line="360" w:lineRule="auto"/>
        <w:rPr>
          <w:rFonts w:asciiTheme="minorHAnsi" w:hAnsiTheme="minorHAnsi" w:cstheme="minorHAnsi"/>
        </w:rPr>
      </w:pP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 xml:space="preserve">Hai </w:t>
      </w:r>
      <w:r w:rsidR="0093631E">
        <w:rPr>
          <w:rFonts w:asciiTheme="minorHAnsi" w:eastAsia="Calibri" w:hAnsiTheme="minorHAnsi" w:cstheme="minorHAnsi"/>
          <w:sz w:val="28"/>
          <w:szCs w:val="28"/>
        </w:rPr>
        <w:t xml:space="preserve">nhà đánh giá đã tính điểm cho </w:t>
      </w:r>
      <w:r w:rsidRPr="00D25CA1">
        <w:rPr>
          <w:rFonts w:asciiTheme="minorHAnsi" w:eastAsia="Calibri" w:hAnsiTheme="minorHAnsi" w:cstheme="minorHAnsi"/>
          <w:sz w:val="28"/>
          <w:szCs w:val="28"/>
        </w:rPr>
        <w:t xml:space="preserve">10 </w:t>
      </w:r>
      <w:r w:rsidR="0093631E">
        <w:rPr>
          <w:rFonts w:asciiTheme="minorHAnsi" w:eastAsia="Calibri" w:hAnsiTheme="minorHAnsi" w:cstheme="minorHAnsi"/>
          <w:sz w:val="28"/>
          <w:szCs w:val="28"/>
        </w:rPr>
        <w:t>danh mục hoạt động thử nghiệm</w:t>
      </w:r>
      <w:r w:rsidRPr="00D25CA1">
        <w:rPr>
          <w:rFonts w:asciiTheme="minorHAnsi" w:eastAsia="Calibri" w:hAnsiTheme="minorHAnsi" w:cstheme="minorHAnsi"/>
          <w:sz w:val="28"/>
          <w:szCs w:val="28"/>
        </w:rPr>
        <w:t>. Đứa trẻ nhận được một dấu (+) hoặc thất bại (-) cho mỗi mục</w:t>
      </w:r>
      <w:r w:rsidR="0093631E">
        <w:rPr>
          <w:rFonts w:asciiTheme="minorHAnsi" w:eastAsia="Calibri" w:hAnsiTheme="minorHAnsi" w:cstheme="minorHAnsi"/>
          <w:sz w:val="28"/>
          <w:szCs w:val="28"/>
        </w:rPr>
        <w:t xml:space="preserve"> hoạt động thử nghiệm</w:t>
      </w:r>
      <w:r w:rsidRPr="00D25CA1">
        <w:rPr>
          <w:rFonts w:asciiTheme="minorHAnsi" w:eastAsia="Calibri" w:hAnsiTheme="minorHAnsi" w:cstheme="minorHAnsi"/>
          <w:sz w:val="28"/>
          <w:szCs w:val="28"/>
        </w:rPr>
        <w:t xml:space="preserve">. Điểm số </w:t>
      </w:r>
      <w:r w:rsidR="008C5165">
        <w:rPr>
          <w:rFonts w:asciiTheme="minorHAnsi" w:eastAsia="Calibri" w:hAnsiTheme="minorHAnsi" w:cstheme="minorHAnsi"/>
          <w:sz w:val="28"/>
          <w:szCs w:val="28"/>
        </w:rPr>
        <w:t xml:space="preserve">của </w:t>
      </w:r>
      <w:r w:rsidRPr="00D25CA1">
        <w:rPr>
          <w:rFonts w:asciiTheme="minorHAnsi" w:eastAsia="Calibri" w:hAnsiTheme="minorHAnsi" w:cstheme="minorHAnsi"/>
          <w:sz w:val="28"/>
          <w:szCs w:val="28"/>
        </w:rPr>
        <w:t xml:space="preserve"> mỗi </w:t>
      </w:r>
      <w:r w:rsidR="008C5165">
        <w:rPr>
          <w:rFonts w:asciiTheme="minorHAnsi" w:eastAsia="Calibri" w:hAnsiTheme="minorHAnsi" w:cstheme="minorHAnsi"/>
          <w:sz w:val="28"/>
          <w:szCs w:val="28"/>
        </w:rPr>
        <w:t xml:space="preserve">nhà đánh giá </w:t>
      </w:r>
      <w:r w:rsidRPr="00D25CA1">
        <w:rPr>
          <w:rFonts w:asciiTheme="minorHAnsi" w:eastAsia="Calibri" w:hAnsiTheme="minorHAnsi" w:cstheme="minorHAnsi"/>
          <w:sz w:val="28"/>
          <w:szCs w:val="28"/>
        </w:rPr>
        <w:t xml:space="preserve"> được thể hiện trong Bảng 8-5. Theo số liệu, các nhà </w:t>
      </w:r>
      <w:r w:rsidR="008C5165">
        <w:rPr>
          <w:rFonts w:asciiTheme="minorHAnsi" w:eastAsia="Calibri" w:hAnsiTheme="minorHAnsi" w:cstheme="minorHAnsi"/>
          <w:sz w:val="28"/>
          <w:szCs w:val="28"/>
        </w:rPr>
        <w:t xml:space="preserve">đánh giá </w:t>
      </w:r>
      <w:r w:rsidRPr="00D25CA1">
        <w:rPr>
          <w:rFonts w:asciiTheme="minorHAnsi" w:eastAsia="Calibri" w:hAnsiTheme="minorHAnsi" w:cstheme="minorHAnsi"/>
          <w:sz w:val="28"/>
          <w:szCs w:val="28"/>
        </w:rPr>
        <w:t xml:space="preserve"> đã thống nhất 7 trong số 10 mục. Họ không đồng ý với các </w:t>
      </w:r>
      <w:r w:rsidR="008C5165">
        <w:rPr>
          <w:rFonts w:asciiTheme="minorHAnsi" w:eastAsia="Calibri" w:hAnsiTheme="minorHAnsi" w:cstheme="minorHAnsi"/>
          <w:sz w:val="28"/>
          <w:szCs w:val="28"/>
        </w:rPr>
        <w:t xml:space="preserve">mục hoạt động thử nghiệm số </w:t>
      </w:r>
      <w:r w:rsidRPr="00D25CA1">
        <w:rPr>
          <w:rFonts w:asciiTheme="minorHAnsi" w:eastAsia="Calibri" w:hAnsiTheme="minorHAnsi" w:cstheme="minorHAnsi"/>
          <w:sz w:val="28"/>
          <w:szCs w:val="28"/>
        </w:rPr>
        <w:t xml:space="preserve"> 2, 7 và 9.</w:t>
      </w: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 xml:space="preserve">Thỏa thuận </w:t>
      </w:r>
      <w:r w:rsidR="008C5165">
        <w:rPr>
          <w:rFonts w:asciiTheme="minorHAnsi" w:eastAsia="Calibri" w:hAnsiTheme="minorHAnsi" w:cstheme="minorHAnsi"/>
          <w:sz w:val="28"/>
          <w:szCs w:val="28"/>
        </w:rPr>
        <w:t xml:space="preserve">thỏa thuận theo điểm (point-by-point) </w:t>
      </w:r>
      <w:r w:rsidRPr="00D25CA1">
        <w:rPr>
          <w:rFonts w:asciiTheme="minorHAnsi" w:eastAsia="Calibri" w:hAnsiTheme="minorHAnsi" w:cstheme="minorHAnsi"/>
          <w:sz w:val="28"/>
          <w:szCs w:val="28"/>
        </w:rPr>
        <w:t xml:space="preserve"> của họ sẽ được tính như sau:</w:t>
      </w: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7/</w:t>
      </w:r>
      <w:r w:rsidR="008C5165">
        <w:rPr>
          <w:rFonts w:asciiTheme="minorHAnsi" w:eastAsia="Calibri" w:hAnsiTheme="minorHAnsi" w:cstheme="minorHAnsi"/>
          <w:sz w:val="28"/>
          <w:szCs w:val="28"/>
        </w:rPr>
        <w:t>(</w:t>
      </w:r>
      <w:r w:rsidRPr="00D25CA1">
        <w:rPr>
          <w:rFonts w:asciiTheme="minorHAnsi" w:eastAsia="Calibri" w:hAnsiTheme="minorHAnsi" w:cstheme="minorHAnsi"/>
          <w:sz w:val="28"/>
          <w:szCs w:val="28"/>
        </w:rPr>
        <w:t>7 + 3</w:t>
      </w:r>
      <w:r w:rsidR="008C5165">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 0,70 x 100 = 70% Thỏa thuận từng điểm </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w:t>
      </w:r>
    </w:p>
    <w:p w:rsidR="00DB74C5" w:rsidRDefault="00D25CA1" w:rsidP="00425ED0">
      <w:pPr>
        <w:spacing w:line="360" w:lineRule="auto"/>
        <w:ind w:firstLine="720"/>
        <w:rPr>
          <w:rFonts w:asciiTheme="minorHAnsi" w:eastAsia="Calibri" w:hAnsiTheme="minorHAnsi" w:cstheme="minorHAnsi"/>
          <w:sz w:val="28"/>
          <w:szCs w:val="28"/>
        </w:rPr>
      </w:pPr>
      <w:r w:rsidRPr="00D25CA1">
        <w:rPr>
          <w:rFonts w:asciiTheme="minorHAnsi" w:eastAsia="Calibri" w:hAnsiTheme="minorHAnsi" w:cstheme="minorHAnsi"/>
          <w:sz w:val="28"/>
          <w:szCs w:val="28"/>
        </w:rPr>
        <w:t xml:space="preserve">Điều này có nghĩa rằng các </w:t>
      </w:r>
      <w:r w:rsidR="008C5165">
        <w:rPr>
          <w:rFonts w:asciiTheme="minorHAnsi" w:eastAsia="Calibri" w:hAnsiTheme="minorHAnsi" w:cstheme="minorHAnsi"/>
          <w:sz w:val="28"/>
          <w:szCs w:val="28"/>
        </w:rPr>
        <w:t xml:space="preserve">chuyên viên đanh giá </w:t>
      </w:r>
      <w:r w:rsidRPr="00D25CA1">
        <w:rPr>
          <w:rFonts w:asciiTheme="minorHAnsi" w:eastAsia="Calibri" w:hAnsiTheme="minorHAnsi" w:cstheme="minorHAnsi"/>
          <w:sz w:val="28"/>
          <w:szCs w:val="28"/>
        </w:rPr>
        <w:t xml:space="preserve"> đã đồng ý về điểm số </w:t>
      </w:r>
      <w:r w:rsidR="008C5165">
        <w:rPr>
          <w:rFonts w:asciiTheme="minorHAnsi" w:eastAsia="Calibri" w:hAnsiTheme="minorHAnsi" w:cstheme="minorHAnsi"/>
          <w:sz w:val="28"/>
          <w:szCs w:val="28"/>
        </w:rPr>
        <w:t xml:space="preserve">đối với </w:t>
      </w:r>
      <w:r w:rsidRPr="00D25CA1">
        <w:rPr>
          <w:rFonts w:asciiTheme="minorHAnsi" w:eastAsia="Calibri" w:hAnsiTheme="minorHAnsi" w:cstheme="minorHAnsi"/>
          <w:sz w:val="28"/>
          <w:szCs w:val="28"/>
        </w:rPr>
        <w:t xml:space="preserve"> 70% các mục</w:t>
      </w:r>
      <w:r w:rsidR="008C5165">
        <w:rPr>
          <w:rFonts w:asciiTheme="minorHAnsi" w:eastAsia="Calibri" w:hAnsiTheme="minorHAnsi" w:cstheme="minorHAnsi"/>
          <w:sz w:val="28"/>
          <w:szCs w:val="28"/>
        </w:rPr>
        <w:t xml:space="preserve"> hoạt động thử nghiệm</w:t>
      </w:r>
      <w:r w:rsidRPr="00D25CA1">
        <w:rPr>
          <w:rFonts w:asciiTheme="minorHAnsi" w:eastAsia="Calibri" w:hAnsiTheme="minorHAnsi" w:cstheme="minorHAnsi"/>
          <w:sz w:val="28"/>
          <w:szCs w:val="28"/>
        </w:rPr>
        <w:t xml:space="preserve">. Để </w:t>
      </w:r>
      <w:r w:rsidR="008C5165">
        <w:rPr>
          <w:rFonts w:asciiTheme="minorHAnsi" w:eastAsia="Calibri" w:hAnsiTheme="minorHAnsi" w:cstheme="minorHAnsi"/>
          <w:sz w:val="28"/>
          <w:szCs w:val="28"/>
        </w:rPr>
        <w:t xml:space="preserve">có thể thu được kinh nghiệm học hỏi </w:t>
      </w:r>
      <w:r w:rsidRPr="00D25CA1">
        <w:rPr>
          <w:rFonts w:asciiTheme="minorHAnsi" w:eastAsia="Calibri" w:hAnsiTheme="minorHAnsi" w:cstheme="minorHAnsi"/>
          <w:sz w:val="28"/>
          <w:szCs w:val="28"/>
        </w:rPr>
        <w:t xml:space="preserve">từ bài tập này, hai </w:t>
      </w:r>
      <w:r w:rsidR="008C5165">
        <w:rPr>
          <w:rFonts w:asciiTheme="minorHAnsi" w:eastAsia="Calibri" w:hAnsiTheme="minorHAnsi" w:cstheme="minorHAnsi"/>
          <w:sz w:val="28"/>
          <w:szCs w:val="28"/>
        </w:rPr>
        <w:t xml:space="preserve">nhà đánh giá </w:t>
      </w:r>
      <w:r w:rsidRPr="00D25CA1">
        <w:rPr>
          <w:rFonts w:asciiTheme="minorHAnsi" w:eastAsia="Calibri" w:hAnsiTheme="minorHAnsi" w:cstheme="minorHAnsi"/>
          <w:sz w:val="28"/>
          <w:szCs w:val="28"/>
        </w:rPr>
        <w:t>nên thảo luận về các mục</w:t>
      </w:r>
      <w:r w:rsidR="008C5165">
        <w:rPr>
          <w:rFonts w:asciiTheme="minorHAnsi" w:eastAsia="Calibri" w:hAnsiTheme="minorHAnsi" w:cstheme="minorHAnsi"/>
          <w:sz w:val="28"/>
          <w:szCs w:val="28"/>
        </w:rPr>
        <w:t xml:space="preserve"> thử nghiệm </w:t>
      </w:r>
      <w:r w:rsidRPr="00D25CA1">
        <w:rPr>
          <w:rFonts w:asciiTheme="minorHAnsi" w:eastAsia="Calibri" w:hAnsiTheme="minorHAnsi" w:cstheme="minorHAnsi"/>
          <w:sz w:val="28"/>
          <w:szCs w:val="28"/>
        </w:rPr>
        <w:t xml:space="preserve"> mà họ không đồng ý và lý do của họ </w:t>
      </w:r>
      <w:r w:rsidR="008C5165">
        <w:rPr>
          <w:rFonts w:asciiTheme="minorHAnsi" w:eastAsia="Calibri" w:hAnsiTheme="minorHAnsi" w:cstheme="minorHAnsi"/>
          <w:sz w:val="28"/>
          <w:szCs w:val="28"/>
        </w:rPr>
        <w:t xml:space="preserve">khi họ quyết định tính </w:t>
      </w:r>
      <w:r w:rsidRPr="00D25CA1">
        <w:rPr>
          <w:rFonts w:asciiTheme="minorHAnsi" w:eastAsia="Calibri" w:hAnsiTheme="minorHAnsi" w:cstheme="minorHAnsi"/>
          <w:sz w:val="28"/>
          <w:szCs w:val="28"/>
        </w:rPr>
        <w:t xml:space="preserve">điểm </w:t>
      </w:r>
      <w:r w:rsidR="008C5165">
        <w:rPr>
          <w:rFonts w:asciiTheme="minorHAnsi" w:eastAsia="Calibri" w:hAnsiTheme="minorHAnsi" w:cstheme="minorHAnsi"/>
          <w:sz w:val="28"/>
          <w:szCs w:val="28"/>
        </w:rPr>
        <w:t xml:space="preserve">cho các danh mục thử nghiệm như họ </w:t>
      </w:r>
      <w:r w:rsidRPr="00D25CA1">
        <w:rPr>
          <w:rFonts w:asciiTheme="minorHAnsi" w:eastAsia="Calibri" w:hAnsiTheme="minorHAnsi" w:cstheme="minorHAnsi"/>
          <w:sz w:val="28"/>
          <w:szCs w:val="28"/>
        </w:rPr>
        <w:t xml:space="preserve"> đã làm.</w:t>
      </w:r>
      <w:r w:rsidR="008C5165">
        <w:rPr>
          <w:rFonts w:asciiTheme="minorHAnsi" w:eastAsia="Calibri" w:hAnsiTheme="minorHAnsi" w:cstheme="minorHAnsi"/>
          <w:sz w:val="28"/>
          <w:szCs w:val="28"/>
        </w:rPr>
        <w:t xml:space="preserve"> </w:t>
      </w:r>
      <w:r w:rsidRPr="00D25CA1">
        <w:rPr>
          <w:rFonts w:asciiTheme="minorHAnsi" w:hAnsiTheme="minorHAnsi" w:cstheme="minorHAnsi"/>
          <w:sz w:val="28"/>
          <w:szCs w:val="28"/>
        </w:rPr>
        <w:t xml:space="preserve">Một </w:t>
      </w:r>
      <w:r w:rsidR="008C5165">
        <w:rPr>
          <w:rFonts w:asciiTheme="minorHAnsi" w:hAnsiTheme="minorHAnsi" w:cstheme="minorHAnsi"/>
          <w:sz w:val="28"/>
          <w:szCs w:val="28"/>
        </w:rPr>
        <w:t xml:space="preserve">nhà đánh giá </w:t>
      </w:r>
      <w:r w:rsidRPr="00D25CA1">
        <w:rPr>
          <w:rFonts w:asciiTheme="minorHAnsi" w:hAnsiTheme="minorHAnsi" w:cstheme="minorHAnsi"/>
          <w:sz w:val="28"/>
          <w:szCs w:val="28"/>
        </w:rPr>
        <w:t xml:space="preserve"> mới </w:t>
      </w:r>
      <w:r w:rsidR="008C5165">
        <w:rPr>
          <w:rFonts w:asciiTheme="minorHAnsi" w:hAnsiTheme="minorHAnsi" w:cstheme="minorHAnsi"/>
          <w:sz w:val="28"/>
          <w:szCs w:val="28"/>
        </w:rPr>
        <w:t xml:space="preserve">vào nghề </w:t>
      </w:r>
      <w:r w:rsidRPr="00D25CA1">
        <w:rPr>
          <w:rFonts w:asciiTheme="minorHAnsi" w:hAnsiTheme="minorHAnsi" w:cstheme="minorHAnsi"/>
          <w:sz w:val="28"/>
          <w:szCs w:val="28"/>
        </w:rPr>
        <w:t>có thể không</w:t>
      </w:r>
      <w:r w:rsidR="008C5165">
        <w:rPr>
          <w:rFonts w:asciiTheme="minorHAnsi" w:hAnsiTheme="minorHAnsi" w:cstheme="minorHAnsi"/>
          <w:sz w:val="28"/>
          <w:szCs w:val="28"/>
        </w:rPr>
        <w:t xml:space="preserve"> được </w:t>
      </w:r>
      <w:r w:rsidRPr="00D25CA1">
        <w:rPr>
          <w:rFonts w:asciiTheme="minorHAnsi" w:hAnsiTheme="minorHAnsi" w:cstheme="minorHAnsi"/>
          <w:sz w:val="28"/>
          <w:szCs w:val="28"/>
        </w:rPr>
        <w:t xml:space="preserve"> hiểu các tiêu chuẩn chấm điểm </w:t>
      </w:r>
      <w:r w:rsidR="008C5165">
        <w:rPr>
          <w:rFonts w:asciiTheme="minorHAnsi" w:hAnsiTheme="minorHAnsi" w:cstheme="minorHAnsi"/>
          <w:sz w:val="28"/>
          <w:szCs w:val="28"/>
        </w:rPr>
        <w:t xml:space="preserve">, </w:t>
      </w:r>
      <w:r w:rsidRPr="00D25CA1">
        <w:rPr>
          <w:rFonts w:asciiTheme="minorHAnsi" w:hAnsiTheme="minorHAnsi" w:cstheme="minorHAnsi"/>
          <w:sz w:val="28"/>
          <w:szCs w:val="28"/>
        </w:rPr>
        <w:t xml:space="preserve">và có thể dẫn đến lỗi chấm điểm. Người </w:t>
      </w:r>
      <w:r w:rsidR="008C5165">
        <w:rPr>
          <w:rFonts w:asciiTheme="minorHAnsi" w:hAnsiTheme="minorHAnsi" w:cstheme="minorHAnsi"/>
          <w:sz w:val="28"/>
          <w:szCs w:val="28"/>
        </w:rPr>
        <w:t xml:space="preserve">đánh giá </w:t>
      </w:r>
      <w:r w:rsidRPr="00D25CA1">
        <w:rPr>
          <w:rFonts w:asciiTheme="minorHAnsi" w:hAnsiTheme="minorHAnsi" w:cstheme="minorHAnsi"/>
          <w:sz w:val="28"/>
          <w:szCs w:val="28"/>
        </w:rPr>
        <w:t xml:space="preserve"> có </w:t>
      </w:r>
      <w:r w:rsidRPr="00D25CA1">
        <w:rPr>
          <w:rFonts w:asciiTheme="minorHAnsi" w:hAnsiTheme="minorHAnsi" w:cstheme="minorHAnsi"/>
          <w:sz w:val="28"/>
          <w:szCs w:val="28"/>
        </w:rPr>
        <w:lastRenderedPageBreak/>
        <w:t xml:space="preserve">kinh nghiệm có thể giúp làm rõ các tiêu chí chấm điểm. Quy trình này giúp </w:t>
      </w:r>
      <w:r w:rsidR="008C5165">
        <w:rPr>
          <w:rFonts w:asciiTheme="minorHAnsi" w:hAnsiTheme="minorHAnsi" w:cstheme="minorHAnsi"/>
          <w:sz w:val="28"/>
          <w:szCs w:val="28"/>
        </w:rPr>
        <w:t xml:space="preserve">đem </w:t>
      </w:r>
      <w:r w:rsidRPr="00D25CA1">
        <w:rPr>
          <w:rFonts w:asciiTheme="minorHAnsi" w:hAnsiTheme="minorHAnsi" w:cstheme="minorHAnsi"/>
          <w:sz w:val="28"/>
          <w:szCs w:val="28"/>
        </w:rPr>
        <w:t xml:space="preserve"> lại </w:t>
      </w:r>
      <w:r w:rsidR="000F6767">
        <w:rPr>
          <w:rFonts w:asciiTheme="minorHAnsi" w:hAnsiTheme="minorHAnsi" w:cstheme="minorHAnsi"/>
          <w:sz w:val="28"/>
          <w:szCs w:val="28"/>
        </w:rPr>
        <w:t xml:space="preserve">kiến thức </w:t>
      </w:r>
      <w:r w:rsidR="008C5165">
        <w:rPr>
          <w:rFonts w:asciiTheme="minorHAnsi" w:hAnsiTheme="minorHAnsi" w:cstheme="minorHAnsi"/>
          <w:sz w:val="28"/>
          <w:szCs w:val="28"/>
        </w:rPr>
        <w:t xml:space="preserve">cho </w:t>
      </w:r>
      <w:r w:rsidRPr="00D25CA1">
        <w:rPr>
          <w:rFonts w:asciiTheme="minorHAnsi" w:hAnsiTheme="minorHAnsi" w:cstheme="minorHAnsi"/>
          <w:sz w:val="28"/>
          <w:szCs w:val="28"/>
        </w:rPr>
        <w:t xml:space="preserve"> </w:t>
      </w:r>
      <w:r w:rsidR="008C5165">
        <w:rPr>
          <w:rFonts w:asciiTheme="minorHAnsi" w:hAnsiTheme="minorHAnsi" w:cstheme="minorHAnsi"/>
          <w:sz w:val="28"/>
          <w:szCs w:val="28"/>
        </w:rPr>
        <w:t xml:space="preserve">nhà đánh giá mới vào nghề </w:t>
      </w:r>
      <w:r w:rsidR="000F6767" w:rsidRPr="00D25CA1">
        <w:rPr>
          <w:rFonts w:asciiTheme="minorHAnsi" w:hAnsiTheme="minorHAnsi" w:cstheme="minorHAnsi"/>
          <w:sz w:val="28"/>
          <w:szCs w:val="28"/>
        </w:rPr>
        <w:t xml:space="preserve">các kỹ thuật quản lý </w:t>
      </w:r>
      <w:r w:rsidR="000F6767">
        <w:rPr>
          <w:rFonts w:asciiTheme="minorHAnsi" w:hAnsiTheme="minorHAnsi" w:cstheme="minorHAnsi"/>
          <w:sz w:val="28"/>
          <w:szCs w:val="28"/>
        </w:rPr>
        <w:t xml:space="preserve">thực hiện </w:t>
      </w:r>
      <w:r w:rsidR="000F6767" w:rsidRPr="00D25CA1">
        <w:rPr>
          <w:rFonts w:asciiTheme="minorHAnsi" w:hAnsiTheme="minorHAnsi" w:cstheme="minorHAnsi"/>
          <w:sz w:val="28"/>
          <w:szCs w:val="28"/>
        </w:rPr>
        <w:t xml:space="preserve">và </w:t>
      </w:r>
      <w:r w:rsidR="000F6767">
        <w:rPr>
          <w:rFonts w:asciiTheme="minorHAnsi" w:hAnsiTheme="minorHAnsi" w:cstheme="minorHAnsi"/>
          <w:sz w:val="28"/>
          <w:szCs w:val="28"/>
        </w:rPr>
        <w:t xml:space="preserve">tính </w:t>
      </w:r>
      <w:r w:rsidR="000F6767" w:rsidRPr="00D25CA1">
        <w:rPr>
          <w:rFonts w:asciiTheme="minorHAnsi" w:hAnsiTheme="minorHAnsi" w:cstheme="minorHAnsi"/>
          <w:sz w:val="28"/>
          <w:szCs w:val="28"/>
        </w:rPr>
        <w:t xml:space="preserve"> điểm</w:t>
      </w:r>
      <w:r w:rsidRPr="00D25CA1">
        <w:rPr>
          <w:rFonts w:asciiTheme="minorHAnsi" w:hAnsiTheme="minorHAnsi" w:cstheme="minorHAnsi"/>
          <w:sz w:val="28"/>
          <w:szCs w:val="28"/>
        </w:rPr>
        <w:t xml:space="preserve"> phù hợp với các </w:t>
      </w:r>
      <w:r w:rsidRPr="00D25CA1">
        <w:rPr>
          <w:rFonts w:asciiTheme="minorHAnsi" w:eastAsia="Calibri" w:hAnsiTheme="minorHAnsi" w:cstheme="minorHAnsi"/>
          <w:sz w:val="28"/>
          <w:szCs w:val="28"/>
        </w:rPr>
        <w:t>thủ tục đã được kiểm chứng.</w:t>
      </w:r>
    </w:p>
    <w:p w:rsidR="008C5165" w:rsidRPr="00D25CA1" w:rsidRDefault="008C5165" w:rsidP="00425ED0">
      <w:pPr>
        <w:spacing w:line="360" w:lineRule="auto"/>
        <w:ind w:firstLine="720"/>
        <w:rPr>
          <w:rFonts w:asciiTheme="minorHAnsi" w:hAnsiTheme="minorHAnsi" w:cstheme="minorHAnsi"/>
        </w:rPr>
      </w:pPr>
    </w:p>
    <w:p w:rsidR="00DB74C5" w:rsidRPr="00D25CA1" w:rsidRDefault="00D25CA1" w:rsidP="00425ED0">
      <w:pPr>
        <w:spacing w:line="360" w:lineRule="auto"/>
        <w:ind w:firstLine="720"/>
        <w:rPr>
          <w:rFonts w:asciiTheme="minorHAnsi" w:hAnsiTheme="minorHAnsi" w:cstheme="minorHAnsi"/>
        </w:rPr>
      </w:pPr>
      <w:r w:rsidRPr="00D25CA1">
        <w:rPr>
          <w:rFonts w:asciiTheme="minorHAnsi" w:eastAsia="Calibri" w:hAnsiTheme="minorHAnsi" w:cstheme="minorHAnsi"/>
          <w:sz w:val="28"/>
          <w:szCs w:val="28"/>
        </w:rPr>
        <w:t xml:space="preserve">Kỹ thuật thỏa thuận từng điểm cũng có thể được </w:t>
      </w:r>
      <w:r w:rsidR="000F6767" w:rsidRPr="00D25CA1">
        <w:rPr>
          <w:rFonts w:asciiTheme="minorHAnsi" w:eastAsia="Calibri" w:hAnsiTheme="minorHAnsi" w:cstheme="minorHAnsi"/>
          <w:sz w:val="28"/>
          <w:szCs w:val="28"/>
        </w:rPr>
        <w:t xml:space="preserve">các </w:t>
      </w:r>
      <w:r w:rsidR="000F6767">
        <w:rPr>
          <w:rFonts w:asciiTheme="minorHAnsi" w:eastAsia="Calibri" w:hAnsiTheme="minorHAnsi" w:cstheme="minorHAnsi"/>
          <w:sz w:val="28"/>
          <w:szCs w:val="28"/>
        </w:rPr>
        <w:t>nhà đánh giá</w:t>
      </w:r>
      <w:r w:rsidR="000F6767" w:rsidRPr="00D25CA1">
        <w:rPr>
          <w:rFonts w:asciiTheme="minorHAnsi" w:eastAsia="Calibri" w:hAnsiTheme="minorHAnsi" w:cstheme="minorHAnsi"/>
          <w:sz w:val="28"/>
          <w:szCs w:val="28"/>
        </w:rPr>
        <w:t xml:space="preserve"> có kinh nghiệm </w:t>
      </w:r>
      <w:r w:rsidRPr="00D25CA1">
        <w:rPr>
          <w:rFonts w:asciiTheme="minorHAnsi" w:eastAsia="Calibri" w:hAnsiTheme="minorHAnsi" w:cstheme="minorHAnsi"/>
          <w:sz w:val="28"/>
          <w:szCs w:val="28"/>
        </w:rPr>
        <w:t xml:space="preserve">sử dụng để kiểm tra </w:t>
      </w:r>
      <w:r w:rsidR="000F6767" w:rsidRPr="00D25CA1">
        <w:rPr>
          <w:rFonts w:asciiTheme="minorHAnsi" w:eastAsia="Calibri" w:hAnsiTheme="minorHAnsi" w:cstheme="minorHAnsi"/>
          <w:sz w:val="28"/>
          <w:szCs w:val="28"/>
        </w:rPr>
        <w:t xml:space="preserve">định kỳ </w:t>
      </w:r>
      <w:r w:rsidRPr="00D25CA1">
        <w:rPr>
          <w:rFonts w:asciiTheme="minorHAnsi" w:eastAsia="Calibri" w:hAnsiTheme="minorHAnsi" w:cstheme="minorHAnsi"/>
          <w:sz w:val="28"/>
          <w:szCs w:val="28"/>
        </w:rPr>
        <w:t>độ tin cậy</w:t>
      </w:r>
      <w:r w:rsidR="000F6767">
        <w:rPr>
          <w:rFonts w:asciiTheme="minorHAnsi" w:eastAsia="Calibri" w:hAnsiTheme="minorHAnsi" w:cstheme="minorHAnsi"/>
          <w:sz w:val="28"/>
          <w:szCs w:val="28"/>
        </w:rPr>
        <w:t xml:space="preserve"> của quy trình đánh giá</w:t>
      </w:r>
      <w:r w:rsidRPr="00D25CA1">
        <w:rPr>
          <w:rFonts w:asciiTheme="minorHAnsi" w:eastAsia="Calibri" w:hAnsiTheme="minorHAnsi" w:cstheme="minorHAnsi"/>
          <w:sz w:val="28"/>
          <w:szCs w:val="28"/>
        </w:rPr>
        <w:t xml:space="preserve">, và nó đặc biệt quan trọng nếu các </w:t>
      </w:r>
      <w:r w:rsidR="000F6767">
        <w:rPr>
          <w:rFonts w:asciiTheme="minorHAnsi" w:eastAsia="Calibri" w:hAnsiTheme="minorHAnsi" w:cstheme="minorHAnsi"/>
          <w:sz w:val="28"/>
          <w:szCs w:val="28"/>
        </w:rPr>
        <w:t xml:space="preserve">nhà đánh giá </w:t>
      </w:r>
      <w:r w:rsidRPr="00D25CA1">
        <w:rPr>
          <w:rFonts w:asciiTheme="minorHAnsi" w:eastAsia="Calibri" w:hAnsiTheme="minorHAnsi" w:cstheme="minorHAnsi"/>
          <w:sz w:val="28"/>
          <w:szCs w:val="28"/>
        </w:rPr>
        <w:t xml:space="preserve"> có thể kiểm tra cùng một đứa trẻ tại các thời điểm khác nhau. Không có thỏa thuận chung về</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 xml:space="preserve">tiêu chuẩn chấp nhận </w:t>
      </w:r>
      <w:r w:rsidR="000F6767">
        <w:rPr>
          <w:rFonts w:asciiTheme="minorHAnsi" w:eastAsia="Calibri" w:hAnsiTheme="minorHAnsi" w:cstheme="minorHAnsi"/>
          <w:sz w:val="28"/>
          <w:szCs w:val="28"/>
        </w:rPr>
        <w:t xml:space="preserve">ở mức </w:t>
      </w:r>
      <w:r w:rsidRPr="00D25CA1">
        <w:rPr>
          <w:rFonts w:asciiTheme="minorHAnsi" w:eastAsia="Calibri" w:hAnsiTheme="minorHAnsi" w:cstheme="minorHAnsi"/>
          <w:sz w:val="28"/>
          <w:szCs w:val="28"/>
        </w:rPr>
        <w:t>tối thiểu cho</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thỏa thuận</w:t>
      </w:r>
      <w:r w:rsidR="000F6767">
        <w:rPr>
          <w:rFonts w:asciiTheme="minorHAnsi" w:eastAsia="Calibri" w:hAnsiTheme="minorHAnsi" w:cstheme="minorHAnsi"/>
          <w:sz w:val="28"/>
          <w:szCs w:val="28"/>
        </w:rPr>
        <w:t xml:space="preserve"> theo</w:t>
      </w:r>
      <w:r w:rsidRPr="00D25CA1">
        <w:rPr>
          <w:rFonts w:asciiTheme="minorHAnsi" w:eastAsia="Calibri" w:hAnsiTheme="minorHAnsi" w:cstheme="minorHAnsi"/>
          <w:sz w:val="28"/>
          <w:szCs w:val="28"/>
        </w:rPr>
        <w:t xml:space="preserve"> từng điểm.Tuy nhiên,</w:t>
      </w:r>
      <w:r w:rsidR="000F6767">
        <w:rPr>
          <w:rFonts w:asciiTheme="minorHAnsi" w:eastAsia="Calibri" w:hAnsiTheme="minorHAnsi" w:cstheme="minorHAnsi"/>
          <w:sz w:val="28"/>
          <w:szCs w:val="28"/>
        </w:rPr>
        <w:t xml:space="preserve"> mức thỏa  thuận </w:t>
      </w:r>
      <w:r w:rsidRPr="00D25CA1">
        <w:rPr>
          <w:rFonts w:asciiTheme="minorHAnsi" w:eastAsia="Calibri" w:hAnsiTheme="minorHAnsi" w:cstheme="minorHAnsi"/>
          <w:sz w:val="28"/>
          <w:szCs w:val="28"/>
        </w:rPr>
        <w:t xml:space="preserve"> 80% có lẽ là </w:t>
      </w:r>
      <w:r w:rsidR="000F6767">
        <w:rPr>
          <w:rFonts w:asciiTheme="minorHAnsi" w:eastAsia="Calibri" w:hAnsiTheme="minorHAnsi" w:cstheme="minorHAnsi"/>
          <w:sz w:val="28"/>
          <w:szCs w:val="28"/>
        </w:rPr>
        <w:t xml:space="preserve">chỉ số </w:t>
      </w:r>
      <w:r w:rsidRPr="00D25CA1">
        <w:rPr>
          <w:rFonts w:asciiTheme="minorHAnsi" w:eastAsia="Calibri" w:hAnsiTheme="minorHAnsi" w:cstheme="minorHAnsi"/>
          <w:sz w:val="28"/>
          <w:szCs w:val="28"/>
        </w:rPr>
        <w:t xml:space="preserve">tốt. Các </w:t>
      </w:r>
      <w:r w:rsidR="000F6767">
        <w:rPr>
          <w:rFonts w:asciiTheme="minorHAnsi" w:eastAsia="Calibri" w:hAnsiTheme="minorHAnsi" w:cstheme="minorHAnsi"/>
          <w:sz w:val="28"/>
          <w:szCs w:val="28"/>
        </w:rPr>
        <w:t xml:space="preserve">nhà chuyên môn đánh giá </w:t>
      </w:r>
      <w:r w:rsidRPr="00D25CA1">
        <w:rPr>
          <w:rFonts w:asciiTheme="minorHAnsi" w:eastAsia="Calibri" w:hAnsiTheme="minorHAnsi" w:cstheme="minorHAnsi"/>
          <w:sz w:val="28"/>
          <w:szCs w:val="28"/>
        </w:rPr>
        <w:t xml:space="preserve"> sẽ được tư vấn tốt để nhằm mục đích đồng ý</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 xml:space="preserve">trong khoảng 90% </w:t>
      </w:r>
      <w:r w:rsidR="000F6767">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nếu có thể.Tổ chức của</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môi trường</w:t>
      </w:r>
      <w:r w:rsidRPr="00D25CA1">
        <w:rPr>
          <w:rFonts w:asciiTheme="minorHAnsi" w:hAnsiTheme="minorHAnsi" w:cstheme="minorHAnsi"/>
          <w:sz w:val="28"/>
          <w:szCs w:val="28"/>
        </w:rPr>
        <w:t xml:space="preserve"> </w:t>
      </w:r>
      <w:r w:rsidR="000F6767">
        <w:rPr>
          <w:rFonts w:asciiTheme="minorHAnsi" w:hAnsiTheme="minorHAnsi" w:cstheme="minorHAnsi"/>
          <w:sz w:val="28"/>
          <w:szCs w:val="28"/>
        </w:rPr>
        <w:t xml:space="preserve">thử nghiệm </w:t>
      </w:r>
      <w:r w:rsidRPr="00D25CA1">
        <w:rPr>
          <w:rFonts w:asciiTheme="minorHAnsi" w:hAnsiTheme="minorHAnsi" w:cstheme="minorHAnsi"/>
          <w:sz w:val="28"/>
          <w:szCs w:val="28"/>
        </w:rPr>
        <w:t xml:space="preserve"> và vật </w:t>
      </w:r>
      <w:r w:rsidR="000F6767">
        <w:rPr>
          <w:rFonts w:asciiTheme="minorHAnsi" w:hAnsiTheme="minorHAnsi" w:cstheme="minorHAnsi"/>
          <w:sz w:val="28"/>
          <w:szCs w:val="28"/>
        </w:rPr>
        <w:t xml:space="preserve">dụng dùng để thử nghiệm  </w:t>
      </w:r>
      <w:r w:rsidRPr="00D25CA1">
        <w:rPr>
          <w:rFonts w:asciiTheme="minorHAnsi" w:hAnsiTheme="minorHAnsi" w:cstheme="minorHAnsi"/>
          <w:sz w:val="28"/>
          <w:szCs w:val="28"/>
        </w:rPr>
        <w:t xml:space="preserve"> có thể cải thiện độ tin cậy bằng cách tạo ra một môi trường có cấu trúc tiêu chuẩn.</w:t>
      </w: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 </w:t>
      </w:r>
    </w:p>
    <w:tbl>
      <w:tblPr>
        <w:tblW w:w="0" w:type="auto"/>
        <w:jc w:val="center"/>
        <w:tblCellMar>
          <w:left w:w="0" w:type="dxa"/>
          <w:right w:w="0" w:type="dxa"/>
        </w:tblCellMar>
        <w:tblLook w:val="04A0" w:firstRow="1" w:lastRow="0" w:firstColumn="1" w:lastColumn="0" w:noHBand="0" w:noVBand="1"/>
      </w:tblPr>
      <w:tblGrid>
        <w:gridCol w:w="1545"/>
        <w:gridCol w:w="2551"/>
        <w:gridCol w:w="2552"/>
      </w:tblGrid>
      <w:tr w:rsidR="00DB74C5" w:rsidRPr="00D25CA1">
        <w:trPr>
          <w:trHeight w:val="560"/>
          <w:jc w:val="center"/>
        </w:trPr>
        <w:tc>
          <w:tcPr>
            <w:tcW w:w="154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b/>
                <w:bCs/>
              </w:rPr>
              <w:t>BẢNG 8-5</w:t>
            </w:r>
          </w:p>
        </w:tc>
        <w:tc>
          <w:tcPr>
            <w:tcW w:w="5103" w:type="dxa"/>
            <w:gridSpan w:val="2"/>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b/>
                <w:bCs/>
              </w:rPr>
              <w:t>Điểm số của người đánh giá cho Thỏa thuận điểm-điểm</w:t>
            </w:r>
          </w:p>
        </w:tc>
      </w:tr>
      <w:tr w:rsidR="00DB74C5" w:rsidRPr="00D25CA1">
        <w:trPr>
          <w:trHeight w:val="334"/>
          <w:jc w:val="center"/>
        </w:trPr>
        <w:tc>
          <w:tcPr>
            <w:tcW w:w="154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bottom"/>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b/>
                <w:bCs/>
              </w:rPr>
              <w:t>Mục</w:t>
            </w:r>
          </w:p>
        </w:tc>
        <w:tc>
          <w:tcPr>
            <w:tcW w:w="255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bottom"/>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b/>
                <w:bCs/>
              </w:rPr>
              <w:t>Rater 1</w:t>
            </w:r>
          </w:p>
        </w:tc>
        <w:tc>
          <w:tcPr>
            <w:tcW w:w="255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bottom"/>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b/>
                <w:bCs/>
              </w:rPr>
              <w:t>Rater 2</w:t>
            </w:r>
          </w:p>
        </w:tc>
      </w:tr>
      <w:tr w:rsidR="00DB74C5" w:rsidRPr="00D25CA1">
        <w:trPr>
          <w:trHeight w:val="364"/>
          <w:jc w:val="center"/>
        </w:trPr>
        <w:tc>
          <w:tcPr>
            <w:tcW w:w="154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bottom"/>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b/>
                <w:bCs/>
              </w:rPr>
              <w:t>1</w:t>
            </w:r>
          </w:p>
        </w:tc>
        <w:tc>
          <w:tcPr>
            <w:tcW w:w="255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bottom"/>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b/>
                <w:bCs/>
              </w:rPr>
              <w:t>+</w:t>
            </w:r>
          </w:p>
        </w:tc>
        <w:tc>
          <w:tcPr>
            <w:tcW w:w="255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bottom"/>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b/>
                <w:bCs/>
              </w:rPr>
              <w:t>+</w:t>
            </w:r>
          </w:p>
        </w:tc>
      </w:tr>
      <w:tr w:rsidR="00DB74C5" w:rsidRPr="00D25CA1">
        <w:trPr>
          <w:trHeight w:val="187"/>
          <w:jc w:val="center"/>
        </w:trPr>
        <w:tc>
          <w:tcPr>
            <w:tcW w:w="154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bottom"/>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b/>
                <w:bCs/>
              </w:rPr>
              <w:t>2</w:t>
            </w:r>
          </w:p>
        </w:tc>
        <w:tc>
          <w:tcPr>
            <w:tcW w:w="255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center"/>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b/>
                <w:bCs/>
              </w:rPr>
              <w:t>+</w:t>
            </w:r>
          </w:p>
        </w:tc>
        <w:tc>
          <w:tcPr>
            <w:tcW w:w="255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center"/>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b/>
                <w:bCs/>
              </w:rPr>
              <w:t>_</w:t>
            </w:r>
          </w:p>
        </w:tc>
      </w:tr>
      <w:tr w:rsidR="00DB74C5" w:rsidRPr="00D25CA1">
        <w:trPr>
          <w:trHeight w:val="200"/>
          <w:jc w:val="center"/>
        </w:trPr>
        <w:tc>
          <w:tcPr>
            <w:tcW w:w="154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center"/>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b/>
                <w:bCs/>
              </w:rPr>
              <w:t>3</w:t>
            </w:r>
          </w:p>
        </w:tc>
        <w:tc>
          <w:tcPr>
            <w:tcW w:w="255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center"/>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b/>
                <w:bCs/>
              </w:rPr>
              <w:t>+</w:t>
            </w:r>
          </w:p>
        </w:tc>
        <w:tc>
          <w:tcPr>
            <w:tcW w:w="255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center"/>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b/>
                <w:bCs/>
              </w:rPr>
              <w:t>+</w:t>
            </w:r>
          </w:p>
        </w:tc>
      </w:tr>
      <w:tr w:rsidR="00DB74C5" w:rsidRPr="00D25CA1">
        <w:trPr>
          <w:trHeight w:val="191"/>
          <w:jc w:val="center"/>
        </w:trPr>
        <w:tc>
          <w:tcPr>
            <w:tcW w:w="154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center"/>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b/>
                <w:bCs/>
              </w:rPr>
              <w:t>4</w:t>
            </w:r>
          </w:p>
        </w:tc>
        <w:tc>
          <w:tcPr>
            <w:tcW w:w="255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center"/>
          </w:tcPr>
          <w:p w:rsidR="00DB74C5" w:rsidRPr="00742005" w:rsidRDefault="00742005">
            <w:pPr>
              <w:shd w:val="clear" w:color="auto" w:fill="FFFFFF"/>
              <w:spacing w:line="360" w:lineRule="auto"/>
              <w:jc w:val="center"/>
              <w:rPr>
                <w:rFonts w:asciiTheme="minorHAnsi" w:hAnsiTheme="minorHAnsi" w:cstheme="minorHAnsi"/>
                <w:lang w:val="vi-VN"/>
              </w:rPr>
            </w:pPr>
            <w:r>
              <w:rPr>
                <w:rFonts w:asciiTheme="minorHAnsi" w:eastAsia="Calibri" w:hAnsiTheme="minorHAnsi" w:cstheme="minorHAnsi"/>
                <w:b/>
                <w:bCs/>
                <w:lang w:val="vi-VN"/>
              </w:rPr>
              <w:t>-</w:t>
            </w:r>
          </w:p>
        </w:tc>
        <w:tc>
          <w:tcPr>
            <w:tcW w:w="255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center"/>
          </w:tcPr>
          <w:p w:rsidR="00DB74C5" w:rsidRPr="00742005" w:rsidRDefault="00742005">
            <w:pPr>
              <w:shd w:val="clear" w:color="auto" w:fill="FFFFFF"/>
              <w:spacing w:line="360" w:lineRule="auto"/>
              <w:jc w:val="center"/>
              <w:rPr>
                <w:rFonts w:asciiTheme="minorHAnsi" w:hAnsiTheme="minorHAnsi" w:cstheme="minorHAnsi"/>
                <w:lang w:val="vi-VN"/>
              </w:rPr>
            </w:pPr>
            <w:r>
              <w:rPr>
                <w:rFonts w:asciiTheme="minorHAnsi" w:eastAsia="Calibri" w:hAnsiTheme="minorHAnsi" w:cstheme="minorHAnsi"/>
                <w:b/>
                <w:bCs/>
                <w:lang w:val="vi-VN"/>
              </w:rPr>
              <w:t>-</w:t>
            </w:r>
          </w:p>
        </w:tc>
      </w:tr>
      <w:tr w:rsidR="00DB74C5" w:rsidRPr="00D25CA1">
        <w:trPr>
          <w:trHeight w:val="200"/>
          <w:jc w:val="center"/>
        </w:trPr>
        <w:tc>
          <w:tcPr>
            <w:tcW w:w="154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center"/>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b/>
                <w:bCs/>
              </w:rPr>
              <w:t>5</w:t>
            </w:r>
          </w:p>
        </w:tc>
        <w:tc>
          <w:tcPr>
            <w:tcW w:w="255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center"/>
          </w:tcPr>
          <w:p w:rsidR="00DB74C5" w:rsidRPr="00742005" w:rsidRDefault="00742005">
            <w:pPr>
              <w:shd w:val="clear" w:color="auto" w:fill="FFFFFF"/>
              <w:spacing w:line="360" w:lineRule="auto"/>
              <w:jc w:val="center"/>
              <w:rPr>
                <w:rFonts w:asciiTheme="minorHAnsi" w:hAnsiTheme="minorHAnsi" w:cstheme="minorHAnsi"/>
                <w:lang w:val="vi-VN"/>
              </w:rPr>
            </w:pPr>
            <w:r>
              <w:rPr>
                <w:rFonts w:asciiTheme="minorHAnsi" w:eastAsia="Calibri" w:hAnsiTheme="minorHAnsi" w:cstheme="minorHAnsi"/>
                <w:b/>
                <w:bCs/>
                <w:lang w:val="vi-VN"/>
              </w:rPr>
              <w:t>-</w:t>
            </w:r>
          </w:p>
        </w:tc>
        <w:tc>
          <w:tcPr>
            <w:tcW w:w="255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center"/>
          </w:tcPr>
          <w:p w:rsidR="00DB74C5" w:rsidRPr="00742005" w:rsidRDefault="00742005">
            <w:pPr>
              <w:shd w:val="clear" w:color="auto" w:fill="FFFFFF"/>
              <w:spacing w:line="360" w:lineRule="auto"/>
              <w:jc w:val="center"/>
              <w:rPr>
                <w:rFonts w:asciiTheme="minorHAnsi" w:hAnsiTheme="minorHAnsi" w:cstheme="minorHAnsi"/>
                <w:lang w:val="vi-VN"/>
              </w:rPr>
            </w:pPr>
            <w:r>
              <w:rPr>
                <w:rFonts w:asciiTheme="minorHAnsi" w:eastAsia="Calibri" w:hAnsiTheme="minorHAnsi" w:cstheme="minorHAnsi"/>
                <w:b/>
                <w:bCs/>
                <w:lang w:val="vi-VN"/>
              </w:rPr>
              <w:t>-</w:t>
            </w:r>
          </w:p>
        </w:tc>
      </w:tr>
      <w:tr w:rsidR="00DB74C5" w:rsidRPr="00D25CA1">
        <w:trPr>
          <w:trHeight w:val="200"/>
          <w:jc w:val="center"/>
        </w:trPr>
        <w:tc>
          <w:tcPr>
            <w:tcW w:w="154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bottom"/>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b/>
                <w:bCs/>
              </w:rPr>
              <w:t>6</w:t>
            </w:r>
          </w:p>
        </w:tc>
        <w:tc>
          <w:tcPr>
            <w:tcW w:w="255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center"/>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b/>
                <w:bCs/>
              </w:rPr>
              <w:t>+</w:t>
            </w:r>
          </w:p>
        </w:tc>
        <w:tc>
          <w:tcPr>
            <w:tcW w:w="255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center"/>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b/>
                <w:bCs/>
              </w:rPr>
              <w:t>+</w:t>
            </w:r>
          </w:p>
        </w:tc>
      </w:tr>
      <w:tr w:rsidR="00DB74C5" w:rsidRPr="00D25CA1">
        <w:trPr>
          <w:trHeight w:val="187"/>
          <w:jc w:val="center"/>
        </w:trPr>
        <w:tc>
          <w:tcPr>
            <w:tcW w:w="154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bottom"/>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b/>
                <w:bCs/>
              </w:rPr>
              <w:t>7</w:t>
            </w:r>
          </w:p>
        </w:tc>
        <w:tc>
          <w:tcPr>
            <w:tcW w:w="255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tcPr>
          <w:p w:rsidR="00DB74C5" w:rsidRPr="00742005" w:rsidRDefault="00742005">
            <w:pPr>
              <w:shd w:val="clear" w:color="auto" w:fill="FFFFFF"/>
              <w:spacing w:line="360" w:lineRule="auto"/>
              <w:jc w:val="center"/>
              <w:rPr>
                <w:rFonts w:asciiTheme="minorHAnsi" w:hAnsiTheme="minorHAnsi" w:cstheme="minorHAnsi"/>
                <w:lang w:val="vi-VN"/>
              </w:rPr>
            </w:pPr>
            <w:r>
              <w:rPr>
                <w:rFonts w:asciiTheme="minorHAnsi" w:eastAsia="Calibri" w:hAnsiTheme="minorHAnsi" w:cstheme="minorHAnsi"/>
                <w:b/>
                <w:bCs/>
                <w:lang w:val="vi-VN"/>
              </w:rPr>
              <w:t>-</w:t>
            </w:r>
          </w:p>
        </w:tc>
        <w:tc>
          <w:tcPr>
            <w:tcW w:w="255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bottom"/>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b/>
                <w:bCs/>
              </w:rPr>
              <w:t>+</w:t>
            </w:r>
          </w:p>
        </w:tc>
      </w:tr>
      <w:tr w:rsidR="00DB74C5" w:rsidRPr="00D25CA1">
        <w:trPr>
          <w:trHeight w:val="195"/>
          <w:jc w:val="center"/>
        </w:trPr>
        <w:tc>
          <w:tcPr>
            <w:tcW w:w="154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bottom"/>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b/>
                <w:bCs/>
              </w:rPr>
              <w:t>8</w:t>
            </w:r>
          </w:p>
        </w:tc>
        <w:tc>
          <w:tcPr>
            <w:tcW w:w="255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center"/>
          </w:tcPr>
          <w:p w:rsidR="00DB74C5" w:rsidRPr="00742005" w:rsidRDefault="00742005">
            <w:pPr>
              <w:shd w:val="clear" w:color="auto" w:fill="FFFFFF"/>
              <w:spacing w:line="360" w:lineRule="auto"/>
              <w:jc w:val="center"/>
              <w:rPr>
                <w:rFonts w:asciiTheme="minorHAnsi" w:hAnsiTheme="minorHAnsi" w:cstheme="minorHAnsi"/>
                <w:lang w:val="vi-VN"/>
              </w:rPr>
            </w:pPr>
            <w:r>
              <w:rPr>
                <w:rFonts w:asciiTheme="minorHAnsi" w:eastAsia="Calibri" w:hAnsiTheme="minorHAnsi" w:cstheme="minorHAnsi"/>
                <w:b/>
                <w:bCs/>
                <w:lang w:val="vi-VN"/>
              </w:rPr>
              <w:t>-</w:t>
            </w:r>
          </w:p>
        </w:tc>
        <w:tc>
          <w:tcPr>
            <w:tcW w:w="255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center"/>
          </w:tcPr>
          <w:p w:rsidR="00DB74C5" w:rsidRPr="00742005" w:rsidRDefault="00742005">
            <w:pPr>
              <w:shd w:val="clear" w:color="auto" w:fill="FFFFFF"/>
              <w:spacing w:line="360" w:lineRule="auto"/>
              <w:jc w:val="center"/>
              <w:rPr>
                <w:rFonts w:asciiTheme="minorHAnsi" w:hAnsiTheme="minorHAnsi" w:cstheme="minorHAnsi"/>
                <w:lang w:val="vi-VN"/>
              </w:rPr>
            </w:pPr>
            <w:r>
              <w:rPr>
                <w:rFonts w:asciiTheme="minorHAnsi" w:eastAsia="Calibri" w:hAnsiTheme="minorHAnsi" w:cstheme="minorHAnsi"/>
                <w:b/>
                <w:bCs/>
                <w:lang w:val="vi-VN"/>
              </w:rPr>
              <w:t>-</w:t>
            </w:r>
          </w:p>
        </w:tc>
      </w:tr>
      <w:tr w:rsidR="00DB74C5" w:rsidRPr="00D25CA1">
        <w:trPr>
          <w:trHeight w:val="200"/>
          <w:jc w:val="center"/>
        </w:trPr>
        <w:tc>
          <w:tcPr>
            <w:tcW w:w="154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center"/>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b/>
                <w:bCs/>
              </w:rPr>
              <w:t>9</w:t>
            </w:r>
          </w:p>
        </w:tc>
        <w:tc>
          <w:tcPr>
            <w:tcW w:w="255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center"/>
          </w:tcPr>
          <w:p w:rsidR="00DB74C5" w:rsidRPr="00742005" w:rsidRDefault="00742005">
            <w:pPr>
              <w:shd w:val="clear" w:color="auto" w:fill="FFFFFF"/>
              <w:spacing w:line="360" w:lineRule="auto"/>
              <w:jc w:val="center"/>
              <w:rPr>
                <w:rFonts w:asciiTheme="minorHAnsi" w:hAnsiTheme="minorHAnsi" w:cstheme="minorHAnsi"/>
                <w:lang w:val="vi-VN"/>
              </w:rPr>
            </w:pPr>
            <w:r>
              <w:rPr>
                <w:rFonts w:asciiTheme="minorHAnsi" w:eastAsia="Calibri" w:hAnsiTheme="minorHAnsi" w:cstheme="minorHAnsi"/>
                <w:b/>
                <w:bCs/>
                <w:lang w:val="vi-VN"/>
              </w:rPr>
              <w:t>-</w:t>
            </w:r>
          </w:p>
        </w:tc>
        <w:tc>
          <w:tcPr>
            <w:tcW w:w="255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center"/>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b/>
                <w:bCs/>
              </w:rPr>
              <w:t>+</w:t>
            </w:r>
          </w:p>
        </w:tc>
      </w:tr>
      <w:tr w:rsidR="00DB74C5" w:rsidRPr="00D25CA1">
        <w:trPr>
          <w:trHeight w:val="252"/>
          <w:jc w:val="center"/>
        </w:trPr>
        <w:tc>
          <w:tcPr>
            <w:tcW w:w="154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center"/>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b/>
                <w:bCs/>
              </w:rPr>
              <w:lastRenderedPageBreak/>
              <w:t>10</w:t>
            </w:r>
          </w:p>
        </w:tc>
        <w:tc>
          <w:tcPr>
            <w:tcW w:w="255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center"/>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b/>
                <w:bCs/>
              </w:rPr>
              <w:t>+</w:t>
            </w:r>
          </w:p>
        </w:tc>
        <w:tc>
          <w:tcPr>
            <w:tcW w:w="2552" w:type="dxa"/>
            <w:tcBorders>
              <w:top w:val="single" w:sz="6" w:space="0" w:color="000000"/>
              <w:left w:val="single" w:sz="6" w:space="0" w:color="000000"/>
              <w:bottom w:val="single" w:sz="6" w:space="0" w:color="000000"/>
              <w:right w:val="single" w:sz="6" w:space="0" w:color="000000"/>
            </w:tcBorders>
            <w:shd w:val="clear" w:color="auto" w:fill="FFFFFF"/>
            <w:tcMar>
              <w:top w:w="0" w:type="dxa"/>
              <w:left w:w="10" w:type="dxa"/>
              <w:bottom w:w="0" w:type="dxa"/>
              <w:right w:w="10" w:type="dxa"/>
            </w:tcMar>
            <w:vAlign w:val="center"/>
          </w:tcPr>
          <w:p w:rsidR="00DB74C5" w:rsidRPr="00D25CA1" w:rsidRDefault="00D25CA1">
            <w:pPr>
              <w:shd w:val="clear" w:color="auto" w:fill="FFFFFF"/>
              <w:spacing w:line="360" w:lineRule="auto"/>
              <w:jc w:val="center"/>
              <w:rPr>
                <w:rFonts w:asciiTheme="minorHAnsi" w:hAnsiTheme="minorHAnsi" w:cstheme="minorHAnsi"/>
              </w:rPr>
            </w:pPr>
            <w:r w:rsidRPr="00D25CA1">
              <w:rPr>
                <w:rFonts w:asciiTheme="minorHAnsi" w:eastAsia="Calibri" w:hAnsiTheme="minorHAnsi" w:cstheme="minorHAnsi"/>
                <w:b/>
                <w:bCs/>
              </w:rPr>
              <w:t>+</w:t>
            </w:r>
          </w:p>
        </w:tc>
      </w:tr>
      <w:tr w:rsidR="00DB74C5" w:rsidRPr="00D25CA1">
        <w:trPr>
          <w:jc w:val="center"/>
        </w:trPr>
        <w:tc>
          <w:tcPr>
            <w:tcW w:w="0" w:type="auto"/>
            <w:tcMar>
              <w:top w:w="0" w:type="dxa"/>
              <w:left w:w="0" w:type="dxa"/>
              <w:bottom w:w="0" w:type="dxa"/>
              <w:right w:w="0" w:type="dxa"/>
            </w:tcMar>
            <w:vAlign w:val="center"/>
          </w:tcPr>
          <w:p w:rsidR="00DB74C5" w:rsidRPr="00D25CA1" w:rsidRDefault="00DB74C5">
            <w:pPr>
              <w:rPr>
                <w:rFonts w:asciiTheme="minorHAnsi" w:hAnsiTheme="minorHAnsi" w:cstheme="minorHAnsi"/>
              </w:rPr>
            </w:pPr>
          </w:p>
        </w:tc>
        <w:tc>
          <w:tcPr>
            <w:tcW w:w="0" w:type="auto"/>
            <w:vAlign w:val="center"/>
          </w:tcPr>
          <w:p w:rsidR="00DB74C5" w:rsidRPr="00D25CA1" w:rsidRDefault="00DB74C5">
            <w:pPr>
              <w:rPr>
                <w:rFonts w:asciiTheme="minorHAnsi" w:hAnsiTheme="minorHAnsi" w:cstheme="minorHAnsi"/>
              </w:rPr>
            </w:pPr>
          </w:p>
        </w:tc>
        <w:tc>
          <w:tcPr>
            <w:tcW w:w="0" w:type="auto"/>
            <w:vAlign w:val="center"/>
          </w:tcPr>
          <w:p w:rsidR="00DB74C5" w:rsidRPr="00D25CA1" w:rsidRDefault="00DB74C5">
            <w:pPr>
              <w:rPr>
                <w:rFonts w:asciiTheme="minorHAnsi" w:hAnsiTheme="minorHAnsi" w:cstheme="minorHAnsi"/>
              </w:rPr>
            </w:pPr>
          </w:p>
        </w:tc>
      </w:tr>
    </w:tbl>
    <w:p w:rsidR="00DB74C5" w:rsidRPr="00D25CA1" w:rsidRDefault="00D25CA1">
      <w:pPr>
        <w:spacing w:line="360" w:lineRule="auto"/>
        <w:rPr>
          <w:rFonts w:asciiTheme="minorHAnsi" w:hAnsiTheme="minorHAnsi" w:cstheme="minorHAnsi"/>
        </w:rPr>
      </w:pPr>
      <w:bookmarkStart w:id="25" w:name="bookmark29"/>
      <w:r w:rsidRPr="00D25CA1">
        <w:rPr>
          <w:rFonts w:asciiTheme="minorHAnsi" w:eastAsia="Calibri" w:hAnsiTheme="minorHAnsi" w:cstheme="minorHAnsi"/>
          <w:sz w:val="28"/>
          <w:szCs w:val="28"/>
        </w:rPr>
        <w:t> </w:t>
      </w:r>
      <w:bookmarkEnd w:id="25"/>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b/>
          <w:bCs/>
          <w:sz w:val="28"/>
          <w:szCs w:val="28"/>
        </w:rPr>
        <w:t xml:space="preserve">Lựa chọn và chuẩn bị </w:t>
      </w:r>
      <w:r w:rsidR="002D3DF2">
        <w:rPr>
          <w:rFonts w:asciiTheme="minorHAnsi" w:eastAsia="Calibri" w:hAnsiTheme="minorHAnsi" w:cstheme="minorHAnsi"/>
          <w:b/>
          <w:bCs/>
          <w:sz w:val="28"/>
          <w:szCs w:val="28"/>
        </w:rPr>
        <w:t>m</w:t>
      </w:r>
      <w:r w:rsidRPr="00D25CA1">
        <w:rPr>
          <w:rFonts w:asciiTheme="minorHAnsi" w:eastAsia="Calibri" w:hAnsiTheme="minorHAnsi" w:cstheme="minorHAnsi"/>
          <w:b/>
          <w:bCs/>
          <w:sz w:val="28"/>
          <w:szCs w:val="28"/>
        </w:rPr>
        <w:t xml:space="preserve">ôi trương </w:t>
      </w:r>
      <w:r w:rsidR="002D3DF2">
        <w:rPr>
          <w:rFonts w:asciiTheme="minorHAnsi" w:eastAsia="Calibri" w:hAnsiTheme="minorHAnsi" w:cstheme="minorHAnsi"/>
          <w:b/>
          <w:bCs/>
          <w:sz w:val="28"/>
          <w:szCs w:val="28"/>
        </w:rPr>
        <w:t xml:space="preserve">thử nghiệm </w:t>
      </w:r>
      <w:r w:rsidRPr="00D25CA1">
        <w:rPr>
          <w:rFonts w:asciiTheme="minorHAnsi" w:eastAsia="Calibri" w:hAnsiTheme="minorHAnsi" w:cstheme="minorHAnsi"/>
          <w:b/>
          <w:bCs/>
          <w:sz w:val="28"/>
          <w:szCs w:val="28"/>
        </w:rPr>
        <w:t xml:space="preserve">tối ưu </w:t>
      </w:r>
    </w:p>
    <w:p w:rsidR="00641A76" w:rsidRPr="00641A76" w:rsidRDefault="00641A76" w:rsidP="00641A76">
      <w:pPr>
        <w:spacing w:line="360" w:lineRule="auto"/>
        <w:ind w:firstLine="360"/>
        <w:rPr>
          <w:rFonts w:asciiTheme="minorHAnsi" w:eastAsia="Calibri" w:hAnsiTheme="minorHAnsi" w:cstheme="minorHAnsi"/>
          <w:sz w:val="28"/>
          <w:szCs w:val="28"/>
        </w:rPr>
      </w:pPr>
      <w:r w:rsidRPr="00641A76">
        <w:rPr>
          <w:rFonts w:asciiTheme="minorHAnsi" w:eastAsia="Calibri" w:hAnsiTheme="minorHAnsi" w:cstheme="minorHAnsi"/>
          <w:sz w:val="28"/>
          <w:szCs w:val="28"/>
        </w:rPr>
        <w:t>Môi trường thử nghiệm phải đáp ứng được các thông số kỹ thuật như ghi  trong hướng dẫn kiểm tra. Nói chung, hướng dẫn sử dụng chỉ định cần một căn phòng được chiếu sáng tốt,  không có phiền nhiễu thị giác hoặc thính giác. Nếu không có được phòng riêng, màn hình hoặc vách ngăn phòng có thể được sử dụng để phân vùng một góc phòng riêng biệt. Một ví dụ về ngữ cảnh  thử nghiệm thích hợp được hiển thị trong Hình 8-8.</w:t>
      </w:r>
    </w:p>
    <w:p w:rsidR="00641A76" w:rsidRPr="00641A76" w:rsidRDefault="00641A76" w:rsidP="00641A76">
      <w:pPr>
        <w:spacing w:line="360" w:lineRule="auto"/>
        <w:ind w:firstLine="360"/>
        <w:rPr>
          <w:rFonts w:asciiTheme="minorHAnsi" w:eastAsia="Calibri" w:hAnsiTheme="minorHAnsi" w:cstheme="minorHAnsi"/>
          <w:sz w:val="28"/>
          <w:szCs w:val="28"/>
        </w:rPr>
      </w:pPr>
    </w:p>
    <w:p w:rsidR="00DB74C5" w:rsidRDefault="00641A76" w:rsidP="00641A76">
      <w:pPr>
        <w:spacing w:line="360" w:lineRule="auto"/>
        <w:ind w:firstLine="360"/>
        <w:rPr>
          <w:rFonts w:asciiTheme="minorHAnsi" w:eastAsia="Calibri" w:hAnsiTheme="minorHAnsi" w:cstheme="minorHAnsi"/>
          <w:sz w:val="28"/>
          <w:szCs w:val="28"/>
        </w:rPr>
      </w:pPr>
      <w:r w:rsidRPr="00641A76">
        <w:rPr>
          <w:rFonts w:asciiTheme="minorHAnsi" w:eastAsia="Calibri" w:hAnsiTheme="minorHAnsi" w:cstheme="minorHAnsi"/>
          <w:sz w:val="28"/>
          <w:szCs w:val="28"/>
        </w:rPr>
        <w:t>Việc thử nghiệm  nên được lên lịch vào thời điểm trẻ có thể thực hiện tối ưu các hoạt động thử nghiệm. Đối với trẻ nhỏ, người chăm sóc nên được tư vấn về thời gian tốt nhất trong ngày để thử nghiệm,  để việc thực hiện thử nghiệm không can thiệp vào giấc ngủ ngắn hoặc thời điểm cho trẻ  ăn. Đối với trẻ lớn hơn, khi lập lịch trình đánh giá, cần phải  xem xét đến những hoạt động ở trường , hay trong các hoạt động khác . Ví dụ, một đứa trẻ vừa hoàn tất một buổi tập thể dục ở trường có thể bị mệt và  giảm sức chịu đựng đối với các hoạt động vận động thô trong bài thử nghiệm</w:t>
      </w:r>
      <w:r w:rsidR="00D25CA1" w:rsidRPr="00D25CA1">
        <w:rPr>
          <w:rFonts w:asciiTheme="minorHAnsi" w:eastAsia="Calibri" w:hAnsiTheme="minorHAnsi" w:cstheme="minorHAnsi"/>
          <w:sz w:val="28"/>
          <w:szCs w:val="28"/>
        </w:rPr>
        <w:t>.</w:t>
      </w:r>
    </w:p>
    <w:p w:rsidR="00641A76" w:rsidRPr="00D25CA1" w:rsidRDefault="00641A76" w:rsidP="00641A76">
      <w:pPr>
        <w:spacing w:line="360" w:lineRule="auto"/>
        <w:ind w:firstLine="360"/>
        <w:rPr>
          <w:rFonts w:asciiTheme="minorHAnsi" w:hAnsiTheme="minorHAnsi" w:cstheme="minorHAnsi"/>
        </w:rPr>
      </w:pPr>
    </w:p>
    <w:p w:rsidR="00641A76" w:rsidRDefault="00D25CA1">
      <w:pPr>
        <w:spacing w:line="360" w:lineRule="auto"/>
        <w:ind w:firstLine="360"/>
        <w:rPr>
          <w:rFonts w:asciiTheme="minorHAnsi" w:hAnsiTheme="minorHAnsi" w:cstheme="minorHAnsi"/>
          <w:sz w:val="28"/>
          <w:szCs w:val="28"/>
        </w:rPr>
      </w:pPr>
      <w:r w:rsidRPr="00D25CA1">
        <w:rPr>
          <w:rFonts w:asciiTheme="minorHAnsi" w:eastAsia="Calibri" w:hAnsiTheme="minorHAnsi" w:cstheme="minorHAnsi"/>
          <w:sz w:val="28"/>
          <w:szCs w:val="28"/>
        </w:rPr>
        <w:t xml:space="preserve">Môi trường </w:t>
      </w:r>
      <w:r w:rsidR="00641A76">
        <w:rPr>
          <w:rFonts w:asciiTheme="minorHAnsi" w:eastAsia="Calibri" w:hAnsiTheme="minorHAnsi" w:cstheme="minorHAnsi"/>
          <w:sz w:val="28"/>
          <w:szCs w:val="28"/>
        </w:rPr>
        <w:t>k</w:t>
      </w:r>
      <w:r w:rsidRPr="00D25CA1">
        <w:rPr>
          <w:rFonts w:asciiTheme="minorHAnsi" w:eastAsia="Calibri" w:hAnsiTheme="minorHAnsi" w:cstheme="minorHAnsi"/>
          <w:sz w:val="28"/>
          <w:szCs w:val="28"/>
        </w:rPr>
        <w:t xml:space="preserve">iểm tra phải </w:t>
      </w:r>
      <w:r w:rsidR="00641A76">
        <w:rPr>
          <w:rFonts w:asciiTheme="minorHAnsi" w:eastAsia="Calibri" w:hAnsiTheme="minorHAnsi" w:cstheme="minorHAnsi"/>
          <w:sz w:val="28"/>
          <w:szCs w:val="28"/>
        </w:rPr>
        <w:t xml:space="preserve">được huẩn bị </w:t>
      </w:r>
      <w:r w:rsidRPr="00D25CA1">
        <w:rPr>
          <w:rFonts w:asciiTheme="minorHAnsi" w:eastAsia="Calibri" w:hAnsiTheme="minorHAnsi" w:cstheme="minorHAnsi"/>
          <w:sz w:val="28"/>
          <w:szCs w:val="28"/>
        </w:rPr>
        <w:t>sẵn sàng trước khi trẻ đến</w:t>
      </w:r>
      <w:r w:rsidR="00641A76">
        <w:rPr>
          <w:rFonts w:asciiTheme="minorHAnsi" w:eastAsia="Calibri" w:hAnsiTheme="minorHAnsi" w:cstheme="minorHAnsi"/>
          <w:sz w:val="28"/>
          <w:szCs w:val="28"/>
        </w:rPr>
        <w:t xml:space="preserve"> để bắt đầu các hoạt động thử nghiệm</w:t>
      </w:r>
      <w:r w:rsidRPr="00D25CA1">
        <w:rPr>
          <w:rFonts w:asciiTheme="minorHAnsi" w:eastAsia="Calibri" w:hAnsiTheme="minorHAnsi" w:cstheme="minorHAnsi"/>
          <w:sz w:val="28"/>
          <w:szCs w:val="28"/>
        </w:rPr>
        <w:t xml:space="preserve">. </w:t>
      </w:r>
      <w:r w:rsidR="00641A76">
        <w:rPr>
          <w:rFonts w:asciiTheme="minorHAnsi" w:eastAsia="Calibri" w:hAnsiTheme="minorHAnsi" w:cstheme="minorHAnsi"/>
          <w:sz w:val="28"/>
          <w:szCs w:val="28"/>
        </w:rPr>
        <w:t xml:space="preserve">Bàn ghế phải có </w:t>
      </w:r>
      <w:r w:rsidRPr="00D25CA1">
        <w:rPr>
          <w:rFonts w:asciiTheme="minorHAnsi" w:eastAsia="Calibri" w:hAnsiTheme="minorHAnsi" w:cstheme="minorHAnsi"/>
          <w:sz w:val="28"/>
          <w:szCs w:val="28"/>
        </w:rPr>
        <w:t xml:space="preserve"> kích thước thích hợp để trẻ </w:t>
      </w:r>
      <w:r w:rsidR="00641A76">
        <w:rPr>
          <w:rFonts w:asciiTheme="minorHAnsi" w:eastAsia="Calibri" w:hAnsiTheme="minorHAnsi" w:cstheme="minorHAnsi"/>
          <w:sz w:val="28"/>
          <w:szCs w:val="28"/>
        </w:rPr>
        <w:t xml:space="preserve">khi </w:t>
      </w:r>
      <w:r w:rsidRPr="00D25CA1">
        <w:rPr>
          <w:rFonts w:asciiTheme="minorHAnsi" w:eastAsia="Calibri" w:hAnsiTheme="minorHAnsi" w:cstheme="minorHAnsi"/>
          <w:sz w:val="28"/>
          <w:szCs w:val="28"/>
        </w:rPr>
        <w:t>ngồi ở bàn</w:t>
      </w:r>
      <w:r w:rsidR="00641A76">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có thể </w:t>
      </w:r>
      <w:r w:rsidR="00641A76">
        <w:rPr>
          <w:rFonts w:asciiTheme="minorHAnsi" w:eastAsia="Calibri" w:hAnsiTheme="minorHAnsi" w:cstheme="minorHAnsi"/>
          <w:sz w:val="28"/>
          <w:szCs w:val="28"/>
        </w:rPr>
        <w:t xml:space="preserve">để </w:t>
      </w:r>
      <w:r w:rsidRPr="00D25CA1">
        <w:rPr>
          <w:rFonts w:asciiTheme="minorHAnsi" w:eastAsia="Calibri" w:hAnsiTheme="minorHAnsi" w:cstheme="minorHAnsi"/>
          <w:sz w:val="28"/>
          <w:szCs w:val="28"/>
        </w:rPr>
        <w:t xml:space="preserve"> chân trên sàn nhà và có thể thoải mái tiếp cận các vật dụng trên bàn.</w:t>
      </w:r>
      <w:r w:rsidR="00641A76">
        <w:rPr>
          <w:rFonts w:asciiTheme="minorHAnsi" w:eastAsia="Calibri" w:hAnsiTheme="minorHAnsi" w:cstheme="minorHAnsi"/>
          <w:sz w:val="28"/>
          <w:szCs w:val="28"/>
        </w:rPr>
        <w:t xml:space="preserve"> </w:t>
      </w:r>
      <w:r w:rsidRPr="00D25CA1">
        <w:rPr>
          <w:rFonts w:asciiTheme="minorHAnsi" w:hAnsiTheme="minorHAnsi" w:cstheme="minorHAnsi"/>
          <w:sz w:val="28"/>
          <w:szCs w:val="28"/>
        </w:rPr>
        <w:t xml:space="preserve">Nếu một đứa trẻ sử dụng xe lăn hoặc chỗ ngồi thích ứng khác, trẻ sẽ được phép ngồi trong thiết bị </w:t>
      </w:r>
      <w:r w:rsidR="00641A76">
        <w:rPr>
          <w:rFonts w:asciiTheme="minorHAnsi" w:hAnsiTheme="minorHAnsi" w:cstheme="minorHAnsi"/>
          <w:sz w:val="28"/>
          <w:szCs w:val="28"/>
        </w:rPr>
        <w:t xml:space="preserve">của chúng </w:t>
      </w:r>
      <w:r w:rsidRPr="00D25CA1">
        <w:rPr>
          <w:rFonts w:asciiTheme="minorHAnsi" w:hAnsiTheme="minorHAnsi" w:cstheme="minorHAnsi"/>
          <w:sz w:val="28"/>
          <w:szCs w:val="28"/>
        </w:rPr>
        <w:t xml:space="preserve">trong khi </w:t>
      </w:r>
      <w:r w:rsidR="00641A76">
        <w:rPr>
          <w:rFonts w:asciiTheme="minorHAnsi" w:hAnsiTheme="minorHAnsi" w:cstheme="minorHAnsi"/>
          <w:sz w:val="28"/>
          <w:szCs w:val="28"/>
        </w:rPr>
        <w:t>thực hiện k</w:t>
      </w:r>
      <w:r w:rsidRPr="00D25CA1">
        <w:rPr>
          <w:rFonts w:asciiTheme="minorHAnsi" w:hAnsiTheme="minorHAnsi" w:cstheme="minorHAnsi"/>
          <w:sz w:val="28"/>
          <w:szCs w:val="28"/>
        </w:rPr>
        <w:t>iểm tra. Trẻ sơ sinh hoặc trẻ nhỏ nói chung</w:t>
      </w:r>
      <w:r w:rsidR="00641A76">
        <w:rPr>
          <w:rFonts w:asciiTheme="minorHAnsi" w:hAnsiTheme="minorHAnsi" w:cstheme="minorHAnsi"/>
          <w:sz w:val="28"/>
          <w:szCs w:val="28"/>
        </w:rPr>
        <w:t>,</w:t>
      </w:r>
      <w:r w:rsidRPr="00D25CA1">
        <w:rPr>
          <w:rFonts w:asciiTheme="minorHAnsi" w:hAnsiTheme="minorHAnsi" w:cstheme="minorHAnsi"/>
          <w:sz w:val="28"/>
          <w:szCs w:val="28"/>
        </w:rPr>
        <w:t xml:space="preserve"> </w:t>
      </w:r>
      <w:r w:rsidR="00641A76">
        <w:rPr>
          <w:rFonts w:asciiTheme="minorHAnsi" w:hAnsiTheme="minorHAnsi" w:cstheme="minorHAnsi"/>
          <w:sz w:val="28"/>
          <w:szCs w:val="28"/>
        </w:rPr>
        <w:t xml:space="preserve">tư thế </w:t>
      </w:r>
      <w:r w:rsidRPr="00D25CA1">
        <w:rPr>
          <w:rFonts w:asciiTheme="minorHAnsi" w:hAnsiTheme="minorHAnsi" w:cstheme="minorHAnsi"/>
          <w:sz w:val="28"/>
          <w:szCs w:val="28"/>
        </w:rPr>
        <w:t xml:space="preserve"> ngồi tốt nhất</w:t>
      </w:r>
      <w:r w:rsidR="00641A76">
        <w:rPr>
          <w:rFonts w:asciiTheme="minorHAnsi" w:hAnsiTheme="minorHAnsi" w:cstheme="minorHAnsi"/>
          <w:sz w:val="28"/>
          <w:szCs w:val="28"/>
        </w:rPr>
        <w:t xml:space="preserve"> là ngồi </w:t>
      </w:r>
      <w:r w:rsidRPr="00D25CA1">
        <w:rPr>
          <w:rFonts w:asciiTheme="minorHAnsi" w:hAnsiTheme="minorHAnsi" w:cstheme="minorHAnsi"/>
          <w:sz w:val="28"/>
          <w:szCs w:val="28"/>
        </w:rPr>
        <w:t xml:space="preserve"> trên đùi của người chăm sóc</w:t>
      </w:r>
      <w:r w:rsidR="00641A76">
        <w:rPr>
          <w:rFonts w:asciiTheme="minorHAnsi" w:hAnsiTheme="minorHAnsi" w:cstheme="minorHAnsi"/>
          <w:sz w:val="28"/>
          <w:szCs w:val="28"/>
        </w:rPr>
        <w:t>,</w:t>
      </w:r>
      <w:r w:rsidRPr="00D25CA1">
        <w:rPr>
          <w:rFonts w:asciiTheme="minorHAnsi" w:hAnsiTheme="minorHAnsi" w:cstheme="minorHAnsi"/>
          <w:sz w:val="28"/>
          <w:szCs w:val="28"/>
        </w:rPr>
        <w:t xml:space="preserve"> trừ </w:t>
      </w:r>
      <w:r w:rsidRPr="00D25CA1">
        <w:rPr>
          <w:rFonts w:asciiTheme="minorHAnsi" w:hAnsiTheme="minorHAnsi" w:cstheme="minorHAnsi"/>
          <w:sz w:val="28"/>
          <w:szCs w:val="28"/>
        </w:rPr>
        <w:lastRenderedPageBreak/>
        <w:t xml:space="preserve">khi các </w:t>
      </w:r>
      <w:r w:rsidR="00641A76">
        <w:rPr>
          <w:rFonts w:asciiTheme="minorHAnsi" w:hAnsiTheme="minorHAnsi" w:cstheme="minorHAnsi"/>
          <w:sz w:val="28"/>
          <w:szCs w:val="28"/>
        </w:rPr>
        <w:t>những hướng dẫn cụ thể cho thử nghiệm có yêu cầu khác</w:t>
      </w:r>
      <w:r w:rsidRPr="00D25CA1">
        <w:rPr>
          <w:rFonts w:asciiTheme="minorHAnsi" w:hAnsiTheme="minorHAnsi" w:cstheme="minorHAnsi"/>
          <w:sz w:val="28"/>
          <w:szCs w:val="28"/>
        </w:rPr>
        <w:t xml:space="preserve">. Người </w:t>
      </w:r>
      <w:r w:rsidR="00641A76">
        <w:rPr>
          <w:rFonts w:asciiTheme="minorHAnsi" w:hAnsiTheme="minorHAnsi" w:cstheme="minorHAnsi"/>
          <w:sz w:val="28"/>
          <w:szCs w:val="28"/>
        </w:rPr>
        <w:t>đánh giá</w:t>
      </w:r>
      <w:r w:rsidRPr="00D25CA1">
        <w:rPr>
          <w:rFonts w:asciiTheme="minorHAnsi" w:hAnsiTheme="minorHAnsi" w:cstheme="minorHAnsi"/>
          <w:sz w:val="28"/>
          <w:szCs w:val="28"/>
        </w:rPr>
        <w:t xml:space="preserve"> nên đặt bộ dụng cụ kiểm tra nơi </w:t>
      </w:r>
      <w:r w:rsidR="00641A76">
        <w:rPr>
          <w:rFonts w:asciiTheme="minorHAnsi" w:hAnsiTheme="minorHAnsi" w:cstheme="minorHAnsi"/>
          <w:sz w:val="28"/>
          <w:szCs w:val="28"/>
        </w:rPr>
        <w:t xml:space="preserve">họ </w:t>
      </w:r>
      <w:r w:rsidRPr="00D25CA1">
        <w:rPr>
          <w:rFonts w:asciiTheme="minorHAnsi" w:hAnsiTheme="minorHAnsi" w:cstheme="minorHAnsi"/>
          <w:sz w:val="28"/>
          <w:szCs w:val="28"/>
        </w:rPr>
        <w:t xml:space="preserve"> có thể </w:t>
      </w:r>
      <w:r w:rsidR="00641A76">
        <w:rPr>
          <w:rFonts w:asciiTheme="minorHAnsi" w:hAnsiTheme="minorHAnsi" w:cstheme="minorHAnsi"/>
          <w:sz w:val="28"/>
          <w:szCs w:val="28"/>
        </w:rPr>
        <w:t xml:space="preserve">tiếp cận </w:t>
      </w:r>
      <w:r w:rsidRPr="00D25CA1">
        <w:rPr>
          <w:rFonts w:asciiTheme="minorHAnsi" w:hAnsiTheme="minorHAnsi" w:cstheme="minorHAnsi"/>
          <w:sz w:val="28"/>
          <w:szCs w:val="28"/>
        </w:rPr>
        <w:t xml:space="preserve"> </w:t>
      </w:r>
      <w:r w:rsidR="00641A76" w:rsidRPr="00D25CA1">
        <w:rPr>
          <w:rFonts w:asciiTheme="minorHAnsi" w:hAnsiTheme="minorHAnsi" w:cstheme="minorHAnsi"/>
          <w:sz w:val="28"/>
          <w:szCs w:val="28"/>
        </w:rPr>
        <w:t>dễ dàng</w:t>
      </w:r>
      <w:r w:rsidR="00641A76">
        <w:rPr>
          <w:rFonts w:asciiTheme="minorHAnsi" w:hAnsiTheme="minorHAnsi" w:cstheme="minorHAnsi"/>
          <w:sz w:val="28"/>
          <w:szCs w:val="28"/>
        </w:rPr>
        <w:t>,</w:t>
      </w:r>
      <w:r w:rsidR="00641A76" w:rsidRPr="00D25CA1">
        <w:rPr>
          <w:rFonts w:asciiTheme="minorHAnsi" w:hAnsiTheme="minorHAnsi" w:cstheme="minorHAnsi"/>
          <w:sz w:val="28"/>
          <w:szCs w:val="28"/>
        </w:rPr>
        <w:t xml:space="preserve"> </w:t>
      </w:r>
      <w:r w:rsidRPr="00D25CA1">
        <w:rPr>
          <w:rFonts w:asciiTheme="minorHAnsi" w:hAnsiTheme="minorHAnsi" w:cstheme="minorHAnsi"/>
          <w:sz w:val="28"/>
          <w:szCs w:val="28"/>
        </w:rPr>
        <w:t xml:space="preserve">nhưng không được để trẻ có thể nhìn thấy hoặc chạm vào bộ dụng cụ. Thường thì một chiếc ghế thấp đặt cạnh ghế của người </w:t>
      </w:r>
      <w:r w:rsidR="00641A76">
        <w:rPr>
          <w:rFonts w:asciiTheme="minorHAnsi" w:hAnsiTheme="minorHAnsi" w:cstheme="minorHAnsi"/>
          <w:sz w:val="28"/>
          <w:szCs w:val="28"/>
        </w:rPr>
        <w:t xml:space="preserve">đánh giá </w:t>
      </w:r>
      <w:r w:rsidRPr="00D25CA1">
        <w:rPr>
          <w:rFonts w:asciiTheme="minorHAnsi" w:hAnsiTheme="minorHAnsi" w:cstheme="minorHAnsi"/>
          <w:sz w:val="28"/>
          <w:szCs w:val="28"/>
        </w:rPr>
        <w:t xml:space="preserve"> là một nơi </w:t>
      </w:r>
      <w:r w:rsidR="00641A76">
        <w:rPr>
          <w:rFonts w:asciiTheme="minorHAnsi" w:hAnsiTheme="minorHAnsi" w:cstheme="minorHAnsi"/>
          <w:sz w:val="28"/>
          <w:szCs w:val="28"/>
        </w:rPr>
        <w:t xml:space="preserve">thuận tiện </w:t>
      </w:r>
      <w:r w:rsidRPr="00D25CA1">
        <w:rPr>
          <w:rFonts w:asciiTheme="minorHAnsi" w:hAnsiTheme="minorHAnsi" w:cstheme="minorHAnsi"/>
          <w:sz w:val="28"/>
          <w:szCs w:val="28"/>
        </w:rPr>
        <w:t xml:space="preserve">để đặt bộ dụng cụ </w:t>
      </w:r>
      <w:r w:rsidR="00641A76">
        <w:rPr>
          <w:rFonts w:asciiTheme="minorHAnsi" w:hAnsiTheme="minorHAnsi" w:cstheme="minorHAnsi"/>
          <w:sz w:val="28"/>
          <w:szCs w:val="28"/>
        </w:rPr>
        <w:t>dùng cho việc thử nghiệm.</w:t>
      </w:r>
    </w:p>
    <w:p w:rsidR="00641A76" w:rsidRDefault="00641A76">
      <w:pPr>
        <w:spacing w:line="360" w:lineRule="auto"/>
        <w:ind w:firstLine="360"/>
        <w:rPr>
          <w:rFonts w:asciiTheme="minorHAnsi" w:hAnsiTheme="minorHAnsi" w:cstheme="minorHAnsi"/>
          <w:sz w:val="28"/>
          <w:szCs w:val="28"/>
        </w:rPr>
      </w:pPr>
    </w:p>
    <w:p w:rsidR="00DB74C5" w:rsidRPr="00D25CA1" w:rsidRDefault="00641A76">
      <w:pPr>
        <w:spacing w:line="360" w:lineRule="auto"/>
        <w:ind w:firstLine="360"/>
        <w:rPr>
          <w:rFonts w:asciiTheme="minorHAnsi" w:hAnsiTheme="minorHAnsi" w:cstheme="minorHAnsi"/>
        </w:rPr>
      </w:pPr>
      <w:r w:rsidRPr="00641A76">
        <w:rPr>
          <w:rFonts w:asciiTheme="minorHAnsi" w:eastAsia="Calibri" w:hAnsiTheme="minorHAnsi" w:cstheme="minorHAnsi"/>
          <w:sz w:val="28"/>
          <w:szCs w:val="28"/>
        </w:rPr>
        <w:t>Mỗi chuyên viên đánh giá cần xem xét những điều chỉnh nào là cần thiết để quản lý việc thực hiện  bài kiểm tra thực nghiệm một cách hiệu quả. Trong nhiều trường hợp, tài liệu hướng dẫn về kiểm tra quá lớn và khó sử dụng trong quá trình kiểm tra,  và bảng điểm không cung cấp đủ thông tin về việc  thực hiện  và tiêu chí chấm điểm bài thử nghiệm. Nhà đánh giá cần  phát triển nhiều cách để đáp ứng nhu cầu này. Một phương pháp phổ biến là chuẩn bị một thẻ nhắt để người đánh giá ghi lại các tiêu chí cụ thể cần thiết để thực hiện thử nghiệm và tính điểm,  bao gồm cả những  hướng dẫn cần phải đọc cho trẻ. Điều này có thể được thực hiện bằng cách tạo một loạt thẻ ghi chú, sử dụng màu sắc khác nhau để phân biệt, hoặc phát triển bảng điểm với những thông tin về quản lý thực hiện quá trình thử nghiệm</w:t>
      </w:r>
      <w:r>
        <w:rPr>
          <w:rFonts w:asciiTheme="minorHAnsi" w:eastAsia="Calibri" w:hAnsiTheme="minorHAnsi" w:cstheme="minorHAnsi"/>
          <w:sz w:val="28"/>
          <w:szCs w:val="28"/>
        </w:rPr>
        <w:t>.</w:t>
      </w:r>
      <w:r w:rsidR="00D25CA1" w:rsidRPr="00D25CA1">
        <w:rPr>
          <w:rFonts w:asciiTheme="minorHAnsi" w:eastAsia="Calibri" w:hAnsiTheme="minorHAnsi" w:cstheme="minorHAnsi"/>
          <w:sz w:val="28"/>
          <w:szCs w:val="28"/>
        </w:rPr>
        <w:t> </w:t>
      </w:r>
    </w:p>
    <w:p w:rsidR="00DB74C5" w:rsidRPr="00D25CA1" w:rsidRDefault="00D25CA1" w:rsidP="00EC6A67">
      <w:pPr>
        <w:spacing w:line="360" w:lineRule="auto"/>
        <w:ind w:left="2160"/>
        <w:rPr>
          <w:rFonts w:asciiTheme="minorHAnsi" w:hAnsiTheme="minorHAnsi" w:cstheme="minorHAnsi"/>
        </w:rPr>
      </w:pPr>
      <w:r w:rsidRPr="00D25CA1">
        <w:rPr>
          <w:rFonts w:asciiTheme="minorHAnsi" w:hAnsiTheme="minorHAnsi" w:cstheme="minorHAnsi"/>
          <w:noProof/>
          <w:lang w:val="en-US"/>
        </w:rPr>
        <w:drawing>
          <wp:inline distT="0" distB="0" distL="0" distR="0">
            <wp:extent cx="2758440" cy="2031365"/>
            <wp:effectExtent l="0" t="0" r="0" b="0"/>
            <wp:docPr id="11" name="Picture 11" descr="/Users/hoanghoahai/Library/Containers/com.microsoft.Word/AppData/Local/Temp/FineReader12.00/media/image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Users/hoanghoahai/Library/Containers/com.microsoft.Word/AppData/Local/Temp/FineReader12.00/media/image10.png"/>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58440" cy="2031365"/>
                    </a:xfrm>
                    <a:prstGeom prst="rect">
                      <a:avLst/>
                    </a:prstGeom>
                    <a:noFill/>
                    <a:ln>
                      <a:noFill/>
                    </a:ln>
                  </pic:spPr>
                </pic:pic>
              </a:graphicData>
            </a:graphic>
          </wp:inline>
        </w:drawing>
      </w:r>
    </w:p>
    <w:p w:rsidR="00DB74C5" w:rsidRPr="00D25CA1" w:rsidRDefault="00D25CA1">
      <w:pPr>
        <w:rPr>
          <w:rFonts w:asciiTheme="minorHAnsi" w:hAnsiTheme="minorHAnsi" w:cstheme="minorHAnsi"/>
        </w:rPr>
      </w:pPr>
      <w:r w:rsidRPr="00D25CA1">
        <w:rPr>
          <w:rFonts w:asciiTheme="minorHAnsi" w:eastAsia="Calibri" w:hAnsiTheme="minorHAnsi" w:cstheme="minorHAnsi"/>
          <w:i/>
          <w:iCs/>
        </w:rPr>
        <w:t xml:space="preserve">Hình 8-8 Một đứa trẻ hoàn thành một phần </w:t>
      </w:r>
      <w:r w:rsidR="00BA12B7">
        <w:rPr>
          <w:rFonts w:asciiTheme="minorHAnsi" w:eastAsia="Calibri" w:hAnsiTheme="minorHAnsi" w:cstheme="minorHAnsi"/>
          <w:i/>
          <w:iCs/>
        </w:rPr>
        <w:t>thử nghiệm phụ (subtest) về vận động trực quan</w:t>
      </w:r>
      <w:r w:rsidRPr="00D25CA1">
        <w:rPr>
          <w:rFonts w:asciiTheme="minorHAnsi" w:eastAsia="Calibri" w:hAnsiTheme="minorHAnsi" w:cstheme="minorHAnsi"/>
          <w:i/>
          <w:iCs/>
        </w:rPr>
        <w:t xml:space="preserve"> của Bruininks-Oseretsky Test of Motor Proficiency 2.</w:t>
      </w:r>
    </w:p>
    <w:p w:rsidR="00DB74C5" w:rsidRPr="00D25CA1" w:rsidRDefault="00D25CA1">
      <w:pPr>
        <w:rPr>
          <w:rFonts w:asciiTheme="minorHAnsi" w:hAnsiTheme="minorHAnsi" w:cstheme="minorHAnsi"/>
        </w:rPr>
      </w:pPr>
      <w:r w:rsidRPr="00D25CA1">
        <w:rPr>
          <w:rFonts w:asciiTheme="minorHAnsi" w:eastAsia="Calibri" w:hAnsiTheme="minorHAnsi" w:cstheme="minorHAnsi"/>
          <w:i/>
          <w:iCs/>
        </w:rPr>
        <w:t> </w:t>
      </w:r>
    </w:p>
    <w:p w:rsidR="00DB74C5" w:rsidRPr="00D25CA1" w:rsidRDefault="00D25CA1">
      <w:pPr>
        <w:rPr>
          <w:rFonts w:asciiTheme="minorHAnsi" w:hAnsiTheme="minorHAnsi" w:cstheme="minorHAnsi"/>
        </w:rPr>
      </w:pPr>
      <w:r w:rsidRPr="00D25CA1">
        <w:rPr>
          <w:rFonts w:asciiTheme="minorHAnsi" w:eastAsia="Calibri" w:hAnsiTheme="minorHAnsi" w:cstheme="minorHAnsi"/>
          <w:i/>
          <w:iCs/>
        </w:rPr>
        <w:lastRenderedPageBreak/>
        <w:t> </w:t>
      </w:r>
    </w:p>
    <w:p w:rsidR="00DB74C5" w:rsidRPr="00D25CA1" w:rsidRDefault="00D25CA1">
      <w:pPr>
        <w:spacing w:line="360" w:lineRule="auto"/>
        <w:rPr>
          <w:rFonts w:asciiTheme="minorHAnsi" w:hAnsiTheme="minorHAnsi" w:cstheme="minorHAnsi"/>
        </w:rPr>
      </w:pPr>
      <w:bookmarkStart w:id="26" w:name="bookmark30"/>
      <w:r w:rsidRPr="00D25CA1">
        <w:rPr>
          <w:rFonts w:asciiTheme="minorHAnsi" w:eastAsia="Calibri" w:hAnsiTheme="minorHAnsi" w:cstheme="minorHAnsi"/>
          <w:b/>
          <w:bCs/>
          <w:sz w:val="28"/>
          <w:szCs w:val="28"/>
        </w:rPr>
        <w:t>Quản lý các mục kiểm tra</w:t>
      </w:r>
      <w:bookmarkEnd w:id="26"/>
    </w:p>
    <w:p w:rsidR="00DB74C5" w:rsidRDefault="00BA12B7">
      <w:pPr>
        <w:spacing w:line="360" w:lineRule="auto"/>
        <w:rPr>
          <w:rFonts w:asciiTheme="minorHAnsi" w:eastAsia="Calibri" w:hAnsiTheme="minorHAnsi" w:cstheme="minorHAnsi"/>
          <w:sz w:val="28"/>
          <w:szCs w:val="28"/>
        </w:rPr>
      </w:pPr>
      <w:r w:rsidRPr="00BA12B7">
        <w:rPr>
          <w:rFonts w:asciiTheme="minorHAnsi" w:eastAsia="Calibri" w:hAnsiTheme="minorHAnsi" w:cstheme="minorHAnsi"/>
          <w:sz w:val="28"/>
          <w:szCs w:val="28"/>
        </w:rPr>
        <w:t>Quan trọng nhất là  người đánh giá  phải thật quen thuộc với bài thử nghiệm để có thể tập trung sự chú ý của mình vào hành vi của trẻ và không  cần tập trung vào cơ chế quản lý thực hiện  bài kiểm tra. Đây là một phần quan trọng của việc chuẩn bị, bởi vì nhiều thông tin có giá trị có thể bị bỏ sót  nếu người đánh giá  không thể quan sát một cách cẩn thận chất lượng của những phản ứng đáp trả của trẻ,  vì anh ta/ hoặc cô ta, đã  phải dành năng lượng để tìm tài liệu kiểm tra, hoặc xem qua hướng dẫn kiểm tra. Ngoài ra, đối với trẻ còn rất nhỏ , thời gian chú ý có thể là rất ngắn, và nhà đánh giá  phải có thể tận dụng tối đa khoảng thời gian hạn chế  mà trẻ có thể tham gia vào các hoạt động</w:t>
      </w:r>
      <w:r w:rsidR="00D25CA1" w:rsidRPr="00D25CA1">
        <w:rPr>
          <w:rFonts w:asciiTheme="minorHAnsi" w:eastAsia="Calibri" w:hAnsiTheme="minorHAnsi" w:cstheme="minorHAnsi"/>
          <w:sz w:val="28"/>
          <w:szCs w:val="28"/>
        </w:rPr>
        <w:t>.</w:t>
      </w:r>
    </w:p>
    <w:p w:rsidR="00BA12B7" w:rsidRPr="00D25CA1" w:rsidRDefault="00BA12B7">
      <w:pPr>
        <w:spacing w:line="360" w:lineRule="auto"/>
        <w:rPr>
          <w:rFonts w:asciiTheme="minorHAnsi" w:hAnsiTheme="minorHAnsi" w:cstheme="minorHAnsi"/>
        </w:rPr>
      </w:pPr>
    </w:p>
    <w:p w:rsidR="007364BA" w:rsidRPr="00D25CA1" w:rsidRDefault="007364BA" w:rsidP="007364BA">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 xml:space="preserve">Quen thuộc với bài kiểm tra cũng cho phép </w:t>
      </w:r>
      <w:r>
        <w:rPr>
          <w:rFonts w:asciiTheme="minorHAnsi" w:eastAsia="Calibri" w:hAnsiTheme="minorHAnsi" w:cstheme="minorHAnsi"/>
          <w:sz w:val="28"/>
          <w:szCs w:val="28"/>
        </w:rPr>
        <w:t xml:space="preserve">người đánh giá có thể </w:t>
      </w:r>
      <w:r w:rsidRPr="00D25CA1">
        <w:rPr>
          <w:rFonts w:asciiTheme="minorHAnsi" w:eastAsia="Calibri" w:hAnsiTheme="minorHAnsi" w:cstheme="minorHAnsi"/>
          <w:sz w:val="28"/>
          <w:szCs w:val="28"/>
        </w:rPr>
        <w:t xml:space="preserve"> thay đổi tốc độ của các hoạt động nếu cần thiết. Đứa trẻ có thể được nghỉ ngơi </w:t>
      </w:r>
      <w:r>
        <w:rPr>
          <w:rFonts w:asciiTheme="minorHAnsi" w:eastAsia="Calibri" w:hAnsiTheme="minorHAnsi" w:cstheme="minorHAnsi"/>
          <w:sz w:val="28"/>
          <w:szCs w:val="28"/>
        </w:rPr>
        <w:t xml:space="preserve">trong thời gian </w:t>
      </w:r>
      <w:r w:rsidRPr="00D25CA1">
        <w:rPr>
          <w:rFonts w:asciiTheme="minorHAnsi" w:eastAsia="Calibri" w:hAnsiTheme="minorHAnsi" w:cstheme="minorHAnsi"/>
          <w:sz w:val="28"/>
          <w:szCs w:val="28"/>
        </w:rPr>
        <w:t>ngắn để chơi, ăn nhẹ hoặc sử dụng phòng tắm</w:t>
      </w:r>
      <w:r>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 trong </w:t>
      </w:r>
      <w:r>
        <w:rPr>
          <w:rFonts w:asciiTheme="minorHAnsi" w:eastAsia="Calibri" w:hAnsiTheme="minorHAnsi" w:cstheme="minorHAnsi"/>
          <w:sz w:val="28"/>
          <w:szCs w:val="28"/>
        </w:rPr>
        <w:t xml:space="preserve">người đánh giá </w:t>
      </w:r>
      <w:r w:rsidRPr="00D25CA1">
        <w:rPr>
          <w:rFonts w:asciiTheme="minorHAnsi" w:eastAsia="Calibri" w:hAnsiTheme="minorHAnsi" w:cstheme="minorHAnsi"/>
          <w:sz w:val="28"/>
          <w:szCs w:val="28"/>
        </w:rPr>
        <w:t xml:space="preserve"> phỏng vấn người chăm sóc hoặc ghi chép </w:t>
      </w:r>
      <w:r>
        <w:rPr>
          <w:rFonts w:asciiTheme="minorHAnsi" w:eastAsia="Calibri" w:hAnsiTheme="minorHAnsi" w:cstheme="minorHAnsi"/>
          <w:sz w:val="28"/>
          <w:szCs w:val="28"/>
        </w:rPr>
        <w:t xml:space="preserve">các </w:t>
      </w:r>
      <w:r w:rsidRPr="00D25CA1">
        <w:rPr>
          <w:rFonts w:asciiTheme="minorHAnsi" w:eastAsia="Calibri" w:hAnsiTheme="minorHAnsi" w:cstheme="minorHAnsi"/>
          <w:sz w:val="28"/>
          <w:szCs w:val="28"/>
        </w:rPr>
        <w:t xml:space="preserve">ghi chú. Hầu hết các bài </w:t>
      </w:r>
      <w:r>
        <w:rPr>
          <w:rFonts w:asciiTheme="minorHAnsi" w:eastAsia="Calibri" w:hAnsiTheme="minorHAnsi" w:cstheme="minorHAnsi"/>
          <w:sz w:val="28"/>
          <w:szCs w:val="28"/>
        </w:rPr>
        <w:t xml:space="preserve">thử nghiệm </w:t>
      </w:r>
      <w:r w:rsidRPr="00D25CA1">
        <w:rPr>
          <w:rFonts w:asciiTheme="minorHAnsi" w:eastAsia="Calibri" w:hAnsiTheme="minorHAnsi" w:cstheme="minorHAnsi"/>
          <w:sz w:val="28"/>
          <w:szCs w:val="28"/>
        </w:rPr>
        <w:t xml:space="preserve"> tiêu chuẩn có một số linh hoạt về thứ tự</w:t>
      </w:r>
      <w:r>
        <w:rPr>
          <w:rFonts w:asciiTheme="minorHAnsi" w:eastAsia="Calibri" w:hAnsiTheme="minorHAnsi" w:cstheme="minorHAnsi"/>
          <w:sz w:val="28"/>
          <w:szCs w:val="28"/>
        </w:rPr>
        <w:t xml:space="preserve"> thực hiện </w:t>
      </w:r>
      <w:r w:rsidRPr="00D25CA1">
        <w:rPr>
          <w:rFonts w:asciiTheme="minorHAnsi" w:eastAsia="Calibri" w:hAnsiTheme="minorHAnsi" w:cstheme="minorHAnsi"/>
          <w:sz w:val="28"/>
          <w:szCs w:val="28"/>
        </w:rPr>
        <w:t xml:space="preserve"> hoặc sắp xếp các mục</w:t>
      </w:r>
      <w:r>
        <w:rPr>
          <w:rFonts w:asciiTheme="minorHAnsi" w:eastAsia="Calibri" w:hAnsiTheme="minorHAnsi" w:cstheme="minorHAnsi"/>
          <w:sz w:val="28"/>
          <w:szCs w:val="28"/>
        </w:rPr>
        <w:t xml:space="preserve"> thử nghiệm</w:t>
      </w:r>
      <w:r w:rsidRPr="00D25CA1">
        <w:rPr>
          <w:rFonts w:asciiTheme="minorHAnsi" w:eastAsia="Calibri" w:hAnsiTheme="minorHAnsi" w:cstheme="minorHAnsi"/>
          <w:sz w:val="28"/>
          <w:szCs w:val="28"/>
        </w:rPr>
        <w:t xml:space="preserve">, và một </w:t>
      </w:r>
      <w:r>
        <w:rPr>
          <w:rFonts w:asciiTheme="minorHAnsi" w:eastAsia="Calibri" w:hAnsiTheme="minorHAnsi" w:cstheme="minorHAnsi"/>
          <w:sz w:val="28"/>
          <w:szCs w:val="28"/>
        </w:rPr>
        <w:t>nhà đánh giá  biết</w:t>
      </w:r>
      <w:r w:rsidRPr="00D25CA1">
        <w:rPr>
          <w:rFonts w:asciiTheme="minorHAnsi" w:eastAsia="Calibri" w:hAnsiTheme="minorHAnsi" w:cstheme="minorHAnsi"/>
          <w:sz w:val="28"/>
          <w:szCs w:val="28"/>
        </w:rPr>
        <w:t xml:space="preserve"> </w:t>
      </w:r>
      <w:r>
        <w:rPr>
          <w:rFonts w:asciiTheme="minorHAnsi" w:eastAsia="Calibri" w:hAnsiTheme="minorHAnsi" w:cstheme="minorHAnsi"/>
          <w:sz w:val="28"/>
          <w:szCs w:val="28"/>
        </w:rPr>
        <w:t xml:space="preserve">rõ về bài thử nghiệm có </w:t>
      </w:r>
      <w:r w:rsidRPr="00D25CA1">
        <w:rPr>
          <w:rFonts w:asciiTheme="minorHAnsi" w:eastAsia="Calibri" w:hAnsiTheme="minorHAnsi" w:cstheme="minorHAnsi"/>
          <w:sz w:val="28"/>
          <w:szCs w:val="28"/>
        </w:rPr>
        <w:t xml:space="preserve"> thể sử dụng điều này </w:t>
      </w:r>
      <w:r>
        <w:rPr>
          <w:rFonts w:asciiTheme="minorHAnsi" w:eastAsia="Calibri" w:hAnsiTheme="minorHAnsi" w:cstheme="minorHAnsi"/>
          <w:sz w:val="28"/>
          <w:szCs w:val="28"/>
        </w:rPr>
        <w:t>cho những lợi ích của họ trong quá trình thử nghiệm</w:t>
      </w:r>
      <w:r w:rsidRPr="00D25CA1">
        <w:rPr>
          <w:rFonts w:asciiTheme="minorHAnsi" w:eastAsia="Calibri" w:hAnsiTheme="minorHAnsi" w:cstheme="minorHAnsi"/>
          <w:sz w:val="28"/>
          <w:szCs w:val="28"/>
        </w:rPr>
        <w:t>. Đôi khi, do sự mệt mỏi</w:t>
      </w:r>
      <w:r>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 hoặc hành vi của trẻ </w:t>
      </w:r>
      <w:r>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hoặc do những ràng buộc về thời gian, một bài kiểm tra không thể được quản lý hoàn toàn trong một</w:t>
      </w:r>
      <w:r w:rsidRPr="00D25CA1">
        <w:rPr>
          <w:rFonts w:asciiTheme="minorHAnsi" w:hAnsiTheme="minorHAnsi" w:cstheme="minorHAnsi"/>
          <w:sz w:val="28"/>
          <w:szCs w:val="28"/>
        </w:rPr>
        <w:t xml:space="preserve"> </w:t>
      </w:r>
      <w:r>
        <w:rPr>
          <w:rFonts w:asciiTheme="minorHAnsi" w:eastAsia="Calibri" w:hAnsiTheme="minorHAnsi" w:cstheme="minorHAnsi"/>
          <w:sz w:val="28"/>
          <w:szCs w:val="28"/>
        </w:rPr>
        <w:t>buổi thử nghiệm</w:t>
      </w:r>
      <w:r w:rsidRPr="00D25CA1">
        <w:rPr>
          <w:rFonts w:asciiTheme="minorHAnsi" w:eastAsia="Calibri" w:hAnsiTheme="minorHAnsi" w:cstheme="minorHAnsi"/>
          <w:sz w:val="28"/>
          <w:szCs w:val="28"/>
        </w:rPr>
        <w:t xml:space="preserve">.Hầu hết các bài </w:t>
      </w:r>
      <w:r>
        <w:rPr>
          <w:rFonts w:asciiTheme="minorHAnsi" w:eastAsia="Calibri" w:hAnsiTheme="minorHAnsi" w:cstheme="minorHAnsi"/>
          <w:sz w:val="28"/>
          <w:szCs w:val="28"/>
        </w:rPr>
        <w:t xml:space="preserve">thử nghiệm </w:t>
      </w:r>
      <w:r w:rsidRPr="00D25CA1">
        <w:rPr>
          <w:rFonts w:asciiTheme="minorHAnsi" w:eastAsia="Calibri" w:hAnsiTheme="minorHAnsi" w:cstheme="minorHAnsi"/>
          <w:sz w:val="28"/>
          <w:szCs w:val="28"/>
        </w:rPr>
        <w:t xml:space="preserve"> đều cung cấp các hướng dẫn để quản lý</w:t>
      </w:r>
      <w:r>
        <w:rPr>
          <w:rFonts w:asciiTheme="minorHAnsi" w:eastAsia="Calibri" w:hAnsiTheme="minorHAnsi" w:cstheme="minorHAnsi"/>
          <w:sz w:val="28"/>
          <w:szCs w:val="28"/>
        </w:rPr>
        <w:t xml:space="preserve"> thực hiện </w:t>
      </w:r>
      <w:r w:rsidRPr="00D25CA1">
        <w:rPr>
          <w:rFonts w:asciiTheme="minorHAnsi" w:eastAsia="Calibri" w:hAnsiTheme="minorHAnsi" w:cstheme="minorHAnsi"/>
          <w:sz w:val="28"/>
          <w:szCs w:val="28"/>
        </w:rPr>
        <w:t xml:space="preserve"> bài </w:t>
      </w:r>
      <w:r>
        <w:rPr>
          <w:rFonts w:asciiTheme="minorHAnsi" w:eastAsia="Calibri" w:hAnsiTheme="minorHAnsi" w:cstheme="minorHAnsi"/>
          <w:sz w:val="28"/>
          <w:szCs w:val="28"/>
        </w:rPr>
        <w:t xml:space="preserve">thử nghiệm được tiến hành </w:t>
      </w:r>
      <w:r w:rsidRPr="00D25CA1">
        <w:rPr>
          <w:rFonts w:asciiTheme="minorHAnsi" w:eastAsia="Calibri" w:hAnsiTheme="minorHAnsi" w:cstheme="minorHAnsi"/>
          <w:sz w:val="28"/>
          <w:szCs w:val="28"/>
        </w:rPr>
        <w:t xml:space="preserve"> trong hai </w:t>
      </w:r>
      <w:r>
        <w:rPr>
          <w:rFonts w:asciiTheme="minorHAnsi" w:eastAsia="Calibri" w:hAnsiTheme="minorHAnsi" w:cstheme="minorHAnsi"/>
          <w:sz w:val="28"/>
          <w:szCs w:val="28"/>
        </w:rPr>
        <w:t>buổi</w:t>
      </w:r>
      <w:r w:rsidRPr="00D25CA1">
        <w:rPr>
          <w:rFonts w:asciiTheme="minorHAnsi" w:eastAsia="Calibri" w:hAnsiTheme="minorHAnsi" w:cstheme="minorHAnsi"/>
          <w:sz w:val="28"/>
          <w:szCs w:val="28"/>
        </w:rPr>
        <w:t xml:space="preserve">, và các </w:t>
      </w:r>
      <w:r>
        <w:rPr>
          <w:rFonts w:asciiTheme="minorHAnsi" w:eastAsia="Calibri" w:hAnsiTheme="minorHAnsi" w:cstheme="minorHAnsi"/>
          <w:sz w:val="28"/>
          <w:szCs w:val="28"/>
        </w:rPr>
        <w:t xml:space="preserve">nhà đánh giá </w:t>
      </w:r>
      <w:r w:rsidRPr="00D25CA1">
        <w:rPr>
          <w:rFonts w:asciiTheme="minorHAnsi" w:eastAsia="Calibri" w:hAnsiTheme="minorHAnsi" w:cstheme="minorHAnsi"/>
          <w:sz w:val="28"/>
          <w:szCs w:val="28"/>
        </w:rPr>
        <w:t xml:space="preserve"> nên làm quen với các nguyên tắc này trước khi bắt đầu kiểm tra.</w:t>
      </w: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w:t>
      </w: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D25CA1">
      <w:pPr>
        <w:spacing w:line="360" w:lineRule="auto"/>
        <w:rPr>
          <w:rFonts w:asciiTheme="minorHAnsi" w:hAnsiTheme="minorHAnsi" w:cstheme="minorHAnsi"/>
        </w:rPr>
      </w:pPr>
      <w:bookmarkStart w:id="27" w:name="bookmark31"/>
      <w:r w:rsidRPr="00D25CA1">
        <w:rPr>
          <w:rFonts w:asciiTheme="minorHAnsi" w:eastAsia="Calibri" w:hAnsiTheme="minorHAnsi" w:cstheme="minorHAnsi"/>
          <w:b/>
          <w:bCs/>
          <w:sz w:val="28"/>
          <w:szCs w:val="28"/>
        </w:rPr>
        <w:lastRenderedPageBreak/>
        <w:t>Diễn giải bài kiểm tra</w:t>
      </w:r>
      <w:bookmarkEnd w:id="27"/>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xml:space="preserve">Trước khi thực hiện bài </w:t>
      </w:r>
      <w:r w:rsidR="007364BA">
        <w:rPr>
          <w:rFonts w:asciiTheme="minorHAnsi" w:eastAsia="Calibri" w:hAnsiTheme="minorHAnsi" w:cstheme="minorHAnsi"/>
          <w:sz w:val="28"/>
          <w:szCs w:val="28"/>
        </w:rPr>
        <w:t>thử nghiệm</w:t>
      </w:r>
      <w:r w:rsidRPr="00D25CA1">
        <w:rPr>
          <w:rFonts w:asciiTheme="minorHAnsi" w:eastAsia="Calibri" w:hAnsiTheme="minorHAnsi" w:cstheme="minorHAnsi"/>
          <w:sz w:val="28"/>
          <w:szCs w:val="28"/>
        </w:rPr>
        <w:t xml:space="preserve">, người </w:t>
      </w:r>
      <w:r w:rsidR="007364BA">
        <w:rPr>
          <w:rFonts w:asciiTheme="minorHAnsi" w:eastAsia="Calibri" w:hAnsiTheme="minorHAnsi" w:cstheme="minorHAnsi"/>
          <w:sz w:val="28"/>
          <w:szCs w:val="28"/>
        </w:rPr>
        <w:t>đánh giá cần</w:t>
      </w:r>
      <w:r w:rsidRPr="00D25CA1">
        <w:rPr>
          <w:rFonts w:asciiTheme="minorHAnsi" w:eastAsia="Calibri" w:hAnsiTheme="minorHAnsi" w:cstheme="minorHAnsi"/>
          <w:sz w:val="28"/>
          <w:szCs w:val="28"/>
        </w:rPr>
        <w:t xml:space="preserve"> đọc phần giải thích bài kiểm tra của sổ tay của người </w:t>
      </w:r>
      <w:r w:rsidR="007364BA">
        <w:rPr>
          <w:rFonts w:asciiTheme="minorHAnsi" w:eastAsia="Calibri" w:hAnsiTheme="minorHAnsi" w:cstheme="minorHAnsi"/>
          <w:sz w:val="28"/>
          <w:szCs w:val="28"/>
        </w:rPr>
        <w:t xml:space="preserve">kiểm tra, </w:t>
      </w:r>
      <w:r w:rsidRPr="00D25CA1">
        <w:rPr>
          <w:rFonts w:asciiTheme="minorHAnsi" w:eastAsia="Calibri" w:hAnsiTheme="minorHAnsi" w:cstheme="minorHAnsi"/>
          <w:sz w:val="28"/>
          <w:szCs w:val="28"/>
        </w:rPr>
        <w:t xml:space="preserve"> và</w:t>
      </w:r>
      <w:r w:rsidRPr="00D25CA1">
        <w:rPr>
          <w:rFonts w:asciiTheme="minorHAnsi" w:hAnsiTheme="minorHAnsi" w:cstheme="minorHAnsi"/>
          <w:sz w:val="28"/>
          <w:szCs w:val="28"/>
        </w:rPr>
        <w:t xml:space="preserve"> </w:t>
      </w:r>
      <w:r w:rsidR="007364BA">
        <w:rPr>
          <w:rFonts w:asciiTheme="minorHAnsi" w:eastAsia="Calibri" w:hAnsiTheme="minorHAnsi" w:cstheme="minorHAnsi"/>
          <w:sz w:val="28"/>
          <w:szCs w:val="28"/>
        </w:rPr>
        <w:t>trao đổi các</w:t>
      </w:r>
      <w:r w:rsidRPr="00D25CA1">
        <w:rPr>
          <w:rFonts w:asciiTheme="minorHAnsi" w:eastAsia="Calibri" w:hAnsiTheme="minorHAnsi" w:cstheme="minorHAnsi"/>
          <w:sz w:val="28"/>
          <w:szCs w:val="28"/>
        </w:rPr>
        <w:t xml:space="preserve"> của bài kiểm tra với các </w:t>
      </w:r>
      <w:r w:rsidR="007364BA">
        <w:rPr>
          <w:rFonts w:asciiTheme="minorHAnsi" w:eastAsia="Calibri" w:hAnsiTheme="minorHAnsi" w:cstheme="minorHAnsi"/>
          <w:sz w:val="28"/>
          <w:szCs w:val="28"/>
        </w:rPr>
        <w:t xml:space="preserve">người đánh giá </w:t>
      </w:r>
      <w:r w:rsidRPr="00D25CA1">
        <w:rPr>
          <w:rFonts w:asciiTheme="minorHAnsi" w:eastAsia="Calibri" w:hAnsiTheme="minorHAnsi" w:cstheme="minorHAnsi"/>
          <w:sz w:val="28"/>
          <w:szCs w:val="28"/>
        </w:rPr>
        <w:t xml:space="preserve"> có kinh nghiệm.</w:t>
      </w:r>
      <w:r w:rsidR="007364BA">
        <w:rPr>
          <w:rFonts w:asciiTheme="minorHAnsi" w:eastAsia="Calibri" w:hAnsiTheme="minorHAnsi" w:cstheme="minorHAnsi"/>
          <w:sz w:val="28"/>
          <w:szCs w:val="28"/>
        </w:rPr>
        <w:t xml:space="preserve"> Chuyên gia đánh giá </w:t>
      </w:r>
      <w:r w:rsidRPr="00D25CA1">
        <w:rPr>
          <w:rFonts w:asciiTheme="minorHAnsi" w:eastAsia="Calibri" w:hAnsiTheme="minorHAnsi" w:cstheme="minorHAnsi"/>
          <w:sz w:val="28"/>
          <w:szCs w:val="28"/>
        </w:rPr>
        <w:t xml:space="preserve"> cần thiết </w:t>
      </w:r>
      <w:r w:rsidR="007364BA">
        <w:rPr>
          <w:rFonts w:asciiTheme="minorHAnsi" w:eastAsia="Calibri" w:hAnsiTheme="minorHAnsi" w:cstheme="minorHAnsi"/>
          <w:sz w:val="28"/>
          <w:szCs w:val="28"/>
        </w:rPr>
        <w:t>phải hiểu được</w:t>
      </w:r>
      <w:r w:rsidRPr="00D25CA1">
        <w:rPr>
          <w:rFonts w:asciiTheme="minorHAnsi" w:eastAsia="Calibri" w:hAnsiTheme="minorHAnsi" w:cstheme="minorHAnsi"/>
          <w:sz w:val="28"/>
          <w:szCs w:val="28"/>
        </w:rPr>
        <w:t xml:space="preserve"> </w:t>
      </w:r>
      <w:r w:rsidR="007364BA">
        <w:rPr>
          <w:rFonts w:asciiTheme="minorHAnsi" w:eastAsia="Calibri" w:hAnsiTheme="minorHAnsi" w:cstheme="minorHAnsi"/>
          <w:sz w:val="28"/>
          <w:szCs w:val="28"/>
        </w:rPr>
        <w:t xml:space="preserve">điều gì có thể </w:t>
      </w:r>
      <w:r w:rsidR="00676162">
        <w:rPr>
          <w:rFonts w:asciiTheme="minorHAnsi" w:eastAsia="Calibri" w:hAnsiTheme="minorHAnsi" w:cstheme="minorHAnsi"/>
          <w:sz w:val="28"/>
          <w:szCs w:val="28"/>
        </w:rPr>
        <w:t xml:space="preserve">, và không thể, </w:t>
      </w:r>
      <w:r w:rsidR="007364BA">
        <w:rPr>
          <w:rFonts w:asciiTheme="minorHAnsi" w:eastAsia="Calibri" w:hAnsiTheme="minorHAnsi" w:cstheme="minorHAnsi"/>
          <w:sz w:val="28"/>
          <w:szCs w:val="28"/>
        </w:rPr>
        <w:t xml:space="preserve">rút ra từ </w:t>
      </w:r>
      <w:r w:rsidRPr="00D25CA1">
        <w:rPr>
          <w:rFonts w:asciiTheme="minorHAnsi" w:eastAsia="Calibri" w:hAnsiTheme="minorHAnsi" w:cstheme="minorHAnsi"/>
          <w:sz w:val="28"/>
          <w:szCs w:val="28"/>
        </w:rPr>
        <w:t>những kết luận</w:t>
      </w:r>
      <w:r w:rsidR="007364BA">
        <w:rPr>
          <w:rFonts w:asciiTheme="minorHAnsi" w:eastAsia="Calibri" w:hAnsiTheme="minorHAnsi" w:cstheme="minorHAnsi"/>
          <w:sz w:val="28"/>
          <w:szCs w:val="28"/>
        </w:rPr>
        <w:t xml:space="preserve">, </w:t>
      </w:r>
      <w:r w:rsidR="00676162">
        <w:rPr>
          <w:rFonts w:asciiTheme="minorHAnsi" w:eastAsia="Calibri" w:hAnsiTheme="minorHAnsi" w:cstheme="minorHAnsi"/>
          <w:sz w:val="28"/>
          <w:szCs w:val="28"/>
        </w:rPr>
        <w:t>để có thể</w:t>
      </w:r>
      <w:r w:rsidR="007364BA">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 </w:t>
      </w:r>
      <w:r w:rsidR="00676162">
        <w:rPr>
          <w:rFonts w:asciiTheme="minorHAnsi" w:eastAsia="Calibri" w:hAnsiTheme="minorHAnsi" w:cstheme="minorHAnsi"/>
          <w:sz w:val="28"/>
          <w:szCs w:val="28"/>
        </w:rPr>
        <w:t xml:space="preserve">nhận xét được </w:t>
      </w:r>
      <w:r w:rsidRPr="00D25CA1">
        <w:rPr>
          <w:rFonts w:asciiTheme="minorHAnsi" w:eastAsia="Calibri" w:hAnsiTheme="minorHAnsi" w:cstheme="minorHAnsi"/>
          <w:sz w:val="28"/>
          <w:szCs w:val="28"/>
        </w:rPr>
        <w:t xml:space="preserve"> về hiệu suất </w:t>
      </w:r>
      <w:r w:rsidR="00676162">
        <w:rPr>
          <w:rFonts w:asciiTheme="minorHAnsi" w:eastAsia="Calibri" w:hAnsiTheme="minorHAnsi" w:cstheme="minorHAnsi"/>
          <w:sz w:val="28"/>
          <w:szCs w:val="28"/>
        </w:rPr>
        <w:t xml:space="preserve">thực hiện hoạt động </w:t>
      </w:r>
      <w:r w:rsidRPr="00D25CA1">
        <w:rPr>
          <w:rFonts w:asciiTheme="minorHAnsi" w:eastAsia="Calibri" w:hAnsiTheme="minorHAnsi" w:cstheme="minorHAnsi"/>
          <w:sz w:val="28"/>
          <w:szCs w:val="28"/>
        </w:rPr>
        <w:t>của một đứa trẻ</w:t>
      </w:r>
      <w:r w:rsidR="00676162">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 dựa trên các mục </w:t>
      </w:r>
      <w:r w:rsidR="00676162">
        <w:rPr>
          <w:rFonts w:asciiTheme="minorHAnsi" w:eastAsia="Calibri" w:hAnsiTheme="minorHAnsi" w:cstheme="minorHAnsi"/>
          <w:sz w:val="28"/>
          <w:szCs w:val="28"/>
        </w:rPr>
        <w:t xml:space="preserve">thử nghiệm đã được thực hiện </w:t>
      </w:r>
      <w:r w:rsidRPr="00D25CA1">
        <w:rPr>
          <w:rFonts w:asciiTheme="minorHAnsi" w:eastAsia="Calibri" w:hAnsiTheme="minorHAnsi" w:cstheme="minorHAnsi"/>
          <w:sz w:val="28"/>
          <w:szCs w:val="28"/>
        </w:rPr>
        <w:t xml:space="preserve"> và điểm chuẩn đạt được. Ngoài các hướng dẫn và tiêu chuẩn giải thích </w:t>
      </w:r>
      <w:r w:rsidR="00676162">
        <w:rPr>
          <w:rFonts w:asciiTheme="minorHAnsi" w:eastAsia="Calibri" w:hAnsiTheme="minorHAnsi" w:cstheme="minorHAnsi"/>
          <w:sz w:val="28"/>
          <w:szCs w:val="28"/>
        </w:rPr>
        <w:t xml:space="preserve">được ghi trọng </w:t>
      </w:r>
      <w:r w:rsidRPr="00D25CA1">
        <w:rPr>
          <w:rFonts w:asciiTheme="minorHAnsi" w:eastAsia="Calibri" w:hAnsiTheme="minorHAnsi" w:cstheme="minorHAnsi"/>
          <w:sz w:val="28"/>
          <w:szCs w:val="28"/>
        </w:rPr>
        <w:t xml:space="preserve"> trong hướng dẫn kiểm tra, </w:t>
      </w:r>
      <w:r w:rsidR="00676162">
        <w:rPr>
          <w:rFonts w:asciiTheme="minorHAnsi" w:eastAsia="Calibri" w:hAnsiTheme="minorHAnsi" w:cstheme="minorHAnsi"/>
          <w:sz w:val="28"/>
          <w:szCs w:val="28"/>
        </w:rPr>
        <w:t xml:space="preserve">các nhà đánh giá </w:t>
      </w:r>
      <w:r w:rsidRPr="00D25CA1">
        <w:rPr>
          <w:rFonts w:asciiTheme="minorHAnsi" w:eastAsia="Calibri" w:hAnsiTheme="minorHAnsi" w:cstheme="minorHAnsi"/>
          <w:sz w:val="28"/>
          <w:szCs w:val="28"/>
        </w:rPr>
        <w:t xml:space="preserve"> phải </w:t>
      </w:r>
      <w:r w:rsidR="00676162">
        <w:rPr>
          <w:rFonts w:asciiTheme="minorHAnsi" w:eastAsia="Calibri" w:hAnsiTheme="minorHAnsi" w:cstheme="minorHAnsi"/>
          <w:sz w:val="28"/>
          <w:szCs w:val="28"/>
        </w:rPr>
        <w:t xml:space="preserve">quan tâm đến </w:t>
      </w:r>
      <w:r w:rsidRPr="00D25CA1">
        <w:rPr>
          <w:rFonts w:asciiTheme="minorHAnsi" w:eastAsia="Calibri" w:hAnsiTheme="minorHAnsi" w:cstheme="minorHAnsi"/>
          <w:sz w:val="28"/>
          <w:szCs w:val="28"/>
        </w:rPr>
        <w:t xml:space="preserve">một số yếu tố khác khi giải thích điểm </w:t>
      </w:r>
      <w:r w:rsidR="00676162">
        <w:rPr>
          <w:rFonts w:asciiTheme="minorHAnsi" w:eastAsia="Calibri" w:hAnsiTheme="minorHAnsi" w:cstheme="minorHAnsi"/>
          <w:sz w:val="28"/>
          <w:szCs w:val="28"/>
        </w:rPr>
        <w:t xml:space="preserve">số kết quả thử nghiệm </w:t>
      </w:r>
      <w:r w:rsidRPr="00D25CA1">
        <w:rPr>
          <w:rFonts w:asciiTheme="minorHAnsi" w:eastAsia="Calibri" w:hAnsiTheme="minorHAnsi" w:cstheme="minorHAnsi"/>
          <w:sz w:val="28"/>
          <w:szCs w:val="28"/>
        </w:rPr>
        <w:t xml:space="preserve"> của </w:t>
      </w:r>
      <w:r w:rsidR="00676162">
        <w:rPr>
          <w:rFonts w:asciiTheme="minorHAnsi" w:eastAsia="Calibri" w:hAnsiTheme="minorHAnsi" w:cstheme="minorHAnsi"/>
          <w:sz w:val="28"/>
          <w:szCs w:val="28"/>
        </w:rPr>
        <w:t>từng trẻ</w:t>
      </w:r>
      <w:r w:rsidRPr="00D25CA1">
        <w:rPr>
          <w:rFonts w:asciiTheme="minorHAnsi" w:eastAsia="Calibri" w:hAnsiTheme="minorHAnsi" w:cstheme="minorHAnsi"/>
          <w:sz w:val="28"/>
          <w:szCs w:val="28"/>
        </w:rPr>
        <w:t>.</w:t>
      </w:r>
      <w:r w:rsidR="00676162">
        <w:rPr>
          <w:rFonts w:asciiTheme="minorHAnsi" w:eastAsia="Calibri" w:hAnsiTheme="minorHAnsi" w:cstheme="minorHAnsi"/>
          <w:sz w:val="28"/>
          <w:szCs w:val="28"/>
        </w:rPr>
        <w:t xml:space="preserve"> Cần phải hỏi những </w:t>
      </w:r>
      <w:r w:rsidRPr="00D25CA1">
        <w:rPr>
          <w:rFonts w:asciiTheme="minorHAnsi" w:eastAsia="Calibri" w:hAnsiTheme="minorHAnsi" w:cstheme="minorHAnsi"/>
          <w:sz w:val="28"/>
          <w:szCs w:val="28"/>
        </w:rPr>
        <w:t xml:space="preserve"> câu hỏi sau đây khi diễn giải kết quả kiểm tra:</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676162" w:rsidP="00676162">
      <w:pPr>
        <w:numPr>
          <w:ilvl w:val="0"/>
          <w:numId w:val="14"/>
        </w:numPr>
        <w:pBdr>
          <w:left w:val="nil"/>
        </w:pBdr>
        <w:spacing w:line="360" w:lineRule="auto"/>
        <w:rPr>
          <w:rFonts w:asciiTheme="minorHAnsi" w:hAnsiTheme="minorHAnsi" w:cstheme="minorHAnsi"/>
        </w:rPr>
      </w:pPr>
      <w:r w:rsidRPr="00676162">
        <w:rPr>
          <w:rFonts w:asciiTheme="minorHAnsi" w:eastAsia="Calibri" w:hAnsiTheme="minorHAnsi" w:cstheme="minorHAnsi"/>
          <w:sz w:val="28"/>
          <w:szCs w:val="28"/>
        </w:rPr>
        <w:t>làm thế nào để biết được phản ứng của trẻ  đối với tình huống thử nghiệm  đã thể hiện đây là phản ứng tiêu biểu  hoặc bình thường của trẻ ? Nếu đứa trẻ có vẻ như đã không thực hiện một cách  tối ưu trong quá trình thử nghiệm, điều gì đã ảnh hưởng đến hiệu suất của trẻ? Khi phụ huynh quan sát quá trình thử nghiệm, người đánh giá  nên hỏi phụ huynh xem phụ huynh trẻ nhận xét hiệu xuất thực hiện hoạt động trong thử nghiệm của con họ có phải là bình thường. Nhận định  của cha mẹ trẻ về hiệu suất thực hiện hoạt động của trẻ trong quá trình thử nghiệm có thể được ghi  vào báo cáo kết quả thử nghiệm</w:t>
      </w:r>
      <w:r w:rsidR="00D25CA1" w:rsidRPr="00D25CA1">
        <w:rPr>
          <w:rFonts w:asciiTheme="minorHAnsi" w:eastAsia="Calibri" w:hAnsiTheme="minorHAnsi" w:cstheme="minorHAnsi"/>
          <w:sz w:val="28"/>
          <w:szCs w:val="28"/>
        </w:rPr>
        <w:t>.</w:t>
      </w:r>
    </w:p>
    <w:p w:rsidR="00C12D48" w:rsidRPr="00DC4284" w:rsidRDefault="00C12D48" w:rsidP="007F0528">
      <w:pPr>
        <w:numPr>
          <w:ilvl w:val="0"/>
          <w:numId w:val="14"/>
        </w:numPr>
        <w:pBdr>
          <w:left w:val="nil"/>
        </w:pBdr>
        <w:spacing w:line="360" w:lineRule="auto"/>
        <w:rPr>
          <w:rFonts w:asciiTheme="minorHAnsi" w:hAnsiTheme="minorHAnsi" w:cstheme="minorHAnsi"/>
        </w:rPr>
      </w:pPr>
      <w:r w:rsidRPr="00DC4284">
        <w:rPr>
          <w:rFonts w:asciiTheme="minorHAnsi" w:eastAsia="Calibri" w:hAnsiTheme="minorHAnsi" w:cstheme="minorHAnsi"/>
          <w:sz w:val="28"/>
          <w:szCs w:val="28"/>
        </w:rPr>
        <w:t xml:space="preserve">Thông tin thu được bởi nhà hoạt động trị liệu  đã phù hợp như thế nào  với kết quả của thử nghiệm, được thực hiện theo cách  tiêu chuẩn hoặc không chuẩn hóa, quan sát hoặc báo cáo của người chăm sóc, giáo viên hoặc các chuyên gia khác ? Những lý do có thể tạo nên sự khác biệt có thể bao gồm nhu cầu hoặc mong đợi về hiệu suất thực hiện  khác nhau, trong các môi </w:t>
      </w:r>
      <w:r w:rsidRPr="00DC4284">
        <w:rPr>
          <w:rFonts w:asciiTheme="minorHAnsi" w:eastAsia="Calibri" w:hAnsiTheme="minorHAnsi" w:cstheme="minorHAnsi"/>
          <w:sz w:val="28"/>
          <w:szCs w:val="28"/>
        </w:rPr>
        <w:lastRenderedPageBreak/>
        <w:t>trường khác nhau, sự khác biệt về đặc điểm và hỗ trợ môi trường được cung cấp cho trẻ, mức độ khác nhau đối với hành vi của trẻ hoặc khả năng khác biệt trong các lĩnh vực phát triển hoặc hiệu suất hoạt động khác nhau (có thể được xác định khi áp dụng một số nguyên tắc để thực hiện  đánh giá một đứa trẻ)</w:t>
      </w:r>
      <w:r w:rsidR="00D25CA1" w:rsidRPr="00DC4284">
        <w:rPr>
          <w:rFonts w:asciiTheme="minorHAnsi" w:eastAsia="Calibri" w:hAnsiTheme="minorHAnsi" w:cstheme="minorHAnsi"/>
          <w:sz w:val="28"/>
          <w:szCs w:val="28"/>
        </w:rPr>
        <w:t>.</w:t>
      </w:r>
    </w:p>
    <w:p w:rsidR="00DB74C5" w:rsidRPr="00D25CA1" w:rsidRDefault="00C12D48" w:rsidP="00C12D48">
      <w:pPr>
        <w:numPr>
          <w:ilvl w:val="0"/>
          <w:numId w:val="14"/>
        </w:numPr>
        <w:pBdr>
          <w:left w:val="nil"/>
        </w:pBdr>
        <w:spacing w:line="360" w:lineRule="auto"/>
        <w:rPr>
          <w:rFonts w:asciiTheme="minorHAnsi" w:hAnsiTheme="minorHAnsi" w:cstheme="minorHAnsi"/>
        </w:rPr>
      </w:pPr>
      <w:r w:rsidRPr="00C12D48">
        <w:rPr>
          <w:rFonts w:asciiTheme="minorHAnsi" w:hAnsiTheme="minorHAnsi" w:cstheme="minorHAnsi"/>
          <w:sz w:val="28"/>
          <w:szCs w:val="28"/>
        </w:rPr>
        <w:t>Có bất kỳ chiến lược nào được sử dụng trong quá trình thử nghiệm đặc biệt có hiệu quả hoặc không có hiệu quả trong việc tổ chức, thúc đẩy hoặc tạo điều kiện cho trẻ thực hiện hoạt động với  hiệu suất tốt nhất ? Đánh giá và thảo luận về các chiến lược quản lý có thể cung cấp thông tin quan trọng để tăng kết quả thử nghiệm  và đề xuất ý kiến</w:t>
      </w:r>
      <w:r>
        <w:rPr>
          <w:rFonts w:asciiTheme="minorHAnsi" w:eastAsia="Calibri" w:hAnsiTheme="minorHAnsi" w:cstheme="minorHAnsi"/>
          <w:sz w:val="28"/>
          <w:szCs w:val="28"/>
        </w:rPr>
        <w:t xml:space="preserve"> </w:t>
      </w:r>
      <w:r w:rsidR="00DC4284">
        <w:rPr>
          <w:rFonts w:asciiTheme="minorHAnsi" w:eastAsia="Calibri" w:hAnsiTheme="minorHAnsi" w:cstheme="minorHAnsi"/>
          <w:sz w:val="28"/>
          <w:szCs w:val="28"/>
        </w:rPr>
        <w:t>thực hiện</w:t>
      </w:r>
    </w:p>
    <w:p w:rsidR="00DB74C5" w:rsidRPr="00D25CA1" w:rsidRDefault="00DC4284">
      <w:pPr>
        <w:numPr>
          <w:ilvl w:val="0"/>
          <w:numId w:val="14"/>
        </w:numPr>
        <w:pBdr>
          <w:left w:val="nil"/>
        </w:pBdr>
        <w:spacing w:line="360" w:lineRule="auto"/>
        <w:ind w:hanging="542"/>
        <w:rPr>
          <w:rFonts w:asciiTheme="minorHAnsi" w:hAnsiTheme="minorHAnsi" w:cstheme="minorHAnsi"/>
        </w:rPr>
      </w:pPr>
      <w:r>
        <w:rPr>
          <w:rFonts w:asciiTheme="minorHAnsi" w:eastAsia="Calibri" w:hAnsiTheme="minorHAnsi" w:cstheme="minorHAnsi"/>
          <w:sz w:val="28"/>
          <w:szCs w:val="28"/>
        </w:rPr>
        <w:t xml:space="preserve">Kết quả thử nghiệm </w:t>
      </w:r>
      <w:r w:rsidR="00D25CA1" w:rsidRPr="00D25CA1">
        <w:rPr>
          <w:rFonts w:asciiTheme="minorHAnsi" w:eastAsia="Calibri" w:hAnsiTheme="minorHAnsi" w:cstheme="minorHAnsi"/>
          <w:sz w:val="28"/>
          <w:szCs w:val="28"/>
        </w:rPr>
        <w:t xml:space="preserve"> có được cung cấp </w:t>
      </w:r>
      <w:r>
        <w:rPr>
          <w:rFonts w:asciiTheme="minorHAnsi" w:eastAsia="Calibri" w:hAnsiTheme="minorHAnsi" w:cstheme="minorHAnsi"/>
          <w:sz w:val="28"/>
          <w:szCs w:val="28"/>
        </w:rPr>
        <w:t xml:space="preserve">được </w:t>
      </w:r>
      <w:r w:rsidR="00D25CA1" w:rsidRPr="00D25CA1">
        <w:rPr>
          <w:rFonts w:asciiTheme="minorHAnsi" w:eastAsia="Calibri" w:hAnsiTheme="minorHAnsi" w:cstheme="minorHAnsi"/>
          <w:sz w:val="28"/>
          <w:szCs w:val="28"/>
        </w:rPr>
        <w:t xml:space="preserve">một bức tranh hoàn chỉnh về </w:t>
      </w:r>
      <w:r>
        <w:rPr>
          <w:rFonts w:asciiTheme="minorHAnsi" w:eastAsia="Calibri" w:hAnsiTheme="minorHAnsi" w:cstheme="minorHAnsi"/>
          <w:sz w:val="28"/>
          <w:szCs w:val="28"/>
        </w:rPr>
        <w:t xml:space="preserve">hiệu quả tham gia hoạt động của trẻ, và có cần thiết để thực hiện thêm lần thử nghiệm nữa, hoặc </w:t>
      </w:r>
      <w:r w:rsidR="00D25CA1" w:rsidRPr="00D25CA1">
        <w:rPr>
          <w:rFonts w:asciiTheme="minorHAnsi" w:eastAsia="Calibri" w:hAnsiTheme="minorHAnsi" w:cstheme="minorHAnsi"/>
          <w:sz w:val="28"/>
          <w:szCs w:val="28"/>
        </w:rPr>
        <w:t>quan sát, hoặc phỏng vấn?</w:t>
      </w:r>
    </w:p>
    <w:p w:rsidR="00DB74C5" w:rsidRPr="00D25CA1" w:rsidRDefault="00D25CA1">
      <w:pPr>
        <w:pBdr>
          <w:left w:val="nil"/>
        </w:pBdr>
        <w:spacing w:line="360" w:lineRule="auto"/>
        <w:ind w:left="360"/>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D25CA1">
      <w:pPr>
        <w:pBdr>
          <w:left w:val="nil"/>
        </w:pBdr>
        <w:spacing w:line="360" w:lineRule="auto"/>
        <w:ind w:left="360"/>
        <w:rPr>
          <w:rFonts w:asciiTheme="minorHAnsi" w:hAnsiTheme="minorHAnsi" w:cstheme="minorHAnsi"/>
        </w:rPr>
      </w:pPr>
      <w:bookmarkStart w:id="28" w:name="bookmark32"/>
      <w:r w:rsidRPr="00D25CA1">
        <w:rPr>
          <w:rFonts w:asciiTheme="minorHAnsi" w:eastAsia="Calibri" w:hAnsiTheme="minorHAnsi" w:cstheme="minorHAnsi"/>
          <w:b/>
          <w:bCs/>
          <w:sz w:val="28"/>
          <w:szCs w:val="28"/>
        </w:rPr>
        <w:t>HỘP 3-4</w:t>
      </w:r>
      <w:r w:rsidR="00425ED0">
        <w:rPr>
          <w:rFonts w:asciiTheme="minorHAnsi" w:eastAsia="Calibri" w:hAnsiTheme="minorHAnsi" w:cstheme="minorHAnsi"/>
          <w:b/>
          <w:bCs/>
          <w:sz w:val="28"/>
          <w:szCs w:val="28"/>
          <w:lang w:val="vi-VN"/>
        </w:rPr>
        <w:t xml:space="preserve">  Các b</w:t>
      </w:r>
      <w:r w:rsidRPr="00D25CA1">
        <w:rPr>
          <w:rFonts w:asciiTheme="minorHAnsi" w:eastAsia="Calibri" w:hAnsiTheme="minorHAnsi" w:cstheme="minorHAnsi"/>
          <w:b/>
          <w:bCs/>
          <w:sz w:val="28"/>
          <w:szCs w:val="28"/>
        </w:rPr>
        <w:t xml:space="preserve">ước để trở thành người  Kiểm tra có </w:t>
      </w:r>
      <w:bookmarkEnd w:id="28"/>
      <w:r w:rsidR="00DC4284">
        <w:rPr>
          <w:rFonts w:asciiTheme="minorHAnsi" w:eastAsia="Calibri" w:hAnsiTheme="minorHAnsi" w:cstheme="minorHAnsi"/>
          <w:b/>
          <w:bCs/>
          <w:sz w:val="28"/>
          <w:szCs w:val="28"/>
        </w:rPr>
        <w:t>năng lực</w:t>
      </w:r>
    </w:p>
    <w:p w:rsidR="00DB74C5" w:rsidRPr="00D25CA1" w:rsidRDefault="00D25CA1">
      <w:pPr>
        <w:pBdr>
          <w:left w:val="nil"/>
        </w:pBdr>
        <w:spacing w:line="360" w:lineRule="auto"/>
        <w:ind w:left="360"/>
        <w:rPr>
          <w:rFonts w:asciiTheme="minorHAnsi" w:hAnsiTheme="minorHAnsi" w:cstheme="minorHAnsi"/>
        </w:rPr>
      </w:pPr>
      <w:r w:rsidRPr="00D25CA1">
        <w:rPr>
          <w:rFonts w:asciiTheme="minorHAnsi" w:eastAsia="Calibri" w:hAnsiTheme="minorHAnsi" w:cstheme="minorHAnsi"/>
          <w:b/>
          <w:bCs/>
          <w:sz w:val="28"/>
          <w:szCs w:val="28"/>
        </w:rPr>
        <w:t>____________________________________________________</w:t>
      </w:r>
    </w:p>
    <w:p w:rsidR="00DB74C5" w:rsidRPr="00D25CA1" w:rsidRDefault="00D25CA1">
      <w:pPr>
        <w:numPr>
          <w:ilvl w:val="0"/>
          <w:numId w:val="15"/>
        </w:numPr>
        <w:pBdr>
          <w:left w:val="nil"/>
        </w:pBdr>
        <w:spacing w:line="360" w:lineRule="auto"/>
        <w:ind w:left="840" w:hanging="544"/>
        <w:rPr>
          <w:rFonts w:asciiTheme="minorHAnsi" w:hAnsiTheme="minorHAnsi" w:cstheme="minorHAnsi"/>
        </w:rPr>
      </w:pPr>
      <w:r w:rsidRPr="00D25CA1">
        <w:rPr>
          <w:rFonts w:asciiTheme="minorHAnsi" w:eastAsia="Calibri" w:hAnsiTheme="minorHAnsi" w:cstheme="minorHAnsi"/>
          <w:sz w:val="28"/>
          <w:szCs w:val="28"/>
        </w:rPr>
        <w:t xml:space="preserve">Nghiên cứu </w:t>
      </w:r>
      <w:r w:rsidR="00DC4284">
        <w:rPr>
          <w:rFonts w:asciiTheme="minorHAnsi" w:eastAsia="Calibri" w:hAnsiTheme="minorHAnsi" w:cstheme="minorHAnsi"/>
          <w:sz w:val="28"/>
          <w:szCs w:val="28"/>
        </w:rPr>
        <w:t xml:space="preserve">tài liệu </w:t>
      </w:r>
      <w:r w:rsidRPr="00D25CA1">
        <w:rPr>
          <w:rFonts w:asciiTheme="minorHAnsi" w:eastAsia="Calibri" w:hAnsiTheme="minorHAnsi" w:cstheme="minorHAnsi"/>
          <w:sz w:val="28"/>
          <w:szCs w:val="28"/>
        </w:rPr>
        <w:t>hướng dẫn kiểm tra.</w:t>
      </w:r>
    </w:p>
    <w:p w:rsidR="00DB74C5" w:rsidRPr="00D25CA1" w:rsidRDefault="00D25CA1">
      <w:pPr>
        <w:numPr>
          <w:ilvl w:val="0"/>
          <w:numId w:val="15"/>
        </w:numPr>
        <w:pBdr>
          <w:left w:val="nil"/>
        </w:pBdr>
        <w:spacing w:line="360" w:lineRule="auto"/>
        <w:ind w:left="840" w:hanging="544"/>
        <w:rPr>
          <w:rFonts w:asciiTheme="minorHAnsi" w:hAnsiTheme="minorHAnsi" w:cstheme="minorHAnsi"/>
        </w:rPr>
      </w:pPr>
      <w:r w:rsidRPr="00D25CA1">
        <w:rPr>
          <w:rFonts w:asciiTheme="minorHAnsi" w:eastAsia="Calibri" w:hAnsiTheme="minorHAnsi" w:cstheme="minorHAnsi"/>
          <w:sz w:val="28"/>
          <w:szCs w:val="28"/>
        </w:rPr>
        <w:t xml:space="preserve">Quan sát các </w:t>
      </w:r>
      <w:r w:rsidR="00DC4284">
        <w:rPr>
          <w:rFonts w:asciiTheme="minorHAnsi" w:eastAsia="Calibri" w:hAnsiTheme="minorHAnsi" w:cstheme="minorHAnsi"/>
          <w:sz w:val="28"/>
          <w:szCs w:val="28"/>
        </w:rPr>
        <w:t>nhà đánh giá</w:t>
      </w:r>
      <w:r w:rsidRPr="00D25CA1">
        <w:rPr>
          <w:rFonts w:asciiTheme="minorHAnsi" w:eastAsia="Calibri" w:hAnsiTheme="minorHAnsi" w:cstheme="minorHAnsi"/>
          <w:sz w:val="28"/>
          <w:szCs w:val="28"/>
        </w:rPr>
        <w:t xml:space="preserve"> có kinh nghiệm; thảo luận về các quan sát của bạn.</w:t>
      </w:r>
    </w:p>
    <w:p w:rsidR="00DB74C5" w:rsidRPr="00D25CA1" w:rsidRDefault="00D25CA1">
      <w:pPr>
        <w:numPr>
          <w:ilvl w:val="0"/>
          <w:numId w:val="15"/>
        </w:numPr>
        <w:pBdr>
          <w:left w:val="nil"/>
        </w:pBdr>
        <w:spacing w:line="360" w:lineRule="auto"/>
        <w:ind w:left="840" w:hanging="544"/>
        <w:rPr>
          <w:rFonts w:asciiTheme="minorHAnsi" w:hAnsiTheme="minorHAnsi" w:cstheme="minorHAnsi"/>
        </w:rPr>
      </w:pPr>
      <w:r w:rsidRPr="00D25CA1">
        <w:rPr>
          <w:rFonts w:asciiTheme="minorHAnsi" w:eastAsia="Calibri" w:hAnsiTheme="minorHAnsi" w:cstheme="minorHAnsi"/>
          <w:sz w:val="28"/>
          <w:szCs w:val="28"/>
        </w:rPr>
        <w:t>Thực hành bằng cách sử dụng Kiểm tra.</w:t>
      </w:r>
    </w:p>
    <w:p w:rsidR="00DC4284" w:rsidRPr="00DC4284" w:rsidRDefault="00D25CA1" w:rsidP="007F0528">
      <w:pPr>
        <w:numPr>
          <w:ilvl w:val="0"/>
          <w:numId w:val="15"/>
        </w:numPr>
        <w:pBdr>
          <w:left w:val="nil"/>
        </w:pBdr>
        <w:spacing w:line="360" w:lineRule="auto"/>
        <w:ind w:left="840" w:hanging="544"/>
        <w:rPr>
          <w:rFonts w:asciiTheme="minorHAnsi" w:hAnsiTheme="minorHAnsi" w:cstheme="minorHAnsi"/>
        </w:rPr>
      </w:pPr>
      <w:r w:rsidRPr="00DC4284">
        <w:rPr>
          <w:rFonts w:asciiTheme="minorHAnsi" w:eastAsia="Calibri" w:hAnsiTheme="minorHAnsi" w:cstheme="minorHAnsi"/>
          <w:sz w:val="28"/>
          <w:szCs w:val="28"/>
        </w:rPr>
        <w:t xml:space="preserve">Kiểm tra </w:t>
      </w:r>
      <w:r w:rsidR="00DC4284" w:rsidRPr="00DC4284">
        <w:rPr>
          <w:rFonts w:asciiTheme="minorHAnsi" w:eastAsia="Calibri" w:hAnsiTheme="minorHAnsi" w:cstheme="minorHAnsi"/>
          <w:sz w:val="28"/>
          <w:szCs w:val="28"/>
        </w:rPr>
        <w:t>sự tương đồng giữa kết quả đánh giá của bạn và của một nhà đánh giá khác có kinh nghiệm</w:t>
      </w:r>
    </w:p>
    <w:p w:rsidR="00DB74C5" w:rsidRPr="00DC4284" w:rsidRDefault="00D25CA1" w:rsidP="007F0528">
      <w:pPr>
        <w:numPr>
          <w:ilvl w:val="0"/>
          <w:numId w:val="15"/>
        </w:numPr>
        <w:pBdr>
          <w:left w:val="nil"/>
        </w:pBdr>
        <w:spacing w:line="360" w:lineRule="auto"/>
        <w:ind w:left="840" w:hanging="544"/>
        <w:rPr>
          <w:rFonts w:asciiTheme="minorHAnsi" w:hAnsiTheme="minorHAnsi" w:cstheme="minorHAnsi"/>
        </w:rPr>
      </w:pPr>
      <w:r w:rsidRPr="00DC4284">
        <w:rPr>
          <w:rFonts w:asciiTheme="minorHAnsi" w:eastAsia="Calibri" w:hAnsiTheme="minorHAnsi" w:cstheme="minorHAnsi"/>
          <w:sz w:val="28"/>
          <w:szCs w:val="28"/>
        </w:rPr>
        <w:t>Chuẩn bị quản lý</w:t>
      </w:r>
      <w:r w:rsidR="00DC4284">
        <w:rPr>
          <w:rFonts w:asciiTheme="minorHAnsi" w:eastAsia="Calibri" w:hAnsiTheme="minorHAnsi" w:cstheme="minorHAnsi"/>
          <w:sz w:val="28"/>
          <w:szCs w:val="28"/>
        </w:rPr>
        <w:t xml:space="preserve"> thực hiện </w:t>
      </w:r>
      <w:r w:rsidRPr="00DC4284">
        <w:rPr>
          <w:rFonts w:asciiTheme="minorHAnsi" w:eastAsia="Calibri" w:hAnsiTheme="minorHAnsi" w:cstheme="minorHAnsi"/>
          <w:sz w:val="28"/>
          <w:szCs w:val="28"/>
        </w:rPr>
        <w:t xml:space="preserve"> </w:t>
      </w:r>
      <w:r w:rsidR="00DC4284">
        <w:rPr>
          <w:rFonts w:asciiTheme="minorHAnsi" w:eastAsia="Calibri" w:hAnsiTheme="minorHAnsi" w:cstheme="minorHAnsi"/>
          <w:sz w:val="28"/>
          <w:szCs w:val="28"/>
        </w:rPr>
        <w:t>việc sử dụng những bảng nhắt trong việc đánh trả những hoạt động thử nghiệm của trẻ</w:t>
      </w:r>
      <w:r w:rsidRPr="00DC4284">
        <w:rPr>
          <w:rFonts w:asciiTheme="minorHAnsi" w:eastAsia="Calibri" w:hAnsiTheme="minorHAnsi" w:cstheme="minorHAnsi"/>
          <w:sz w:val="28"/>
          <w:szCs w:val="28"/>
        </w:rPr>
        <w:t>.</w:t>
      </w:r>
    </w:p>
    <w:p w:rsidR="00DB74C5" w:rsidRPr="00D25CA1" w:rsidRDefault="00D25CA1">
      <w:pPr>
        <w:numPr>
          <w:ilvl w:val="0"/>
          <w:numId w:val="15"/>
        </w:numPr>
        <w:pBdr>
          <w:left w:val="nil"/>
        </w:pBdr>
        <w:spacing w:line="360" w:lineRule="auto"/>
        <w:ind w:left="840" w:hanging="544"/>
        <w:rPr>
          <w:rFonts w:asciiTheme="minorHAnsi" w:hAnsiTheme="minorHAnsi" w:cstheme="minorHAnsi"/>
        </w:rPr>
      </w:pPr>
      <w:r w:rsidRPr="00D25CA1">
        <w:rPr>
          <w:rFonts w:asciiTheme="minorHAnsi" w:eastAsia="Calibri" w:hAnsiTheme="minorHAnsi" w:cstheme="minorHAnsi"/>
          <w:sz w:val="28"/>
          <w:szCs w:val="28"/>
        </w:rPr>
        <w:t xml:space="preserve">Chuẩn bị môi trường </w:t>
      </w:r>
      <w:r w:rsidR="00DC4284">
        <w:rPr>
          <w:rFonts w:asciiTheme="minorHAnsi" w:eastAsia="Calibri" w:hAnsiTheme="minorHAnsi" w:cstheme="minorHAnsi"/>
          <w:sz w:val="28"/>
          <w:szCs w:val="28"/>
        </w:rPr>
        <w:t>thử nghiệm.</w:t>
      </w:r>
    </w:p>
    <w:p w:rsidR="00DB74C5" w:rsidRPr="00D25CA1" w:rsidRDefault="00D25CA1">
      <w:pPr>
        <w:numPr>
          <w:ilvl w:val="0"/>
          <w:numId w:val="15"/>
        </w:numPr>
        <w:pBdr>
          <w:left w:val="nil"/>
        </w:pBdr>
        <w:spacing w:line="360" w:lineRule="auto"/>
        <w:ind w:left="840" w:hanging="544"/>
        <w:rPr>
          <w:rFonts w:asciiTheme="minorHAnsi" w:hAnsiTheme="minorHAnsi" w:cstheme="minorHAnsi"/>
        </w:rPr>
      </w:pPr>
      <w:r w:rsidRPr="00D25CA1">
        <w:rPr>
          <w:rFonts w:asciiTheme="minorHAnsi" w:eastAsia="Calibri" w:hAnsiTheme="minorHAnsi" w:cstheme="minorHAnsi"/>
          <w:sz w:val="28"/>
          <w:szCs w:val="28"/>
        </w:rPr>
        <w:lastRenderedPageBreak/>
        <w:t xml:space="preserve">Tham khảo ý kiến ​​của các </w:t>
      </w:r>
      <w:r w:rsidR="00DC4284">
        <w:rPr>
          <w:rFonts w:asciiTheme="minorHAnsi" w:eastAsia="Calibri" w:hAnsiTheme="minorHAnsi" w:cstheme="minorHAnsi"/>
          <w:sz w:val="28"/>
          <w:szCs w:val="28"/>
        </w:rPr>
        <w:t xml:space="preserve">nhà đánh giá </w:t>
      </w:r>
      <w:r w:rsidRPr="00D25CA1">
        <w:rPr>
          <w:rFonts w:asciiTheme="minorHAnsi" w:eastAsia="Calibri" w:hAnsiTheme="minorHAnsi" w:cstheme="minorHAnsi"/>
          <w:sz w:val="28"/>
          <w:szCs w:val="28"/>
        </w:rPr>
        <w:t xml:space="preserve"> có kinh nghiệm về việc diễn giải </w:t>
      </w:r>
      <w:r w:rsidR="00DC4284">
        <w:rPr>
          <w:rFonts w:asciiTheme="minorHAnsi" w:eastAsia="Calibri" w:hAnsiTheme="minorHAnsi" w:cstheme="minorHAnsi"/>
          <w:sz w:val="28"/>
          <w:szCs w:val="28"/>
        </w:rPr>
        <w:t>kết quả thử nghiệm</w:t>
      </w:r>
      <w:r w:rsidRPr="00D25CA1">
        <w:rPr>
          <w:rFonts w:asciiTheme="minorHAnsi" w:eastAsia="Calibri" w:hAnsiTheme="minorHAnsi" w:cstheme="minorHAnsi"/>
          <w:sz w:val="28"/>
          <w:szCs w:val="28"/>
        </w:rPr>
        <w:t>.</w:t>
      </w:r>
    </w:p>
    <w:p w:rsidR="00DB74C5" w:rsidRPr="00D25CA1" w:rsidRDefault="00D25CA1">
      <w:pPr>
        <w:numPr>
          <w:ilvl w:val="0"/>
          <w:numId w:val="15"/>
        </w:numPr>
        <w:pBdr>
          <w:left w:val="nil"/>
        </w:pBdr>
        <w:spacing w:line="360" w:lineRule="auto"/>
        <w:ind w:left="840" w:hanging="544"/>
        <w:rPr>
          <w:rFonts w:asciiTheme="minorHAnsi" w:hAnsiTheme="minorHAnsi" w:cstheme="minorHAnsi"/>
        </w:rPr>
      </w:pPr>
      <w:r w:rsidRPr="00D25CA1">
        <w:rPr>
          <w:rFonts w:asciiTheme="minorHAnsi" w:eastAsia="Calibri" w:hAnsiTheme="minorHAnsi" w:cstheme="minorHAnsi"/>
          <w:sz w:val="28"/>
          <w:szCs w:val="28"/>
        </w:rPr>
        <w:t xml:space="preserve">Định kỳ kiểm tra lại </w:t>
      </w:r>
      <w:r w:rsidR="00DC4284">
        <w:rPr>
          <w:rFonts w:asciiTheme="minorHAnsi" w:eastAsia="Calibri" w:hAnsiTheme="minorHAnsi" w:cstheme="minorHAnsi"/>
          <w:sz w:val="28"/>
          <w:szCs w:val="28"/>
        </w:rPr>
        <w:t>sự tương đồng với kết quả đánh giá của một người đánh giá khác</w:t>
      </w:r>
      <w:r w:rsidRPr="00D25CA1">
        <w:rPr>
          <w:rFonts w:asciiTheme="minorHAnsi" w:eastAsia="Calibri" w:hAnsiTheme="minorHAnsi" w:cstheme="minorHAnsi"/>
          <w:sz w:val="28"/>
          <w:szCs w:val="28"/>
        </w:rPr>
        <w:t>.</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_____________________________________________________</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D25CA1">
      <w:pPr>
        <w:spacing w:line="360" w:lineRule="auto"/>
        <w:rPr>
          <w:rFonts w:asciiTheme="minorHAnsi" w:hAnsiTheme="minorHAnsi" w:cstheme="minorHAnsi"/>
        </w:rPr>
      </w:pPr>
      <w:bookmarkStart w:id="29" w:name="bookmark33"/>
      <w:r w:rsidRPr="00D25CA1">
        <w:rPr>
          <w:rFonts w:asciiTheme="minorHAnsi" w:eastAsia="Calibri" w:hAnsiTheme="minorHAnsi" w:cstheme="minorHAnsi"/>
          <w:b/>
          <w:bCs/>
          <w:sz w:val="28"/>
          <w:szCs w:val="28"/>
        </w:rPr>
        <w:t xml:space="preserve">Đánh giá tính hữu ích lâm sàng của </w:t>
      </w:r>
      <w:bookmarkEnd w:id="29"/>
      <w:r w:rsidR="007D1C71">
        <w:rPr>
          <w:rFonts w:asciiTheme="minorHAnsi" w:eastAsia="Calibri" w:hAnsiTheme="minorHAnsi" w:cstheme="minorHAnsi"/>
          <w:b/>
          <w:bCs/>
          <w:sz w:val="28"/>
          <w:szCs w:val="28"/>
        </w:rPr>
        <w:t>thử nghiệm</w:t>
      </w:r>
    </w:p>
    <w:p w:rsidR="00DB74C5" w:rsidRPr="00D25CA1" w:rsidRDefault="007D1C71" w:rsidP="007D1C71">
      <w:pPr>
        <w:spacing w:line="360" w:lineRule="auto"/>
        <w:rPr>
          <w:rFonts w:asciiTheme="minorHAnsi" w:hAnsiTheme="minorHAnsi" w:cstheme="minorHAnsi"/>
        </w:rPr>
      </w:pPr>
      <w:r w:rsidRPr="007D1C71">
        <w:rPr>
          <w:rFonts w:asciiTheme="minorHAnsi" w:eastAsia="Calibri" w:hAnsiTheme="minorHAnsi" w:cstheme="minorHAnsi"/>
          <w:sz w:val="28"/>
          <w:szCs w:val="28"/>
        </w:rPr>
        <w:t xml:space="preserve">Phần cần chuẩn bị cuối cùng để bắt đầu  thử nghiệm là là đánh giá tính hữu ích lâm sàng của </w:t>
      </w:r>
      <w:r>
        <w:rPr>
          <w:rFonts w:asciiTheme="minorHAnsi" w:eastAsia="Calibri" w:hAnsiTheme="minorHAnsi" w:cstheme="minorHAnsi"/>
          <w:sz w:val="28"/>
          <w:szCs w:val="28"/>
        </w:rPr>
        <w:t>thử</w:t>
      </w:r>
      <w:r w:rsidRPr="007D1C71">
        <w:rPr>
          <w:rFonts w:asciiTheme="minorHAnsi" w:eastAsia="Calibri" w:hAnsiTheme="minorHAnsi" w:cstheme="minorHAnsi"/>
          <w:sz w:val="28"/>
          <w:szCs w:val="28"/>
        </w:rPr>
        <w:t xml:space="preserve"> nghiệm. Người học nên thảo luận về bài kiểm tra thử nghiệm với các đồng nghiệp: Điểm mạnh và điểm yếu của nó là gì? Nó cung cấp thông tin quan trọng nào? Những thông tin, cần phải được thu thập thông qua các kỹ thuật khác?  Việc lựa chọn thử nghiệm có kết quả tốt đối với trẻ nào, và đối với trẻ nào thì đây là một lựa chon không phù hợp? Phương pháp được lựa chọn  có thể được điều chỉnh cho trẻ em có nhu cầu đặc biệt? Liệu nó có đo  lường được hiệu xuất hoạt động cho những hoạt động mà phương pháp đánh giá này hướng đến? Các thử nghiệm khác có làm tốt hơn việc đo lường cho cùng một lĩnh vực hành vi không? Nó có hữu ích cho việc lập kế hoạch chương trình , hoặc đánh giá chương trình không? Giữ  tiếp tục việc trao đổi là  một cách quan trọng để đảm bảo rằng quy trình kiểm tra tiêu chuẩn đáp ứng nhu cầu của trẻ em, gia đình, nhà trị liệu và các cơ quan dịch vụ sử dụng các kết quả của đợt thử nghiệm. Các bước để trở thành người đánh giá  thành thạo các bài thử nghiệm tiêu chuẩn được tóm tắt trong Hộp 8-4</w:t>
      </w:r>
      <w:r w:rsidR="00D25CA1" w:rsidRPr="00D25CA1">
        <w:rPr>
          <w:rFonts w:asciiTheme="minorHAnsi" w:eastAsia="Calibri" w:hAnsiTheme="minorHAnsi" w:cstheme="minorHAnsi"/>
          <w:sz w:val="28"/>
          <w:szCs w:val="28"/>
        </w:rPr>
        <w:t>.</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w:t>
      </w:r>
    </w:p>
    <w:p w:rsidR="00EC6A67" w:rsidRDefault="00EC6A67">
      <w:pPr>
        <w:spacing w:line="360" w:lineRule="auto"/>
        <w:rPr>
          <w:rFonts w:asciiTheme="minorHAnsi" w:eastAsia="Calibri" w:hAnsiTheme="minorHAnsi" w:cstheme="minorHAnsi"/>
          <w:b/>
          <w:bCs/>
          <w:sz w:val="28"/>
          <w:szCs w:val="28"/>
        </w:rPr>
      </w:pPr>
      <w:bookmarkStart w:id="30" w:name="bookmark34"/>
    </w:p>
    <w:p w:rsidR="00EC6A67" w:rsidRDefault="00EC6A67">
      <w:pPr>
        <w:spacing w:line="360" w:lineRule="auto"/>
        <w:rPr>
          <w:rFonts w:asciiTheme="minorHAnsi" w:eastAsia="Calibri" w:hAnsiTheme="minorHAnsi" w:cstheme="minorHAnsi"/>
          <w:b/>
          <w:bCs/>
          <w:sz w:val="28"/>
          <w:szCs w:val="28"/>
        </w:rPr>
      </w:pP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b/>
          <w:bCs/>
          <w:sz w:val="28"/>
          <w:szCs w:val="28"/>
        </w:rPr>
        <w:lastRenderedPageBreak/>
        <w:t>TÍNH ĐẠO ĐỨC</w:t>
      </w:r>
      <w:r w:rsidR="00FD7C96">
        <w:rPr>
          <w:rFonts w:asciiTheme="minorHAnsi" w:eastAsia="Calibri" w:hAnsiTheme="minorHAnsi" w:cstheme="minorHAnsi"/>
          <w:b/>
          <w:bCs/>
          <w:sz w:val="28"/>
          <w:szCs w:val="28"/>
          <w:lang w:val="vi-VN"/>
        </w:rPr>
        <w:t xml:space="preserve"> </w:t>
      </w:r>
      <w:r w:rsidRPr="00D25CA1">
        <w:rPr>
          <w:rFonts w:asciiTheme="minorHAnsi" w:eastAsia="Calibri" w:hAnsiTheme="minorHAnsi" w:cstheme="minorHAnsi"/>
          <w:b/>
          <w:bCs/>
          <w:sz w:val="28"/>
          <w:szCs w:val="28"/>
        </w:rPr>
        <w:t>TRONG KIỂM TRA</w:t>
      </w:r>
      <w:bookmarkEnd w:id="30"/>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Tất cả các nhà hoạt động trị liệu trẻ em, những người sử dụng các bài kiểm tra tiêu chuẩn trong thực hành của họ phải nhận thức được trách nhiệm của họ đối với những đứa trẻ mà họ đánh giá</w:t>
      </w:r>
      <w:r w:rsidR="007D1C71">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và gia đình của </w:t>
      </w:r>
      <w:r w:rsidR="007D1C71">
        <w:rPr>
          <w:rFonts w:asciiTheme="minorHAnsi" w:eastAsia="Calibri" w:hAnsiTheme="minorHAnsi" w:cstheme="minorHAnsi"/>
          <w:sz w:val="28"/>
          <w:szCs w:val="28"/>
        </w:rPr>
        <w:t>trẻ</w:t>
      </w:r>
      <w:r w:rsidRPr="00D25CA1">
        <w:rPr>
          <w:rFonts w:asciiTheme="minorHAnsi" w:eastAsia="Calibri" w:hAnsiTheme="minorHAnsi" w:cstheme="minorHAnsi"/>
          <w:sz w:val="28"/>
          <w:szCs w:val="28"/>
        </w:rPr>
        <w:t xml:space="preserve">. Urbina đã thảo luận một số vấn đề đạo đức liên quan đến </w:t>
      </w:r>
      <w:r w:rsidR="007D1C71">
        <w:rPr>
          <w:rFonts w:asciiTheme="minorHAnsi" w:eastAsia="Calibri" w:hAnsiTheme="minorHAnsi" w:cstheme="minorHAnsi"/>
          <w:sz w:val="28"/>
          <w:szCs w:val="28"/>
        </w:rPr>
        <w:t xml:space="preserve">thử nghiệm </w:t>
      </w:r>
      <w:r w:rsidRPr="00D25CA1">
        <w:rPr>
          <w:rFonts w:asciiTheme="minorHAnsi" w:eastAsia="Calibri" w:hAnsiTheme="minorHAnsi" w:cstheme="minorHAnsi"/>
          <w:sz w:val="28"/>
          <w:szCs w:val="28"/>
        </w:rPr>
        <w:t xml:space="preserve"> chuẩn hóa, bao gồm (1) năng lực </w:t>
      </w:r>
      <w:r w:rsidR="007D1C71">
        <w:rPr>
          <w:rFonts w:asciiTheme="minorHAnsi" w:eastAsia="Calibri" w:hAnsiTheme="minorHAnsi" w:cstheme="minorHAnsi"/>
          <w:sz w:val="28"/>
          <w:szCs w:val="28"/>
        </w:rPr>
        <w:t>của người đánh giá</w:t>
      </w:r>
      <w:r w:rsidRPr="00D25CA1">
        <w:rPr>
          <w:rFonts w:asciiTheme="minorHAnsi" w:eastAsia="Calibri" w:hAnsiTheme="minorHAnsi" w:cstheme="minorHAnsi"/>
          <w:sz w:val="28"/>
          <w:szCs w:val="28"/>
        </w:rPr>
        <w:t xml:space="preserve"> (2</w:t>
      </w:r>
      <w:r w:rsidR="007D1C71">
        <w:rPr>
          <w:rFonts w:asciiTheme="minorHAnsi" w:eastAsia="Calibri" w:hAnsiTheme="minorHAnsi" w:cstheme="minorHAnsi"/>
          <w:sz w:val="28"/>
          <w:szCs w:val="28"/>
        </w:rPr>
        <w:t>) Tính riêng tư</w:t>
      </w:r>
      <w:r w:rsidRPr="00D25CA1">
        <w:rPr>
          <w:rFonts w:asciiTheme="minorHAnsi" w:eastAsia="Calibri" w:hAnsiTheme="minorHAnsi" w:cstheme="minorHAnsi"/>
          <w:sz w:val="28"/>
          <w:szCs w:val="28"/>
        </w:rPr>
        <w:t xml:space="preserve"> của khách hàng, (3) </w:t>
      </w:r>
      <w:r w:rsidR="007D1C71">
        <w:rPr>
          <w:rFonts w:asciiTheme="minorHAnsi" w:eastAsia="Calibri" w:hAnsiTheme="minorHAnsi" w:cstheme="minorHAnsi"/>
          <w:sz w:val="28"/>
          <w:szCs w:val="28"/>
        </w:rPr>
        <w:t xml:space="preserve">truyền đạt thông tin về </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 xml:space="preserve">kết quả kiểm tra, và (4) </w:t>
      </w:r>
      <w:r w:rsidR="007D1C71">
        <w:rPr>
          <w:rFonts w:asciiTheme="minorHAnsi" w:eastAsia="Calibri" w:hAnsiTheme="minorHAnsi" w:cstheme="minorHAnsi"/>
          <w:sz w:val="28"/>
          <w:szCs w:val="28"/>
        </w:rPr>
        <w:t>khác biệt về</w:t>
      </w:r>
      <w:r w:rsidRPr="00D25CA1">
        <w:rPr>
          <w:rFonts w:asciiTheme="minorHAnsi" w:eastAsia="Calibri" w:hAnsiTheme="minorHAnsi" w:cstheme="minorHAnsi"/>
          <w:sz w:val="28"/>
          <w:szCs w:val="28"/>
        </w:rPr>
        <w:t xml:space="preserve"> văn hóa.</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D25CA1">
      <w:pPr>
        <w:spacing w:line="360" w:lineRule="auto"/>
        <w:rPr>
          <w:rFonts w:asciiTheme="minorHAnsi" w:hAnsiTheme="minorHAnsi" w:cstheme="minorHAnsi"/>
        </w:rPr>
      </w:pPr>
      <w:bookmarkStart w:id="31" w:name="bookmark35"/>
      <w:r w:rsidRPr="00D25CA1">
        <w:rPr>
          <w:rFonts w:asciiTheme="minorHAnsi" w:eastAsia="Calibri" w:hAnsiTheme="minorHAnsi" w:cstheme="minorHAnsi"/>
          <w:b/>
          <w:bCs/>
          <w:sz w:val="28"/>
          <w:szCs w:val="28"/>
        </w:rPr>
        <w:t xml:space="preserve">Năng lực </w:t>
      </w:r>
      <w:r w:rsidR="007D1C71">
        <w:rPr>
          <w:rFonts w:asciiTheme="minorHAnsi" w:eastAsia="Calibri" w:hAnsiTheme="minorHAnsi" w:cstheme="minorHAnsi"/>
          <w:b/>
          <w:bCs/>
          <w:sz w:val="28"/>
          <w:szCs w:val="28"/>
        </w:rPr>
        <w:t>của người đánh giá</w:t>
      </w:r>
      <w:bookmarkEnd w:id="31"/>
    </w:p>
    <w:p w:rsidR="00DB74C5" w:rsidRDefault="00D25CA1">
      <w:pPr>
        <w:spacing w:line="360" w:lineRule="auto"/>
        <w:rPr>
          <w:rFonts w:asciiTheme="minorHAnsi" w:eastAsia="Calibri" w:hAnsiTheme="minorHAnsi" w:cstheme="minorHAnsi"/>
          <w:sz w:val="28"/>
          <w:szCs w:val="28"/>
        </w:rPr>
      </w:pPr>
      <w:r w:rsidRPr="00D25CA1">
        <w:rPr>
          <w:rFonts w:asciiTheme="minorHAnsi" w:eastAsia="Calibri" w:hAnsiTheme="minorHAnsi" w:cstheme="minorHAnsi"/>
          <w:sz w:val="28"/>
          <w:szCs w:val="28"/>
        </w:rPr>
        <w:t xml:space="preserve">Năng lực </w:t>
      </w:r>
      <w:r w:rsidR="007D1C71">
        <w:rPr>
          <w:rFonts w:asciiTheme="minorHAnsi" w:eastAsia="Calibri" w:hAnsiTheme="minorHAnsi" w:cstheme="minorHAnsi"/>
          <w:sz w:val="28"/>
          <w:szCs w:val="28"/>
        </w:rPr>
        <w:t xml:space="preserve">của người đánh giá </w:t>
      </w:r>
      <w:r w:rsidRPr="00D25CA1">
        <w:rPr>
          <w:rFonts w:asciiTheme="minorHAnsi" w:eastAsia="Calibri" w:hAnsiTheme="minorHAnsi" w:cstheme="minorHAnsi"/>
          <w:sz w:val="28"/>
          <w:szCs w:val="28"/>
        </w:rPr>
        <w:t xml:space="preserve"> đã được thảo luận chi tiết trong phần trước. Tuy nhiên, điều quan trọng là phải nhấn mạnh ở đây</w:t>
      </w:r>
      <w:r w:rsidR="007D1C71">
        <w:rPr>
          <w:rFonts w:asciiTheme="minorHAnsi" w:eastAsia="Calibri" w:hAnsiTheme="minorHAnsi" w:cstheme="minorHAnsi"/>
          <w:sz w:val="28"/>
          <w:szCs w:val="28"/>
        </w:rPr>
        <w:t xml:space="preserve"> lần nữa </w:t>
      </w:r>
      <w:r w:rsidRPr="00D25CA1">
        <w:rPr>
          <w:rFonts w:asciiTheme="minorHAnsi" w:eastAsia="Calibri" w:hAnsiTheme="minorHAnsi" w:cstheme="minorHAnsi"/>
          <w:sz w:val="28"/>
          <w:szCs w:val="28"/>
        </w:rPr>
        <w:t xml:space="preserve"> rằng các </w:t>
      </w:r>
      <w:r w:rsidR="007D1C71">
        <w:rPr>
          <w:rFonts w:asciiTheme="minorHAnsi" w:eastAsia="Calibri" w:hAnsiTheme="minorHAnsi" w:cstheme="minorHAnsi"/>
          <w:sz w:val="28"/>
          <w:szCs w:val="28"/>
        </w:rPr>
        <w:t>người đánh giá</w:t>
      </w:r>
      <w:r w:rsidRPr="00D25CA1">
        <w:rPr>
          <w:rFonts w:asciiTheme="minorHAnsi" w:eastAsia="Calibri" w:hAnsiTheme="minorHAnsi" w:cstheme="minorHAnsi"/>
          <w:sz w:val="28"/>
          <w:szCs w:val="28"/>
        </w:rPr>
        <w:t xml:space="preserve"> phải đạt được một mức tối thiểu </w:t>
      </w:r>
      <w:r w:rsidR="007D1C71">
        <w:rPr>
          <w:rFonts w:asciiTheme="minorHAnsi" w:eastAsia="Calibri" w:hAnsiTheme="minorHAnsi" w:cstheme="minorHAnsi"/>
          <w:sz w:val="28"/>
          <w:szCs w:val="28"/>
        </w:rPr>
        <w:t>về năng lực</w:t>
      </w:r>
      <w:r w:rsidRPr="00D25CA1">
        <w:rPr>
          <w:rFonts w:asciiTheme="minorHAnsi" w:eastAsia="Calibri" w:hAnsiTheme="minorHAnsi" w:cstheme="minorHAnsi"/>
          <w:sz w:val="28"/>
          <w:szCs w:val="28"/>
        </w:rPr>
        <w:t xml:space="preserve"> </w:t>
      </w:r>
      <w:r w:rsidR="007D1C71">
        <w:rPr>
          <w:rFonts w:asciiTheme="minorHAnsi" w:eastAsia="Calibri" w:hAnsiTheme="minorHAnsi" w:cstheme="minorHAnsi"/>
          <w:sz w:val="28"/>
          <w:szCs w:val="28"/>
        </w:rPr>
        <w:t>hiểu biết về các các mục thử nghiệm</w:t>
      </w:r>
      <w:r w:rsidRPr="00D25CA1">
        <w:rPr>
          <w:rFonts w:asciiTheme="minorHAnsi" w:eastAsia="Calibri" w:hAnsiTheme="minorHAnsi" w:cstheme="minorHAnsi"/>
          <w:sz w:val="28"/>
          <w:szCs w:val="28"/>
        </w:rPr>
        <w:t xml:space="preserve"> trước khi sử dụng nó trong thực tế.</w:t>
      </w:r>
      <w:r w:rsidR="00425ED0">
        <w:rPr>
          <w:rFonts w:asciiTheme="minorHAnsi" w:eastAsia="Calibri" w:hAnsiTheme="minorHAnsi" w:cstheme="minorHAnsi"/>
          <w:sz w:val="28"/>
          <w:szCs w:val="28"/>
          <w:lang w:val="vi-VN"/>
        </w:rPr>
        <w:t xml:space="preserve"> </w:t>
      </w:r>
      <w:r w:rsidRPr="00D25CA1">
        <w:rPr>
          <w:rFonts w:asciiTheme="minorHAnsi" w:hAnsiTheme="minorHAnsi" w:cstheme="minorHAnsi"/>
          <w:sz w:val="28"/>
          <w:szCs w:val="28"/>
        </w:rPr>
        <w:t xml:space="preserve">Cùng với việc biết cách quản lý </w:t>
      </w:r>
      <w:r w:rsidR="007D1C71">
        <w:rPr>
          <w:rFonts w:asciiTheme="minorHAnsi" w:hAnsiTheme="minorHAnsi" w:cstheme="minorHAnsi"/>
          <w:sz w:val="28"/>
          <w:szCs w:val="28"/>
        </w:rPr>
        <w:t xml:space="preserve"> thực hiện </w:t>
      </w:r>
      <w:r w:rsidRPr="00D25CA1">
        <w:rPr>
          <w:rFonts w:asciiTheme="minorHAnsi" w:hAnsiTheme="minorHAnsi" w:cstheme="minorHAnsi"/>
          <w:sz w:val="28"/>
          <w:szCs w:val="28"/>
        </w:rPr>
        <w:t xml:space="preserve">và </w:t>
      </w:r>
      <w:r w:rsidR="007D1C71">
        <w:rPr>
          <w:rFonts w:asciiTheme="minorHAnsi" w:hAnsiTheme="minorHAnsi" w:cstheme="minorHAnsi"/>
          <w:sz w:val="28"/>
          <w:szCs w:val="28"/>
        </w:rPr>
        <w:t xml:space="preserve">tính </w:t>
      </w:r>
      <w:r w:rsidRPr="00D25CA1">
        <w:rPr>
          <w:rFonts w:asciiTheme="minorHAnsi" w:hAnsiTheme="minorHAnsi" w:cstheme="minorHAnsi"/>
          <w:sz w:val="28"/>
          <w:szCs w:val="28"/>
        </w:rPr>
        <w:t xml:space="preserve"> điểm một bài kiểm tra, một </w:t>
      </w:r>
      <w:r w:rsidR="007D1C71">
        <w:rPr>
          <w:rFonts w:asciiTheme="minorHAnsi" w:hAnsiTheme="minorHAnsi" w:cstheme="minorHAnsi"/>
          <w:sz w:val="28"/>
          <w:szCs w:val="28"/>
        </w:rPr>
        <w:t>nhà đánh giá</w:t>
      </w:r>
      <w:r w:rsidRPr="00D25CA1">
        <w:rPr>
          <w:rFonts w:asciiTheme="minorHAnsi" w:hAnsiTheme="minorHAnsi" w:cstheme="minorHAnsi"/>
          <w:sz w:val="28"/>
          <w:szCs w:val="28"/>
        </w:rPr>
        <w:t xml:space="preserve"> có </w:t>
      </w:r>
      <w:r w:rsidR="007D1C71">
        <w:rPr>
          <w:rFonts w:asciiTheme="minorHAnsi" w:hAnsiTheme="minorHAnsi" w:cstheme="minorHAnsi"/>
          <w:sz w:val="28"/>
          <w:szCs w:val="28"/>
        </w:rPr>
        <w:t xml:space="preserve">khả năng </w:t>
      </w:r>
      <w:r w:rsidRPr="00D25CA1">
        <w:rPr>
          <w:rFonts w:asciiTheme="minorHAnsi" w:hAnsiTheme="minorHAnsi" w:cstheme="minorHAnsi"/>
          <w:sz w:val="28"/>
          <w:szCs w:val="28"/>
        </w:rPr>
        <w:t xml:space="preserve"> </w:t>
      </w:r>
      <w:r w:rsidR="007D1C71">
        <w:rPr>
          <w:rFonts w:asciiTheme="minorHAnsi" w:hAnsiTheme="minorHAnsi" w:cstheme="minorHAnsi"/>
          <w:sz w:val="28"/>
          <w:szCs w:val="28"/>
        </w:rPr>
        <w:t>cần phải biết ai là đối tượng của cuộc  thử nghiệm,</w:t>
      </w:r>
      <w:r w:rsidRPr="00D25CA1">
        <w:rPr>
          <w:rFonts w:asciiTheme="minorHAnsi" w:hAnsiTheme="minorHAnsi" w:cstheme="minorHAnsi"/>
          <w:sz w:val="28"/>
          <w:szCs w:val="28"/>
        </w:rPr>
        <w:t xml:space="preserve"> </w:t>
      </w:r>
      <w:r w:rsidR="007D1C71">
        <w:rPr>
          <w:rFonts w:asciiTheme="minorHAnsi" w:hAnsiTheme="minorHAnsi" w:cstheme="minorHAnsi"/>
          <w:sz w:val="28"/>
          <w:szCs w:val="28"/>
        </w:rPr>
        <w:t xml:space="preserve">và các mục thử nghiệm được dùng cho  </w:t>
      </w:r>
      <w:r w:rsidRPr="00D25CA1">
        <w:rPr>
          <w:rFonts w:asciiTheme="minorHAnsi" w:hAnsiTheme="minorHAnsi" w:cstheme="minorHAnsi"/>
          <w:sz w:val="28"/>
          <w:szCs w:val="28"/>
        </w:rPr>
        <w:t xml:space="preserve">mục đích gì. Điều này cũng có nghĩa là </w:t>
      </w:r>
      <w:r w:rsidR="007D1C71">
        <w:rPr>
          <w:rFonts w:asciiTheme="minorHAnsi" w:hAnsiTheme="minorHAnsi" w:cstheme="minorHAnsi"/>
          <w:sz w:val="28"/>
          <w:szCs w:val="28"/>
        </w:rPr>
        <w:t xml:space="preserve">nhà đánh giá </w:t>
      </w:r>
      <w:r w:rsidRPr="00D25CA1">
        <w:rPr>
          <w:rFonts w:asciiTheme="minorHAnsi" w:hAnsiTheme="minorHAnsi" w:cstheme="minorHAnsi"/>
          <w:sz w:val="28"/>
          <w:szCs w:val="28"/>
        </w:rPr>
        <w:t xml:space="preserve">biết khi nào </w:t>
      </w:r>
      <w:r w:rsidR="00471B36">
        <w:rPr>
          <w:rFonts w:asciiTheme="minorHAnsi" w:hAnsiTheme="minorHAnsi" w:cstheme="minorHAnsi"/>
          <w:sz w:val="28"/>
          <w:szCs w:val="28"/>
        </w:rPr>
        <w:t xml:space="preserve">thì </w:t>
      </w:r>
      <w:r w:rsidR="00471B36" w:rsidRPr="00D25CA1">
        <w:rPr>
          <w:rFonts w:asciiTheme="minorHAnsi" w:eastAsia="Calibri" w:hAnsiTheme="minorHAnsi" w:cstheme="minorHAnsi"/>
          <w:sz w:val="28"/>
          <w:szCs w:val="28"/>
        </w:rPr>
        <w:t>một công cụ tiêu chuẩn cụ thể</w:t>
      </w:r>
      <w:r w:rsidR="00471B36" w:rsidRPr="00D25CA1">
        <w:rPr>
          <w:rFonts w:asciiTheme="minorHAnsi" w:hAnsiTheme="minorHAnsi" w:cstheme="minorHAnsi"/>
          <w:sz w:val="28"/>
          <w:szCs w:val="28"/>
        </w:rPr>
        <w:t xml:space="preserve"> </w:t>
      </w:r>
      <w:r w:rsidRPr="00D25CA1">
        <w:rPr>
          <w:rFonts w:asciiTheme="minorHAnsi" w:hAnsiTheme="minorHAnsi" w:cstheme="minorHAnsi"/>
          <w:sz w:val="28"/>
          <w:szCs w:val="28"/>
        </w:rPr>
        <w:t xml:space="preserve">không </w:t>
      </w:r>
      <w:r w:rsidR="00471B36">
        <w:rPr>
          <w:rFonts w:asciiTheme="minorHAnsi" w:hAnsiTheme="minorHAnsi" w:cstheme="minorHAnsi"/>
          <w:sz w:val="28"/>
          <w:szCs w:val="28"/>
        </w:rPr>
        <w:t xml:space="preserve">được coi là </w:t>
      </w:r>
      <w:r w:rsidRPr="00D25CA1">
        <w:rPr>
          <w:rFonts w:asciiTheme="minorHAnsi" w:eastAsia="Calibri" w:hAnsiTheme="minorHAnsi" w:cstheme="minorHAnsi"/>
          <w:sz w:val="28"/>
          <w:szCs w:val="28"/>
        </w:rPr>
        <w:t xml:space="preserve">thích hợp </w:t>
      </w:r>
      <w:r w:rsidR="00471B36">
        <w:rPr>
          <w:rFonts w:asciiTheme="minorHAnsi" w:eastAsia="Calibri" w:hAnsiTheme="minorHAnsi" w:cstheme="minorHAnsi"/>
          <w:sz w:val="28"/>
          <w:szCs w:val="28"/>
        </w:rPr>
        <w:t xml:space="preserve">cho mục đích </w:t>
      </w:r>
      <w:r w:rsidRPr="00D25CA1">
        <w:rPr>
          <w:rFonts w:asciiTheme="minorHAnsi" w:eastAsia="Calibri" w:hAnsiTheme="minorHAnsi" w:cstheme="minorHAnsi"/>
          <w:sz w:val="28"/>
          <w:szCs w:val="28"/>
        </w:rPr>
        <w:t xml:space="preserve"> sử dụng.</w:t>
      </w:r>
      <w:r w:rsidR="00471B36">
        <w:rPr>
          <w:rFonts w:asciiTheme="minorHAnsi" w:eastAsia="Calibri" w:hAnsiTheme="minorHAnsi" w:cstheme="minorHAnsi"/>
          <w:sz w:val="28"/>
          <w:szCs w:val="28"/>
        </w:rPr>
        <w:t xml:space="preserve"> </w:t>
      </w:r>
      <w:r w:rsidR="00471B36" w:rsidRPr="00471B36">
        <w:rPr>
          <w:rFonts w:asciiTheme="minorHAnsi" w:eastAsia="Calibri" w:hAnsiTheme="minorHAnsi" w:cstheme="minorHAnsi"/>
          <w:sz w:val="28"/>
          <w:szCs w:val="28"/>
        </w:rPr>
        <w:t>Người đánh giá cần phải có khả năng đánh giá  các đặt điểm giá trị kỹ thuật của bài kiểm tra , và nên biết những đặc điểm này có thể ảnh hưởng đến việc quản lý thực hiện và giải thích  kết quả thử nghiệm như thế nào. Người đánh giá  cũng cần phải lưu ý nhiều điều có thể ảnh hưởng đến hiệu suất hoạt động của một đứa trẻ khi thực hiện  bài kiểm tra, chẳng hạn như đói, mệt mỏi, bệnh tật hoặc mất tập trung, cũng như lỗi của các nguồn kiểm tra hoặc lỗi của người kiểm tra.</w:t>
      </w:r>
    </w:p>
    <w:p w:rsidR="00471B36" w:rsidRPr="00D25CA1" w:rsidRDefault="00471B36">
      <w:pPr>
        <w:spacing w:line="360" w:lineRule="auto"/>
        <w:rPr>
          <w:rFonts w:asciiTheme="minorHAnsi" w:hAnsiTheme="minorHAnsi" w:cstheme="minorHAnsi"/>
        </w:rPr>
      </w:pP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lastRenderedPageBreak/>
        <w:t xml:space="preserve">Người </w:t>
      </w:r>
      <w:r w:rsidR="00471B36">
        <w:rPr>
          <w:rFonts w:asciiTheme="minorHAnsi" w:eastAsia="Calibri" w:hAnsiTheme="minorHAnsi" w:cstheme="minorHAnsi"/>
          <w:sz w:val="28"/>
          <w:szCs w:val="28"/>
        </w:rPr>
        <w:t xml:space="preserve">đánh giá có năng lực </w:t>
      </w:r>
      <w:r w:rsidRPr="00D25CA1">
        <w:rPr>
          <w:rFonts w:asciiTheme="minorHAnsi" w:eastAsia="Calibri" w:hAnsiTheme="minorHAnsi" w:cstheme="minorHAnsi"/>
          <w:sz w:val="28"/>
          <w:szCs w:val="28"/>
        </w:rPr>
        <w:t xml:space="preserve"> rút ra </w:t>
      </w:r>
      <w:r w:rsidR="00471B36">
        <w:rPr>
          <w:rFonts w:asciiTheme="minorHAnsi" w:eastAsia="Calibri" w:hAnsiTheme="minorHAnsi" w:cstheme="minorHAnsi"/>
          <w:sz w:val="28"/>
          <w:szCs w:val="28"/>
        </w:rPr>
        <w:t xml:space="preserve">được </w:t>
      </w:r>
      <w:r w:rsidRPr="00D25CA1">
        <w:rPr>
          <w:rFonts w:asciiTheme="minorHAnsi" w:eastAsia="Calibri" w:hAnsiTheme="minorHAnsi" w:cstheme="minorHAnsi"/>
          <w:sz w:val="28"/>
          <w:szCs w:val="28"/>
        </w:rPr>
        <w:t>kết luận về hiệu suất</w:t>
      </w:r>
      <w:r w:rsidR="00471B36">
        <w:rPr>
          <w:rFonts w:asciiTheme="minorHAnsi" w:eastAsia="Calibri" w:hAnsiTheme="minorHAnsi" w:cstheme="minorHAnsi"/>
          <w:sz w:val="28"/>
          <w:szCs w:val="28"/>
        </w:rPr>
        <w:t xml:space="preserve"> thực hiện hoạt động </w:t>
      </w:r>
      <w:r w:rsidRPr="00D25CA1">
        <w:rPr>
          <w:rFonts w:asciiTheme="minorHAnsi" w:eastAsia="Calibri" w:hAnsiTheme="minorHAnsi" w:cstheme="minorHAnsi"/>
          <w:sz w:val="28"/>
          <w:szCs w:val="28"/>
        </w:rPr>
        <w:t xml:space="preserve"> của trẻ trên một bài kiểm tra chuẩn hóa chỉ sau khi xem xét tất cả các thông tin có sẵn về đứa trẻ. </w:t>
      </w:r>
      <w:r w:rsidR="00471B36">
        <w:rPr>
          <w:rFonts w:asciiTheme="minorHAnsi" w:eastAsia="Calibri" w:hAnsiTheme="minorHAnsi" w:cstheme="minorHAnsi"/>
          <w:sz w:val="28"/>
          <w:szCs w:val="28"/>
        </w:rPr>
        <w:t>Những t</w:t>
      </w:r>
      <w:r w:rsidRPr="00D25CA1">
        <w:rPr>
          <w:rFonts w:asciiTheme="minorHAnsi" w:eastAsia="Calibri" w:hAnsiTheme="minorHAnsi" w:cstheme="minorHAnsi"/>
          <w:sz w:val="28"/>
          <w:szCs w:val="28"/>
        </w:rPr>
        <w:t xml:space="preserve">hông tin </w:t>
      </w:r>
      <w:r w:rsidR="00471B36">
        <w:rPr>
          <w:rFonts w:asciiTheme="minorHAnsi" w:eastAsia="Calibri" w:hAnsiTheme="minorHAnsi" w:cstheme="minorHAnsi"/>
          <w:sz w:val="28"/>
          <w:szCs w:val="28"/>
        </w:rPr>
        <w:t xml:space="preserve">này </w:t>
      </w:r>
      <w:r w:rsidRPr="00D25CA1">
        <w:rPr>
          <w:rFonts w:asciiTheme="minorHAnsi" w:eastAsia="Calibri" w:hAnsiTheme="minorHAnsi" w:cstheme="minorHAnsi"/>
          <w:sz w:val="28"/>
          <w:szCs w:val="28"/>
        </w:rPr>
        <w:t xml:space="preserve"> có thể bao gồm kết quả của các bài </w:t>
      </w:r>
      <w:r w:rsidR="00471B36">
        <w:rPr>
          <w:rFonts w:asciiTheme="minorHAnsi" w:eastAsia="Calibri" w:hAnsiTheme="minorHAnsi" w:cstheme="minorHAnsi"/>
          <w:sz w:val="28"/>
          <w:szCs w:val="28"/>
        </w:rPr>
        <w:t xml:space="preserve">thử nghiệm </w:t>
      </w:r>
      <w:r w:rsidRPr="00D25CA1">
        <w:rPr>
          <w:rFonts w:asciiTheme="minorHAnsi" w:eastAsia="Calibri" w:hAnsiTheme="minorHAnsi" w:cstheme="minorHAnsi"/>
          <w:sz w:val="28"/>
          <w:szCs w:val="28"/>
        </w:rPr>
        <w:t xml:space="preserve"> không </w:t>
      </w:r>
      <w:r w:rsidR="00471B36">
        <w:rPr>
          <w:rFonts w:asciiTheme="minorHAnsi" w:eastAsia="Calibri" w:hAnsiTheme="minorHAnsi" w:cstheme="minorHAnsi"/>
          <w:sz w:val="28"/>
          <w:szCs w:val="28"/>
        </w:rPr>
        <w:t xml:space="preserve">theo tiêu </w:t>
      </w:r>
      <w:r w:rsidRPr="00D25CA1">
        <w:rPr>
          <w:rFonts w:asciiTheme="minorHAnsi" w:eastAsia="Calibri" w:hAnsiTheme="minorHAnsi" w:cstheme="minorHAnsi"/>
          <w:sz w:val="28"/>
          <w:szCs w:val="28"/>
        </w:rPr>
        <w:t xml:space="preserve">chuẩn, </w:t>
      </w:r>
      <w:r w:rsidR="00471B36">
        <w:rPr>
          <w:rFonts w:asciiTheme="minorHAnsi" w:eastAsia="Calibri" w:hAnsiTheme="minorHAnsi" w:cstheme="minorHAnsi"/>
          <w:sz w:val="28"/>
          <w:szCs w:val="28"/>
        </w:rPr>
        <w:t xml:space="preserve">quá trình </w:t>
      </w:r>
      <w:r w:rsidRPr="00D25CA1">
        <w:rPr>
          <w:rFonts w:asciiTheme="minorHAnsi" w:eastAsia="Calibri" w:hAnsiTheme="minorHAnsi" w:cstheme="minorHAnsi"/>
          <w:sz w:val="28"/>
          <w:szCs w:val="28"/>
        </w:rPr>
        <w:t>quan sát không chính thức</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 phỏng vấn người chăm sóc và đánh giá tài liệu từ các chuyên gia khác.</w:t>
      </w:r>
      <w:r w:rsidR="00471B36">
        <w:rPr>
          <w:rFonts w:asciiTheme="minorHAnsi" w:eastAsia="Calibri" w:hAnsiTheme="minorHAnsi" w:cstheme="minorHAnsi"/>
          <w:sz w:val="28"/>
          <w:szCs w:val="28"/>
        </w:rPr>
        <w:t xml:space="preserve"> </w:t>
      </w:r>
      <w:r w:rsidR="00FE3594" w:rsidRPr="00FE3594">
        <w:rPr>
          <w:rFonts w:asciiTheme="minorHAnsi" w:eastAsia="Calibri" w:hAnsiTheme="minorHAnsi" w:cstheme="minorHAnsi"/>
          <w:sz w:val="28"/>
          <w:szCs w:val="28"/>
        </w:rPr>
        <w:t>Một điều cực kỳ quan trọng là phải đặt quá trình quan sát hiệu suất thực hiện của một đứa trẻ trong thử nghiệm tiêu chuẩn hóa trong bối cảnh đã có được  tất cả các nguồn thông tin về đứa trẻ; điều này đảm bảo việc giải thích điểm chuẩn được  chính xác và có ý nghĩa hơn</w:t>
      </w:r>
      <w:r w:rsidRPr="00FE3594">
        <w:rPr>
          <w:rFonts w:asciiTheme="minorHAnsi" w:eastAsia="Calibri" w:hAnsiTheme="minorHAnsi" w:cstheme="minorHAnsi"/>
          <w:sz w:val="28"/>
          <w:szCs w:val="28"/>
        </w:rPr>
        <w:t>.</w:t>
      </w: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FE3594">
      <w:pPr>
        <w:spacing w:line="360" w:lineRule="auto"/>
        <w:rPr>
          <w:rFonts w:asciiTheme="minorHAnsi" w:hAnsiTheme="minorHAnsi" w:cstheme="minorHAnsi"/>
        </w:rPr>
      </w:pPr>
      <w:bookmarkStart w:id="32" w:name="bookmark36"/>
      <w:r w:rsidRPr="00421B74">
        <w:rPr>
          <w:rFonts w:asciiTheme="minorHAnsi" w:eastAsia="Calibri" w:hAnsiTheme="minorHAnsi" w:cstheme="minorHAnsi"/>
          <w:b/>
          <w:bCs/>
          <w:sz w:val="28"/>
          <w:szCs w:val="28"/>
        </w:rPr>
        <w:t xml:space="preserve">Tính </w:t>
      </w:r>
      <w:r w:rsidR="00D25CA1" w:rsidRPr="00421B74">
        <w:rPr>
          <w:rFonts w:asciiTheme="minorHAnsi" w:eastAsia="Calibri" w:hAnsiTheme="minorHAnsi" w:cstheme="minorHAnsi"/>
          <w:b/>
          <w:bCs/>
          <w:sz w:val="28"/>
          <w:szCs w:val="28"/>
        </w:rPr>
        <w:t xml:space="preserve"> riêng tư của khách hàng</w:t>
      </w:r>
      <w:bookmarkEnd w:id="32"/>
    </w:p>
    <w:p w:rsidR="00DB74C5" w:rsidRDefault="007F0528">
      <w:pPr>
        <w:spacing w:line="360" w:lineRule="auto"/>
        <w:rPr>
          <w:rFonts w:asciiTheme="minorHAnsi" w:eastAsia="Calibri" w:hAnsiTheme="minorHAnsi" w:cstheme="minorHAnsi"/>
          <w:sz w:val="28"/>
          <w:szCs w:val="28"/>
        </w:rPr>
      </w:pPr>
      <w:r w:rsidRPr="007F0528">
        <w:rPr>
          <w:rFonts w:asciiTheme="minorHAnsi" w:eastAsia="Calibri" w:hAnsiTheme="minorHAnsi" w:cstheme="minorHAnsi"/>
          <w:sz w:val="28"/>
          <w:szCs w:val="28"/>
        </w:rPr>
        <w:t>Quy tắc bảo mật của Đạo luật về trách nhiệm giải trình và trách nhiệm bảo hiểm y tế (</w:t>
      </w:r>
      <w:r w:rsidRPr="00413A56">
        <w:rPr>
          <w:rFonts w:asciiTheme="minorHAnsi" w:hAnsiTheme="minorHAnsi" w:cstheme="minorHAnsi"/>
          <w:sz w:val="28"/>
          <w:szCs w:val="28"/>
        </w:rPr>
        <w:t xml:space="preserve">Health Insurance Portability and Accountability Act </w:t>
      </w:r>
      <w:r>
        <w:rPr>
          <w:rFonts w:asciiTheme="minorHAnsi" w:hAnsiTheme="minorHAnsi" w:cstheme="minorHAnsi"/>
          <w:sz w:val="28"/>
          <w:szCs w:val="28"/>
        </w:rPr>
        <w:t xml:space="preserve">- </w:t>
      </w:r>
      <w:r w:rsidRPr="007F0528">
        <w:rPr>
          <w:rFonts w:asciiTheme="minorHAnsi" w:eastAsia="Calibri" w:hAnsiTheme="minorHAnsi" w:cstheme="minorHAnsi"/>
          <w:sz w:val="28"/>
          <w:szCs w:val="28"/>
        </w:rPr>
        <w:t>HIPAA) bắt buộc tất cả những người nhận dịch vụ chăm sóc sức khỏe phải được thông báo về quyền riêng tư của họ;  họ có quyền truy cập vào thông tin y tế của họ, bao gồm cung cấp các bản sao theo yêu cầu của họ;  họ sẽ được thông báo về bất kỳ tiết lộ thông tin y tế nào cho các mục đích khác, ngoài điều trị hoặc thanh toán. Đối với trẻ em vị thành niên, cha mẹ hoặc người giám hộ hợp pháp phải cung cấp sự đồng ý trước khi bắt đầu bất kỳ thủ tục đánh giá hoặc can thiệp nào</w:t>
      </w:r>
      <w:r w:rsidR="00D25CA1" w:rsidRPr="00D25CA1">
        <w:rPr>
          <w:rFonts w:asciiTheme="minorHAnsi" w:eastAsia="Calibri" w:hAnsiTheme="minorHAnsi" w:cstheme="minorHAnsi"/>
          <w:sz w:val="28"/>
          <w:szCs w:val="28"/>
        </w:rPr>
        <w:t>.</w:t>
      </w:r>
      <w:r>
        <w:rPr>
          <w:rFonts w:asciiTheme="minorHAnsi" w:eastAsia="Calibri" w:hAnsiTheme="minorHAnsi" w:cstheme="minorHAnsi"/>
          <w:sz w:val="28"/>
          <w:szCs w:val="28"/>
        </w:rPr>
        <w:t xml:space="preserve"> </w:t>
      </w:r>
      <w:r w:rsidRPr="007F0528">
        <w:rPr>
          <w:rFonts w:asciiTheme="minorHAnsi" w:eastAsia="Calibri" w:hAnsiTheme="minorHAnsi" w:cstheme="minorHAnsi"/>
          <w:sz w:val="28"/>
          <w:szCs w:val="28"/>
        </w:rPr>
        <w:t xml:space="preserve">Các cơ quan, tổ chức khác nhau có những  hình thức và quy trình khác nhau để đạt được sự đồng ý và chuyên viên thực hiện  đánh giá phải nhận thức được các quy trình của  tổ chức cụ thể của họ. Thông thường,  sự đồng ý sẽ được thể hiện qua  văn bản và bao gồm giải thích về lý do thử nghiệm, các loại thử nghiệm sẽ được sử dụng, mục đích sử dụng thử nghiệm và hậu quả của chúng (ví dụ: nơi thực hiện  chương trình hoặc chất lượng của  các dịch vụ điều trị khắc phục), và thông tin thử nghiệm  </w:t>
      </w:r>
      <w:r w:rsidRPr="007F0528">
        <w:rPr>
          <w:rFonts w:asciiTheme="minorHAnsi" w:eastAsia="Calibri" w:hAnsiTheme="minorHAnsi" w:cstheme="minorHAnsi"/>
          <w:sz w:val="28"/>
          <w:szCs w:val="28"/>
        </w:rPr>
        <w:lastRenderedPageBreak/>
        <w:t>sẽ được công bố cho những ai cần phai được công bố. Phụ huynh / người giám hộ nên được cung cấp một bản sao của báo cáo tóm tắt, và cần được thông báo về người sẽ nhận được các bản sao bổ sung. Nếu điểm kiểm tra hoặc thông tin khác sẽ được sử dụng cho mục đích nghiên cứu, cần phải tuân thủ các quy trình bổ sung cho việc chấp thuận</w:t>
      </w:r>
      <w:r w:rsidR="00D25CA1" w:rsidRPr="007F0528">
        <w:rPr>
          <w:rFonts w:asciiTheme="minorHAnsi" w:eastAsia="Calibri" w:hAnsiTheme="minorHAnsi" w:cstheme="minorHAnsi"/>
          <w:sz w:val="28"/>
          <w:szCs w:val="28"/>
        </w:rPr>
        <w:t>.</w:t>
      </w:r>
    </w:p>
    <w:p w:rsidR="007F0528" w:rsidRPr="00D25CA1" w:rsidRDefault="007F0528">
      <w:pPr>
        <w:spacing w:line="360" w:lineRule="auto"/>
        <w:rPr>
          <w:rFonts w:asciiTheme="minorHAnsi" w:hAnsiTheme="minorHAnsi" w:cstheme="minorHAnsi"/>
        </w:rPr>
      </w:pPr>
    </w:p>
    <w:p w:rsidR="00DB74C5" w:rsidRPr="00D25CA1" w:rsidRDefault="00475C80">
      <w:pPr>
        <w:spacing w:line="360" w:lineRule="auto"/>
        <w:ind w:firstLine="360"/>
        <w:rPr>
          <w:rFonts w:asciiTheme="minorHAnsi" w:hAnsiTheme="minorHAnsi" w:cstheme="minorHAnsi"/>
        </w:rPr>
      </w:pPr>
      <w:r>
        <w:rPr>
          <w:rFonts w:asciiTheme="minorHAnsi" w:eastAsia="Calibri" w:hAnsiTheme="minorHAnsi" w:cstheme="minorHAnsi"/>
          <w:sz w:val="28"/>
          <w:szCs w:val="28"/>
        </w:rPr>
        <w:t>Mọi t</w:t>
      </w:r>
      <w:r w:rsidR="00D25CA1" w:rsidRPr="00D25CA1">
        <w:rPr>
          <w:rFonts w:asciiTheme="minorHAnsi" w:eastAsia="Calibri" w:hAnsiTheme="minorHAnsi" w:cstheme="minorHAnsi"/>
          <w:sz w:val="28"/>
          <w:szCs w:val="28"/>
        </w:rPr>
        <w:t xml:space="preserve">rao đổi bằng lời nói về đứa trẻ nên </w:t>
      </w:r>
      <w:r>
        <w:rPr>
          <w:rFonts w:asciiTheme="minorHAnsi" w:eastAsia="Calibri" w:hAnsiTheme="minorHAnsi" w:cstheme="minorHAnsi"/>
          <w:sz w:val="28"/>
          <w:szCs w:val="28"/>
        </w:rPr>
        <w:t xml:space="preserve">được </w:t>
      </w:r>
      <w:r w:rsidR="00D25CA1" w:rsidRPr="00D25CA1">
        <w:rPr>
          <w:rFonts w:asciiTheme="minorHAnsi" w:eastAsia="Calibri" w:hAnsiTheme="minorHAnsi" w:cstheme="minorHAnsi"/>
          <w:sz w:val="28"/>
          <w:szCs w:val="28"/>
        </w:rPr>
        <w:t xml:space="preserve"> giới hạn. Mặc dù thường cần </w:t>
      </w:r>
      <w:r>
        <w:rPr>
          <w:rFonts w:asciiTheme="minorHAnsi" w:eastAsia="Calibri" w:hAnsiTheme="minorHAnsi" w:cstheme="minorHAnsi"/>
          <w:sz w:val="28"/>
          <w:szCs w:val="28"/>
        </w:rPr>
        <w:t xml:space="preserve">phải </w:t>
      </w:r>
      <w:r w:rsidR="00D25CA1" w:rsidRPr="00D25CA1">
        <w:rPr>
          <w:rFonts w:asciiTheme="minorHAnsi" w:eastAsia="Calibri" w:hAnsiTheme="minorHAnsi" w:cstheme="minorHAnsi"/>
          <w:sz w:val="28"/>
          <w:szCs w:val="28"/>
        </w:rPr>
        <w:t>thảo luận trường hợp</w:t>
      </w:r>
      <w:r>
        <w:rPr>
          <w:rFonts w:asciiTheme="minorHAnsi" w:eastAsia="Calibri" w:hAnsiTheme="minorHAnsi" w:cstheme="minorHAnsi"/>
          <w:sz w:val="28"/>
          <w:szCs w:val="28"/>
        </w:rPr>
        <w:t xml:space="preserve"> đang thực hiện </w:t>
      </w:r>
      <w:r w:rsidR="00D25CA1" w:rsidRPr="00D25CA1">
        <w:rPr>
          <w:rFonts w:asciiTheme="minorHAnsi" w:eastAsia="Calibri" w:hAnsiTheme="minorHAnsi" w:cstheme="minorHAnsi"/>
          <w:sz w:val="28"/>
          <w:szCs w:val="28"/>
        </w:rPr>
        <w:t xml:space="preserve"> với đồng nghiệp vì mục đích chia sẻ và </w:t>
      </w:r>
      <w:r>
        <w:rPr>
          <w:rFonts w:asciiTheme="minorHAnsi" w:eastAsia="Calibri" w:hAnsiTheme="minorHAnsi" w:cstheme="minorHAnsi"/>
          <w:sz w:val="28"/>
          <w:szCs w:val="28"/>
        </w:rPr>
        <w:t xml:space="preserve">để được thêm </w:t>
      </w:r>
      <w:r w:rsidRPr="00D25CA1">
        <w:rPr>
          <w:rFonts w:asciiTheme="minorHAnsi" w:eastAsia="Calibri" w:hAnsiTheme="minorHAnsi" w:cstheme="minorHAnsi"/>
          <w:sz w:val="28"/>
          <w:szCs w:val="28"/>
        </w:rPr>
        <w:t>thông tin</w:t>
      </w:r>
      <w:r>
        <w:rPr>
          <w:rFonts w:asciiTheme="minorHAnsi" w:eastAsia="Calibri" w:hAnsiTheme="minorHAnsi" w:cstheme="minorHAnsi"/>
          <w:sz w:val="28"/>
          <w:szCs w:val="28"/>
        </w:rPr>
        <w:t xml:space="preserve"> </w:t>
      </w:r>
      <w:r w:rsidR="00D25CA1" w:rsidRPr="00D25CA1">
        <w:rPr>
          <w:rFonts w:asciiTheme="minorHAnsi" w:eastAsia="Calibri" w:hAnsiTheme="minorHAnsi" w:cstheme="minorHAnsi"/>
          <w:sz w:val="28"/>
          <w:szCs w:val="28"/>
        </w:rPr>
        <w:t xml:space="preserve">tư vấn, </w:t>
      </w:r>
      <w:r>
        <w:rPr>
          <w:rFonts w:asciiTheme="minorHAnsi" w:eastAsia="Calibri" w:hAnsiTheme="minorHAnsi" w:cstheme="minorHAnsi"/>
          <w:sz w:val="28"/>
          <w:szCs w:val="28"/>
        </w:rPr>
        <w:t>tất cả những</w:t>
      </w:r>
      <w:r w:rsidR="00D25CA1" w:rsidRPr="00D25CA1">
        <w:rPr>
          <w:rFonts w:asciiTheme="minorHAnsi" w:eastAsia="Calibri" w:hAnsiTheme="minorHAnsi" w:cstheme="minorHAnsi"/>
          <w:sz w:val="28"/>
          <w:szCs w:val="28"/>
        </w:rPr>
        <w:t xml:space="preserve"> cuộc trò chuyện bình thường về một đứa trẻ cụ thể trong</w:t>
      </w:r>
      <w:r>
        <w:rPr>
          <w:rFonts w:asciiTheme="minorHAnsi" w:eastAsia="Calibri" w:hAnsiTheme="minorHAnsi" w:cstheme="minorHAnsi"/>
          <w:sz w:val="28"/>
          <w:szCs w:val="28"/>
        </w:rPr>
        <w:t xml:space="preserve"> những nơi công cộng như </w:t>
      </w:r>
      <w:r w:rsidR="00D25CA1" w:rsidRPr="00D25CA1">
        <w:rPr>
          <w:rFonts w:asciiTheme="minorHAnsi" w:eastAsia="Calibri" w:hAnsiTheme="minorHAnsi" w:cstheme="minorHAnsi"/>
          <w:sz w:val="28"/>
          <w:szCs w:val="28"/>
        </w:rPr>
        <w:t xml:space="preserve"> thang máy, phòng ăn hoặc hành lang</w:t>
      </w:r>
      <w:r>
        <w:rPr>
          <w:rFonts w:asciiTheme="minorHAnsi" w:eastAsia="Calibri" w:hAnsiTheme="minorHAnsi" w:cstheme="minorHAnsi"/>
          <w:sz w:val="28"/>
          <w:szCs w:val="28"/>
        </w:rPr>
        <w:t xml:space="preserve"> là không thể chấp nhận được</w:t>
      </w:r>
      <w:r w:rsidR="00D25CA1" w:rsidRPr="00D25CA1">
        <w:rPr>
          <w:rFonts w:asciiTheme="minorHAnsi" w:eastAsia="Calibri" w:hAnsiTheme="minorHAnsi" w:cstheme="minorHAnsi"/>
          <w:sz w:val="28"/>
          <w:szCs w:val="28"/>
        </w:rPr>
        <w:t xml:space="preserve">. Nếu </w:t>
      </w:r>
      <w:r>
        <w:rPr>
          <w:rFonts w:asciiTheme="minorHAnsi" w:eastAsia="Calibri" w:hAnsiTheme="minorHAnsi" w:cstheme="minorHAnsi"/>
          <w:sz w:val="28"/>
          <w:szCs w:val="28"/>
        </w:rPr>
        <w:t>có người nào</w:t>
      </w:r>
      <w:r w:rsidR="00D25CA1" w:rsidRPr="00D25CA1">
        <w:rPr>
          <w:rFonts w:asciiTheme="minorHAnsi" w:eastAsia="Calibri" w:hAnsiTheme="minorHAnsi" w:cstheme="minorHAnsi"/>
          <w:sz w:val="28"/>
          <w:szCs w:val="28"/>
        </w:rPr>
        <w:t xml:space="preserve"> khác nghe </w:t>
      </w:r>
      <w:r>
        <w:rPr>
          <w:rFonts w:asciiTheme="minorHAnsi" w:eastAsia="Calibri" w:hAnsiTheme="minorHAnsi" w:cstheme="minorHAnsi"/>
          <w:sz w:val="28"/>
          <w:szCs w:val="28"/>
        </w:rPr>
        <w:t xml:space="preserve">lén </w:t>
      </w:r>
      <w:r w:rsidR="00D25CA1" w:rsidRPr="00D25CA1">
        <w:rPr>
          <w:rFonts w:asciiTheme="minorHAnsi" w:eastAsia="Calibri" w:hAnsiTheme="minorHAnsi" w:cstheme="minorHAnsi"/>
          <w:sz w:val="28"/>
          <w:szCs w:val="28"/>
        </w:rPr>
        <w:t xml:space="preserve"> được cuộc trò chuyện, </w:t>
      </w:r>
      <w:r>
        <w:rPr>
          <w:rFonts w:asciiTheme="minorHAnsi" w:eastAsia="Calibri" w:hAnsiTheme="minorHAnsi" w:cstheme="minorHAnsi"/>
          <w:sz w:val="28"/>
          <w:szCs w:val="28"/>
        </w:rPr>
        <w:t xml:space="preserve">có thể dẫn đến hậu quả là </w:t>
      </w:r>
      <w:r w:rsidR="00D25CA1" w:rsidRPr="00D25CA1">
        <w:rPr>
          <w:rFonts w:asciiTheme="minorHAnsi" w:eastAsia="Calibri" w:hAnsiTheme="minorHAnsi" w:cstheme="minorHAnsi"/>
          <w:sz w:val="28"/>
          <w:szCs w:val="28"/>
        </w:rPr>
        <w:t xml:space="preserve"> vi phạm bí mật.</w:t>
      </w: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D25CA1">
      <w:pPr>
        <w:spacing w:line="360" w:lineRule="auto"/>
        <w:rPr>
          <w:rFonts w:asciiTheme="minorHAnsi" w:hAnsiTheme="minorHAnsi" w:cstheme="minorHAnsi"/>
        </w:rPr>
      </w:pPr>
      <w:bookmarkStart w:id="33" w:name="bookmark37"/>
      <w:r w:rsidRPr="00D25CA1">
        <w:rPr>
          <w:rFonts w:asciiTheme="minorHAnsi" w:eastAsia="Calibri" w:hAnsiTheme="minorHAnsi" w:cstheme="minorHAnsi"/>
          <w:b/>
          <w:bCs/>
          <w:sz w:val="28"/>
          <w:szCs w:val="28"/>
        </w:rPr>
        <w:t>Truyền thông</w:t>
      </w:r>
      <w:r w:rsidR="00475C80">
        <w:rPr>
          <w:rFonts w:asciiTheme="minorHAnsi" w:eastAsia="Calibri" w:hAnsiTheme="minorHAnsi" w:cstheme="minorHAnsi"/>
          <w:b/>
          <w:bCs/>
          <w:sz w:val="28"/>
          <w:szCs w:val="28"/>
        </w:rPr>
        <w:t xml:space="preserve"> về </w:t>
      </w:r>
      <w:r w:rsidRPr="00D25CA1">
        <w:rPr>
          <w:rFonts w:asciiTheme="minorHAnsi" w:eastAsia="Calibri" w:hAnsiTheme="minorHAnsi" w:cstheme="minorHAnsi"/>
          <w:b/>
          <w:bCs/>
          <w:sz w:val="28"/>
          <w:szCs w:val="28"/>
        </w:rPr>
        <w:t xml:space="preserve"> kết quả kiểm tra</w:t>
      </w:r>
      <w:bookmarkEnd w:id="33"/>
    </w:p>
    <w:p w:rsidR="00DB74C5" w:rsidRDefault="00475C80">
      <w:pPr>
        <w:spacing w:line="360" w:lineRule="auto"/>
        <w:rPr>
          <w:rFonts w:asciiTheme="minorHAnsi" w:eastAsia="Calibri" w:hAnsiTheme="minorHAnsi" w:cstheme="minorHAnsi"/>
          <w:sz w:val="28"/>
          <w:szCs w:val="28"/>
        </w:rPr>
      </w:pPr>
      <w:r w:rsidRPr="00475C80">
        <w:rPr>
          <w:rFonts w:asciiTheme="minorHAnsi" w:eastAsia="Calibri" w:hAnsiTheme="minorHAnsi" w:cstheme="minorHAnsi"/>
          <w:sz w:val="28"/>
          <w:szCs w:val="28"/>
        </w:rPr>
        <w:t>Các báo cáo nên được viết bằng ngôn ngữ dễ hiểu đối với  người không chuyên nghiệp, sử dụng tối thiểu những thuật ngữ chuyên môn đặc biệt. Mỗi báo cáo cần  được viết theo một cách  khách quan ,  các kết luận và khuyến nghị phải được nêu lên rõ ràng. Khi  thảo luận về kết quả thử nghiệm, cần phải quan tâm đến các đặc điểm của người nhận được thông tin</w:t>
      </w:r>
      <w:r w:rsidR="00D25CA1" w:rsidRPr="00D25CA1">
        <w:rPr>
          <w:rFonts w:asciiTheme="minorHAnsi" w:eastAsia="Calibri" w:hAnsiTheme="minorHAnsi" w:cstheme="minorHAnsi"/>
          <w:sz w:val="28"/>
          <w:szCs w:val="28"/>
        </w:rPr>
        <w:t>.</w:t>
      </w:r>
    </w:p>
    <w:p w:rsidR="00475C80" w:rsidRPr="00D25CA1" w:rsidRDefault="00475C80">
      <w:pPr>
        <w:spacing w:line="360" w:lineRule="auto"/>
        <w:rPr>
          <w:rFonts w:asciiTheme="minorHAnsi" w:hAnsiTheme="minorHAnsi" w:cstheme="minorHAnsi"/>
        </w:rPr>
      </w:pPr>
    </w:p>
    <w:p w:rsidR="00DB74C5" w:rsidRDefault="00475C80">
      <w:pPr>
        <w:spacing w:line="360" w:lineRule="auto"/>
        <w:ind w:firstLine="360"/>
        <w:rPr>
          <w:rFonts w:asciiTheme="minorHAnsi" w:eastAsia="Calibri" w:hAnsiTheme="minorHAnsi" w:cstheme="minorHAnsi"/>
          <w:sz w:val="28"/>
          <w:szCs w:val="28"/>
        </w:rPr>
      </w:pPr>
      <w:r w:rsidRPr="00475C80">
        <w:rPr>
          <w:rFonts w:asciiTheme="minorHAnsi" w:eastAsia="Calibri" w:hAnsiTheme="minorHAnsi" w:cstheme="minorHAnsi"/>
          <w:sz w:val="28"/>
          <w:szCs w:val="28"/>
        </w:rPr>
        <w:t xml:space="preserve">Nói chuyện với các chuyên gia khác và nói chuyện với các thành viên khác trong gia đình đòi hỏi các kỹ thuật giao tiếp khác nhau. Khi chia sẻ kết quả đánh giá với các thành viên gia đình, người đánh giá cần lưu ý về trình độ học vấn chung và, trong trường hợp gia đình nói hai thứ ngôn ngữ, cần phải lưu ý đến mức độ thành thạo tiếng Anh của người trong gia đình. Ngay cả khi các thành viên </w:t>
      </w:r>
      <w:r w:rsidRPr="00475C80">
        <w:rPr>
          <w:rFonts w:asciiTheme="minorHAnsi" w:eastAsia="Calibri" w:hAnsiTheme="minorHAnsi" w:cstheme="minorHAnsi"/>
          <w:sz w:val="28"/>
          <w:szCs w:val="28"/>
        </w:rPr>
        <w:lastRenderedPageBreak/>
        <w:t xml:space="preserve">trong gia đình có khả năng hợp lý về ngôn ngữ tiếng Anh, có thể nên có một người phiên dịch. Thông thường , thành viên có kỹ năng tiếng Anh giỏi nhất trong gia đình sẽ là người phiên dịch. Tuy nhiên, việc này  có thể không phải là sự sắp xếp tối ưu cho những buổi thảo luận về kết quả thử nghiệm , vì tính kỹ thuật của một số thông tin thảo luận. Người phiên dịch lý tưởng là một người quen thuộc với cơ quan thực hiện thử nghiệm, với  các loại thử nghiệm và dịch vụ mà họ cung cấp, và là người đã phát triển các kỹ thuật để giúp người đánh giá cung cấp thông tin, theo một cách dễ hiểu và có ý nghĩa về </w:t>
      </w:r>
      <w:r>
        <w:rPr>
          <w:rFonts w:asciiTheme="minorHAnsi" w:eastAsia="Calibri" w:hAnsiTheme="minorHAnsi" w:cstheme="minorHAnsi"/>
          <w:sz w:val="28"/>
          <w:szCs w:val="28"/>
        </w:rPr>
        <w:t xml:space="preserve">mặt </w:t>
      </w:r>
      <w:r w:rsidRPr="00475C80">
        <w:rPr>
          <w:rFonts w:asciiTheme="minorHAnsi" w:eastAsia="Calibri" w:hAnsiTheme="minorHAnsi" w:cstheme="minorHAnsi"/>
          <w:sz w:val="28"/>
          <w:szCs w:val="28"/>
        </w:rPr>
        <w:t>văn hóa</w:t>
      </w:r>
      <w:r w:rsidR="00D25CA1" w:rsidRPr="00D25CA1">
        <w:rPr>
          <w:rFonts w:asciiTheme="minorHAnsi" w:eastAsia="Calibri" w:hAnsiTheme="minorHAnsi" w:cstheme="minorHAnsi"/>
          <w:sz w:val="28"/>
          <w:szCs w:val="28"/>
        </w:rPr>
        <w:t>.</w:t>
      </w:r>
    </w:p>
    <w:p w:rsidR="00475C80" w:rsidRPr="00D25CA1" w:rsidRDefault="00475C80">
      <w:pPr>
        <w:spacing w:line="360" w:lineRule="auto"/>
        <w:ind w:firstLine="360"/>
        <w:rPr>
          <w:rFonts w:asciiTheme="minorHAnsi" w:hAnsiTheme="minorHAnsi" w:cstheme="minorHAnsi"/>
        </w:rPr>
      </w:pPr>
    </w:p>
    <w:p w:rsidR="00DB74C5" w:rsidRPr="00D25CA1" w:rsidRDefault="00475C80">
      <w:pPr>
        <w:spacing w:line="360" w:lineRule="auto"/>
        <w:ind w:firstLine="360"/>
        <w:rPr>
          <w:rFonts w:asciiTheme="minorHAnsi" w:hAnsiTheme="minorHAnsi" w:cstheme="minorHAnsi"/>
        </w:rPr>
      </w:pPr>
      <w:r w:rsidRPr="00475C80">
        <w:rPr>
          <w:rFonts w:asciiTheme="minorHAnsi" w:eastAsia="Calibri" w:hAnsiTheme="minorHAnsi" w:cstheme="minorHAnsi"/>
          <w:sz w:val="28"/>
          <w:szCs w:val="28"/>
        </w:rPr>
        <w:t>Khi trình bày những thông tin liên quan đến kết quả thử nghiệm với trẻ cho các thành viên trong gia đình, chuyên viên đánh giá  cũng phải xem xét đến  phản ứng cảm xúc dự đoán sẽ xảy ra. Một phụ huynh nghe nói rằng đứa con nhỏ của mình bị chậm phát triển có thể bị suy sụp  về cảm xúc. Do đó, thông tin cần được truyền đạt một cách nhạy cảm. Mỗi đứa trẻ đều có những điểm mạnh và thuộc tính có thể được nêu bật trong cuộc thảo luận, khi nói về hiệu suất hoạt động  tổng thể của trẻ. Người đánh giá  cũng nên tránh mọi thái độ thể hiện của việc đổ lỗi cho phụ huynh đối với những khó khăn của trẻ, vì nhiều phụ huynh sẽ  nhanh chóng tự trách mình về  những vấn đề về đứa con của họ. Bất kỳ cuộc thảo luận nào cũng phải được nói theo cách  khách quan, nhưng cần tích cực,  nhấn mạnh vào việc chia sẻ thông tin và đưa ra quyết định chung về kế hoạch hành động</w:t>
      </w:r>
      <w:r w:rsidR="00D25CA1" w:rsidRPr="00D25CA1">
        <w:rPr>
          <w:rFonts w:asciiTheme="minorHAnsi" w:eastAsia="Calibri" w:hAnsiTheme="minorHAnsi" w:cstheme="minorHAnsi"/>
          <w:sz w:val="28"/>
          <w:szCs w:val="28"/>
        </w:rPr>
        <w:t>.</w:t>
      </w: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DF6077">
      <w:pPr>
        <w:spacing w:line="360" w:lineRule="auto"/>
        <w:rPr>
          <w:rFonts w:asciiTheme="minorHAnsi" w:hAnsiTheme="minorHAnsi" w:cstheme="minorHAnsi"/>
        </w:rPr>
      </w:pPr>
      <w:bookmarkStart w:id="34" w:name="bookmark38"/>
      <w:r>
        <w:rPr>
          <w:rFonts w:asciiTheme="minorHAnsi" w:eastAsia="Calibri" w:hAnsiTheme="minorHAnsi" w:cstheme="minorHAnsi"/>
          <w:b/>
          <w:bCs/>
          <w:sz w:val="28"/>
          <w:szCs w:val="28"/>
        </w:rPr>
        <w:t xml:space="preserve">Sự khác biệt về mặt </w:t>
      </w:r>
      <w:r w:rsidR="00D25CA1" w:rsidRPr="00D25CA1">
        <w:rPr>
          <w:rFonts w:asciiTheme="minorHAnsi" w:eastAsia="Calibri" w:hAnsiTheme="minorHAnsi" w:cstheme="minorHAnsi"/>
          <w:b/>
          <w:bCs/>
          <w:sz w:val="28"/>
          <w:szCs w:val="28"/>
        </w:rPr>
        <w:t xml:space="preserve"> văn hóa</w:t>
      </w:r>
      <w:bookmarkEnd w:id="34"/>
    </w:p>
    <w:p w:rsidR="00DB74C5" w:rsidRDefault="00D25CA1">
      <w:pPr>
        <w:spacing w:line="360" w:lineRule="auto"/>
        <w:rPr>
          <w:rFonts w:asciiTheme="minorHAnsi" w:eastAsia="Calibri" w:hAnsiTheme="minorHAnsi" w:cstheme="minorHAnsi"/>
          <w:sz w:val="28"/>
          <w:szCs w:val="28"/>
        </w:rPr>
      </w:pPr>
      <w:r w:rsidRPr="00D25CA1">
        <w:rPr>
          <w:rFonts w:asciiTheme="minorHAnsi" w:eastAsia="Calibri" w:hAnsiTheme="minorHAnsi" w:cstheme="minorHAnsi"/>
          <w:sz w:val="28"/>
          <w:szCs w:val="28"/>
        </w:rPr>
        <w:t>Một số tác giả đã thảo luận về sự thiên vị</w:t>
      </w:r>
      <w:r w:rsidR="00DF6077">
        <w:rPr>
          <w:rFonts w:asciiTheme="minorHAnsi" w:eastAsia="Calibri" w:hAnsiTheme="minorHAnsi" w:cstheme="minorHAnsi"/>
          <w:sz w:val="28"/>
          <w:szCs w:val="28"/>
        </w:rPr>
        <w:t xml:space="preserve"> về </w:t>
      </w:r>
      <w:r w:rsidRPr="00D25CA1">
        <w:rPr>
          <w:rFonts w:asciiTheme="minorHAnsi" w:eastAsia="Calibri" w:hAnsiTheme="minorHAnsi" w:cstheme="minorHAnsi"/>
          <w:sz w:val="28"/>
          <w:szCs w:val="28"/>
        </w:rPr>
        <w:t xml:space="preserve"> </w:t>
      </w:r>
      <w:r w:rsidR="00DF6077">
        <w:rPr>
          <w:rFonts w:asciiTheme="minorHAnsi" w:eastAsia="Calibri" w:hAnsiTheme="minorHAnsi" w:cstheme="minorHAnsi"/>
          <w:sz w:val="28"/>
          <w:szCs w:val="28"/>
        </w:rPr>
        <w:t xml:space="preserve">mặt </w:t>
      </w:r>
      <w:r w:rsidRPr="00D25CA1">
        <w:rPr>
          <w:rFonts w:asciiTheme="minorHAnsi" w:eastAsia="Calibri" w:hAnsiTheme="minorHAnsi" w:cstheme="minorHAnsi"/>
          <w:sz w:val="28"/>
          <w:szCs w:val="28"/>
        </w:rPr>
        <w:t xml:space="preserve">văn hóa vốn có trong các bài </w:t>
      </w:r>
      <w:r w:rsidR="00DF6077">
        <w:rPr>
          <w:rFonts w:asciiTheme="minorHAnsi" w:eastAsia="Calibri" w:hAnsiTheme="minorHAnsi" w:cstheme="minorHAnsi"/>
          <w:sz w:val="28"/>
          <w:szCs w:val="28"/>
        </w:rPr>
        <w:t>thử nghiệm được</w:t>
      </w:r>
      <w:r w:rsidRPr="00D25CA1">
        <w:rPr>
          <w:rFonts w:asciiTheme="minorHAnsi" w:eastAsia="Calibri" w:hAnsiTheme="minorHAnsi" w:cstheme="minorHAnsi"/>
          <w:sz w:val="28"/>
          <w:szCs w:val="28"/>
        </w:rPr>
        <w:t xml:space="preserve"> tiêu chuẩn hóa. </w:t>
      </w:r>
      <w:r w:rsidR="00DF6077">
        <w:rPr>
          <w:rFonts w:asciiTheme="minorHAnsi" w:eastAsia="Calibri" w:hAnsiTheme="minorHAnsi" w:cstheme="minorHAnsi"/>
          <w:sz w:val="28"/>
          <w:szCs w:val="28"/>
        </w:rPr>
        <w:t xml:space="preserve">Những danh mục cho hoạt động thử nghiệm </w:t>
      </w:r>
      <w:r w:rsidRPr="00D25CA1">
        <w:rPr>
          <w:rFonts w:asciiTheme="minorHAnsi" w:eastAsia="Calibri" w:hAnsiTheme="minorHAnsi" w:cstheme="minorHAnsi"/>
          <w:sz w:val="28"/>
          <w:szCs w:val="28"/>
        </w:rPr>
        <w:t xml:space="preserve">được phát triển chủ yếu trên </w:t>
      </w:r>
      <w:r w:rsidR="00DF6077">
        <w:rPr>
          <w:rFonts w:asciiTheme="minorHAnsi" w:eastAsia="Calibri" w:hAnsiTheme="minorHAnsi" w:cstheme="minorHAnsi"/>
          <w:sz w:val="28"/>
          <w:szCs w:val="28"/>
        </w:rPr>
        <w:t>người</w:t>
      </w:r>
      <w:r w:rsidRPr="00D25CA1">
        <w:rPr>
          <w:rFonts w:asciiTheme="minorHAnsi" w:eastAsia="Calibri" w:hAnsiTheme="minorHAnsi" w:cstheme="minorHAnsi"/>
          <w:sz w:val="28"/>
          <w:szCs w:val="28"/>
        </w:rPr>
        <w:t xml:space="preserve"> da trắng,</w:t>
      </w:r>
      <w:r w:rsidR="00DF6077">
        <w:rPr>
          <w:rFonts w:asciiTheme="minorHAnsi" w:eastAsia="Calibri" w:hAnsiTheme="minorHAnsi" w:cstheme="minorHAnsi"/>
          <w:sz w:val="28"/>
          <w:szCs w:val="28"/>
        </w:rPr>
        <w:t xml:space="preserve"> thuộc thành phần </w:t>
      </w:r>
      <w:r w:rsidRPr="00D25CA1">
        <w:rPr>
          <w:rFonts w:asciiTheme="minorHAnsi" w:eastAsia="Calibri" w:hAnsiTheme="minorHAnsi" w:cstheme="minorHAnsi"/>
          <w:sz w:val="28"/>
          <w:szCs w:val="28"/>
        </w:rPr>
        <w:t xml:space="preserve"> trung lưu </w:t>
      </w:r>
      <w:r w:rsidR="00DF6077">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có thể </w:t>
      </w:r>
      <w:r w:rsidRPr="00D25CA1">
        <w:rPr>
          <w:rFonts w:asciiTheme="minorHAnsi" w:eastAsia="Calibri" w:hAnsiTheme="minorHAnsi" w:cstheme="minorHAnsi"/>
          <w:sz w:val="28"/>
          <w:szCs w:val="28"/>
        </w:rPr>
        <w:lastRenderedPageBreak/>
        <w:t xml:space="preserve">không </w:t>
      </w:r>
      <w:r w:rsidR="00DF6077">
        <w:rPr>
          <w:rFonts w:asciiTheme="minorHAnsi" w:eastAsia="Calibri" w:hAnsiTheme="minorHAnsi" w:cstheme="minorHAnsi"/>
          <w:sz w:val="28"/>
          <w:szCs w:val="28"/>
        </w:rPr>
        <w:t xml:space="preserve">có giá trị </w:t>
      </w:r>
      <w:r w:rsidRPr="00D25CA1">
        <w:rPr>
          <w:rFonts w:asciiTheme="minorHAnsi" w:eastAsia="Calibri" w:hAnsiTheme="minorHAnsi" w:cstheme="minorHAnsi"/>
          <w:sz w:val="28"/>
          <w:szCs w:val="28"/>
        </w:rPr>
        <w:t xml:space="preserve"> khi được sử dụng với trẻ em có nguồn gốc văn hóa đa dạng. </w:t>
      </w:r>
      <w:r w:rsidR="00DF6077">
        <w:rPr>
          <w:rFonts w:asciiTheme="minorHAnsi" w:eastAsia="Calibri" w:hAnsiTheme="minorHAnsi" w:cstheme="minorHAnsi"/>
          <w:sz w:val="28"/>
          <w:szCs w:val="28"/>
        </w:rPr>
        <w:t xml:space="preserve">Điều </w:t>
      </w:r>
      <w:r w:rsidRPr="00D25CA1">
        <w:rPr>
          <w:rFonts w:asciiTheme="minorHAnsi" w:eastAsia="Calibri" w:hAnsiTheme="minorHAnsi" w:cstheme="minorHAnsi"/>
          <w:sz w:val="28"/>
          <w:szCs w:val="28"/>
        </w:rPr>
        <w:t xml:space="preserve"> </w:t>
      </w:r>
      <w:r w:rsidR="00425ED0">
        <w:rPr>
          <w:rFonts w:asciiTheme="minorHAnsi" w:eastAsia="Calibri" w:hAnsiTheme="minorHAnsi" w:cstheme="minorHAnsi"/>
          <w:sz w:val="28"/>
          <w:szCs w:val="28"/>
        </w:rPr>
        <w:t>quan</w:t>
      </w:r>
      <w:r w:rsidR="00425ED0">
        <w:rPr>
          <w:rFonts w:asciiTheme="minorHAnsi" w:eastAsia="Calibri" w:hAnsiTheme="minorHAnsi" w:cstheme="minorHAnsi"/>
          <w:sz w:val="28"/>
          <w:szCs w:val="28"/>
          <w:lang w:val="vi-VN"/>
        </w:rPr>
        <w:t xml:space="preserve"> trọng </w:t>
      </w:r>
      <w:r w:rsidRPr="00D25CA1">
        <w:rPr>
          <w:rFonts w:asciiTheme="minorHAnsi" w:eastAsia="Calibri" w:hAnsiTheme="minorHAnsi" w:cstheme="minorHAnsi"/>
          <w:sz w:val="28"/>
          <w:szCs w:val="28"/>
        </w:rPr>
        <w:t xml:space="preserve"> cho </w:t>
      </w:r>
      <w:r w:rsidR="00DF6077">
        <w:rPr>
          <w:rFonts w:asciiTheme="minorHAnsi" w:eastAsia="Calibri" w:hAnsiTheme="minorHAnsi" w:cstheme="minorHAnsi"/>
          <w:sz w:val="28"/>
          <w:szCs w:val="28"/>
        </w:rPr>
        <w:t>chuyên viên đánh giá là phải nhận</w:t>
      </w:r>
      <w:r w:rsidRPr="00D25CA1">
        <w:rPr>
          <w:rFonts w:asciiTheme="minorHAnsi" w:eastAsia="Calibri" w:hAnsiTheme="minorHAnsi" w:cstheme="minorHAnsi"/>
          <w:sz w:val="28"/>
          <w:szCs w:val="28"/>
        </w:rPr>
        <w:t xml:space="preserve"> thức </w:t>
      </w:r>
      <w:r w:rsidR="00DF6077">
        <w:rPr>
          <w:rFonts w:asciiTheme="minorHAnsi" w:eastAsia="Calibri" w:hAnsiTheme="minorHAnsi" w:cstheme="minorHAnsi"/>
          <w:sz w:val="28"/>
          <w:szCs w:val="28"/>
        </w:rPr>
        <w:t xml:space="preserve">được </w:t>
      </w:r>
      <w:r w:rsidRPr="00D25CA1">
        <w:rPr>
          <w:rFonts w:asciiTheme="minorHAnsi" w:eastAsia="Calibri" w:hAnsiTheme="minorHAnsi" w:cstheme="minorHAnsi"/>
          <w:sz w:val="28"/>
          <w:szCs w:val="28"/>
        </w:rPr>
        <w:t>của các yếu tố có thể ảnh hưởng đến cách trẻ em từ các nền văn hóa đa dạng thực hiện các bài kiểm tra tiêu chuẩn hóa.</w:t>
      </w:r>
    </w:p>
    <w:p w:rsidR="00DF6077" w:rsidRPr="00D25CA1" w:rsidRDefault="00DF6077">
      <w:pPr>
        <w:spacing w:line="360" w:lineRule="auto"/>
        <w:rPr>
          <w:rFonts w:asciiTheme="minorHAnsi" w:hAnsiTheme="minorHAnsi" w:cstheme="minorHAnsi"/>
        </w:rPr>
      </w:pPr>
    </w:p>
    <w:p w:rsidR="00DB74C5" w:rsidRDefault="00DF6077">
      <w:pPr>
        <w:spacing w:line="360" w:lineRule="auto"/>
        <w:ind w:firstLine="360"/>
        <w:rPr>
          <w:rFonts w:asciiTheme="minorHAnsi" w:eastAsia="Calibri" w:hAnsiTheme="minorHAnsi" w:cstheme="minorHAnsi"/>
          <w:sz w:val="28"/>
          <w:szCs w:val="28"/>
        </w:rPr>
      </w:pPr>
      <w:r w:rsidRPr="00DF6077">
        <w:rPr>
          <w:rFonts w:asciiTheme="minorHAnsi" w:eastAsia="Calibri" w:hAnsiTheme="minorHAnsi" w:cstheme="minorHAnsi"/>
          <w:sz w:val="28"/>
          <w:szCs w:val="28"/>
        </w:rPr>
        <w:t>Trẻ em chưa có kinh nghiệm về việc thử nghiệm có thể không hiểu các quy tắc bất thành văn đối với việc thực hiện các bài thử nghiệm. Trẻ  có thể không hiểu được  tầm quan trọng của việc thực hiện một công việc  trong một thời gian giới hạn,  hoặc tuân theo các hướng dẫn của người đánh giá. Trẻ có thể không có động lực để thực hiện tốt nhiệm vụ , vì bản thân nhiệm vụ không có ý nghĩa nội tại đối với trẻ. Các vật dụng hoặc hoạt động có thể được coi là không liên quan đến trẻ, hoặc là đứa trẻ không có kinh nghiệm với các loại vật dụng  được sử dụng trong các bài thử nghiệm, do đó, có thể không biết cách tương tác với chúng. Thiết lập được một mối quan hệ tốt với trẻ có thể khó khăn do rào cản ngôn ngữ , hoặc do sự không phù hợp về văn hóa giữa các mô hình tương tác xã hội của trẻ  và những người đánh giá kiểm tra. Nếu người kiểm tra nhận thức được những vấn đề tiềm ẩn này, họ có thể thực hiện các bước để giảm thiểu những khó khăn có thể xảy ra</w:t>
      </w:r>
      <w:r w:rsidR="00D25CA1" w:rsidRPr="00D25CA1">
        <w:rPr>
          <w:rFonts w:asciiTheme="minorHAnsi" w:eastAsia="Calibri" w:hAnsiTheme="minorHAnsi" w:cstheme="minorHAnsi"/>
          <w:sz w:val="28"/>
          <w:szCs w:val="28"/>
        </w:rPr>
        <w:t>.</w:t>
      </w:r>
    </w:p>
    <w:p w:rsidR="00DF6077" w:rsidRPr="00D25CA1" w:rsidRDefault="00DF6077">
      <w:pPr>
        <w:spacing w:line="360" w:lineRule="auto"/>
        <w:ind w:firstLine="360"/>
        <w:rPr>
          <w:rFonts w:asciiTheme="minorHAnsi" w:hAnsiTheme="minorHAnsi" w:cstheme="minorHAnsi"/>
        </w:rPr>
      </w:pPr>
    </w:p>
    <w:p w:rsidR="00DB74C5" w:rsidRDefault="00D25CA1">
      <w:pPr>
        <w:spacing w:line="360" w:lineRule="auto"/>
        <w:ind w:firstLine="360"/>
        <w:rPr>
          <w:rFonts w:asciiTheme="minorHAnsi" w:eastAsia="Calibri" w:hAnsiTheme="minorHAnsi" w:cstheme="minorHAnsi"/>
          <w:sz w:val="28"/>
          <w:szCs w:val="28"/>
        </w:rPr>
      </w:pPr>
      <w:r w:rsidRPr="00D25CA1">
        <w:rPr>
          <w:rFonts w:asciiTheme="minorHAnsi" w:eastAsia="Calibri" w:hAnsiTheme="minorHAnsi" w:cstheme="minorHAnsi"/>
          <w:sz w:val="28"/>
          <w:szCs w:val="28"/>
        </w:rPr>
        <w:t xml:space="preserve">Người chăm sóc hoặc </w:t>
      </w:r>
      <w:r w:rsidR="001E2AC2">
        <w:rPr>
          <w:rFonts w:asciiTheme="minorHAnsi" w:eastAsia="Calibri" w:hAnsiTheme="minorHAnsi" w:cstheme="minorHAnsi"/>
          <w:sz w:val="28"/>
          <w:szCs w:val="28"/>
        </w:rPr>
        <w:t>người phiên dịch</w:t>
      </w:r>
      <w:r w:rsidRPr="00D25CA1">
        <w:rPr>
          <w:rFonts w:asciiTheme="minorHAnsi" w:eastAsia="Calibri" w:hAnsiTheme="minorHAnsi" w:cstheme="minorHAnsi"/>
          <w:sz w:val="28"/>
          <w:szCs w:val="28"/>
        </w:rPr>
        <w:t xml:space="preserve"> có thể có mặt để giúp trẻ thoải mái hơn. Người chăm sóc có thể được đặt câu hỏi về sự quen thuộc của trẻ </w:t>
      </w:r>
      <w:r w:rsidR="001E2AC2">
        <w:rPr>
          <w:rFonts w:asciiTheme="minorHAnsi" w:eastAsia="Calibri" w:hAnsiTheme="minorHAnsi" w:cstheme="minorHAnsi"/>
          <w:sz w:val="28"/>
          <w:szCs w:val="28"/>
        </w:rPr>
        <w:t xml:space="preserve"> đối </w:t>
      </w:r>
      <w:r w:rsidRPr="00D25CA1">
        <w:rPr>
          <w:rFonts w:asciiTheme="minorHAnsi" w:eastAsia="Calibri" w:hAnsiTheme="minorHAnsi" w:cstheme="minorHAnsi"/>
          <w:sz w:val="28"/>
          <w:szCs w:val="28"/>
        </w:rPr>
        <w:t xml:space="preserve">với các vật liệu </w:t>
      </w:r>
      <w:r w:rsidR="001E2AC2">
        <w:rPr>
          <w:rFonts w:asciiTheme="minorHAnsi" w:eastAsia="Calibri" w:hAnsiTheme="minorHAnsi" w:cstheme="minorHAnsi"/>
          <w:sz w:val="28"/>
          <w:szCs w:val="28"/>
        </w:rPr>
        <w:t>k</w:t>
      </w:r>
      <w:r w:rsidRPr="00D25CA1">
        <w:rPr>
          <w:rFonts w:asciiTheme="minorHAnsi" w:eastAsia="Calibri" w:hAnsiTheme="minorHAnsi" w:cstheme="minorHAnsi"/>
          <w:sz w:val="28"/>
          <w:szCs w:val="28"/>
        </w:rPr>
        <w:t>iểm tra khác nhau; thông tin này</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 xml:space="preserve">có thể giúp người </w:t>
      </w:r>
      <w:r w:rsidR="001E2AC2">
        <w:rPr>
          <w:rFonts w:asciiTheme="minorHAnsi" w:eastAsia="Calibri" w:hAnsiTheme="minorHAnsi" w:cstheme="minorHAnsi"/>
          <w:sz w:val="28"/>
          <w:szCs w:val="28"/>
        </w:rPr>
        <w:t xml:space="preserve">đánh giá </w:t>
      </w:r>
      <w:r w:rsidRPr="00D25CA1">
        <w:rPr>
          <w:rFonts w:asciiTheme="minorHAnsi" w:eastAsia="Calibri" w:hAnsiTheme="minorHAnsi" w:cstheme="minorHAnsi"/>
          <w:sz w:val="28"/>
          <w:szCs w:val="28"/>
        </w:rPr>
        <w:t xml:space="preserve"> xác định xem sự thất bại của đứa trẻ </w:t>
      </w:r>
      <w:r w:rsidR="001E2AC2">
        <w:rPr>
          <w:rFonts w:asciiTheme="minorHAnsi" w:eastAsia="Calibri" w:hAnsiTheme="minorHAnsi" w:cstheme="minorHAnsi"/>
          <w:sz w:val="28"/>
          <w:szCs w:val="28"/>
        </w:rPr>
        <w:t xml:space="preserve">trong </w:t>
      </w:r>
      <w:r w:rsidRPr="00D25CA1">
        <w:rPr>
          <w:rFonts w:asciiTheme="minorHAnsi" w:eastAsia="Calibri" w:hAnsiTheme="minorHAnsi" w:cstheme="minorHAnsi"/>
          <w:sz w:val="28"/>
          <w:szCs w:val="28"/>
        </w:rPr>
        <w:t xml:space="preserve">thực hiện </w:t>
      </w:r>
      <w:r w:rsidR="001E2AC2">
        <w:rPr>
          <w:rFonts w:asciiTheme="minorHAnsi" w:eastAsia="Calibri" w:hAnsiTheme="minorHAnsi" w:cstheme="minorHAnsi"/>
          <w:sz w:val="28"/>
          <w:szCs w:val="28"/>
        </w:rPr>
        <w:t xml:space="preserve">những mục hoạt động thử nghiêm riêng lẽ </w:t>
      </w:r>
      <w:r w:rsidRPr="00D25CA1">
        <w:rPr>
          <w:rFonts w:asciiTheme="minorHAnsi" w:eastAsia="Calibri" w:hAnsiTheme="minorHAnsi" w:cstheme="minorHAnsi"/>
          <w:sz w:val="28"/>
          <w:szCs w:val="28"/>
        </w:rPr>
        <w:t xml:space="preserve"> là </w:t>
      </w:r>
      <w:r w:rsidR="001E2AC2">
        <w:rPr>
          <w:rFonts w:asciiTheme="minorHAnsi" w:eastAsia="Calibri" w:hAnsiTheme="minorHAnsi" w:cstheme="minorHAnsi"/>
          <w:sz w:val="28"/>
          <w:szCs w:val="28"/>
        </w:rPr>
        <w:t xml:space="preserve">do trẻ </w:t>
      </w:r>
      <w:r w:rsidRPr="00D25CA1">
        <w:rPr>
          <w:rFonts w:asciiTheme="minorHAnsi" w:eastAsia="Calibri" w:hAnsiTheme="minorHAnsi" w:cstheme="minorHAnsi"/>
          <w:sz w:val="28"/>
          <w:szCs w:val="28"/>
        </w:rPr>
        <w:t xml:space="preserve"> không quen thuộc với các vật liệu</w:t>
      </w:r>
      <w:r w:rsidR="001E2AC2">
        <w:rPr>
          <w:rFonts w:asciiTheme="minorHAnsi" w:eastAsia="Calibri" w:hAnsiTheme="minorHAnsi" w:cstheme="minorHAnsi"/>
          <w:sz w:val="28"/>
          <w:szCs w:val="28"/>
        </w:rPr>
        <w:t xml:space="preserve"> dùng trong thử nghiệm</w:t>
      </w:r>
      <w:r w:rsidRPr="00D25CA1">
        <w:rPr>
          <w:rFonts w:asciiTheme="minorHAnsi" w:eastAsia="Calibri" w:hAnsiTheme="minorHAnsi" w:cstheme="minorHAnsi"/>
          <w:sz w:val="28"/>
          <w:szCs w:val="28"/>
        </w:rPr>
        <w:t xml:space="preserve"> hoặc </w:t>
      </w:r>
      <w:r w:rsidR="001E2AC2">
        <w:rPr>
          <w:rFonts w:asciiTheme="minorHAnsi" w:eastAsia="Calibri" w:hAnsiTheme="minorHAnsi" w:cstheme="minorHAnsi"/>
          <w:sz w:val="28"/>
          <w:szCs w:val="28"/>
        </w:rPr>
        <w:t xml:space="preserve">do trẻ </w:t>
      </w:r>
      <w:r w:rsidRPr="00D25CA1">
        <w:rPr>
          <w:rFonts w:asciiTheme="minorHAnsi" w:eastAsia="Calibri" w:hAnsiTheme="minorHAnsi" w:cstheme="minorHAnsi"/>
          <w:sz w:val="28"/>
          <w:szCs w:val="28"/>
        </w:rPr>
        <w:t xml:space="preserve"> có khả năng hoàn thành nhiệm vụ.</w:t>
      </w:r>
      <w:r w:rsidR="001E2AC2">
        <w:rPr>
          <w:rFonts w:asciiTheme="minorHAnsi" w:eastAsia="Calibri" w:hAnsiTheme="minorHAnsi" w:cstheme="minorHAnsi"/>
          <w:sz w:val="28"/>
          <w:szCs w:val="28"/>
        </w:rPr>
        <w:t xml:space="preserve"> </w:t>
      </w:r>
      <w:r w:rsidR="001E2AC2" w:rsidRPr="001E2AC2">
        <w:rPr>
          <w:rFonts w:asciiTheme="minorHAnsi" w:eastAsia="Calibri" w:hAnsiTheme="minorHAnsi" w:cstheme="minorHAnsi"/>
          <w:sz w:val="28"/>
          <w:szCs w:val="28"/>
        </w:rPr>
        <w:t xml:space="preserve">Người chăm sóc cũng có thể được hướng dẫn cách quản lý thực  một số danh mục hoạt động thử nghiệm, đặc biệt là </w:t>
      </w:r>
      <w:r w:rsidR="001E2AC2" w:rsidRPr="001E2AC2">
        <w:rPr>
          <w:rFonts w:asciiTheme="minorHAnsi" w:eastAsia="Calibri" w:hAnsiTheme="minorHAnsi" w:cstheme="minorHAnsi"/>
          <w:sz w:val="28"/>
          <w:szCs w:val="28"/>
        </w:rPr>
        <w:lastRenderedPageBreak/>
        <w:t>những hoạt động  liên quan đến việc  tiếp xúc thân thể hoặc  gần gũi với trẻ. Điều này có thể giúp cho trẻ bớt sợ khi thực hiện các mục  hoạt động thử nghiệm . Tuy nhiên, nếu những điều chỉnh này được thực hiện, quy trình chuẩn đã bị vi phạm và có thể không phù hợp để tính điểm chuẩn. Mặc dù vậy, bài kiểm tra với  những điều chỉnh này có thể cung cấp nhiều thông tin mô tả về các khả năng của trẻ</w:t>
      </w:r>
      <w:r w:rsidRPr="00D25CA1">
        <w:rPr>
          <w:rFonts w:asciiTheme="minorHAnsi" w:eastAsia="Calibri" w:hAnsiTheme="minorHAnsi" w:cstheme="minorHAnsi"/>
          <w:sz w:val="28"/>
          <w:szCs w:val="28"/>
        </w:rPr>
        <w:t>.</w:t>
      </w:r>
    </w:p>
    <w:p w:rsidR="001E2AC2" w:rsidRDefault="001E2AC2">
      <w:pPr>
        <w:spacing w:line="360" w:lineRule="auto"/>
        <w:ind w:firstLine="360"/>
        <w:rPr>
          <w:rFonts w:asciiTheme="minorHAnsi" w:eastAsia="Calibri" w:hAnsiTheme="minorHAnsi" w:cstheme="minorHAnsi"/>
          <w:sz w:val="28"/>
          <w:szCs w:val="28"/>
        </w:rPr>
      </w:pPr>
    </w:p>
    <w:p w:rsidR="001E2AC2" w:rsidRPr="00D25CA1" w:rsidRDefault="001E2AC2">
      <w:pPr>
        <w:spacing w:line="360" w:lineRule="auto"/>
        <w:ind w:firstLine="360"/>
        <w:rPr>
          <w:rFonts w:asciiTheme="minorHAnsi" w:hAnsiTheme="minorHAnsi" w:cstheme="minorHAnsi"/>
        </w:rPr>
      </w:pPr>
    </w:p>
    <w:p w:rsidR="00DB74C5" w:rsidRDefault="00DF6EDA">
      <w:pPr>
        <w:spacing w:line="360" w:lineRule="auto"/>
        <w:ind w:firstLine="360"/>
        <w:rPr>
          <w:rFonts w:asciiTheme="minorHAnsi" w:eastAsia="Calibri" w:hAnsiTheme="minorHAnsi" w:cstheme="minorHAnsi"/>
          <w:sz w:val="28"/>
          <w:szCs w:val="28"/>
        </w:rPr>
      </w:pPr>
      <w:r w:rsidRPr="00DF6EDA">
        <w:rPr>
          <w:rFonts w:asciiTheme="minorHAnsi" w:eastAsia="Calibri" w:hAnsiTheme="minorHAnsi" w:cstheme="minorHAnsi"/>
          <w:sz w:val="28"/>
          <w:szCs w:val="28"/>
        </w:rPr>
        <w:t>Các thử  nghiệm tiêu chuẩn nên được sử dụng một cách thận trọng đối với trẻ em từ các nền văn hóa khác nhau. Các nhà hoạt động trị liệu , những người thường xuyên thực hiện việc  thử nghiệm để đánh giá trẻ em từ các nhóm văn hóa hoặc dân tộc , mà những em này không phải là đối tượng được trình bày trong các mẫu chuẩn của hầu hết các xét nghiệm tiêu chuẩn, có thể muốn xem xét đến việc phát triển các quy tắc phù hợp với địa phương,  sử dụng các dụng cụ thường được dùng trong các mô hình thực hiện hoạt động điển hình của  trẻ em trong nền văn hóa đó. Thông tin này có thể giúp quá trình  đánh giá  được thực tế hơn về sức mạnh và nhu cầu của trẻ em. Một số nghiên cứu đã đánh giá hiệu suất thực hiện hoạt động của trẻ em từ các quốc gia khác nhau và / hoặc các nhóm văn hóa khác nhau, trong các bài kiểm tra tiêu chuẩn nhi khoa được phát triển ở Hoa Kỳ và xác định sự khác biệt trong những kết quả thử  nghiệm. Thêm vào đó, quá trình quan sát trẻ  trong những bốt cảnh khác nhau, và tiếp xúc, trao đổi thông tin  với gia đình, người chăm sóc và những người khác quen thuộc với trẻ là rất cần thiết cho quá trình đánh giá</w:t>
      </w:r>
      <w:r w:rsidR="00D25CA1" w:rsidRPr="00D25CA1">
        <w:rPr>
          <w:rFonts w:asciiTheme="minorHAnsi" w:eastAsia="Calibri" w:hAnsiTheme="minorHAnsi" w:cstheme="minorHAnsi"/>
          <w:sz w:val="28"/>
          <w:szCs w:val="28"/>
        </w:rPr>
        <w:t>.</w:t>
      </w:r>
    </w:p>
    <w:p w:rsidR="001E2AC2" w:rsidRPr="00D25CA1" w:rsidRDefault="001E2AC2">
      <w:pPr>
        <w:spacing w:line="360" w:lineRule="auto"/>
        <w:ind w:firstLine="360"/>
        <w:rPr>
          <w:rFonts w:asciiTheme="minorHAnsi" w:hAnsiTheme="minorHAnsi" w:cstheme="minorHAnsi"/>
        </w:rPr>
      </w:pPr>
    </w:p>
    <w:p w:rsidR="00DB74C5" w:rsidRPr="00D25CA1" w:rsidRDefault="00DF6EDA">
      <w:pPr>
        <w:spacing w:line="360" w:lineRule="auto"/>
        <w:ind w:firstLine="360"/>
        <w:rPr>
          <w:rFonts w:asciiTheme="minorHAnsi" w:hAnsiTheme="minorHAnsi" w:cstheme="minorHAnsi"/>
        </w:rPr>
      </w:pPr>
      <w:r w:rsidRPr="00DF6EDA">
        <w:rPr>
          <w:rFonts w:asciiTheme="minorHAnsi" w:eastAsia="Calibri" w:hAnsiTheme="minorHAnsi" w:cstheme="minorHAnsi"/>
          <w:sz w:val="28"/>
          <w:szCs w:val="28"/>
        </w:rPr>
        <w:t xml:space="preserve">Rõ ràng là khi sử dụng các bài kiểm tra tiêu chuẩn, các nhà hoạt động trị liệu  phải có một số kỹ năng  khác, ngoài  khả năng đơn giản là quản lý thực  các mục </w:t>
      </w:r>
      <w:r w:rsidRPr="00DF6EDA">
        <w:rPr>
          <w:rFonts w:asciiTheme="minorHAnsi" w:eastAsia="Calibri" w:hAnsiTheme="minorHAnsi" w:cstheme="minorHAnsi"/>
          <w:sz w:val="28"/>
          <w:szCs w:val="28"/>
        </w:rPr>
        <w:lastRenderedPageBreak/>
        <w:t>kiểm tra. Kỹ năng giao tiếp chuyên nghiệp là rất cần thiết khi quản lý thực hiện các bài kiểm tra và báo cáo thông tin . Nhận thức về các giá trị gia đình và văn hóa giúp việc thực hiện hoạt động  của trẻ con vào một khuôn khổ theo ngữ cảnh. Sự hiểu biết về các trách nhiệm nghề nghiệp và đạo đức liên quan đến việc xử lý thông tin nhạy cảm và bí mật cũng cực kỳ quan trọng. Một người đánh giá có khả năng sẽ sử dụng tất cả những  kỹ năng vào việc thực hiện quá trình thử nghiệm, tính điểm, giải thích và báo cáo kết quả của các bài kiểm tra thử nghiệm  tiêu chuẩn</w:t>
      </w:r>
      <w:r w:rsidR="00D25CA1" w:rsidRPr="00D25CA1">
        <w:rPr>
          <w:rFonts w:asciiTheme="minorHAnsi" w:eastAsia="Calibri" w:hAnsiTheme="minorHAnsi" w:cstheme="minorHAnsi"/>
          <w:sz w:val="28"/>
          <w:szCs w:val="28"/>
        </w:rPr>
        <w:t>.</w:t>
      </w: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D25CA1">
      <w:pPr>
        <w:spacing w:line="360" w:lineRule="auto"/>
        <w:rPr>
          <w:rFonts w:asciiTheme="minorHAnsi" w:hAnsiTheme="minorHAnsi" w:cstheme="minorHAnsi"/>
        </w:rPr>
      </w:pPr>
      <w:bookmarkStart w:id="35" w:name="bookmark40"/>
      <w:r w:rsidRPr="00D25CA1">
        <w:rPr>
          <w:rFonts w:asciiTheme="minorHAnsi" w:eastAsia="Calibri" w:hAnsiTheme="minorHAnsi" w:cstheme="minorHAnsi"/>
          <w:b/>
          <w:bCs/>
          <w:sz w:val="28"/>
          <w:szCs w:val="28"/>
        </w:rPr>
        <w:t>Ưu điểm</w:t>
      </w:r>
      <w:bookmarkEnd w:id="35"/>
    </w:p>
    <w:p w:rsidR="00DB74C5" w:rsidRDefault="007378D3">
      <w:pPr>
        <w:spacing w:line="360" w:lineRule="auto"/>
        <w:rPr>
          <w:rFonts w:asciiTheme="minorHAnsi" w:eastAsia="Calibri" w:hAnsiTheme="minorHAnsi" w:cstheme="minorHAnsi"/>
          <w:sz w:val="28"/>
          <w:szCs w:val="28"/>
        </w:rPr>
      </w:pPr>
      <w:r w:rsidRPr="007378D3">
        <w:rPr>
          <w:rFonts w:asciiTheme="minorHAnsi" w:eastAsia="Calibri" w:hAnsiTheme="minorHAnsi" w:cstheme="minorHAnsi"/>
          <w:sz w:val="28"/>
          <w:szCs w:val="28"/>
        </w:rPr>
        <w:t>Các thử  nghiệm tiêu chuẩn có một số đặc điểm khiến chúng trở thành một phần duy nhất trong những  đánh giá hiện có của các nhà  hoạt động trị liệu  nhi khoa. Ví dụ, các thử  nghiệm tiêu chuẩn là các bài kiểm tra nói chung, là nổi tiếng và có bán  sẵn trên thị trường. Điều này có nghĩa là kết quả điểm số của một đứa trẻ trong một bài kiểm tra cụ thể có thể được các nhà trị liệu giải thích và hiểu  được trong các bối cảnh  thực hành hoặc vị trí địa lý khác nhau</w:t>
      </w:r>
      <w:r w:rsidR="00D25CA1" w:rsidRPr="00D25CA1">
        <w:rPr>
          <w:rFonts w:asciiTheme="minorHAnsi" w:eastAsia="Calibri" w:hAnsiTheme="minorHAnsi" w:cstheme="minorHAnsi"/>
          <w:sz w:val="28"/>
          <w:szCs w:val="28"/>
        </w:rPr>
        <w:t>.</w:t>
      </w:r>
    </w:p>
    <w:p w:rsidR="007378D3" w:rsidRPr="00D25CA1" w:rsidRDefault="007378D3">
      <w:pPr>
        <w:spacing w:line="360" w:lineRule="auto"/>
        <w:rPr>
          <w:rFonts w:asciiTheme="minorHAnsi" w:hAnsiTheme="minorHAnsi" w:cstheme="minorHAnsi"/>
        </w:rPr>
      </w:pPr>
    </w:p>
    <w:p w:rsidR="00DB74C5" w:rsidRDefault="007841D9" w:rsidP="003F7CA8">
      <w:pPr>
        <w:spacing w:line="360" w:lineRule="auto"/>
        <w:ind w:firstLine="360"/>
        <w:rPr>
          <w:rFonts w:asciiTheme="minorHAnsi" w:eastAsia="Calibri" w:hAnsiTheme="minorHAnsi" w:cstheme="minorHAnsi"/>
          <w:sz w:val="28"/>
          <w:szCs w:val="28"/>
        </w:rPr>
      </w:pPr>
      <w:r w:rsidRPr="007841D9">
        <w:rPr>
          <w:rFonts w:asciiTheme="minorHAnsi" w:eastAsia="Calibri" w:hAnsiTheme="minorHAnsi" w:cstheme="minorHAnsi"/>
          <w:sz w:val="28"/>
          <w:szCs w:val="28"/>
        </w:rPr>
        <w:t xml:space="preserve">Điểm số tiêu chuẩn được tạo ra bởi các bài kiểm tra tiêu chuẩn cho phép những người kiểm tra từ nhiều chuyên ngành khác nhau có thể "nói  cùng một ngôn ngữ", khi họ thảo luận về việc  điểm đạt  được  của trẻ qua kiểm tra. Ví dụ, một đứa trẻ có thể được kiểm tra bởi một nhà  hoạt động trị liệu  về các kỹ năng vận động tinh tế, bởi một nhà trị liệu vật lý cho các kỹ năng vận động thô và bởi một nhà nghiên cứu bệnh học về khả năng ngôn ngữ. Tất cả ba bài kiểm tra đều  thể hiện điểm số là điểm T. Điểm T trung bình là 50. Trẻ nhận được điểm T cho vận động tinh tế là 30, điểm T cho vận động thô  là 25 và điểm T ngôn ngữ là 60. </w:t>
      </w:r>
      <w:r w:rsidRPr="007841D9">
        <w:rPr>
          <w:rFonts w:asciiTheme="minorHAnsi" w:eastAsia="Calibri" w:hAnsiTheme="minorHAnsi" w:cstheme="minorHAnsi"/>
          <w:sz w:val="28"/>
          <w:szCs w:val="28"/>
        </w:rPr>
        <w:lastRenderedPageBreak/>
        <w:t>Rõ ràng là mặc dù trẻ này dưới trung bình cả kỹ năng vận động thô và vận động tinh tế, kỹ năng ngôn ngữ của trẻ là một điểm mạnh; trong thực tế, tất cả những điểm này  là trên trung bình. Những điểm số này có thể được so sánh và thảo luận bởi nhóm đánh giá, và chúng có thể được sử dụng để xác định các khu vực cần được can thiệp và các lĩnh vực mà trẻ có thế mạnh đặc biệt</w:t>
      </w:r>
      <w:r w:rsidR="00D25CA1" w:rsidRPr="00D25CA1">
        <w:rPr>
          <w:rFonts w:asciiTheme="minorHAnsi" w:eastAsia="Calibri" w:hAnsiTheme="minorHAnsi" w:cstheme="minorHAnsi"/>
          <w:sz w:val="28"/>
          <w:szCs w:val="28"/>
        </w:rPr>
        <w:t>.</w:t>
      </w:r>
    </w:p>
    <w:p w:rsidR="007841D9" w:rsidRPr="00D25CA1" w:rsidRDefault="007841D9" w:rsidP="003F7CA8">
      <w:pPr>
        <w:spacing w:line="360" w:lineRule="auto"/>
        <w:ind w:firstLine="360"/>
        <w:rPr>
          <w:rFonts w:asciiTheme="minorHAnsi" w:hAnsiTheme="minorHAnsi" w:cstheme="minorHAnsi"/>
        </w:rPr>
      </w:pPr>
    </w:p>
    <w:p w:rsidR="00DB74C5" w:rsidRDefault="007841D9">
      <w:pPr>
        <w:spacing w:line="360" w:lineRule="auto"/>
        <w:ind w:firstLine="360"/>
        <w:rPr>
          <w:rFonts w:asciiTheme="minorHAnsi" w:eastAsia="Calibri" w:hAnsiTheme="minorHAnsi" w:cstheme="minorHAnsi"/>
          <w:sz w:val="28"/>
          <w:szCs w:val="28"/>
        </w:rPr>
      </w:pPr>
      <w:r w:rsidRPr="007841D9">
        <w:rPr>
          <w:rFonts w:asciiTheme="minorHAnsi" w:eastAsia="Calibri" w:hAnsiTheme="minorHAnsi" w:cstheme="minorHAnsi"/>
          <w:sz w:val="28"/>
          <w:szCs w:val="28"/>
        </w:rPr>
        <w:t>Các thử nghiệm tiêu chuẩn có thể được sử dụng để theo dõi tiến trình phát triển. Bởi vì những thử nghiệm này  được tham chiếu theo định mức , theo độ tuổi, tiến trình của một đứa trẻ chậm phát triển có thể được đo lường dựa trên tiến trình phát triển dự kiến so với mẫu chuẩn. Bằng cách này, các nhà hoạt động trị liệu  có thể xác định liệu trẻ em đang được điều trị có đạt được tiến bộ trong việc  phát triển nhờ kết quả của  can thiệp hay không. Tương tự như vậy, trẻ em được theo dõi sau khi xuất viện có thể được đánh giá định kỳ để xác định xem chúng có duy trì tốc độ phát triển dự kiến, hay bắt đầu tụt hậu so với các bạn phát triển bình thường, không cần được điều trị can thiệp</w:t>
      </w:r>
      <w:r>
        <w:rPr>
          <w:rFonts w:asciiTheme="minorHAnsi" w:eastAsia="Calibri" w:hAnsiTheme="minorHAnsi" w:cstheme="minorHAnsi"/>
          <w:sz w:val="28"/>
          <w:szCs w:val="28"/>
        </w:rPr>
        <w:t>,</w:t>
      </w:r>
      <w:r w:rsidRPr="007841D9">
        <w:rPr>
          <w:rFonts w:asciiTheme="minorHAnsi" w:eastAsia="Calibri" w:hAnsiTheme="minorHAnsi" w:cstheme="minorHAnsi"/>
          <w:sz w:val="28"/>
          <w:szCs w:val="28"/>
        </w:rPr>
        <w:t xml:space="preserve"> cùng lứa tuổi</w:t>
      </w:r>
      <w:r>
        <w:rPr>
          <w:rFonts w:asciiTheme="minorHAnsi" w:eastAsia="Calibri" w:hAnsiTheme="minorHAnsi" w:cstheme="minorHAnsi"/>
          <w:sz w:val="28"/>
          <w:szCs w:val="28"/>
        </w:rPr>
        <w:t>.</w:t>
      </w:r>
    </w:p>
    <w:p w:rsidR="007841D9" w:rsidRPr="00D25CA1" w:rsidRDefault="007841D9">
      <w:pPr>
        <w:spacing w:line="360" w:lineRule="auto"/>
        <w:ind w:firstLine="360"/>
        <w:rPr>
          <w:rFonts w:asciiTheme="minorHAnsi" w:hAnsiTheme="minorHAnsi" w:cstheme="minorHAnsi"/>
        </w:rPr>
      </w:pPr>
    </w:p>
    <w:p w:rsidR="00DB74C5" w:rsidRPr="00D25CA1" w:rsidRDefault="007841D9">
      <w:pPr>
        <w:spacing w:line="360" w:lineRule="auto"/>
        <w:ind w:firstLine="360"/>
        <w:rPr>
          <w:rFonts w:asciiTheme="minorHAnsi" w:hAnsiTheme="minorHAnsi" w:cstheme="minorHAnsi"/>
        </w:rPr>
      </w:pPr>
      <w:r w:rsidRPr="007841D9">
        <w:rPr>
          <w:rFonts w:asciiTheme="minorHAnsi" w:eastAsia="Calibri" w:hAnsiTheme="minorHAnsi" w:cstheme="minorHAnsi"/>
          <w:sz w:val="28"/>
          <w:szCs w:val="28"/>
        </w:rPr>
        <w:t>Các thử  nghiệm tiêu chuẩn có thể được sử dụng để đánh giá chương trình, để xác định phản ứng đối với can thiệp trên một số lượng lớn trẻ được điều trị. Điểm kiểm tra tiêu chuẩn có thể được phân tích thống kê để đánh giá hiệu quả của các can thiệp. Những dữ liệu này có thể đóng góp cho phương pháp thực tiễn dựa trên bằng chứng, và cung cấp thông tin về các lĩnh vực mạnh và yếu trong chương trình can thiệp có thể được giải quyết thông qua các quy trình cải tiến chất lượng</w:t>
      </w:r>
      <w:r w:rsidR="00D25CA1" w:rsidRPr="00D25CA1">
        <w:rPr>
          <w:rFonts w:asciiTheme="minorHAnsi" w:eastAsia="Calibri" w:hAnsiTheme="minorHAnsi" w:cstheme="minorHAnsi"/>
          <w:sz w:val="28"/>
          <w:szCs w:val="28"/>
        </w:rPr>
        <w:t>.</w:t>
      </w:r>
    </w:p>
    <w:p w:rsidR="00DB74C5" w:rsidRPr="00D25CA1" w:rsidRDefault="00D25CA1">
      <w:pPr>
        <w:spacing w:line="360" w:lineRule="auto"/>
        <w:ind w:firstLine="360"/>
        <w:rPr>
          <w:rFonts w:asciiTheme="minorHAnsi" w:hAnsiTheme="minorHAnsi" w:cstheme="minorHAnsi"/>
        </w:rPr>
      </w:pPr>
      <w:r w:rsidRPr="00D25CA1">
        <w:rPr>
          <w:rFonts w:asciiTheme="minorHAnsi" w:eastAsia="Calibri" w:hAnsiTheme="minorHAnsi" w:cstheme="minorHAnsi"/>
          <w:sz w:val="28"/>
          <w:szCs w:val="28"/>
        </w:rPr>
        <w:t> </w:t>
      </w:r>
    </w:p>
    <w:p w:rsidR="00EC6A67" w:rsidRDefault="00EC6A67">
      <w:pPr>
        <w:spacing w:line="360" w:lineRule="auto"/>
        <w:rPr>
          <w:rFonts w:asciiTheme="minorHAnsi" w:eastAsia="Calibri" w:hAnsiTheme="minorHAnsi" w:cstheme="minorHAnsi"/>
          <w:b/>
          <w:bCs/>
          <w:sz w:val="28"/>
          <w:szCs w:val="28"/>
        </w:rPr>
      </w:pPr>
      <w:bookmarkStart w:id="36" w:name="bookmark41"/>
    </w:p>
    <w:p w:rsidR="00EC6A67" w:rsidRDefault="00EC6A67">
      <w:pPr>
        <w:spacing w:line="360" w:lineRule="auto"/>
        <w:rPr>
          <w:rFonts w:asciiTheme="minorHAnsi" w:eastAsia="Calibri" w:hAnsiTheme="minorHAnsi" w:cstheme="minorHAnsi"/>
          <w:b/>
          <w:bCs/>
          <w:sz w:val="28"/>
          <w:szCs w:val="28"/>
        </w:rPr>
      </w:pP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b/>
          <w:bCs/>
          <w:sz w:val="28"/>
          <w:szCs w:val="28"/>
        </w:rPr>
        <w:lastRenderedPageBreak/>
        <w:t>Nhược điểm</w:t>
      </w:r>
      <w:bookmarkEnd w:id="36"/>
    </w:p>
    <w:p w:rsidR="00DB74C5" w:rsidRDefault="007841D9">
      <w:pPr>
        <w:spacing w:line="360" w:lineRule="auto"/>
        <w:rPr>
          <w:rFonts w:asciiTheme="minorHAnsi" w:eastAsia="Calibri" w:hAnsiTheme="minorHAnsi" w:cstheme="minorHAnsi"/>
          <w:sz w:val="28"/>
          <w:szCs w:val="28"/>
        </w:rPr>
      </w:pPr>
      <w:r w:rsidRPr="007841D9">
        <w:rPr>
          <w:rFonts w:asciiTheme="minorHAnsi" w:eastAsia="Calibri" w:hAnsiTheme="minorHAnsi" w:cstheme="minorHAnsi"/>
          <w:sz w:val="28"/>
          <w:szCs w:val="28"/>
        </w:rPr>
        <w:t>Tầm quan trọng của việc đánh giá kết quả thử nghiệm được tiêu chuẩn hóa trong bối cảnh hiệu suất thực hiện hoạt động  của trẻ em được thảo luận trong Chương 7. Một thử nghiệm được tiêu chuẩn hóa không thể coi là một thử nghiệm đơn lẽ có thể  là thước đo khả năng của một đứa trẻ. Tất cả các phần thiết yếu của quá trình đánh giá bao gồm : Đánh giá lâm sàng, quan sát không chính thức hoặc không có cấu trúc, phỏng vấn người chăm sóc và thu thập dữ liệu từ những người cung cấp thông tin khác . Các quy trình đánh giá ít có cấu trúc này rất  cần thiết để cung cấp ý nghĩa và giải thích cho các điểm số đạt được qua  thử nghiệm tiêu chuẩn hóa</w:t>
      </w:r>
      <w:r w:rsidR="00D25CA1" w:rsidRPr="00D25CA1">
        <w:rPr>
          <w:rFonts w:asciiTheme="minorHAnsi" w:eastAsia="Calibri" w:hAnsiTheme="minorHAnsi" w:cstheme="minorHAnsi"/>
          <w:sz w:val="28"/>
          <w:szCs w:val="28"/>
        </w:rPr>
        <w:t>.</w:t>
      </w:r>
    </w:p>
    <w:p w:rsidR="007841D9" w:rsidRPr="00D25CA1" w:rsidRDefault="007841D9">
      <w:pPr>
        <w:spacing w:line="360" w:lineRule="auto"/>
        <w:rPr>
          <w:rFonts w:asciiTheme="minorHAnsi" w:hAnsiTheme="minorHAnsi" w:cstheme="minorHAnsi"/>
        </w:rPr>
      </w:pPr>
    </w:p>
    <w:p w:rsidR="00DB74C5" w:rsidRDefault="005A2E7A">
      <w:pPr>
        <w:spacing w:line="360" w:lineRule="auto"/>
        <w:ind w:firstLine="360"/>
        <w:rPr>
          <w:rFonts w:asciiTheme="minorHAnsi" w:hAnsiTheme="minorHAnsi" w:cstheme="minorHAnsi"/>
          <w:sz w:val="28"/>
          <w:szCs w:val="28"/>
        </w:rPr>
      </w:pPr>
      <w:r w:rsidRPr="005A2E7A">
        <w:rPr>
          <w:rFonts w:asciiTheme="minorHAnsi" w:eastAsia="Calibri" w:hAnsiTheme="minorHAnsi" w:cstheme="minorHAnsi"/>
          <w:sz w:val="28"/>
          <w:szCs w:val="28"/>
        </w:rPr>
        <w:t>Một số cân nhắc khác phải được tính đến khi sử dụng các bài kiểm tra tiêu chuẩn. Ví dụ, một đợt thử nghiệm  chỉ cung cấp một hình ảnh "chụp nhanh" ngắn gọn về hành vi và khả năng của một đứa trẻ. Hiệu suất hoạt động mà một nhà trị liệu nhìn thấy trong quy trình đánh giá thực hiện trong 1 giờ , trong môi trường phòng khám , có thể khác với hiệu suất thực hiện hoạt động  được thấy hàng ngày ở nhà hoặc ở trường. Bệnh tật, mệt mỏi,  lo lắng, hoặc không quen thuộc với các đồ dùng trong thử nghiệm, địa điểm thực hiện thử nghiệm, hoặc người thực hiện thử nghiệm, có thể gây ảnh hưởng tiêu cực đến hiệu suất hoạt động của một đứa trẻ. Người thực hiện kiểm tra phải nhạy cảm với những tác động có thể có của các yếu tố này đối với  hiệu suất hoạt động của trẻ</w:t>
      </w:r>
      <w:r w:rsidR="00D25CA1" w:rsidRPr="00D25CA1">
        <w:rPr>
          <w:rFonts w:asciiTheme="minorHAnsi" w:hAnsiTheme="minorHAnsi" w:cstheme="minorHAnsi"/>
          <w:sz w:val="28"/>
          <w:szCs w:val="28"/>
        </w:rPr>
        <w:t>.</w:t>
      </w:r>
    </w:p>
    <w:p w:rsidR="005A2E7A" w:rsidRPr="00D25CA1" w:rsidRDefault="005A2E7A">
      <w:pPr>
        <w:spacing w:line="360" w:lineRule="auto"/>
        <w:ind w:firstLine="360"/>
        <w:rPr>
          <w:rFonts w:asciiTheme="minorHAnsi" w:hAnsiTheme="minorHAnsi" w:cstheme="minorHAnsi"/>
        </w:rPr>
      </w:pPr>
    </w:p>
    <w:p w:rsidR="00DB74C5" w:rsidRDefault="005A2E7A">
      <w:pPr>
        <w:spacing w:line="360" w:lineRule="auto"/>
        <w:ind w:firstLine="360"/>
        <w:rPr>
          <w:rFonts w:asciiTheme="minorHAnsi" w:eastAsia="Calibri" w:hAnsiTheme="minorHAnsi" w:cstheme="minorHAnsi"/>
          <w:sz w:val="28"/>
          <w:szCs w:val="28"/>
        </w:rPr>
      </w:pPr>
      <w:r w:rsidRPr="005A2E7A">
        <w:rPr>
          <w:rFonts w:asciiTheme="minorHAnsi" w:eastAsia="Calibri" w:hAnsiTheme="minorHAnsi" w:cstheme="minorHAnsi"/>
          <w:sz w:val="28"/>
          <w:szCs w:val="28"/>
        </w:rPr>
        <w:t xml:space="preserve">Một người thực hiện kiểm tra có năng lực có thể làm rất nhiều để giảm bớt nỗi lo lắng của trẻ đối với việc kiểm tra, và để đảm bảo rằng trải nghiệm quá trình thử nghiệm đó không phải là một điều khó chịu đối với trẻ. Tuy nhiên, bất kỳ tình </w:t>
      </w:r>
      <w:r w:rsidRPr="005A2E7A">
        <w:rPr>
          <w:rFonts w:asciiTheme="minorHAnsi" w:eastAsia="Calibri" w:hAnsiTheme="minorHAnsi" w:cstheme="minorHAnsi"/>
          <w:sz w:val="28"/>
          <w:szCs w:val="28"/>
        </w:rPr>
        <w:lastRenderedPageBreak/>
        <w:t>huống kiểm tra nào cũng  là giả tạo, và thường không cung cấp được  dấu hiệu chính xác về cách trẻ thực hiện hoạt động hàng ngày. Do đó, điều quan trọng là nhà trị liệu phải nói chuyện với cha mẹ, người chăm sóc hoặc giáo viên của trẻ tại thời điểm thử nghiệm,  để xác định xem hành vi quan sát được có thực sự là đại diện cho hiệu suất hoạt động điển hình của trẻ hay không, và phải tính đến tính đại diện của hành vi của trẻ khi  giải thích và báo cáo về điểm số đạt được của trẻ qua thử nghiệm</w:t>
      </w:r>
      <w:r w:rsidR="00D25CA1" w:rsidRPr="00D25CA1">
        <w:rPr>
          <w:rFonts w:asciiTheme="minorHAnsi" w:eastAsia="Calibri" w:hAnsiTheme="minorHAnsi" w:cstheme="minorHAnsi"/>
          <w:sz w:val="28"/>
          <w:szCs w:val="28"/>
        </w:rPr>
        <w:t>.</w:t>
      </w:r>
    </w:p>
    <w:p w:rsidR="005A2E7A" w:rsidRPr="00D25CA1" w:rsidRDefault="005A2E7A">
      <w:pPr>
        <w:spacing w:line="360" w:lineRule="auto"/>
        <w:ind w:firstLine="360"/>
        <w:rPr>
          <w:rFonts w:asciiTheme="minorHAnsi" w:hAnsiTheme="minorHAnsi" w:cstheme="minorHAnsi"/>
        </w:rPr>
      </w:pPr>
    </w:p>
    <w:p w:rsidR="00DB74C5" w:rsidRDefault="003D0F7A" w:rsidP="004D09ED">
      <w:pPr>
        <w:spacing w:line="360" w:lineRule="auto"/>
        <w:ind w:firstLine="360"/>
        <w:rPr>
          <w:rFonts w:asciiTheme="minorHAnsi" w:eastAsia="Calibri" w:hAnsiTheme="minorHAnsi" w:cstheme="minorHAnsi"/>
          <w:sz w:val="28"/>
          <w:szCs w:val="28"/>
        </w:rPr>
      </w:pPr>
      <w:r w:rsidRPr="003D0F7A">
        <w:rPr>
          <w:rFonts w:asciiTheme="minorHAnsi" w:eastAsia="Calibri" w:hAnsiTheme="minorHAnsi" w:cstheme="minorHAnsi"/>
          <w:sz w:val="28"/>
          <w:szCs w:val="28"/>
        </w:rPr>
        <w:t>Một mối quan tâm khác về các bài thử nghiệm  tiêu chuẩn là sự cứng nhắc của chính các quy trình kiểm tra. Các thử nghiệm được tiêu chuẩn hóa xác định cả hai cách cụ thể để quản lý thực hiện các danh mục hoạt động  thử nghiệm và trong nhiều trường hợp, xác định chính xác những hướng dẫn mà người thử nghiệm phải đưa ra. Theo các yêu cầu quản lý này, trẻ em gặp khó khăn trong việc hiểu các hướng dẫn bằng lời nói (ví dụ như khi người kiểm tra nói đến tự kỷ, khiếm thính hoặc thiếu chú ý), hoặc thiếu kiểm soát vận động (ví dụ, nếu trẻ có sức cơ yếu , hoặc thiếu phối hợp), những điều này có thể gây ra bất lợi cho việc  thử nghiệm dựa trên thực hiện hoạt động. Mặc dù vấn đề này không thể hiện trong tất cả các bài thử nghiệm tiêu chuẩn, một số cung cấp hướng dẫn để quản lý thực hiển bài kiểm tra trong điều kiện không tiêu chuẩn,  và có một số được thiết kế đặc biệt để đánh giá hiệu suất chức năng  thực hiện  hoạt động và sự tham gia của trẻ khuyết tật bằng các định dạng dựa trên hiệu suất thực hiện và quan sát</w:t>
      </w:r>
      <w:r w:rsidR="00D25CA1" w:rsidRPr="00D25CA1">
        <w:rPr>
          <w:rFonts w:asciiTheme="minorHAnsi" w:eastAsia="Calibri" w:hAnsiTheme="minorHAnsi" w:cstheme="minorHAnsi"/>
          <w:sz w:val="28"/>
          <w:szCs w:val="28"/>
        </w:rPr>
        <w:t>.</w:t>
      </w:r>
      <w:r w:rsidR="003F7CA8">
        <w:rPr>
          <w:rFonts w:asciiTheme="minorHAnsi" w:eastAsia="Calibri" w:hAnsiTheme="minorHAnsi" w:cstheme="minorHAnsi"/>
          <w:sz w:val="28"/>
          <w:szCs w:val="28"/>
          <w:lang w:val="vi-VN"/>
        </w:rPr>
        <w:t xml:space="preserve"> </w:t>
      </w:r>
      <w:r w:rsidR="004D09ED" w:rsidRPr="004D09ED">
        <w:rPr>
          <w:rFonts w:asciiTheme="minorHAnsi" w:eastAsia="Calibri" w:hAnsiTheme="minorHAnsi" w:cstheme="minorHAnsi"/>
          <w:sz w:val="28"/>
          <w:szCs w:val="28"/>
        </w:rPr>
        <w:t xml:space="preserve">Ví dụ, công cụ PDMS-2 cung cấp minh họa cho trường hợp về cách kiểm tra có thể được điều chỉnh cho trẻ em bị suy yếu và bại não. Công cụ BSID-III và Hồ sơ cảm giác cung cấp dữ liệu quy chuẩn cho một số nhóm lâm sàng. Piper và Darrah, trong việc phát triển công cụ AIMS, được dùng cho  những trẻ sinh non hoặc sinh ra bị </w:t>
      </w:r>
      <w:r w:rsidR="004D09ED" w:rsidRPr="004D09ED">
        <w:rPr>
          <w:rFonts w:asciiTheme="minorHAnsi" w:eastAsia="Calibri" w:hAnsiTheme="minorHAnsi" w:cstheme="minorHAnsi"/>
          <w:sz w:val="28"/>
          <w:szCs w:val="28"/>
        </w:rPr>
        <w:lastRenderedPageBreak/>
        <w:t>dị tật bẩm sinh, cũng như những trẻ sinh đủ tháng và những trẻ không có chẩn đoán bất thường. Công cụ PEDI, Biện pháp chức năng tổng động cơ(GMFM) và SFA là những ví dụ về các thử  nghiệm đánh giá chức năng và sự tham gia của trẻ em  được xác định là có khuyết tật</w:t>
      </w:r>
      <w:r w:rsidR="00D25CA1" w:rsidRPr="00D25CA1">
        <w:rPr>
          <w:rFonts w:asciiTheme="minorHAnsi" w:eastAsia="Calibri" w:hAnsiTheme="minorHAnsi" w:cstheme="minorHAnsi"/>
          <w:sz w:val="28"/>
          <w:szCs w:val="28"/>
        </w:rPr>
        <w:t>.</w:t>
      </w:r>
      <w:r w:rsidR="003F7CA8">
        <w:rPr>
          <w:rFonts w:asciiTheme="minorHAnsi" w:eastAsia="Calibri" w:hAnsiTheme="minorHAnsi" w:cstheme="minorHAnsi"/>
          <w:sz w:val="28"/>
          <w:szCs w:val="28"/>
          <w:lang w:val="vi-VN"/>
        </w:rPr>
        <w:t xml:space="preserve"> </w:t>
      </w:r>
      <w:r w:rsidR="004D09ED" w:rsidRPr="004D09ED">
        <w:rPr>
          <w:rFonts w:asciiTheme="minorHAnsi" w:eastAsia="Calibri" w:hAnsiTheme="minorHAnsi" w:cstheme="minorHAnsi"/>
          <w:sz w:val="28"/>
          <w:szCs w:val="28"/>
        </w:rPr>
        <w:t>Công cụ PEDI đo lường mức độ hỗ trợ của người chăm sóc và sửa đổi môi trường cần thiết cho trẻ em để thực hiện các nhiệm vụ chức năng cụ thể. PEDI đánh giá mức độ độc lập và chất lượng thực hiện của trẻ em bị tình trạng khuyết tật có thể ngăn chúng thực hiện một nhiệm vụ cụ thể theo cách điển hình. Công cụ GMFM là một bài kiểm tra tiêu chí tham khảo để đo các thành phần của một hoạt động vận động thô được thực hiện bởi trẻ em bị bại não. GMFM cung cấp thông tin cần thiết để thiết kế các chương trình can thiệp và đo lường sự  thay đổi khi có những mức tăng nhỏ. Công cụ SFA đánh giá hiệu suất thực hiện hoạt động của trẻ trong các nhiệm vụ chức năng hỗ cho trợ sự tham gia của trẻ vào việc học tập,  và tham gia xã hội, của một chương trình tiểu học</w:t>
      </w:r>
      <w:r w:rsidR="00D25CA1" w:rsidRPr="00D25CA1">
        <w:rPr>
          <w:rFonts w:asciiTheme="minorHAnsi" w:eastAsia="Calibri" w:hAnsiTheme="minorHAnsi" w:cstheme="minorHAnsi"/>
          <w:sz w:val="28"/>
          <w:szCs w:val="28"/>
        </w:rPr>
        <w:t>.</w:t>
      </w:r>
    </w:p>
    <w:p w:rsidR="004D09ED" w:rsidRPr="00D25CA1" w:rsidRDefault="004D09ED" w:rsidP="004D09ED">
      <w:pPr>
        <w:spacing w:line="360" w:lineRule="auto"/>
        <w:ind w:firstLine="360"/>
        <w:rPr>
          <w:rFonts w:asciiTheme="minorHAnsi" w:hAnsiTheme="minorHAnsi" w:cstheme="minorHAnsi"/>
        </w:rPr>
      </w:pPr>
    </w:p>
    <w:p w:rsidR="00DB74C5" w:rsidRPr="00D25CA1" w:rsidRDefault="00D25CA1">
      <w:pPr>
        <w:spacing w:line="360" w:lineRule="auto"/>
        <w:ind w:firstLine="360"/>
        <w:rPr>
          <w:rFonts w:asciiTheme="minorHAnsi" w:hAnsiTheme="minorHAnsi" w:cstheme="minorHAnsi"/>
        </w:rPr>
      </w:pPr>
      <w:r w:rsidRPr="00B16E3C">
        <w:rPr>
          <w:rFonts w:asciiTheme="minorHAnsi" w:eastAsia="Calibri" w:hAnsiTheme="minorHAnsi" w:cstheme="minorHAnsi"/>
          <w:sz w:val="28"/>
          <w:szCs w:val="28"/>
        </w:rPr>
        <w:t xml:space="preserve">Điều quan trọng </w:t>
      </w:r>
      <w:r w:rsidR="00B16E3C" w:rsidRPr="00B16E3C">
        <w:rPr>
          <w:rFonts w:asciiTheme="minorHAnsi" w:eastAsia="Calibri" w:hAnsiTheme="minorHAnsi" w:cstheme="minorHAnsi"/>
          <w:sz w:val="28"/>
          <w:szCs w:val="28"/>
        </w:rPr>
        <w:t xml:space="preserve">cần </w:t>
      </w:r>
      <w:r w:rsidRPr="00B16E3C">
        <w:rPr>
          <w:rFonts w:asciiTheme="minorHAnsi" w:eastAsia="Calibri" w:hAnsiTheme="minorHAnsi" w:cstheme="minorHAnsi"/>
          <w:sz w:val="28"/>
          <w:szCs w:val="28"/>
        </w:rPr>
        <w:t xml:space="preserve"> nhắc lại </w:t>
      </w:r>
      <w:r w:rsidR="00B16E3C" w:rsidRPr="00B16E3C">
        <w:rPr>
          <w:rFonts w:asciiTheme="minorHAnsi" w:eastAsia="Calibri" w:hAnsiTheme="minorHAnsi" w:cstheme="minorHAnsi"/>
          <w:sz w:val="28"/>
          <w:szCs w:val="28"/>
        </w:rPr>
        <w:t xml:space="preserve">là </w:t>
      </w:r>
      <w:r w:rsidRPr="00B16E3C">
        <w:rPr>
          <w:rFonts w:asciiTheme="minorHAnsi" w:eastAsia="Calibri" w:hAnsiTheme="minorHAnsi" w:cstheme="minorHAnsi"/>
          <w:sz w:val="28"/>
          <w:szCs w:val="28"/>
        </w:rPr>
        <w:t xml:space="preserve">mặc dù được phép thay đổi các </w:t>
      </w:r>
      <w:r w:rsidR="00B16E3C" w:rsidRPr="00B16E3C">
        <w:rPr>
          <w:rFonts w:asciiTheme="minorHAnsi" w:eastAsia="Calibri" w:hAnsiTheme="minorHAnsi" w:cstheme="minorHAnsi"/>
          <w:sz w:val="28"/>
          <w:szCs w:val="28"/>
        </w:rPr>
        <w:t>quy trình thực hiện</w:t>
      </w:r>
      <w:r w:rsidRPr="00B16E3C">
        <w:rPr>
          <w:rFonts w:asciiTheme="minorHAnsi" w:eastAsia="Calibri" w:hAnsiTheme="minorHAnsi" w:cstheme="minorHAnsi"/>
          <w:sz w:val="28"/>
          <w:szCs w:val="28"/>
        </w:rPr>
        <w:t xml:space="preserve"> của hầu hết các bài </w:t>
      </w:r>
      <w:r w:rsidR="00B16E3C" w:rsidRPr="00B16E3C">
        <w:rPr>
          <w:rFonts w:asciiTheme="minorHAnsi" w:eastAsia="Calibri" w:hAnsiTheme="minorHAnsi" w:cstheme="minorHAnsi"/>
          <w:sz w:val="28"/>
          <w:szCs w:val="28"/>
        </w:rPr>
        <w:t xml:space="preserve">thử nghiệm </w:t>
      </w:r>
      <w:r w:rsidRPr="00B16E3C">
        <w:rPr>
          <w:rFonts w:asciiTheme="minorHAnsi" w:eastAsia="Calibri" w:hAnsiTheme="minorHAnsi" w:cstheme="minorHAnsi"/>
          <w:sz w:val="28"/>
          <w:szCs w:val="28"/>
        </w:rPr>
        <w:t xml:space="preserve"> dựa trên hiệu suất </w:t>
      </w:r>
      <w:r w:rsidR="00B16E3C" w:rsidRPr="00B16E3C">
        <w:rPr>
          <w:rFonts w:asciiTheme="minorHAnsi" w:eastAsia="Calibri" w:hAnsiTheme="minorHAnsi" w:cstheme="minorHAnsi"/>
          <w:sz w:val="28"/>
          <w:szCs w:val="28"/>
        </w:rPr>
        <w:t xml:space="preserve">hoạt động </w:t>
      </w:r>
      <w:r w:rsidRPr="00B16E3C">
        <w:rPr>
          <w:rFonts w:asciiTheme="minorHAnsi" w:eastAsia="Calibri" w:hAnsiTheme="minorHAnsi" w:cstheme="minorHAnsi"/>
          <w:sz w:val="28"/>
          <w:szCs w:val="28"/>
        </w:rPr>
        <w:t xml:space="preserve">để đáp ứng các nhu cầu cá nhân của trẻ, </w:t>
      </w:r>
      <w:r w:rsidR="00B16E3C" w:rsidRPr="00B16E3C">
        <w:rPr>
          <w:rFonts w:asciiTheme="minorHAnsi" w:eastAsia="Calibri" w:hAnsiTheme="minorHAnsi" w:cstheme="minorHAnsi"/>
          <w:sz w:val="28"/>
          <w:szCs w:val="28"/>
        </w:rPr>
        <w:t xml:space="preserve">tuy nhiên, trong trường hợp này, </w:t>
      </w:r>
      <w:r w:rsidRPr="00B16E3C">
        <w:rPr>
          <w:rFonts w:asciiTheme="minorHAnsi" w:eastAsia="Calibri" w:hAnsiTheme="minorHAnsi" w:cstheme="minorHAnsi"/>
          <w:sz w:val="28"/>
          <w:szCs w:val="28"/>
        </w:rPr>
        <w:t xml:space="preserve">hiệu suất </w:t>
      </w:r>
      <w:r w:rsidR="00B16E3C" w:rsidRPr="00B16E3C">
        <w:rPr>
          <w:rFonts w:asciiTheme="minorHAnsi" w:eastAsia="Calibri" w:hAnsiTheme="minorHAnsi" w:cstheme="minorHAnsi"/>
          <w:sz w:val="28"/>
          <w:szCs w:val="28"/>
        </w:rPr>
        <w:t xml:space="preserve">hoạt động </w:t>
      </w:r>
      <w:r w:rsidRPr="00B16E3C">
        <w:rPr>
          <w:rFonts w:asciiTheme="minorHAnsi" w:eastAsia="Calibri" w:hAnsiTheme="minorHAnsi" w:cstheme="minorHAnsi"/>
          <w:sz w:val="28"/>
          <w:szCs w:val="28"/>
        </w:rPr>
        <w:t xml:space="preserve">của trẻ không thể được biểu thị dưới dạng điểm chuẩn. Thay vào đó, mục đích của </w:t>
      </w:r>
      <w:r w:rsidR="00B16E3C" w:rsidRPr="00B16E3C">
        <w:rPr>
          <w:rFonts w:asciiTheme="minorHAnsi" w:eastAsia="Calibri" w:hAnsiTheme="minorHAnsi" w:cstheme="minorHAnsi"/>
          <w:sz w:val="28"/>
          <w:szCs w:val="28"/>
        </w:rPr>
        <w:t xml:space="preserve">thử nghiệm </w:t>
      </w:r>
      <w:r w:rsidRPr="00B16E3C">
        <w:rPr>
          <w:rFonts w:asciiTheme="minorHAnsi" w:eastAsia="Calibri" w:hAnsiTheme="minorHAnsi" w:cstheme="minorHAnsi"/>
          <w:sz w:val="28"/>
          <w:szCs w:val="28"/>
        </w:rPr>
        <w:t xml:space="preserve"> là cung cấp một định dạng có cấu trúc để mô tả hiệu suất </w:t>
      </w:r>
      <w:r w:rsidR="00B16E3C" w:rsidRPr="00B16E3C">
        <w:rPr>
          <w:rFonts w:asciiTheme="minorHAnsi" w:eastAsia="Calibri" w:hAnsiTheme="minorHAnsi" w:cstheme="minorHAnsi"/>
          <w:sz w:val="28"/>
          <w:szCs w:val="28"/>
        </w:rPr>
        <w:t xml:space="preserve">hoạt động </w:t>
      </w:r>
      <w:r w:rsidRPr="00B16E3C">
        <w:rPr>
          <w:rFonts w:asciiTheme="minorHAnsi" w:eastAsia="Calibri" w:hAnsiTheme="minorHAnsi" w:cstheme="minorHAnsi"/>
          <w:sz w:val="28"/>
          <w:szCs w:val="28"/>
        </w:rPr>
        <w:t xml:space="preserve">của trẻ (Case Study 8-1). Các hướng dẫn </w:t>
      </w:r>
      <w:r w:rsidR="00B16E3C" w:rsidRPr="00B16E3C">
        <w:rPr>
          <w:rFonts w:asciiTheme="minorHAnsi" w:eastAsia="Calibri" w:hAnsiTheme="minorHAnsi" w:cstheme="minorHAnsi"/>
          <w:sz w:val="28"/>
          <w:szCs w:val="28"/>
        </w:rPr>
        <w:t xml:space="preserve">về thử nghiệm cần </w:t>
      </w:r>
      <w:r w:rsidRPr="00B16E3C">
        <w:rPr>
          <w:rFonts w:asciiTheme="minorHAnsi" w:eastAsia="Calibri" w:hAnsiTheme="minorHAnsi" w:cstheme="minorHAnsi"/>
          <w:sz w:val="28"/>
          <w:szCs w:val="28"/>
        </w:rPr>
        <w:t xml:space="preserve"> luôn luôn được tư vấn </w:t>
      </w:r>
      <w:r w:rsidR="00B16E3C" w:rsidRPr="00B16E3C">
        <w:rPr>
          <w:rFonts w:asciiTheme="minorHAnsi" w:eastAsia="Calibri" w:hAnsiTheme="minorHAnsi" w:cstheme="minorHAnsi"/>
          <w:sz w:val="28"/>
          <w:szCs w:val="28"/>
        </w:rPr>
        <w:t xml:space="preserve">để </w:t>
      </w:r>
      <w:r w:rsidRPr="00B16E3C">
        <w:rPr>
          <w:rFonts w:asciiTheme="minorHAnsi" w:eastAsia="Calibri" w:hAnsiTheme="minorHAnsi" w:cstheme="minorHAnsi"/>
          <w:sz w:val="28"/>
          <w:szCs w:val="28"/>
        </w:rPr>
        <w:t xml:space="preserve">hướng dẫn </w:t>
      </w:r>
      <w:r w:rsidR="00B16E3C" w:rsidRPr="00B16E3C">
        <w:rPr>
          <w:rFonts w:asciiTheme="minorHAnsi" w:eastAsia="Calibri" w:hAnsiTheme="minorHAnsi" w:cstheme="minorHAnsi"/>
          <w:sz w:val="28"/>
          <w:szCs w:val="28"/>
        </w:rPr>
        <w:t xml:space="preserve">những </w:t>
      </w:r>
      <w:r w:rsidRPr="00B16E3C">
        <w:rPr>
          <w:rFonts w:asciiTheme="minorHAnsi" w:eastAsia="Calibri" w:hAnsiTheme="minorHAnsi" w:cstheme="minorHAnsi"/>
          <w:sz w:val="28"/>
          <w:szCs w:val="28"/>
        </w:rPr>
        <w:t xml:space="preserve"> thay đổi trong </w:t>
      </w:r>
      <w:r w:rsidR="00B16E3C" w:rsidRPr="00B16E3C">
        <w:rPr>
          <w:rFonts w:asciiTheme="minorHAnsi" w:eastAsia="Calibri" w:hAnsiTheme="minorHAnsi" w:cstheme="minorHAnsi"/>
          <w:sz w:val="28"/>
          <w:szCs w:val="28"/>
        </w:rPr>
        <w:t xml:space="preserve">quy trình </w:t>
      </w:r>
      <w:r w:rsidRPr="00B16E3C">
        <w:rPr>
          <w:rFonts w:asciiTheme="minorHAnsi" w:eastAsia="Calibri" w:hAnsiTheme="minorHAnsi" w:cstheme="minorHAnsi"/>
          <w:sz w:val="28"/>
          <w:szCs w:val="28"/>
        </w:rPr>
        <w:t xml:space="preserve"> kiểm tra.</w:t>
      </w:r>
    </w:p>
    <w:p w:rsidR="00DB74C5" w:rsidRDefault="00D25CA1">
      <w:pPr>
        <w:spacing w:line="360" w:lineRule="auto"/>
        <w:rPr>
          <w:rFonts w:asciiTheme="minorHAnsi" w:eastAsia="Calibri" w:hAnsiTheme="minorHAnsi" w:cstheme="minorHAnsi"/>
          <w:sz w:val="28"/>
          <w:szCs w:val="28"/>
        </w:rPr>
      </w:pPr>
      <w:bookmarkStart w:id="37" w:name="bookmark42"/>
      <w:r w:rsidRPr="00D25CA1">
        <w:rPr>
          <w:rFonts w:asciiTheme="minorHAnsi" w:eastAsia="Calibri" w:hAnsiTheme="minorHAnsi" w:cstheme="minorHAnsi"/>
          <w:sz w:val="28"/>
          <w:szCs w:val="28"/>
        </w:rPr>
        <w:t> </w:t>
      </w:r>
      <w:bookmarkEnd w:id="37"/>
    </w:p>
    <w:p w:rsidR="00EC6A67" w:rsidRDefault="00EC6A67">
      <w:pPr>
        <w:spacing w:line="360" w:lineRule="auto"/>
        <w:rPr>
          <w:rFonts w:asciiTheme="minorHAnsi" w:hAnsiTheme="minorHAnsi" w:cstheme="minorHAnsi"/>
        </w:rPr>
      </w:pPr>
    </w:p>
    <w:p w:rsidR="00EC6A67" w:rsidRPr="00D25CA1" w:rsidRDefault="00EC6A67">
      <w:pPr>
        <w:spacing w:line="360" w:lineRule="auto"/>
        <w:rPr>
          <w:rFonts w:asciiTheme="minorHAnsi" w:hAnsiTheme="minorHAnsi" w:cstheme="minorHAnsi"/>
        </w:rPr>
      </w:pPr>
    </w:p>
    <w:p w:rsidR="00DB74C5" w:rsidRPr="00D25CA1" w:rsidRDefault="00D25CA1">
      <w:pPr>
        <w:pBdr>
          <w:top w:val="single" w:sz="6" w:space="1" w:color="000000"/>
          <w:left w:val="single" w:sz="6" w:space="4" w:color="000000"/>
          <w:bottom w:val="single" w:sz="6" w:space="1" w:color="000000"/>
          <w:right w:val="single" w:sz="6" w:space="4" w:color="000000"/>
        </w:pBdr>
        <w:spacing w:line="360" w:lineRule="auto"/>
        <w:ind w:left="95" w:right="95"/>
        <w:rPr>
          <w:rFonts w:asciiTheme="minorHAnsi" w:hAnsiTheme="minorHAnsi" w:cstheme="minorHAnsi"/>
        </w:rPr>
      </w:pPr>
      <w:r w:rsidRPr="00D25CA1">
        <w:rPr>
          <w:rFonts w:asciiTheme="minorHAnsi" w:eastAsia="Calibri" w:hAnsiTheme="minorHAnsi" w:cstheme="minorHAnsi"/>
          <w:b/>
          <w:bCs/>
          <w:sz w:val="28"/>
          <w:szCs w:val="28"/>
        </w:rPr>
        <w:lastRenderedPageBreak/>
        <w:t>NGHIÊN CỨU TRƯỜNG HỢP 8-1</w:t>
      </w:r>
    </w:p>
    <w:p w:rsidR="00DB74C5" w:rsidRPr="00D25CA1" w:rsidRDefault="00D25CA1">
      <w:pPr>
        <w:pBdr>
          <w:top w:val="single" w:sz="6" w:space="1" w:color="000000"/>
          <w:left w:val="single" w:sz="6" w:space="4" w:color="000000"/>
          <w:bottom w:val="single" w:sz="6" w:space="1" w:color="000000"/>
          <w:right w:val="single" w:sz="6" w:space="4" w:color="000000"/>
        </w:pBdr>
        <w:spacing w:line="360" w:lineRule="auto"/>
        <w:ind w:left="95" w:right="95"/>
        <w:rPr>
          <w:rFonts w:asciiTheme="minorHAnsi" w:hAnsiTheme="minorHAnsi" w:cstheme="minorHAnsi"/>
        </w:rPr>
      </w:pPr>
      <w:r w:rsidRPr="00D25CA1">
        <w:rPr>
          <w:rFonts w:asciiTheme="minorHAnsi" w:eastAsia="Calibri" w:hAnsiTheme="minorHAnsi" w:cstheme="minorHAnsi"/>
          <w:b/>
          <w:bCs/>
          <w:sz w:val="28"/>
          <w:szCs w:val="28"/>
        </w:rPr>
        <w:t>Caitlin</w:t>
      </w:r>
    </w:p>
    <w:p w:rsidR="00DB74C5" w:rsidRDefault="00D25CA1">
      <w:pPr>
        <w:pBdr>
          <w:top w:val="single" w:sz="6" w:space="1" w:color="000000"/>
          <w:left w:val="single" w:sz="6" w:space="4" w:color="000000"/>
          <w:bottom w:val="single" w:sz="6" w:space="1" w:color="000000"/>
          <w:right w:val="single" w:sz="6" w:space="4" w:color="000000"/>
        </w:pBdr>
        <w:spacing w:line="360" w:lineRule="auto"/>
        <w:ind w:left="95" w:right="95"/>
        <w:rPr>
          <w:rFonts w:asciiTheme="minorHAnsi" w:eastAsia="Calibri" w:hAnsiTheme="minorHAnsi" w:cstheme="minorHAnsi"/>
          <w:sz w:val="28"/>
          <w:szCs w:val="28"/>
        </w:rPr>
      </w:pPr>
      <w:r w:rsidRPr="00D25CA1">
        <w:rPr>
          <w:rFonts w:asciiTheme="minorHAnsi" w:eastAsia="Calibri" w:hAnsiTheme="minorHAnsi" w:cstheme="minorHAnsi"/>
          <w:sz w:val="28"/>
          <w:szCs w:val="28"/>
        </w:rPr>
        <w:t xml:space="preserve">Caitlin là một học sinh mẫu giáo 5,5 tuổi được giáo viên của </w:t>
      </w:r>
      <w:r w:rsidR="00B16E3C">
        <w:rPr>
          <w:rFonts w:asciiTheme="minorHAnsi" w:eastAsia="Calibri" w:hAnsiTheme="minorHAnsi" w:cstheme="minorHAnsi"/>
          <w:sz w:val="28"/>
          <w:szCs w:val="28"/>
        </w:rPr>
        <w:t>bé</w:t>
      </w:r>
      <w:r w:rsidRPr="00D25CA1">
        <w:rPr>
          <w:rFonts w:asciiTheme="minorHAnsi" w:eastAsia="Calibri" w:hAnsiTheme="minorHAnsi" w:cstheme="minorHAnsi"/>
          <w:sz w:val="28"/>
          <w:szCs w:val="28"/>
        </w:rPr>
        <w:t xml:space="preserve">, cô Clark, </w:t>
      </w:r>
      <w:r w:rsidR="00B16E3C">
        <w:rPr>
          <w:rFonts w:asciiTheme="minorHAnsi" w:eastAsia="Calibri" w:hAnsiTheme="minorHAnsi" w:cstheme="minorHAnsi"/>
          <w:sz w:val="28"/>
          <w:szCs w:val="28"/>
        </w:rPr>
        <w:t xml:space="preserve">giới thiệu cho bé được </w:t>
      </w:r>
      <w:r w:rsidRPr="00D25CA1">
        <w:rPr>
          <w:rFonts w:asciiTheme="minorHAnsi" w:eastAsia="Calibri" w:hAnsiTheme="minorHAnsi" w:cstheme="minorHAnsi"/>
          <w:sz w:val="28"/>
          <w:szCs w:val="28"/>
        </w:rPr>
        <w:t xml:space="preserve">đánh giá về hoạt động trị liệu, </w:t>
      </w:r>
      <w:r w:rsidR="00B16E3C">
        <w:rPr>
          <w:rFonts w:asciiTheme="minorHAnsi" w:eastAsia="Calibri" w:hAnsiTheme="minorHAnsi" w:cstheme="minorHAnsi"/>
          <w:sz w:val="28"/>
          <w:szCs w:val="28"/>
        </w:rPr>
        <w:t xml:space="preserve">Clair để ý thấy </w:t>
      </w:r>
      <w:r w:rsidRPr="00D25CA1">
        <w:rPr>
          <w:rFonts w:asciiTheme="minorHAnsi" w:eastAsia="Calibri" w:hAnsiTheme="minorHAnsi" w:cstheme="minorHAnsi"/>
          <w:sz w:val="28"/>
          <w:szCs w:val="28"/>
        </w:rPr>
        <w:t xml:space="preserve">Caitlin gặp </w:t>
      </w:r>
      <w:r w:rsidR="00B16E3C">
        <w:rPr>
          <w:rFonts w:asciiTheme="minorHAnsi" w:eastAsia="Calibri" w:hAnsiTheme="minorHAnsi" w:cstheme="minorHAnsi"/>
          <w:sz w:val="28"/>
          <w:szCs w:val="28"/>
        </w:rPr>
        <w:t xml:space="preserve">phải </w:t>
      </w:r>
      <w:r w:rsidRPr="00D25CA1">
        <w:rPr>
          <w:rFonts w:asciiTheme="minorHAnsi" w:eastAsia="Calibri" w:hAnsiTheme="minorHAnsi" w:cstheme="minorHAnsi"/>
          <w:sz w:val="28"/>
          <w:szCs w:val="28"/>
        </w:rPr>
        <w:t xml:space="preserve">khó khăn khi </w:t>
      </w:r>
      <w:r w:rsidR="00B16E3C">
        <w:rPr>
          <w:rFonts w:asciiTheme="minorHAnsi" w:eastAsia="Calibri" w:hAnsiTheme="minorHAnsi" w:cstheme="minorHAnsi"/>
          <w:sz w:val="28"/>
          <w:szCs w:val="28"/>
        </w:rPr>
        <w:t xml:space="preserve">tập </w:t>
      </w:r>
      <w:r w:rsidRPr="00D25CA1">
        <w:rPr>
          <w:rFonts w:asciiTheme="minorHAnsi" w:eastAsia="Calibri" w:hAnsiTheme="minorHAnsi" w:cstheme="minorHAnsi"/>
          <w:sz w:val="28"/>
          <w:szCs w:val="28"/>
        </w:rPr>
        <w:t xml:space="preserve">viết; </w:t>
      </w:r>
      <w:r w:rsidR="00B16E3C">
        <w:rPr>
          <w:rFonts w:asciiTheme="minorHAnsi" w:eastAsia="Calibri" w:hAnsiTheme="minorHAnsi" w:cstheme="minorHAnsi"/>
          <w:sz w:val="28"/>
          <w:szCs w:val="28"/>
        </w:rPr>
        <w:t xml:space="preserve">bé </w:t>
      </w:r>
      <w:r w:rsidRPr="00D25CA1">
        <w:rPr>
          <w:rFonts w:asciiTheme="minorHAnsi" w:eastAsia="Calibri" w:hAnsiTheme="minorHAnsi" w:cstheme="minorHAnsi"/>
          <w:sz w:val="28"/>
          <w:szCs w:val="28"/>
        </w:rPr>
        <w:t xml:space="preserve"> cầm </w:t>
      </w:r>
      <w:r w:rsidR="00B16E3C">
        <w:rPr>
          <w:rFonts w:asciiTheme="minorHAnsi" w:eastAsia="Calibri" w:hAnsiTheme="minorHAnsi" w:cstheme="minorHAnsi"/>
          <w:sz w:val="28"/>
          <w:szCs w:val="28"/>
        </w:rPr>
        <w:t xml:space="preserve">viết rất vụng về </w:t>
      </w:r>
      <w:r w:rsidRPr="00D25CA1">
        <w:rPr>
          <w:rFonts w:asciiTheme="minorHAnsi" w:eastAsia="Calibri" w:hAnsiTheme="minorHAnsi" w:cstheme="minorHAnsi"/>
          <w:sz w:val="28"/>
          <w:szCs w:val="28"/>
        </w:rPr>
        <w:t xml:space="preserve"> vụng về và </w:t>
      </w:r>
      <w:r w:rsidR="00B16E3C">
        <w:rPr>
          <w:rFonts w:asciiTheme="minorHAnsi" w:eastAsia="Calibri" w:hAnsiTheme="minorHAnsi" w:cstheme="minorHAnsi"/>
          <w:sz w:val="28"/>
          <w:szCs w:val="28"/>
        </w:rPr>
        <w:t xml:space="preserve">đè </w:t>
      </w:r>
      <w:r w:rsidRPr="00D25CA1">
        <w:rPr>
          <w:rFonts w:asciiTheme="minorHAnsi" w:eastAsia="Calibri" w:hAnsiTheme="minorHAnsi" w:cstheme="minorHAnsi"/>
          <w:sz w:val="28"/>
          <w:szCs w:val="28"/>
        </w:rPr>
        <w:t xml:space="preserve"> quá </w:t>
      </w:r>
      <w:r w:rsidR="00B16E3C">
        <w:rPr>
          <w:rFonts w:asciiTheme="minorHAnsi" w:eastAsia="Calibri" w:hAnsiTheme="minorHAnsi" w:cstheme="minorHAnsi"/>
          <w:sz w:val="28"/>
          <w:szCs w:val="28"/>
        </w:rPr>
        <w:t xml:space="preserve">mạnh xuống </w:t>
      </w:r>
      <w:r w:rsidRPr="00D25CA1">
        <w:rPr>
          <w:rFonts w:asciiTheme="minorHAnsi" w:eastAsia="Calibri" w:hAnsiTheme="minorHAnsi" w:cstheme="minorHAnsi"/>
          <w:sz w:val="28"/>
          <w:szCs w:val="28"/>
        </w:rPr>
        <w:t xml:space="preserve">tờ giấy. Trên sân chơi, </w:t>
      </w:r>
      <w:r w:rsidR="008F4793">
        <w:rPr>
          <w:rFonts w:asciiTheme="minorHAnsi" w:eastAsia="Calibri" w:hAnsiTheme="minorHAnsi" w:cstheme="minorHAnsi"/>
          <w:sz w:val="28"/>
          <w:szCs w:val="28"/>
        </w:rPr>
        <w:t xml:space="preserve">bé </w:t>
      </w:r>
      <w:r w:rsidRPr="00D25CA1">
        <w:rPr>
          <w:rFonts w:asciiTheme="minorHAnsi" w:eastAsia="Calibri" w:hAnsiTheme="minorHAnsi" w:cstheme="minorHAnsi"/>
          <w:sz w:val="28"/>
          <w:szCs w:val="28"/>
        </w:rPr>
        <w:t xml:space="preserve">gặp khó khăn trong việc </w:t>
      </w:r>
      <w:r w:rsidR="008F4793">
        <w:rPr>
          <w:rFonts w:asciiTheme="minorHAnsi" w:eastAsia="Calibri" w:hAnsiTheme="minorHAnsi" w:cstheme="minorHAnsi"/>
          <w:sz w:val="28"/>
          <w:szCs w:val="28"/>
        </w:rPr>
        <w:t xml:space="preserve">đuổi </w:t>
      </w:r>
      <w:r w:rsidRPr="00D25CA1">
        <w:rPr>
          <w:rFonts w:asciiTheme="minorHAnsi" w:eastAsia="Calibri" w:hAnsiTheme="minorHAnsi" w:cstheme="minorHAnsi"/>
          <w:sz w:val="28"/>
          <w:szCs w:val="28"/>
        </w:rPr>
        <w:t xml:space="preserve"> kịp với các </w:t>
      </w:r>
      <w:r w:rsidR="008F4793">
        <w:rPr>
          <w:rFonts w:asciiTheme="minorHAnsi" w:eastAsia="Calibri" w:hAnsiTheme="minorHAnsi" w:cstheme="minorHAnsi"/>
          <w:sz w:val="28"/>
          <w:szCs w:val="28"/>
        </w:rPr>
        <w:t>bạn đồng trang lứa với bé</w:t>
      </w:r>
      <w:r w:rsidRPr="00D25CA1">
        <w:rPr>
          <w:rFonts w:asciiTheme="minorHAnsi" w:eastAsia="Calibri" w:hAnsiTheme="minorHAnsi" w:cstheme="minorHAnsi"/>
          <w:sz w:val="28"/>
          <w:szCs w:val="28"/>
        </w:rPr>
        <w:t xml:space="preserve">, </w:t>
      </w:r>
      <w:r w:rsidR="008F4793">
        <w:rPr>
          <w:rFonts w:asciiTheme="minorHAnsi" w:eastAsia="Calibri" w:hAnsiTheme="minorHAnsi" w:cstheme="minorHAnsi"/>
          <w:sz w:val="28"/>
          <w:szCs w:val="28"/>
        </w:rPr>
        <w:t xml:space="preserve">bé </w:t>
      </w:r>
      <w:r w:rsidRPr="00D25CA1">
        <w:rPr>
          <w:rFonts w:asciiTheme="minorHAnsi" w:eastAsia="Calibri" w:hAnsiTheme="minorHAnsi" w:cstheme="minorHAnsi"/>
          <w:sz w:val="28"/>
          <w:szCs w:val="28"/>
        </w:rPr>
        <w:t xml:space="preserve">thường xuyên </w:t>
      </w:r>
      <w:r w:rsidR="008F4793">
        <w:rPr>
          <w:rFonts w:asciiTheme="minorHAnsi" w:eastAsia="Calibri" w:hAnsiTheme="minorHAnsi" w:cstheme="minorHAnsi"/>
          <w:sz w:val="28"/>
          <w:szCs w:val="28"/>
        </w:rPr>
        <w:t>bị té</w:t>
      </w:r>
      <w:r w:rsidRPr="00D25CA1">
        <w:rPr>
          <w:rFonts w:asciiTheme="minorHAnsi" w:eastAsia="Calibri" w:hAnsiTheme="minorHAnsi" w:cstheme="minorHAnsi"/>
          <w:sz w:val="28"/>
          <w:szCs w:val="28"/>
        </w:rPr>
        <w:t xml:space="preserve">, </w:t>
      </w:r>
      <w:r w:rsidR="008F4793">
        <w:rPr>
          <w:rFonts w:asciiTheme="minorHAnsi" w:eastAsia="Calibri" w:hAnsiTheme="minorHAnsi" w:cstheme="minorHAnsi"/>
          <w:sz w:val="28"/>
          <w:szCs w:val="28"/>
        </w:rPr>
        <w:t>có vẽ như không phối hợp được những hoạt động</w:t>
      </w:r>
      <w:r w:rsidRPr="00D25CA1">
        <w:rPr>
          <w:rFonts w:asciiTheme="minorHAnsi" w:eastAsia="Calibri" w:hAnsiTheme="minorHAnsi" w:cstheme="minorHAnsi"/>
          <w:sz w:val="28"/>
          <w:szCs w:val="28"/>
        </w:rPr>
        <w:t xml:space="preserve">, và gặp khó khăn khi học các kỹ năng vận động mới. </w:t>
      </w:r>
      <w:r w:rsidR="008F4793">
        <w:rPr>
          <w:rFonts w:asciiTheme="minorHAnsi" w:eastAsia="Calibri" w:hAnsiTheme="minorHAnsi" w:cstheme="minorHAnsi"/>
          <w:sz w:val="28"/>
          <w:szCs w:val="28"/>
        </w:rPr>
        <w:t xml:space="preserve">Bé không được năng động, bé </w:t>
      </w:r>
      <w:r w:rsidRPr="00D25CA1">
        <w:rPr>
          <w:rFonts w:asciiTheme="minorHAnsi" w:eastAsia="Calibri" w:hAnsiTheme="minorHAnsi" w:cstheme="minorHAnsi"/>
          <w:sz w:val="28"/>
          <w:szCs w:val="28"/>
        </w:rPr>
        <w:t xml:space="preserve"> dễ dàng bị choáng ngợp bởi</w:t>
      </w:r>
      <w:r w:rsidR="008F4793">
        <w:rPr>
          <w:rFonts w:asciiTheme="minorHAnsi" w:eastAsia="Calibri" w:hAnsiTheme="minorHAnsi" w:cstheme="minorHAnsi"/>
          <w:sz w:val="28"/>
          <w:szCs w:val="28"/>
        </w:rPr>
        <w:t xml:space="preserve"> những </w:t>
      </w:r>
      <w:r w:rsidRPr="00D25CA1">
        <w:rPr>
          <w:rFonts w:asciiTheme="minorHAnsi" w:eastAsia="Calibri" w:hAnsiTheme="minorHAnsi" w:cstheme="minorHAnsi"/>
          <w:sz w:val="28"/>
          <w:szCs w:val="28"/>
        </w:rPr>
        <w:t xml:space="preserve"> hoạt động </w:t>
      </w:r>
      <w:r w:rsidR="008F4793">
        <w:rPr>
          <w:rFonts w:asciiTheme="minorHAnsi" w:eastAsia="Calibri" w:hAnsiTheme="minorHAnsi" w:cstheme="minorHAnsi"/>
          <w:sz w:val="28"/>
          <w:szCs w:val="28"/>
        </w:rPr>
        <w:t xml:space="preserve">bình thường </w:t>
      </w:r>
      <w:r w:rsidRPr="00D25CA1">
        <w:rPr>
          <w:rFonts w:asciiTheme="minorHAnsi" w:eastAsia="Calibri" w:hAnsiTheme="minorHAnsi" w:cstheme="minorHAnsi"/>
          <w:sz w:val="28"/>
          <w:szCs w:val="28"/>
        </w:rPr>
        <w:t xml:space="preserve"> trong lớp </w:t>
      </w:r>
      <w:r w:rsidR="008F4793">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và thường </w:t>
      </w:r>
      <w:r w:rsidR="008F4793">
        <w:rPr>
          <w:rFonts w:asciiTheme="minorHAnsi" w:eastAsia="Calibri" w:hAnsiTheme="minorHAnsi" w:cstheme="minorHAnsi"/>
          <w:sz w:val="28"/>
          <w:szCs w:val="28"/>
        </w:rPr>
        <w:t>hay nổi cơn tam bành</w:t>
      </w:r>
      <w:r w:rsidRPr="00D25CA1">
        <w:rPr>
          <w:rFonts w:asciiTheme="minorHAnsi" w:eastAsia="Calibri" w:hAnsiTheme="minorHAnsi" w:cstheme="minorHAnsi"/>
          <w:sz w:val="28"/>
          <w:szCs w:val="28"/>
        </w:rPr>
        <w:t>,</w:t>
      </w:r>
      <w:r w:rsidR="008F4793">
        <w:rPr>
          <w:rFonts w:asciiTheme="minorHAnsi" w:eastAsia="Calibri" w:hAnsiTheme="minorHAnsi" w:cstheme="minorHAnsi"/>
          <w:sz w:val="28"/>
          <w:szCs w:val="28"/>
        </w:rPr>
        <w:t xml:space="preserve"> giận dữ, </w:t>
      </w:r>
      <w:r w:rsidRPr="00D25CA1">
        <w:rPr>
          <w:rFonts w:asciiTheme="minorHAnsi" w:eastAsia="Calibri" w:hAnsiTheme="minorHAnsi" w:cstheme="minorHAnsi"/>
          <w:sz w:val="28"/>
          <w:szCs w:val="28"/>
        </w:rPr>
        <w:t xml:space="preserve"> ảnh hưởng đến khả năng hoàn thành công việc của </w:t>
      </w:r>
      <w:r w:rsidR="008F4793">
        <w:rPr>
          <w:rFonts w:asciiTheme="minorHAnsi" w:eastAsia="Calibri" w:hAnsiTheme="minorHAnsi" w:cstheme="minorHAnsi"/>
          <w:sz w:val="28"/>
          <w:szCs w:val="28"/>
        </w:rPr>
        <w:t>bé</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và tương tác với bạn cùng lớp.</w:t>
      </w:r>
    </w:p>
    <w:p w:rsidR="008F4793" w:rsidRPr="00D25CA1" w:rsidRDefault="008F4793">
      <w:pPr>
        <w:pBdr>
          <w:top w:val="single" w:sz="6" w:space="1" w:color="000000"/>
          <w:left w:val="single" w:sz="6" w:space="4" w:color="000000"/>
          <w:bottom w:val="single" w:sz="6" w:space="1" w:color="000000"/>
          <w:right w:val="single" w:sz="6" w:space="4" w:color="000000"/>
        </w:pBdr>
        <w:spacing w:line="360" w:lineRule="auto"/>
        <w:ind w:left="95" w:right="95"/>
        <w:rPr>
          <w:rFonts w:asciiTheme="minorHAnsi" w:hAnsiTheme="minorHAnsi" w:cstheme="minorHAnsi"/>
        </w:rPr>
      </w:pPr>
    </w:p>
    <w:p w:rsidR="00DB74C5" w:rsidRDefault="00D25CA1">
      <w:pPr>
        <w:pBdr>
          <w:top w:val="single" w:sz="6" w:space="1" w:color="000000"/>
          <w:left w:val="single" w:sz="6" w:space="4" w:color="000000"/>
          <w:bottom w:val="single" w:sz="6" w:space="1" w:color="000000"/>
          <w:right w:val="single" w:sz="6" w:space="4" w:color="000000"/>
        </w:pBdr>
        <w:spacing w:line="360" w:lineRule="auto"/>
        <w:ind w:left="95" w:right="95" w:firstLine="360"/>
        <w:rPr>
          <w:rFonts w:asciiTheme="minorHAnsi" w:eastAsia="Calibri" w:hAnsiTheme="minorHAnsi" w:cstheme="minorHAnsi"/>
          <w:sz w:val="28"/>
          <w:szCs w:val="28"/>
        </w:rPr>
      </w:pPr>
      <w:r w:rsidRPr="00D25CA1">
        <w:rPr>
          <w:rFonts w:asciiTheme="minorHAnsi" w:eastAsia="Calibri" w:hAnsiTheme="minorHAnsi" w:cstheme="minorHAnsi"/>
          <w:sz w:val="28"/>
          <w:szCs w:val="28"/>
        </w:rPr>
        <w:t xml:space="preserve">Chuyên gia hoạt động trị liệu, Debra, đã nói chuyện với </w:t>
      </w:r>
      <w:r w:rsidR="008F4793">
        <w:rPr>
          <w:rFonts w:asciiTheme="minorHAnsi" w:eastAsia="Calibri" w:hAnsiTheme="minorHAnsi" w:cstheme="minorHAnsi"/>
          <w:sz w:val="28"/>
          <w:szCs w:val="28"/>
        </w:rPr>
        <w:t xml:space="preserve">cha mẹ </w:t>
      </w:r>
      <w:r w:rsidRPr="00D25CA1">
        <w:rPr>
          <w:rFonts w:asciiTheme="minorHAnsi" w:eastAsia="Calibri" w:hAnsiTheme="minorHAnsi" w:cstheme="minorHAnsi"/>
          <w:sz w:val="28"/>
          <w:szCs w:val="28"/>
        </w:rPr>
        <w:t xml:space="preserve"> của Caitlin</w:t>
      </w:r>
      <w:r w:rsidR="008F4793">
        <w:rPr>
          <w:rFonts w:asciiTheme="minorHAnsi" w:eastAsia="Calibri" w:hAnsiTheme="minorHAnsi" w:cstheme="minorHAnsi"/>
          <w:sz w:val="28"/>
          <w:szCs w:val="28"/>
        </w:rPr>
        <w:t xml:space="preserve">, </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 xml:space="preserve">và phát hiện ra rằng Caitlin đã nhận được vật lý </w:t>
      </w:r>
      <w:r w:rsidR="008F4793">
        <w:rPr>
          <w:rFonts w:asciiTheme="minorHAnsi" w:eastAsia="Calibri" w:hAnsiTheme="minorHAnsi" w:cstheme="minorHAnsi"/>
          <w:sz w:val="28"/>
          <w:szCs w:val="28"/>
        </w:rPr>
        <w:t xml:space="preserve">trị liệu khi bé còn rất nhỏ, </w:t>
      </w:r>
      <w:r w:rsidRPr="00D25CA1">
        <w:rPr>
          <w:rFonts w:asciiTheme="minorHAnsi" w:eastAsia="Calibri" w:hAnsiTheme="minorHAnsi" w:cstheme="minorHAnsi"/>
          <w:sz w:val="28"/>
          <w:szCs w:val="28"/>
        </w:rPr>
        <w:t xml:space="preserve"> vì </w:t>
      </w:r>
      <w:r w:rsidR="008F4793">
        <w:rPr>
          <w:rFonts w:asciiTheme="minorHAnsi" w:eastAsia="Calibri" w:hAnsiTheme="minorHAnsi" w:cstheme="minorHAnsi"/>
          <w:sz w:val="28"/>
          <w:szCs w:val="28"/>
        </w:rPr>
        <w:t xml:space="preserve">sức cơ của bé rất yếu, </w:t>
      </w:r>
      <w:r w:rsidRPr="00D25CA1">
        <w:rPr>
          <w:rFonts w:asciiTheme="minorHAnsi" w:eastAsia="Calibri" w:hAnsiTheme="minorHAnsi" w:cstheme="minorHAnsi"/>
          <w:sz w:val="28"/>
          <w:szCs w:val="28"/>
        </w:rPr>
        <w:t xml:space="preserve"> và </w:t>
      </w:r>
      <w:r w:rsidR="008F4793">
        <w:rPr>
          <w:rFonts w:asciiTheme="minorHAnsi" w:eastAsia="Calibri" w:hAnsiTheme="minorHAnsi" w:cstheme="minorHAnsi"/>
          <w:sz w:val="28"/>
          <w:szCs w:val="28"/>
        </w:rPr>
        <w:t>bé bị chậm phát triển</w:t>
      </w:r>
      <w:r w:rsidRPr="00D25CA1">
        <w:rPr>
          <w:rFonts w:asciiTheme="minorHAnsi" w:eastAsia="Calibri" w:hAnsiTheme="minorHAnsi" w:cstheme="minorHAnsi"/>
          <w:sz w:val="28"/>
          <w:szCs w:val="28"/>
        </w:rPr>
        <w:t>.</w:t>
      </w:r>
      <w:r w:rsidR="008F4793">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Cha mẹ </w:t>
      </w:r>
      <w:r w:rsidR="008F4793">
        <w:rPr>
          <w:rFonts w:asciiTheme="minorHAnsi" w:eastAsia="Calibri" w:hAnsiTheme="minorHAnsi" w:cstheme="minorHAnsi"/>
          <w:sz w:val="28"/>
          <w:szCs w:val="28"/>
        </w:rPr>
        <w:t xml:space="preserve">bé </w:t>
      </w:r>
      <w:r w:rsidRPr="00D25CA1">
        <w:rPr>
          <w:rFonts w:asciiTheme="minorHAnsi" w:eastAsia="Calibri" w:hAnsiTheme="minorHAnsi" w:cstheme="minorHAnsi"/>
          <w:sz w:val="28"/>
          <w:szCs w:val="28"/>
        </w:rPr>
        <w:t xml:space="preserve"> đã lo lắng về khả năng của </w:t>
      </w:r>
      <w:r w:rsidR="008F4793">
        <w:rPr>
          <w:rFonts w:asciiTheme="minorHAnsi" w:eastAsia="Calibri" w:hAnsiTheme="minorHAnsi" w:cstheme="minorHAnsi"/>
          <w:sz w:val="28"/>
          <w:szCs w:val="28"/>
        </w:rPr>
        <w:t>bé</w:t>
      </w:r>
      <w:r w:rsidRPr="00D25CA1">
        <w:rPr>
          <w:rFonts w:asciiTheme="minorHAnsi" w:eastAsia="Calibri" w:hAnsiTheme="minorHAnsi" w:cstheme="minorHAnsi"/>
          <w:sz w:val="28"/>
          <w:szCs w:val="28"/>
        </w:rPr>
        <w:t xml:space="preserve"> để </w:t>
      </w:r>
      <w:r w:rsidR="008F4793">
        <w:rPr>
          <w:rFonts w:asciiTheme="minorHAnsi" w:eastAsia="Calibri" w:hAnsiTheme="minorHAnsi" w:cstheme="minorHAnsi"/>
          <w:sz w:val="28"/>
          <w:szCs w:val="28"/>
        </w:rPr>
        <w:t>có thể đáp ứng được việc</w:t>
      </w:r>
      <w:r w:rsidRPr="00D25CA1">
        <w:rPr>
          <w:rFonts w:asciiTheme="minorHAnsi" w:eastAsia="Calibri" w:hAnsiTheme="minorHAnsi" w:cstheme="minorHAnsi"/>
          <w:sz w:val="28"/>
          <w:szCs w:val="28"/>
        </w:rPr>
        <w:t xml:space="preserve"> gia tăng </w:t>
      </w:r>
      <w:r w:rsidR="008F4793">
        <w:rPr>
          <w:rFonts w:asciiTheme="minorHAnsi" w:eastAsia="Calibri" w:hAnsiTheme="minorHAnsi" w:cstheme="minorHAnsi"/>
          <w:sz w:val="28"/>
          <w:szCs w:val="28"/>
        </w:rPr>
        <w:t xml:space="preserve">những bài tập </w:t>
      </w:r>
      <w:r w:rsidRPr="00D25CA1">
        <w:rPr>
          <w:rFonts w:asciiTheme="minorHAnsi" w:eastAsia="Calibri" w:hAnsiTheme="minorHAnsi" w:cstheme="minorHAnsi"/>
          <w:sz w:val="28"/>
          <w:szCs w:val="28"/>
        </w:rPr>
        <w:t xml:space="preserve">viết ở lớp </w:t>
      </w:r>
      <w:r w:rsidR="008F4793">
        <w:rPr>
          <w:rFonts w:asciiTheme="minorHAnsi" w:eastAsia="Calibri" w:hAnsiTheme="minorHAnsi" w:cstheme="minorHAnsi"/>
          <w:sz w:val="28"/>
          <w:szCs w:val="28"/>
        </w:rPr>
        <w:t xml:space="preserve">một, </w:t>
      </w:r>
      <w:r w:rsidRPr="00D25CA1">
        <w:rPr>
          <w:rFonts w:asciiTheme="minorHAnsi" w:eastAsia="Calibri" w:hAnsiTheme="minorHAnsi" w:cstheme="minorHAnsi"/>
          <w:sz w:val="28"/>
          <w:szCs w:val="28"/>
        </w:rPr>
        <w:t xml:space="preserve"> và </w:t>
      </w:r>
      <w:r w:rsidR="008F4793">
        <w:rPr>
          <w:rFonts w:asciiTheme="minorHAnsi" w:eastAsia="Calibri" w:hAnsiTheme="minorHAnsi" w:cstheme="minorHAnsi"/>
          <w:sz w:val="28"/>
          <w:szCs w:val="28"/>
        </w:rPr>
        <w:t>có thể bé gặp khó khăn với những trẻ khác trong những tương tác xã hội.</w:t>
      </w:r>
    </w:p>
    <w:p w:rsidR="008F4793" w:rsidRPr="00D25CA1" w:rsidRDefault="008F4793">
      <w:pPr>
        <w:pBdr>
          <w:top w:val="single" w:sz="6" w:space="1" w:color="000000"/>
          <w:left w:val="single" w:sz="6" w:space="4" w:color="000000"/>
          <w:bottom w:val="single" w:sz="6" w:space="1" w:color="000000"/>
          <w:right w:val="single" w:sz="6" w:space="4" w:color="000000"/>
        </w:pBdr>
        <w:spacing w:line="360" w:lineRule="auto"/>
        <w:ind w:left="95" w:right="95" w:firstLine="360"/>
        <w:rPr>
          <w:rFonts w:asciiTheme="minorHAnsi" w:hAnsiTheme="minorHAnsi" w:cstheme="minorHAnsi"/>
        </w:rPr>
      </w:pPr>
    </w:p>
    <w:p w:rsidR="00DB74C5" w:rsidRPr="00D25CA1" w:rsidRDefault="00D25CA1">
      <w:pPr>
        <w:pBdr>
          <w:top w:val="single" w:sz="6" w:space="1" w:color="000000"/>
          <w:left w:val="single" w:sz="6" w:space="4" w:color="000000"/>
          <w:bottom w:val="single" w:sz="6" w:space="1" w:color="000000"/>
          <w:right w:val="single" w:sz="6" w:space="4" w:color="000000"/>
        </w:pBdr>
        <w:spacing w:line="360" w:lineRule="auto"/>
        <w:ind w:left="95" w:right="95" w:firstLine="360"/>
        <w:rPr>
          <w:rFonts w:asciiTheme="minorHAnsi" w:hAnsiTheme="minorHAnsi" w:cstheme="minorHAnsi"/>
        </w:rPr>
      </w:pPr>
      <w:r w:rsidRPr="00D25CA1">
        <w:rPr>
          <w:rFonts w:asciiTheme="minorHAnsi" w:eastAsia="Calibri" w:hAnsiTheme="minorHAnsi" w:cstheme="minorHAnsi"/>
          <w:sz w:val="28"/>
          <w:szCs w:val="28"/>
        </w:rPr>
        <w:t xml:space="preserve">Debra </w:t>
      </w:r>
      <w:r w:rsidR="008F4793">
        <w:rPr>
          <w:rFonts w:asciiTheme="minorHAnsi" w:eastAsia="Calibri" w:hAnsiTheme="minorHAnsi" w:cstheme="minorHAnsi"/>
          <w:sz w:val="28"/>
          <w:szCs w:val="28"/>
        </w:rPr>
        <w:t xml:space="preserve">quan tâm về độ </w:t>
      </w:r>
      <w:r w:rsidRPr="00D25CA1">
        <w:rPr>
          <w:rFonts w:asciiTheme="minorHAnsi" w:eastAsia="Calibri" w:hAnsiTheme="minorHAnsi" w:cstheme="minorHAnsi"/>
          <w:sz w:val="28"/>
          <w:szCs w:val="28"/>
        </w:rPr>
        <w:t xml:space="preserve"> tuổi </w:t>
      </w:r>
      <w:r w:rsidR="008F4793">
        <w:rPr>
          <w:rFonts w:asciiTheme="minorHAnsi" w:eastAsia="Calibri" w:hAnsiTheme="minorHAnsi" w:cstheme="minorHAnsi"/>
          <w:sz w:val="28"/>
          <w:szCs w:val="28"/>
        </w:rPr>
        <w:t xml:space="preserve">của </w:t>
      </w:r>
      <w:r w:rsidRPr="00D25CA1">
        <w:rPr>
          <w:rFonts w:asciiTheme="minorHAnsi" w:eastAsia="Calibri" w:hAnsiTheme="minorHAnsi" w:cstheme="minorHAnsi"/>
          <w:sz w:val="28"/>
          <w:szCs w:val="28"/>
        </w:rPr>
        <w:t xml:space="preserve">Caitlin (5,5 tuổi) và các lĩnh vực </w:t>
      </w:r>
      <w:r w:rsidR="008F4793">
        <w:rPr>
          <w:rFonts w:asciiTheme="minorHAnsi" w:eastAsia="Calibri" w:hAnsiTheme="minorHAnsi" w:cstheme="minorHAnsi"/>
          <w:sz w:val="28"/>
          <w:szCs w:val="28"/>
        </w:rPr>
        <w:t xml:space="preserve">cần </w:t>
      </w:r>
      <w:r w:rsidRPr="00D25CA1">
        <w:rPr>
          <w:rFonts w:asciiTheme="minorHAnsi" w:eastAsia="Calibri" w:hAnsiTheme="minorHAnsi" w:cstheme="minorHAnsi"/>
          <w:sz w:val="28"/>
          <w:szCs w:val="28"/>
        </w:rPr>
        <w:t xml:space="preserve">quan tâm (kỹ năng vận động thô </w:t>
      </w:r>
      <w:r w:rsidR="008F4793">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w:t>
      </w:r>
      <w:r w:rsidR="008F4793">
        <w:rPr>
          <w:rFonts w:asciiTheme="minorHAnsi" w:eastAsia="Calibri" w:hAnsiTheme="minorHAnsi" w:cstheme="minorHAnsi"/>
          <w:sz w:val="28"/>
          <w:szCs w:val="28"/>
        </w:rPr>
        <w:t xml:space="preserve">vận động tinh tế, </w:t>
      </w:r>
      <w:r w:rsidRPr="00D25CA1">
        <w:rPr>
          <w:rFonts w:asciiTheme="minorHAnsi" w:eastAsia="Calibri" w:hAnsiTheme="minorHAnsi" w:cstheme="minorHAnsi"/>
          <w:sz w:val="28"/>
          <w:szCs w:val="28"/>
        </w:rPr>
        <w:t xml:space="preserve"> và điều chỉnh</w:t>
      </w:r>
      <w:r w:rsidR="008F4793">
        <w:rPr>
          <w:rFonts w:asciiTheme="minorHAnsi" w:eastAsia="Calibri" w:hAnsiTheme="minorHAnsi" w:cstheme="minorHAnsi"/>
          <w:sz w:val="28"/>
          <w:szCs w:val="28"/>
        </w:rPr>
        <w:t xml:space="preserve"> các tương tác </w:t>
      </w:r>
      <w:r w:rsidRPr="00D25CA1">
        <w:rPr>
          <w:rFonts w:asciiTheme="minorHAnsi" w:eastAsia="Calibri" w:hAnsiTheme="minorHAnsi" w:cstheme="minorHAnsi"/>
          <w:sz w:val="28"/>
          <w:szCs w:val="28"/>
        </w:rPr>
        <w:t xml:space="preserve"> xã hội) </w:t>
      </w:r>
      <w:r w:rsidR="008F4793">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trong việc lựa chọn các bài kiểm tra </w:t>
      </w:r>
      <w:r w:rsidR="008F4793">
        <w:rPr>
          <w:rFonts w:asciiTheme="minorHAnsi" w:eastAsia="Calibri" w:hAnsiTheme="minorHAnsi" w:cstheme="minorHAnsi"/>
          <w:sz w:val="28"/>
          <w:szCs w:val="28"/>
        </w:rPr>
        <w:t xml:space="preserve">theo </w:t>
      </w:r>
      <w:r w:rsidRPr="00D25CA1">
        <w:rPr>
          <w:rFonts w:asciiTheme="minorHAnsi" w:eastAsia="Calibri" w:hAnsiTheme="minorHAnsi" w:cstheme="minorHAnsi"/>
          <w:sz w:val="28"/>
          <w:szCs w:val="28"/>
        </w:rPr>
        <w:t xml:space="preserve">tiêu chuẩn hóa để sử dụng. Cô quyết định </w:t>
      </w:r>
      <w:r w:rsidR="008F4793">
        <w:rPr>
          <w:rFonts w:asciiTheme="minorHAnsi" w:eastAsia="Calibri" w:hAnsiTheme="minorHAnsi" w:cstheme="minorHAnsi"/>
          <w:sz w:val="28"/>
          <w:szCs w:val="28"/>
        </w:rPr>
        <w:t xml:space="preserve">sử dụng công cụ </w:t>
      </w:r>
      <w:r w:rsidRPr="00D25CA1">
        <w:rPr>
          <w:rFonts w:asciiTheme="minorHAnsi" w:eastAsia="Calibri" w:hAnsiTheme="minorHAnsi" w:cstheme="minorHAnsi"/>
          <w:sz w:val="28"/>
          <w:szCs w:val="28"/>
        </w:rPr>
        <w:t xml:space="preserve"> PDMS-2, cùng với các quan sát lâm sàng về tư thế của Caitlin, cơ bắp, sức mạnh, </w:t>
      </w:r>
      <w:r w:rsidR="00A15A52">
        <w:rPr>
          <w:rFonts w:asciiTheme="minorHAnsi" w:eastAsia="Calibri" w:hAnsiTheme="minorHAnsi" w:cstheme="minorHAnsi"/>
          <w:sz w:val="28"/>
          <w:szCs w:val="28"/>
        </w:rPr>
        <w:t xml:space="preserve">khả năng </w:t>
      </w:r>
      <w:r w:rsidRPr="00D25CA1">
        <w:rPr>
          <w:rFonts w:asciiTheme="minorHAnsi" w:eastAsia="Calibri" w:hAnsiTheme="minorHAnsi" w:cstheme="minorHAnsi"/>
          <w:sz w:val="28"/>
          <w:szCs w:val="28"/>
        </w:rPr>
        <w:t xml:space="preserve">cân bằng, kế hoạch vận động, sử dụng </w:t>
      </w:r>
      <w:r w:rsidR="00A15A52">
        <w:rPr>
          <w:rFonts w:asciiTheme="minorHAnsi" w:eastAsia="Calibri" w:hAnsiTheme="minorHAnsi" w:cstheme="minorHAnsi"/>
          <w:sz w:val="28"/>
          <w:szCs w:val="28"/>
        </w:rPr>
        <w:t xml:space="preserve">bàn </w:t>
      </w:r>
      <w:r w:rsidRPr="00D25CA1">
        <w:rPr>
          <w:rFonts w:asciiTheme="minorHAnsi" w:eastAsia="Calibri" w:hAnsiTheme="minorHAnsi" w:cstheme="minorHAnsi"/>
          <w:sz w:val="28"/>
          <w:szCs w:val="28"/>
        </w:rPr>
        <w:t xml:space="preserve">tay và </w:t>
      </w:r>
      <w:r w:rsidR="00A15A52">
        <w:rPr>
          <w:rFonts w:asciiTheme="minorHAnsi" w:eastAsia="Calibri" w:hAnsiTheme="minorHAnsi" w:cstheme="minorHAnsi"/>
          <w:sz w:val="28"/>
          <w:szCs w:val="28"/>
        </w:rPr>
        <w:t xml:space="preserve">bàn </w:t>
      </w:r>
      <w:r w:rsidRPr="00D25CA1">
        <w:rPr>
          <w:rFonts w:asciiTheme="minorHAnsi" w:eastAsia="Calibri" w:hAnsiTheme="minorHAnsi" w:cstheme="minorHAnsi"/>
          <w:sz w:val="28"/>
          <w:szCs w:val="28"/>
        </w:rPr>
        <w:t xml:space="preserve"> tay</w:t>
      </w:r>
      <w:r w:rsidR="00A15A52">
        <w:rPr>
          <w:rFonts w:asciiTheme="minorHAnsi" w:eastAsia="Calibri" w:hAnsiTheme="minorHAnsi" w:cstheme="minorHAnsi"/>
          <w:sz w:val="28"/>
          <w:szCs w:val="28"/>
        </w:rPr>
        <w:t xml:space="preserve"> thuận</w:t>
      </w:r>
      <w:r w:rsidRPr="00D25CA1">
        <w:rPr>
          <w:rFonts w:asciiTheme="minorHAnsi" w:eastAsia="Calibri" w:hAnsiTheme="minorHAnsi" w:cstheme="minorHAnsi"/>
          <w:sz w:val="28"/>
          <w:szCs w:val="28"/>
        </w:rPr>
        <w:t xml:space="preserve">, </w:t>
      </w:r>
      <w:r w:rsidR="00A15A52">
        <w:rPr>
          <w:rFonts w:asciiTheme="minorHAnsi" w:eastAsia="Calibri" w:hAnsiTheme="minorHAnsi" w:cstheme="minorHAnsi"/>
          <w:sz w:val="28"/>
          <w:szCs w:val="28"/>
        </w:rPr>
        <w:t>khả năng</w:t>
      </w:r>
      <w:r w:rsidRPr="00D25CA1">
        <w:rPr>
          <w:rFonts w:asciiTheme="minorHAnsi" w:eastAsia="Calibri" w:hAnsiTheme="minorHAnsi" w:cstheme="minorHAnsi"/>
          <w:sz w:val="28"/>
          <w:szCs w:val="28"/>
        </w:rPr>
        <w:t xml:space="preserve"> chú ý, kỹ năng giải quyết vấn đề và kỹ năng thị giác.</w:t>
      </w:r>
      <w:r w:rsidR="00A15A52">
        <w:rPr>
          <w:rFonts w:asciiTheme="minorHAnsi" w:eastAsia="Calibri" w:hAnsiTheme="minorHAnsi" w:cstheme="minorHAnsi"/>
          <w:sz w:val="28"/>
          <w:szCs w:val="28"/>
        </w:rPr>
        <w:t xml:space="preserve"> Nhà trị liệu </w:t>
      </w:r>
      <w:r w:rsidRPr="00D25CA1">
        <w:rPr>
          <w:rFonts w:asciiTheme="minorHAnsi" w:eastAsia="Calibri" w:hAnsiTheme="minorHAnsi" w:cstheme="minorHAnsi"/>
          <w:sz w:val="28"/>
          <w:szCs w:val="28"/>
        </w:rPr>
        <w:t xml:space="preserve"> yêu cầu giáo viên của Caitlin hoàn thành</w:t>
      </w:r>
      <w:r w:rsidR="00A15A52">
        <w:rPr>
          <w:rFonts w:asciiTheme="minorHAnsi" w:eastAsia="Calibri" w:hAnsiTheme="minorHAnsi" w:cstheme="minorHAnsi"/>
          <w:sz w:val="28"/>
          <w:szCs w:val="28"/>
        </w:rPr>
        <w:t xml:space="preserve"> những câu hỏi nêu </w:t>
      </w:r>
      <w:r w:rsidR="00A15A52">
        <w:rPr>
          <w:rFonts w:asciiTheme="minorHAnsi" w:eastAsia="Calibri" w:hAnsiTheme="minorHAnsi" w:cstheme="minorHAnsi"/>
          <w:sz w:val="28"/>
          <w:szCs w:val="28"/>
        </w:rPr>
        <w:lastRenderedPageBreak/>
        <w:t xml:space="preserve">trong công cụ </w:t>
      </w:r>
      <w:r w:rsidRPr="00D25CA1">
        <w:rPr>
          <w:rFonts w:asciiTheme="minorHAnsi" w:eastAsia="Calibri" w:hAnsiTheme="minorHAnsi" w:cstheme="minorHAnsi"/>
          <w:sz w:val="28"/>
          <w:szCs w:val="28"/>
        </w:rPr>
        <w:t xml:space="preserve"> SFA để cung cấp thông tin về hoạt động của Caitlin</w:t>
      </w:r>
      <w:r w:rsidR="00A15A52">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về các hành vi liên quan đến </w:t>
      </w:r>
      <w:r w:rsidR="00A15A52" w:rsidRPr="00D25CA1">
        <w:rPr>
          <w:rFonts w:asciiTheme="minorHAnsi" w:eastAsia="Calibri" w:hAnsiTheme="minorHAnsi" w:cstheme="minorHAnsi"/>
          <w:sz w:val="28"/>
          <w:szCs w:val="28"/>
        </w:rPr>
        <w:t>chức năng</w:t>
      </w:r>
      <w:r w:rsidR="00A15A52">
        <w:rPr>
          <w:rFonts w:asciiTheme="minorHAnsi" w:eastAsia="Calibri" w:hAnsiTheme="minorHAnsi" w:cstheme="minorHAnsi"/>
          <w:sz w:val="28"/>
          <w:szCs w:val="28"/>
        </w:rPr>
        <w:t xml:space="preserve"> ở </w:t>
      </w:r>
      <w:r w:rsidR="00A15A52" w:rsidRPr="00D25CA1">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trường. Ngoài ra, </w:t>
      </w:r>
      <w:r w:rsidR="00A15A52">
        <w:rPr>
          <w:rFonts w:asciiTheme="minorHAnsi" w:eastAsia="Calibri" w:hAnsiTheme="minorHAnsi" w:cstheme="minorHAnsi"/>
          <w:sz w:val="28"/>
          <w:szCs w:val="28"/>
        </w:rPr>
        <w:t xml:space="preserve">nhà trị liệu cũng yêu cầu </w:t>
      </w:r>
      <w:r w:rsidRPr="00D25CA1">
        <w:rPr>
          <w:rFonts w:asciiTheme="minorHAnsi" w:eastAsia="Calibri" w:hAnsiTheme="minorHAnsi" w:cstheme="minorHAnsi"/>
          <w:sz w:val="28"/>
          <w:szCs w:val="28"/>
        </w:rPr>
        <w:t xml:space="preserve"> giáo viên hoàn thành</w:t>
      </w:r>
      <w:r w:rsidR="00A15A52">
        <w:rPr>
          <w:rFonts w:asciiTheme="minorHAnsi" w:eastAsia="Calibri" w:hAnsiTheme="minorHAnsi" w:cstheme="minorHAnsi"/>
          <w:sz w:val="28"/>
          <w:szCs w:val="28"/>
        </w:rPr>
        <w:t xml:space="preserve"> bảng câu hỏi</w:t>
      </w:r>
      <w:r w:rsidR="00582543">
        <w:rPr>
          <w:rFonts w:asciiTheme="minorHAnsi" w:eastAsia="Calibri" w:hAnsiTheme="minorHAnsi" w:cstheme="minorHAnsi"/>
          <w:sz w:val="28"/>
          <w:szCs w:val="28"/>
        </w:rPr>
        <w:t>, những thông tin</w:t>
      </w:r>
      <w:r w:rsidR="00A15A52">
        <w:rPr>
          <w:rFonts w:asciiTheme="minorHAnsi" w:eastAsia="Calibri" w:hAnsiTheme="minorHAnsi" w:cstheme="minorHAnsi"/>
          <w:sz w:val="28"/>
          <w:szCs w:val="28"/>
        </w:rPr>
        <w:t xml:space="preserve"> ghi</w:t>
      </w:r>
      <w:r w:rsidR="00582543">
        <w:rPr>
          <w:rFonts w:asciiTheme="minorHAnsi" w:eastAsia="Calibri" w:hAnsiTheme="minorHAnsi" w:cstheme="minorHAnsi"/>
          <w:sz w:val="28"/>
          <w:szCs w:val="28"/>
        </w:rPr>
        <w:t xml:space="preserve"> trong </w:t>
      </w:r>
      <w:r w:rsidR="00A15A52">
        <w:rPr>
          <w:rFonts w:asciiTheme="minorHAnsi" w:eastAsia="Calibri" w:hAnsiTheme="minorHAnsi" w:cstheme="minorHAnsi"/>
          <w:sz w:val="28"/>
          <w:szCs w:val="28"/>
        </w:rPr>
        <w:t xml:space="preserve"> </w:t>
      </w:r>
      <w:r w:rsidR="00A15A52" w:rsidRPr="00582543">
        <w:rPr>
          <w:rFonts w:asciiTheme="minorHAnsi" w:eastAsia="Calibri" w:hAnsiTheme="minorHAnsi" w:cstheme="minorHAnsi"/>
          <w:sz w:val="28"/>
          <w:szCs w:val="28"/>
        </w:rPr>
        <w:t xml:space="preserve">Sổ tay hướng dẫn theo dõi Hồ sơ cảm giác </w:t>
      </w:r>
      <w:r w:rsidRPr="00582543">
        <w:rPr>
          <w:rFonts w:asciiTheme="minorHAnsi" w:eastAsia="Calibri" w:hAnsiTheme="minorHAnsi" w:cstheme="minorHAnsi"/>
          <w:sz w:val="28"/>
          <w:szCs w:val="28"/>
        </w:rPr>
        <w:t>(</w:t>
      </w:r>
      <w:r w:rsidR="00582543" w:rsidRPr="00582543">
        <w:rPr>
          <w:rFonts w:asciiTheme="minorHAnsi" w:hAnsiTheme="minorHAnsi" w:cstheme="minorHAnsi"/>
          <w:sz w:val="28"/>
          <w:szCs w:val="28"/>
        </w:rPr>
        <w:t xml:space="preserve">Sensory Profile School Companion – </w:t>
      </w:r>
      <w:r w:rsidRPr="00582543">
        <w:rPr>
          <w:rFonts w:asciiTheme="minorHAnsi" w:eastAsia="Calibri" w:hAnsiTheme="minorHAnsi" w:cstheme="minorHAnsi"/>
          <w:sz w:val="28"/>
          <w:szCs w:val="28"/>
        </w:rPr>
        <w:t>SPSC</w:t>
      </w:r>
      <w:r w:rsidR="00582543" w:rsidRPr="00582543">
        <w:rPr>
          <w:rFonts w:asciiTheme="minorHAnsi" w:eastAsia="Calibri" w:hAnsiTheme="minorHAnsi" w:cstheme="minorHAnsi"/>
          <w:sz w:val="28"/>
          <w:szCs w:val="28"/>
        </w:rPr>
        <w:t>,</w:t>
      </w:r>
      <w:r w:rsidRPr="00582543">
        <w:rPr>
          <w:rFonts w:asciiTheme="minorHAnsi" w:eastAsia="Calibri" w:hAnsiTheme="minorHAnsi" w:cstheme="minorHAnsi"/>
          <w:sz w:val="28"/>
          <w:szCs w:val="28"/>
        </w:rPr>
        <w:t>Dunn, 2006</w:t>
      </w:r>
      <w:r w:rsidR="00582543" w:rsidRPr="00582543">
        <w:rPr>
          <w:rFonts w:asciiTheme="minorHAnsi" w:eastAsia="Calibri" w:hAnsiTheme="minorHAnsi" w:cstheme="minorHAnsi"/>
          <w:sz w:val="28"/>
          <w:szCs w:val="28"/>
        </w:rPr>
        <w:t xml:space="preserve"> : Đây là một công cụ để các bác sĩ lâm sàng hoạt động tại trường có khả năng đánh giá các kỹ năng xử lý cảm giác của một đứa trẻ,  và cách các kỹ năng này ảnh hưởng đến hành vi và hiệu suất hoạt động  trong lớp học của trẻ</w:t>
      </w:r>
      <w:r w:rsidRPr="00582543">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để xác định liệu các vấn đề xử lý cảm giác có góp phần làm chậm </w:t>
      </w:r>
      <w:r w:rsidR="00582543">
        <w:rPr>
          <w:rFonts w:asciiTheme="minorHAnsi" w:eastAsia="Calibri" w:hAnsiTheme="minorHAnsi" w:cstheme="minorHAnsi"/>
          <w:sz w:val="28"/>
          <w:szCs w:val="28"/>
        </w:rPr>
        <w:t xml:space="preserve">phát triển khả năng </w:t>
      </w:r>
      <w:r w:rsidRPr="00D25CA1">
        <w:rPr>
          <w:rFonts w:asciiTheme="minorHAnsi" w:eastAsia="Calibri" w:hAnsiTheme="minorHAnsi" w:cstheme="minorHAnsi"/>
          <w:sz w:val="28"/>
          <w:szCs w:val="28"/>
        </w:rPr>
        <w:t xml:space="preserve"> vận động của Caitlin hay không.</w:t>
      </w:r>
      <w:r w:rsidR="00A15A52" w:rsidRPr="00A15A52">
        <w:t xml:space="preserve"> </w:t>
      </w:r>
    </w:p>
    <w:p w:rsidR="00DB74C5" w:rsidRPr="00D25CA1" w:rsidRDefault="00D25CA1">
      <w:pPr>
        <w:pBdr>
          <w:top w:val="single" w:sz="6" w:space="1" w:color="000000"/>
          <w:left w:val="single" w:sz="6" w:space="4" w:color="000000"/>
          <w:bottom w:val="single" w:sz="6" w:space="1" w:color="000000"/>
          <w:right w:val="single" w:sz="6" w:space="4" w:color="000000"/>
        </w:pBdr>
        <w:spacing w:line="360" w:lineRule="auto"/>
        <w:ind w:left="95" w:right="95" w:firstLine="360"/>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D25CA1">
      <w:pPr>
        <w:pBdr>
          <w:top w:val="single" w:sz="6" w:space="1" w:color="000000"/>
          <w:left w:val="single" w:sz="6" w:space="4" w:color="000000"/>
          <w:bottom w:val="single" w:sz="6" w:space="1" w:color="000000"/>
          <w:right w:val="single" w:sz="6" w:space="4" w:color="000000"/>
        </w:pBdr>
        <w:spacing w:line="360" w:lineRule="auto"/>
        <w:ind w:left="95" w:right="95"/>
        <w:rPr>
          <w:rFonts w:asciiTheme="minorHAnsi" w:hAnsiTheme="minorHAnsi" w:cstheme="minorHAnsi"/>
        </w:rPr>
      </w:pPr>
      <w:r w:rsidRPr="00D25CA1">
        <w:rPr>
          <w:rFonts w:asciiTheme="minorHAnsi" w:eastAsia="Calibri" w:hAnsiTheme="minorHAnsi" w:cstheme="minorHAnsi"/>
          <w:b/>
          <w:bCs/>
          <w:sz w:val="28"/>
          <w:szCs w:val="28"/>
        </w:rPr>
        <w:t>KẾT QUẢ KIỂM TRA</w:t>
      </w:r>
    </w:p>
    <w:p w:rsidR="00DB74C5" w:rsidRDefault="00D25CA1">
      <w:pPr>
        <w:pBdr>
          <w:top w:val="single" w:sz="6" w:space="1" w:color="000000"/>
          <w:left w:val="single" w:sz="6" w:space="4" w:color="000000"/>
          <w:bottom w:val="single" w:sz="6" w:space="1" w:color="000000"/>
          <w:right w:val="single" w:sz="6" w:space="4" w:color="000000"/>
        </w:pBdr>
        <w:spacing w:line="360" w:lineRule="auto"/>
        <w:ind w:left="95" w:right="95"/>
        <w:rPr>
          <w:rFonts w:asciiTheme="minorHAnsi" w:eastAsia="Calibri" w:hAnsiTheme="minorHAnsi" w:cstheme="minorHAnsi"/>
          <w:sz w:val="28"/>
          <w:szCs w:val="28"/>
        </w:rPr>
      </w:pPr>
      <w:r w:rsidRPr="00D25CA1">
        <w:rPr>
          <w:rFonts w:asciiTheme="minorHAnsi" w:eastAsia="Calibri" w:hAnsiTheme="minorHAnsi" w:cstheme="minorHAnsi"/>
          <w:sz w:val="28"/>
          <w:szCs w:val="28"/>
        </w:rPr>
        <w:t xml:space="preserve">Buổi </w:t>
      </w:r>
      <w:r w:rsidR="00582543">
        <w:rPr>
          <w:rFonts w:asciiTheme="minorHAnsi" w:eastAsia="Calibri" w:hAnsiTheme="minorHAnsi" w:cstheme="minorHAnsi"/>
          <w:sz w:val="28"/>
          <w:szCs w:val="28"/>
        </w:rPr>
        <w:t>k</w:t>
      </w:r>
      <w:r w:rsidRPr="00D25CA1">
        <w:rPr>
          <w:rFonts w:asciiTheme="minorHAnsi" w:eastAsia="Calibri" w:hAnsiTheme="minorHAnsi" w:cstheme="minorHAnsi"/>
          <w:sz w:val="28"/>
          <w:szCs w:val="28"/>
        </w:rPr>
        <w:t xml:space="preserve">iểm tra của Caitlin được lên kế hoạch vào giữa </w:t>
      </w:r>
      <w:r w:rsidR="00582543">
        <w:rPr>
          <w:rFonts w:asciiTheme="minorHAnsi" w:eastAsia="Calibri" w:hAnsiTheme="minorHAnsi" w:cstheme="minorHAnsi"/>
          <w:sz w:val="28"/>
          <w:szCs w:val="28"/>
        </w:rPr>
        <w:t xml:space="preserve">buổi sáng </w:t>
      </w:r>
      <w:r w:rsidRPr="00D25CA1">
        <w:rPr>
          <w:rFonts w:asciiTheme="minorHAnsi" w:eastAsia="Calibri" w:hAnsiTheme="minorHAnsi" w:cstheme="minorHAnsi"/>
          <w:sz w:val="28"/>
          <w:szCs w:val="28"/>
        </w:rPr>
        <w:t xml:space="preserve"> để tránh những ảnh hưởng có thể có </w:t>
      </w:r>
      <w:r w:rsidR="00582543">
        <w:rPr>
          <w:rFonts w:asciiTheme="minorHAnsi" w:eastAsia="Calibri" w:hAnsiTheme="minorHAnsi" w:cstheme="minorHAnsi"/>
          <w:sz w:val="28"/>
          <w:szCs w:val="28"/>
        </w:rPr>
        <w:t xml:space="preserve">do bé bị </w:t>
      </w:r>
      <w:r w:rsidRPr="00D25CA1">
        <w:rPr>
          <w:rFonts w:asciiTheme="minorHAnsi" w:eastAsia="Calibri" w:hAnsiTheme="minorHAnsi" w:cstheme="minorHAnsi"/>
          <w:sz w:val="28"/>
          <w:szCs w:val="28"/>
        </w:rPr>
        <w:t xml:space="preserve"> mệt mỏi hoặc đói. </w:t>
      </w:r>
      <w:r w:rsidR="00582543">
        <w:rPr>
          <w:rFonts w:asciiTheme="minorHAnsi" w:eastAsia="Calibri" w:hAnsiTheme="minorHAnsi" w:cstheme="minorHAnsi"/>
          <w:sz w:val="28"/>
          <w:szCs w:val="28"/>
        </w:rPr>
        <w:t xml:space="preserve">Bé </w:t>
      </w:r>
      <w:r w:rsidRPr="00D25CA1">
        <w:rPr>
          <w:rFonts w:asciiTheme="minorHAnsi" w:eastAsia="Calibri" w:hAnsiTheme="minorHAnsi" w:cstheme="minorHAnsi"/>
          <w:sz w:val="28"/>
          <w:szCs w:val="28"/>
        </w:rPr>
        <w:t>đã tham dự</w:t>
      </w:r>
      <w:r w:rsidR="00582543">
        <w:rPr>
          <w:rFonts w:asciiTheme="minorHAnsi" w:eastAsia="Calibri" w:hAnsiTheme="minorHAnsi" w:cstheme="minorHAnsi"/>
          <w:sz w:val="28"/>
          <w:szCs w:val="28"/>
        </w:rPr>
        <w:t xml:space="preserve"> buổi thử nghiệm </w:t>
      </w:r>
      <w:r w:rsidRPr="00D25CA1">
        <w:rPr>
          <w:rFonts w:asciiTheme="minorHAnsi" w:eastAsia="Calibri" w:hAnsiTheme="minorHAnsi" w:cstheme="minorHAnsi"/>
          <w:sz w:val="28"/>
          <w:szCs w:val="28"/>
        </w:rPr>
        <w:t xml:space="preserve"> rất tốt, mặc dù </w:t>
      </w:r>
      <w:r w:rsidR="00582543">
        <w:rPr>
          <w:rFonts w:asciiTheme="minorHAnsi" w:eastAsia="Calibri" w:hAnsiTheme="minorHAnsi" w:cstheme="minorHAnsi"/>
          <w:sz w:val="28"/>
          <w:szCs w:val="28"/>
        </w:rPr>
        <w:t xml:space="preserve">bé vẫn </w:t>
      </w:r>
      <w:r w:rsidRPr="00D25CA1">
        <w:rPr>
          <w:rFonts w:asciiTheme="minorHAnsi" w:eastAsia="Calibri" w:hAnsiTheme="minorHAnsi" w:cstheme="minorHAnsi"/>
          <w:sz w:val="28"/>
          <w:szCs w:val="28"/>
        </w:rPr>
        <w:t xml:space="preserve"> cần </w:t>
      </w:r>
      <w:r w:rsidR="00582543">
        <w:rPr>
          <w:rFonts w:asciiTheme="minorHAnsi" w:eastAsia="Calibri" w:hAnsiTheme="minorHAnsi" w:cstheme="minorHAnsi"/>
          <w:sz w:val="28"/>
          <w:szCs w:val="28"/>
        </w:rPr>
        <w:t xml:space="preserve">được </w:t>
      </w:r>
      <w:r w:rsidRPr="00D25CA1">
        <w:rPr>
          <w:rFonts w:asciiTheme="minorHAnsi" w:eastAsia="Calibri" w:hAnsiTheme="minorHAnsi" w:cstheme="minorHAnsi"/>
          <w:sz w:val="28"/>
          <w:szCs w:val="28"/>
        </w:rPr>
        <w:t xml:space="preserve"> khích lệ để </w:t>
      </w:r>
      <w:r w:rsidR="00582543">
        <w:rPr>
          <w:rFonts w:asciiTheme="minorHAnsi" w:eastAsia="Calibri" w:hAnsiTheme="minorHAnsi" w:cstheme="minorHAnsi"/>
          <w:sz w:val="28"/>
          <w:szCs w:val="28"/>
        </w:rPr>
        <w:t xml:space="preserve">thực hiện được </w:t>
      </w:r>
      <w:r w:rsidRPr="00D25CA1">
        <w:rPr>
          <w:rFonts w:asciiTheme="minorHAnsi" w:eastAsia="Calibri" w:hAnsiTheme="minorHAnsi" w:cstheme="minorHAnsi"/>
          <w:sz w:val="28"/>
          <w:szCs w:val="28"/>
        </w:rPr>
        <w:t xml:space="preserve"> </w:t>
      </w:r>
      <w:r w:rsidR="003F7CA8">
        <w:rPr>
          <w:rFonts w:asciiTheme="minorHAnsi" w:eastAsia="Calibri" w:hAnsiTheme="minorHAnsi" w:cstheme="minorHAnsi"/>
          <w:sz w:val="28"/>
          <w:szCs w:val="28"/>
        </w:rPr>
        <w:t>các</w:t>
      </w:r>
      <w:r w:rsidR="003F7CA8">
        <w:rPr>
          <w:rFonts w:asciiTheme="minorHAnsi" w:eastAsia="Calibri" w:hAnsiTheme="minorHAnsi" w:cstheme="minorHAnsi"/>
          <w:sz w:val="28"/>
          <w:szCs w:val="28"/>
          <w:lang w:val="vi-VN"/>
        </w:rPr>
        <w:t xml:space="preserve"> mục </w:t>
      </w:r>
      <w:r w:rsidR="00582543">
        <w:rPr>
          <w:rFonts w:asciiTheme="minorHAnsi" w:eastAsia="Calibri" w:hAnsiTheme="minorHAnsi" w:cstheme="minorHAnsi"/>
          <w:sz w:val="28"/>
          <w:szCs w:val="28"/>
          <w:lang w:val="en-US"/>
        </w:rPr>
        <w:t>thử nghiệm khó khăn</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w:t>
      </w:r>
      <w:r w:rsidR="00582543">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Đến cuối </w:t>
      </w:r>
      <w:r w:rsidR="00582543">
        <w:rPr>
          <w:rFonts w:asciiTheme="minorHAnsi" w:eastAsia="Calibri" w:hAnsiTheme="minorHAnsi" w:cstheme="minorHAnsi"/>
          <w:sz w:val="28"/>
          <w:szCs w:val="28"/>
        </w:rPr>
        <w:t>buổi thử nghiệm</w:t>
      </w:r>
      <w:r w:rsidRPr="00D25CA1">
        <w:rPr>
          <w:rFonts w:asciiTheme="minorHAnsi" w:eastAsia="Calibri" w:hAnsiTheme="minorHAnsi" w:cstheme="minorHAnsi"/>
          <w:sz w:val="28"/>
          <w:szCs w:val="28"/>
        </w:rPr>
        <w:t xml:space="preserve">, </w:t>
      </w:r>
      <w:r w:rsidR="00582543">
        <w:rPr>
          <w:rFonts w:asciiTheme="minorHAnsi" w:eastAsia="Calibri" w:hAnsiTheme="minorHAnsi" w:cstheme="minorHAnsi"/>
          <w:sz w:val="28"/>
          <w:szCs w:val="28"/>
        </w:rPr>
        <w:t xml:space="preserve">bé </w:t>
      </w:r>
      <w:r w:rsidRPr="00D25CA1">
        <w:rPr>
          <w:rFonts w:asciiTheme="minorHAnsi" w:eastAsia="Calibri" w:hAnsiTheme="minorHAnsi" w:cstheme="minorHAnsi"/>
          <w:sz w:val="28"/>
          <w:szCs w:val="28"/>
        </w:rPr>
        <w:t xml:space="preserve"> phàn nàn </w:t>
      </w:r>
      <w:r w:rsidR="00582543">
        <w:rPr>
          <w:rFonts w:asciiTheme="minorHAnsi" w:eastAsia="Calibri" w:hAnsiTheme="minorHAnsi" w:cstheme="minorHAnsi"/>
          <w:sz w:val="28"/>
          <w:szCs w:val="28"/>
        </w:rPr>
        <w:t xml:space="preserve">là đã </w:t>
      </w:r>
      <w:r w:rsidRPr="00D25CA1">
        <w:rPr>
          <w:rFonts w:asciiTheme="minorHAnsi" w:eastAsia="Calibri" w:hAnsiTheme="minorHAnsi" w:cstheme="minorHAnsi"/>
          <w:sz w:val="28"/>
          <w:szCs w:val="28"/>
        </w:rPr>
        <w:t xml:space="preserve">mệt mỏi, nhưng Debra tin rằng cô đã có thể có được một mẫu </w:t>
      </w:r>
      <w:r w:rsidR="00582543">
        <w:rPr>
          <w:rFonts w:asciiTheme="minorHAnsi" w:eastAsia="Calibri" w:hAnsiTheme="minorHAnsi" w:cstheme="minorHAnsi"/>
          <w:sz w:val="28"/>
          <w:szCs w:val="28"/>
        </w:rPr>
        <w:t xml:space="preserve">hoạt động </w:t>
      </w:r>
      <w:r w:rsidRPr="00D25CA1">
        <w:rPr>
          <w:rFonts w:asciiTheme="minorHAnsi" w:eastAsia="Calibri" w:hAnsiTheme="minorHAnsi" w:cstheme="minorHAnsi"/>
          <w:sz w:val="28"/>
          <w:szCs w:val="28"/>
        </w:rPr>
        <w:t xml:space="preserve">đại diện </w:t>
      </w:r>
      <w:r w:rsidR="00582543">
        <w:rPr>
          <w:rFonts w:asciiTheme="minorHAnsi" w:eastAsia="Calibri" w:hAnsiTheme="minorHAnsi" w:cstheme="minorHAnsi"/>
          <w:sz w:val="28"/>
          <w:szCs w:val="28"/>
        </w:rPr>
        <w:t xml:space="preserve">cho </w:t>
      </w:r>
      <w:r w:rsidRPr="00D25CA1">
        <w:rPr>
          <w:rFonts w:asciiTheme="minorHAnsi" w:eastAsia="Calibri" w:hAnsiTheme="minorHAnsi" w:cstheme="minorHAnsi"/>
          <w:sz w:val="28"/>
          <w:szCs w:val="28"/>
        </w:rPr>
        <w:t xml:space="preserve"> kỹ năng vận động của Caitlin</w:t>
      </w:r>
      <w:r w:rsidR="00582543">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và rằng điểm số </w:t>
      </w:r>
      <w:r w:rsidR="00582543">
        <w:rPr>
          <w:rFonts w:asciiTheme="minorHAnsi" w:eastAsia="Calibri" w:hAnsiTheme="minorHAnsi" w:cstheme="minorHAnsi"/>
          <w:sz w:val="28"/>
          <w:szCs w:val="28"/>
        </w:rPr>
        <w:t xml:space="preserve">thử nghiệm </w:t>
      </w:r>
      <w:r w:rsidRPr="00D25CA1">
        <w:rPr>
          <w:rFonts w:asciiTheme="minorHAnsi" w:eastAsia="Calibri" w:hAnsiTheme="minorHAnsi" w:cstheme="minorHAnsi"/>
          <w:sz w:val="28"/>
          <w:szCs w:val="28"/>
        </w:rPr>
        <w:t>đạt được là đáng tin cậy.</w:t>
      </w:r>
    </w:p>
    <w:p w:rsidR="00582543" w:rsidRPr="00D25CA1" w:rsidRDefault="00582543">
      <w:pPr>
        <w:pBdr>
          <w:top w:val="single" w:sz="6" w:space="1" w:color="000000"/>
          <w:left w:val="single" w:sz="6" w:space="4" w:color="000000"/>
          <w:bottom w:val="single" w:sz="6" w:space="1" w:color="000000"/>
          <w:right w:val="single" w:sz="6" w:space="4" w:color="000000"/>
        </w:pBdr>
        <w:spacing w:line="360" w:lineRule="auto"/>
        <w:ind w:left="95" w:right="95"/>
        <w:rPr>
          <w:rFonts w:asciiTheme="minorHAnsi" w:hAnsiTheme="minorHAnsi" w:cstheme="minorHAnsi"/>
        </w:rPr>
      </w:pPr>
    </w:p>
    <w:p w:rsidR="00DB74C5" w:rsidRDefault="00582543">
      <w:pPr>
        <w:pBdr>
          <w:top w:val="single" w:sz="6" w:space="1" w:color="000000"/>
          <w:left w:val="single" w:sz="6" w:space="4" w:color="000000"/>
          <w:bottom w:val="single" w:sz="6" w:space="1" w:color="000000"/>
          <w:right w:val="single" w:sz="6" w:space="4" w:color="000000"/>
        </w:pBdr>
        <w:spacing w:line="360" w:lineRule="auto"/>
        <w:ind w:left="95" w:right="95" w:firstLine="360"/>
        <w:rPr>
          <w:rFonts w:asciiTheme="minorHAnsi" w:eastAsia="Calibri" w:hAnsiTheme="minorHAnsi" w:cstheme="minorHAnsi"/>
          <w:sz w:val="28"/>
          <w:szCs w:val="28"/>
        </w:rPr>
      </w:pPr>
      <w:r>
        <w:rPr>
          <w:rFonts w:asciiTheme="minorHAnsi" w:eastAsia="Calibri" w:hAnsiTheme="minorHAnsi" w:cstheme="minorHAnsi"/>
          <w:sz w:val="28"/>
          <w:szCs w:val="28"/>
        </w:rPr>
        <w:t>Thử nghiệm với công cụ</w:t>
      </w:r>
      <w:r w:rsidR="00D25CA1" w:rsidRPr="00D25CA1">
        <w:rPr>
          <w:rFonts w:asciiTheme="minorHAnsi" w:eastAsia="Calibri" w:hAnsiTheme="minorHAnsi" w:cstheme="minorHAnsi"/>
          <w:sz w:val="28"/>
          <w:szCs w:val="28"/>
        </w:rPr>
        <w:t xml:space="preserve"> PDMS-2</w:t>
      </w:r>
      <w:r w:rsidR="003F7CA8">
        <w:rPr>
          <w:rFonts w:asciiTheme="minorHAnsi" w:eastAsia="Calibri" w:hAnsiTheme="minorHAnsi" w:cstheme="minorHAnsi"/>
          <w:sz w:val="28"/>
          <w:szCs w:val="28"/>
          <w:lang w:val="vi-VN"/>
        </w:rPr>
        <w:t xml:space="preserve">, </w:t>
      </w:r>
      <w:r w:rsidR="003F7CA8" w:rsidRPr="00D25CA1">
        <w:rPr>
          <w:rFonts w:asciiTheme="minorHAnsi" w:eastAsia="Calibri" w:hAnsiTheme="minorHAnsi" w:cstheme="minorHAnsi"/>
          <w:sz w:val="28"/>
          <w:szCs w:val="28"/>
        </w:rPr>
        <w:t xml:space="preserve">Caitlin </w:t>
      </w:r>
      <w:r w:rsidR="00D25CA1" w:rsidRPr="00D25CA1">
        <w:rPr>
          <w:rFonts w:asciiTheme="minorHAnsi" w:eastAsia="Calibri" w:hAnsiTheme="minorHAnsi" w:cstheme="minorHAnsi"/>
          <w:sz w:val="28"/>
          <w:szCs w:val="28"/>
        </w:rPr>
        <w:t>nhận được tổng</w:t>
      </w:r>
      <w:r w:rsidR="003F7CA8">
        <w:rPr>
          <w:rFonts w:asciiTheme="minorHAnsi" w:eastAsia="Calibri" w:hAnsiTheme="minorHAnsi" w:cstheme="minorHAnsi"/>
          <w:sz w:val="28"/>
          <w:szCs w:val="28"/>
          <w:lang w:val="vi-VN"/>
        </w:rPr>
        <w:t xml:space="preserve"> </w:t>
      </w:r>
      <w:r w:rsidR="00D25CA1" w:rsidRPr="00D25CA1">
        <w:rPr>
          <w:rFonts w:asciiTheme="minorHAnsi" w:eastAsia="Calibri" w:hAnsiTheme="minorHAnsi" w:cstheme="minorHAnsi"/>
          <w:sz w:val="28"/>
          <w:szCs w:val="28"/>
        </w:rPr>
        <w:t xml:space="preserve">số </w:t>
      </w:r>
      <w:r>
        <w:rPr>
          <w:rFonts w:asciiTheme="minorHAnsi" w:eastAsia="Calibri" w:hAnsiTheme="minorHAnsi" w:cstheme="minorHAnsi"/>
          <w:sz w:val="28"/>
          <w:szCs w:val="28"/>
        </w:rPr>
        <w:t xml:space="preserve">điểm cho </w:t>
      </w:r>
      <w:r w:rsidR="00D25CA1" w:rsidRPr="00D25CA1">
        <w:rPr>
          <w:rFonts w:asciiTheme="minorHAnsi" w:eastAsia="Calibri" w:hAnsiTheme="minorHAnsi" w:cstheme="minorHAnsi"/>
          <w:sz w:val="28"/>
          <w:szCs w:val="28"/>
        </w:rPr>
        <w:t>vận động</w:t>
      </w:r>
      <w:r>
        <w:rPr>
          <w:rFonts w:asciiTheme="minorHAnsi" w:eastAsia="Calibri" w:hAnsiTheme="minorHAnsi" w:cstheme="minorHAnsi"/>
          <w:sz w:val="28"/>
          <w:szCs w:val="28"/>
        </w:rPr>
        <w:t xml:space="preserve"> thô</w:t>
      </w:r>
      <w:r w:rsidR="00D25CA1" w:rsidRPr="00D25CA1">
        <w:rPr>
          <w:rFonts w:asciiTheme="minorHAnsi" w:eastAsia="Calibri" w:hAnsiTheme="minorHAnsi" w:cstheme="minorHAnsi"/>
          <w:sz w:val="28"/>
          <w:szCs w:val="28"/>
        </w:rPr>
        <w:t xml:space="preserve"> </w:t>
      </w:r>
      <w:r w:rsidR="003F7CA8">
        <w:rPr>
          <w:rFonts w:asciiTheme="minorHAnsi" w:eastAsia="Calibri" w:hAnsiTheme="minorHAnsi" w:cstheme="minorHAnsi"/>
          <w:sz w:val="28"/>
          <w:szCs w:val="28"/>
        </w:rPr>
        <w:t>là</w:t>
      </w:r>
      <w:r w:rsidR="003F7CA8">
        <w:rPr>
          <w:rFonts w:asciiTheme="minorHAnsi" w:eastAsia="Calibri" w:hAnsiTheme="minorHAnsi" w:cstheme="minorHAnsi"/>
          <w:sz w:val="28"/>
          <w:szCs w:val="28"/>
          <w:lang w:val="vi-VN"/>
        </w:rPr>
        <w:t xml:space="preserve"> </w:t>
      </w:r>
      <w:r w:rsidR="00D25CA1" w:rsidRPr="00D25CA1">
        <w:rPr>
          <w:rFonts w:asciiTheme="minorHAnsi" w:eastAsia="Calibri" w:hAnsiTheme="minorHAnsi" w:cstheme="minorHAnsi"/>
          <w:sz w:val="28"/>
          <w:szCs w:val="28"/>
        </w:rPr>
        <w:t xml:space="preserve">81, </w:t>
      </w:r>
      <w:r>
        <w:rPr>
          <w:rFonts w:asciiTheme="minorHAnsi" w:eastAsia="Calibri" w:hAnsiTheme="minorHAnsi" w:cstheme="minorHAnsi"/>
          <w:sz w:val="28"/>
          <w:szCs w:val="28"/>
        </w:rPr>
        <w:t xml:space="preserve">xếp </w:t>
      </w:r>
      <w:r w:rsidR="00D25CA1" w:rsidRPr="00D25CA1">
        <w:rPr>
          <w:rFonts w:asciiTheme="minorHAnsi" w:eastAsia="Calibri" w:hAnsiTheme="minorHAnsi" w:cstheme="minorHAnsi"/>
          <w:sz w:val="28"/>
          <w:szCs w:val="28"/>
        </w:rPr>
        <w:t xml:space="preserve"> vị trí thứ 10 cho độ tuổi của </w:t>
      </w:r>
      <w:r>
        <w:rPr>
          <w:rFonts w:asciiTheme="minorHAnsi" w:eastAsia="Calibri" w:hAnsiTheme="minorHAnsi" w:cstheme="minorHAnsi"/>
          <w:sz w:val="28"/>
          <w:szCs w:val="28"/>
        </w:rPr>
        <w:t>bé</w:t>
      </w:r>
      <w:r w:rsidR="00D25CA1" w:rsidRPr="00D25CA1">
        <w:rPr>
          <w:rFonts w:asciiTheme="minorHAnsi" w:eastAsia="Calibri" w:hAnsiTheme="minorHAnsi" w:cstheme="minorHAnsi"/>
          <w:sz w:val="28"/>
          <w:szCs w:val="28"/>
        </w:rPr>
        <w:t xml:space="preserve">. </w:t>
      </w:r>
      <w:r>
        <w:rPr>
          <w:rFonts w:asciiTheme="minorHAnsi" w:eastAsia="Calibri" w:hAnsiTheme="minorHAnsi" w:cstheme="minorHAnsi"/>
          <w:sz w:val="28"/>
          <w:szCs w:val="28"/>
        </w:rPr>
        <w:t xml:space="preserve">Mức điểm vận động tinh tế của bé </w:t>
      </w:r>
      <w:r w:rsidR="00D25CA1" w:rsidRPr="00D25CA1">
        <w:rPr>
          <w:rFonts w:asciiTheme="minorHAnsi" w:eastAsia="Calibri" w:hAnsiTheme="minorHAnsi" w:cstheme="minorHAnsi"/>
          <w:sz w:val="28"/>
          <w:szCs w:val="28"/>
        </w:rPr>
        <w:t xml:space="preserve">là 76, </w:t>
      </w:r>
      <w:r>
        <w:rPr>
          <w:rFonts w:asciiTheme="minorHAnsi" w:eastAsia="Calibri" w:hAnsiTheme="minorHAnsi" w:cstheme="minorHAnsi"/>
          <w:sz w:val="28"/>
          <w:szCs w:val="28"/>
        </w:rPr>
        <w:t>xếp</w:t>
      </w:r>
      <w:r w:rsidR="00D25CA1" w:rsidRPr="00D25CA1">
        <w:rPr>
          <w:rFonts w:asciiTheme="minorHAnsi" w:eastAsia="Calibri" w:hAnsiTheme="minorHAnsi" w:cstheme="minorHAnsi"/>
          <w:sz w:val="28"/>
          <w:szCs w:val="28"/>
        </w:rPr>
        <w:t xml:space="preserve"> vị</w:t>
      </w:r>
      <w:r w:rsidR="00D25CA1" w:rsidRPr="00D25CA1">
        <w:rPr>
          <w:rFonts w:asciiTheme="minorHAnsi" w:hAnsiTheme="minorHAnsi" w:cstheme="minorHAnsi"/>
          <w:sz w:val="28"/>
          <w:szCs w:val="28"/>
        </w:rPr>
        <w:t xml:space="preserve"> </w:t>
      </w:r>
      <w:r w:rsidR="00D25CA1" w:rsidRPr="00D25CA1">
        <w:rPr>
          <w:rFonts w:asciiTheme="minorHAnsi" w:eastAsia="Calibri" w:hAnsiTheme="minorHAnsi" w:cstheme="minorHAnsi"/>
          <w:sz w:val="28"/>
          <w:szCs w:val="28"/>
        </w:rPr>
        <w:t>trí thứ 5.</w:t>
      </w:r>
      <w:r>
        <w:rPr>
          <w:rFonts w:asciiTheme="minorHAnsi" w:eastAsia="Calibri" w:hAnsiTheme="minorHAnsi" w:cstheme="minorHAnsi"/>
          <w:sz w:val="28"/>
          <w:szCs w:val="28"/>
        </w:rPr>
        <w:t xml:space="preserve"> </w:t>
      </w:r>
      <w:r w:rsidR="00D25CA1" w:rsidRPr="00D25CA1">
        <w:rPr>
          <w:rFonts w:asciiTheme="minorHAnsi" w:eastAsia="Calibri" w:hAnsiTheme="minorHAnsi" w:cstheme="minorHAnsi"/>
          <w:sz w:val="28"/>
          <w:szCs w:val="28"/>
        </w:rPr>
        <w:t xml:space="preserve">Trong </w:t>
      </w:r>
      <w:r>
        <w:rPr>
          <w:rFonts w:asciiTheme="minorHAnsi" w:eastAsia="Calibri" w:hAnsiTheme="minorHAnsi" w:cstheme="minorHAnsi"/>
          <w:sz w:val="28"/>
          <w:szCs w:val="28"/>
        </w:rPr>
        <w:t xml:space="preserve">lãnh vực </w:t>
      </w:r>
      <w:r w:rsidR="00D25CA1" w:rsidRPr="00D25CA1">
        <w:rPr>
          <w:rFonts w:asciiTheme="minorHAnsi" w:eastAsia="Calibri" w:hAnsiTheme="minorHAnsi" w:cstheme="minorHAnsi"/>
          <w:sz w:val="28"/>
          <w:szCs w:val="28"/>
        </w:rPr>
        <w:t xml:space="preserve"> </w:t>
      </w:r>
      <w:r w:rsidR="003F7CA8">
        <w:rPr>
          <w:rFonts w:asciiTheme="minorHAnsi" w:eastAsia="Calibri" w:hAnsiTheme="minorHAnsi" w:cstheme="minorHAnsi"/>
          <w:sz w:val="28"/>
          <w:szCs w:val="28"/>
        </w:rPr>
        <w:t>vận</w:t>
      </w:r>
      <w:r w:rsidR="003F7CA8">
        <w:rPr>
          <w:rFonts w:asciiTheme="minorHAnsi" w:eastAsia="Calibri" w:hAnsiTheme="minorHAnsi" w:cstheme="minorHAnsi"/>
          <w:sz w:val="28"/>
          <w:szCs w:val="28"/>
          <w:lang w:val="vi-VN"/>
        </w:rPr>
        <w:t xml:space="preserve"> động</w:t>
      </w:r>
      <w:r>
        <w:rPr>
          <w:rFonts w:asciiTheme="minorHAnsi" w:eastAsia="Calibri" w:hAnsiTheme="minorHAnsi" w:cstheme="minorHAnsi"/>
          <w:sz w:val="28"/>
          <w:szCs w:val="28"/>
          <w:lang w:val="en-US"/>
        </w:rPr>
        <w:t xml:space="preserve"> thô</w:t>
      </w:r>
      <w:r w:rsidR="00D25CA1" w:rsidRPr="00D25CA1">
        <w:rPr>
          <w:rFonts w:asciiTheme="minorHAnsi" w:eastAsia="Calibri" w:hAnsiTheme="minorHAnsi" w:cstheme="minorHAnsi"/>
          <w:sz w:val="28"/>
          <w:szCs w:val="28"/>
        </w:rPr>
        <w:t xml:space="preserve">, kỹ năng </w:t>
      </w:r>
      <w:r w:rsidR="003F7CA8">
        <w:rPr>
          <w:rFonts w:asciiTheme="minorHAnsi" w:eastAsia="Calibri" w:hAnsiTheme="minorHAnsi" w:cstheme="minorHAnsi"/>
          <w:sz w:val="28"/>
          <w:szCs w:val="28"/>
        </w:rPr>
        <w:t>chơi</w:t>
      </w:r>
      <w:r w:rsidR="003F7CA8">
        <w:rPr>
          <w:rFonts w:asciiTheme="minorHAnsi" w:eastAsia="Calibri" w:hAnsiTheme="minorHAnsi" w:cstheme="minorHAnsi"/>
          <w:sz w:val="28"/>
          <w:szCs w:val="28"/>
          <w:lang w:val="vi-VN"/>
        </w:rPr>
        <w:t xml:space="preserve"> </w:t>
      </w:r>
      <w:r w:rsidR="00D25CA1" w:rsidRPr="00D25CA1">
        <w:rPr>
          <w:rFonts w:asciiTheme="minorHAnsi" w:eastAsia="Calibri" w:hAnsiTheme="minorHAnsi" w:cstheme="minorHAnsi"/>
          <w:sz w:val="28"/>
          <w:szCs w:val="28"/>
        </w:rPr>
        <w:t>bóng là một lĩnh vực</w:t>
      </w:r>
      <w:r>
        <w:rPr>
          <w:rFonts w:asciiTheme="minorHAnsi" w:eastAsia="Calibri" w:hAnsiTheme="minorHAnsi" w:cstheme="minorHAnsi"/>
          <w:sz w:val="28"/>
          <w:szCs w:val="28"/>
        </w:rPr>
        <w:t xml:space="preserve"> vận động </w:t>
      </w:r>
      <w:r w:rsidR="00D25CA1" w:rsidRPr="00D25CA1">
        <w:rPr>
          <w:rFonts w:asciiTheme="minorHAnsi" w:eastAsia="Calibri" w:hAnsiTheme="minorHAnsi" w:cstheme="minorHAnsi"/>
          <w:sz w:val="28"/>
          <w:szCs w:val="28"/>
        </w:rPr>
        <w:t xml:space="preserve"> </w:t>
      </w:r>
      <w:r>
        <w:rPr>
          <w:rFonts w:asciiTheme="minorHAnsi" w:eastAsia="Calibri" w:hAnsiTheme="minorHAnsi" w:cstheme="minorHAnsi"/>
          <w:sz w:val="28"/>
          <w:szCs w:val="28"/>
        </w:rPr>
        <w:t>liên quan đến</w:t>
      </w:r>
      <w:r w:rsidR="00D25CA1" w:rsidRPr="00D25CA1">
        <w:rPr>
          <w:rFonts w:asciiTheme="minorHAnsi" w:eastAsia="Calibri" w:hAnsiTheme="minorHAnsi" w:cstheme="minorHAnsi"/>
          <w:sz w:val="28"/>
          <w:szCs w:val="28"/>
        </w:rPr>
        <w:t xml:space="preserve"> sức mạnh, nhưng </w:t>
      </w:r>
      <w:r>
        <w:rPr>
          <w:rFonts w:asciiTheme="minorHAnsi" w:eastAsia="Calibri" w:hAnsiTheme="minorHAnsi" w:cstheme="minorHAnsi"/>
          <w:sz w:val="28"/>
          <w:szCs w:val="28"/>
        </w:rPr>
        <w:t xml:space="preserve">bé </w:t>
      </w:r>
      <w:r w:rsidR="00D25CA1" w:rsidRPr="00D25CA1">
        <w:rPr>
          <w:rFonts w:asciiTheme="minorHAnsi" w:eastAsia="Calibri" w:hAnsiTheme="minorHAnsi" w:cstheme="minorHAnsi"/>
          <w:sz w:val="28"/>
          <w:szCs w:val="28"/>
        </w:rPr>
        <w:t xml:space="preserve"> gặp khó khăn với các hoạt động </w:t>
      </w:r>
      <w:r>
        <w:rPr>
          <w:rFonts w:asciiTheme="minorHAnsi" w:eastAsia="Calibri" w:hAnsiTheme="minorHAnsi" w:cstheme="minorHAnsi"/>
          <w:sz w:val="28"/>
          <w:szCs w:val="28"/>
        </w:rPr>
        <w:t xml:space="preserve">cần khả năng </w:t>
      </w:r>
      <w:r w:rsidR="00D25CA1" w:rsidRPr="00D25CA1">
        <w:rPr>
          <w:rFonts w:asciiTheme="minorHAnsi" w:eastAsia="Calibri" w:hAnsiTheme="minorHAnsi" w:cstheme="minorHAnsi"/>
          <w:sz w:val="28"/>
          <w:szCs w:val="28"/>
        </w:rPr>
        <w:t>cân bằng</w:t>
      </w:r>
      <w:r>
        <w:rPr>
          <w:rFonts w:asciiTheme="minorHAnsi" w:eastAsia="Calibri" w:hAnsiTheme="minorHAnsi" w:cstheme="minorHAnsi"/>
          <w:sz w:val="28"/>
          <w:szCs w:val="28"/>
        </w:rPr>
        <w:t xml:space="preserve">, </w:t>
      </w:r>
      <w:r w:rsidR="00D25CA1" w:rsidRPr="00D25CA1">
        <w:rPr>
          <w:rFonts w:asciiTheme="minorHAnsi" w:eastAsia="Calibri" w:hAnsiTheme="minorHAnsi" w:cstheme="minorHAnsi"/>
          <w:sz w:val="28"/>
          <w:szCs w:val="28"/>
        </w:rPr>
        <w:t xml:space="preserve"> và các hoạt động liên quan đến nhảy. Trong </w:t>
      </w:r>
      <w:r w:rsidR="00C6652C">
        <w:rPr>
          <w:rFonts w:asciiTheme="minorHAnsi" w:eastAsia="Calibri" w:hAnsiTheme="minorHAnsi" w:cstheme="minorHAnsi"/>
          <w:sz w:val="28"/>
          <w:szCs w:val="28"/>
        </w:rPr>
        <w:t xml:space="preserve">lĩnh vực </w:t>
      </w:r>
      <w:r w:rsidR="00D25CA1" w:rsidRPr="00D25CA1">
        <w:rPr>
          <w:rFonts w:asciiTheme="minorHAnsi" w:eastAsia="Calibri" w:hAnsiTheme="minorHAnsi" w:cstheme="minorHAnsi"/>
          <w:sz w:val="28"/>
          <w:szCs w:val="28"/>
        </w:rPr>
        <w:t xml:space="preserve"> vận động </w:t>
      </w:r>
      <w:r w:rsidR="00C6652C">
        <w:rPr>
          <w:rFonts w:asciiTheme="minorHAnsi" w:eastAsia="Calibri" w:hAnsiTheme="minorHAnsi" w:cstheme="minorHAnsi"/>
          <w:sz w:val="28"/>
          <w:szCs w:val="28"/>
        </w:rPr>
        <w:t>tinh tế</w:t>
      </w:r>
      <w:r w:rsidR="00D25CA1" w:rsidRPr="00D25CA1">
        <w:rPr>
          <w:rFonts w:asciiTheme="minorHAnsi" w:eastAsia="Calibri" w:hAnsiTheme="minorHAnsi" w:cstheme="minorHAnsi"/>
          <w:sz w:val="28"/>
          <w:szCs w:val="28"/>
        </w:rPr>
        <w:t xml:space="preserve">, Caitlin </w:t>
      </w:r>
      <w:r w:rsidR="00C6652C">
        <w:rPr>
          <w:rFonts w:asciiTheme="minorHAnsi" w:eastAsia="Calibri" w:hAnsiTheme="minorHAnsi" w:cstheme="minorHAnsi"/>
          <w:sz w:val="28"/>
          <w:szCs w:val="28"/>
        </w:rPr>
        <w:t xml:space="preserve">cầm viết </w:t>
      </w:r>
      <w:r w:rsidR="00D25CA1" w:rsidRPr="00D25CA1">
        <w:rPr>
          <w:rFonts w:asciiTheme="minorHAnsi" w:eastAsia="Calibri" w:hAnsiTheme="minorHAnsi" w:cstheme="minorHAnsi"/>
          <w:sz w:val="28"/>
          <w:szCs w:val="28"/>
        </w:rPr>
        <w:t xml:space="preserve"> chì</w:t>
      </w:r>
      <w:r w:rsidR="00C6652C">
        <w:rPr>
          <w:rFonts w:asciiTheme="minorHAnsi" w:eastAsia="Calibri" w:hAnsiTheme="minorHAnsi" w:cstheme="minorHAnsi"/>
          <w:sz w:val="28"/>
          <w:szCs w:val="28"/>
        </w:rPr>
        <w:t xml:space="preserve"> bằng ba ngón tay, sát chân viết (</w:t>
      </w:r>
      <w:r w:rsidR="00C6652C" w:rsidRPr="00413A56">
        <w:rPr>
          <w:rFonts w:asciiTheme="minorHAnsi" w:hAnsiTheme="minorHAnsi" w:cstheme="minorHAnsi"/>
          <w:sz w:val="28"/>
          <w:szCs w:val="28"/>
        </w:rPr>
        <w:t>static tripod grasp</w:t>
      </w:r>
      <w:r w:rsidR="00C6652C">
        <w:rPr>
          <w:rFonts w:asciiTheme="minorHAnsi" w:hAnsiTheme="minorHAnsi" w:cstheme="minorHAnsi"/>
          <w:sz w:val="28"/>
          <w:szCs w:val="28"/>
        </w:rPr>
        <w:t>)</w:t>
      </w:r>
      <w:r w:rsidR="00D25CA1" w:rsidRPr="00D25CA1">
        <w:rPr>
          <w:rFonts w:asciiTheme="minorHAnsi" w:eastAsia="Calibri" w:hAnsiTheme="minorHAnsi" w:cstheme="minorHAnsi"/>
          <w:sz w:val="28"/>
          <w:szCs w:val="28"/>
        </w:rPr>
        <w:t xml:space="preserve">, thường xuyên chuyển </w:t>
      </w:r>
      <w:r w:rsidR="00C6652C">
        <w:rPr>
          <w:rFonts w:asciiTheme="minorHAnsi" w:eastAsia="Calibri" w:hAnsiTheme="minorHAnsi" w:cstheme="minorHAnsi"/>
          <w:sz w:val="28"/>
          <w:szCs w:val="28"/>
        </w:rPr>
        <w:t>kiểu nắm bằng cả bàn tay (</w:t>
      </w:r>
      <w:r w:rsidR="00C6652C" w:rsidRPr="00413A56">
        <w:rPr>
          <w:rFonts w:asciiTheme="minorHAnsi" w:hAnsiTheme="minorHAnsi" w:cstheme="minorHAnsi"/>
          <w:sz w:val="28"/>
          <w:szCs w:val="28"/>
        </w:rPr>
        <w:t xml:space="preserve">fisted </w:t>
      </w:r>
      <w:r w:rsidR="00C6652C" w:rsidRPr="00413A56">
        <w:rPr>
          <w:rFonts w:asciiTheme="minorHAnsi" w:hAnsiTheme="minorHAnsi" w:cstheme="minorHAnsi"/>
          <w:sz w:val="28"/>
          <w:szCs w:val="28"/>
        </w:rPr>
        <w:lastRenderedPageBreak/>
        <w:t>grasp</w:t>
      </w:r>
      <w:r w:rsidR="00D25CA1" w:rsidRPr="00D25CA1">
        <w:rPr>
          <w:rFonts w:asciiTheme="minorHAnsi" w:eastAsia="Calibri" w:hAnsiTheme="minorHAnsi" w:cstheme="minorHAnsi"/>
          <w:sz w:val="28"/>
          <w:szCs w:val="28"/>
        </w:rPr>
        <w:t xml:space="preserve"> </w:t>
      </w:r>
      <w:r w:rsidR="00274DFE">
        <w:rPr>
          <w:rFonts w:asciiTheme="minorHAnsi" w:eastAsia="Calibri" w:hAnsiTheme="minorHAnsi" w:cstheme="minorHAnsi"/>
          <w:sz w:val="28"/>
          <w:szCs w:val="28"/>
        </w:rPr>
        <w:t xml:space="preserve">) </w:t>
      </w:r>
      <w:r w:rsidR="00D25CA1" w:rsidRPr="00D25CA1">
        <w:rPr>
          <w:rFonts w:asciiTheme="minorHAnsi" w:eastAsia="Calibri" w:hAnsiTheme="minorHAnsi" w:cstheme="minorHAnsi"/>
          <w:sz w:val="28"/>
          <w:szCs w:val="28"/>
        </w:rPr>
        <w:t xml:space="preserve">nếu </w:t>
      </w:r>
      <w:r w:rsidR="00274DFE">
        <w:rPr>
          <w:rFonts w:asciiTheme="minorHAnsi" w:eastAsia="Calibri" w:hAnsiTheme="minorHAnsi" w:cstheme="minorHAnsi"/>
          <w:sz w:val="28"/>
          <w:szCs w:val="28"/>
        </w:rPr>
        <w:t>bài tập viết khó khăn</w:t>
      </w:r>
      <w:r w:rsidR="00D25CA1" w:rsidRPr="00D25CA1">
        <w:rPr>
          <w:rFonts w:asciiTheme="minorHAnsi" w:eastAsia="Calibri" w:hAnsiTheme="minorHAnsi" w:cstheme="minorHAnsi"/>
          <w:sz w:val="28"/>
          <w:szCs w:val="28"/>
        </w:rPr>
        <w:t>. Dựa</w:t>
      </w:r>
      <w:r w:rsidR="00274DFE">
        <w:rPr>
          <w:rFonts w:asciiTheme="minorHAnsi" w:eastAsia="Calibri" w:hAnsiTheme="minorHAnsi" w:cstheme="minorHAnsi"/>
          <w:sz w:val="28"/>
          <w:szCs w:val="28"/>
        </w:rPr>
        <w:t xml:space="preserve"> theo </w:t>
      </w:r>
      <w:r w:rsidR="00D25CA1" w:rsidRPr="00D25CA1">
        <w:rPr>
          <w:rFonts w:asciiTheme="minorHAnsi" w:eastAsia="Calibri" w:hAnsiTheme="minorHAnsi" w:cstheme="minorHAnsi"/>
          <w:sz w:val="28"/>
          <w:szCs w:val="28"/>
        </w:rPr>
        <w:t xml:space="preserve"> </w:t>
      </w:r>
      <w:r w:rsidR="00274DFE">
        <w:rPr>
          <w:rFonts w:asciiTheme="minorHAnsi" w:eastAsia="Calibri" w:hAnsiTheme="minorHAnsi" w:cstheme="minorHAnsi"/>
          <w:sz w:val="28"/>
          <w:szCs w:val="28"/>
        </w:rPr>
        <w:t>vài mục thử nghiệm về động cơ trực quan</w:t>
      </w:r>
      <w:r w:rsidR="00D25CA1" w:rsidRPr="00D25CA1">
        <w:rPr>
          <w:rFonts w:asciiTheme="minorHAnsi" w:eastAsia="Calibri" w:hAnsiTheme="minorHAnsi" w:cstheme="minorHAnsi"/>
          <w:sz w:val="28"/>
          <w:szCs w:val="28"/>
        </w:rPr>
        <w:t xml:space="preserve">, </w:t>
      </w:r>
      <w:r w:rsidR="00274DFE">
        <w:rPr>
          <w:rFonts w:asciiTheme="minorHAnsi" w:eastAsia="Calibri" w:hAnsiTheme="minorHAnsi" w:cstheme="minorHAnsi"/>
          <w:sz w:val="28"/>
          <w:szCs w:val="28"/>
        </w:rPr>
        <w:t xml:space="preserve">đường như bé có </w:t>
      </w:r>
      <w:r w:rsidR="00274DFE" w:rsidRPr="00D25CA1">
        <w:rPr>
          <w:rFonts w:asciiTheme="minorHAnsi" w:eastAsia="Calibri" w:hAnsiTheme="minorHAnsi" w:cstheme="minorHAnsi"/>
          <w:sz w:val="28"/>
          <w:szCs w:val="28"/>
        </w:rPr>
        <w:t xml:space="preserve">kỹ năng </w:t>
      </w:r>
      <w:r w:rsidR="00274DFE">
        <w:rPr>
          <w:rFonts w:asciiTheme="minorHAnsi" w:eastAsia="Calibri" w:hAnsiTheme="minorHAnsi" w:cstheme="minorHAnsi"/>
          <w:sz w:val="28"/>
          <w:szCs w:val="28"/>
        </w:rPr>
        <w:t xml:space="preserve">tốt </w:t>
      </w:r>
      <w:r w:rsidR="00D25CA1" w:rsidRPr="00D25CA1">
        <w:rPr>
          <w:rFonts w:asciiTheme="minorHAnsi" w:eastAsia="Calibri" w:hAnsiTheme="minorHAnsi" w:cstheme="minorHAnsi"/>
          <w:sz w:val="28"/>
          <w:szCs w:val="28"/>
        </w:rPr>
        <w:t xml:space="preserve"> </w:t>
      </w:r>
      <w:r w:rsidR="00274DFE">
        <w:rPr>
          <w:rFonts w:asciiTheme="minorHAnsi" w:eastAsia="Calibri" w:hAnsiTheme="minorHAnsi" w:cstheme="minorHAnsi"/>
          <w:sz w:val="28"/>
          <w:szCs w:val="28"/>
        </w:rPr>
        <w:t xml:space="preserve">về </w:t>
      </w:r>
      <w:r w:rsidR="00D25CA1" w:rsidRPr="00D25CA1">
        <w:rPr>
          <w:rFonts w:asciiTheme="minorHAnsi" w:eastAsia="Calibri" w:hAnsiTheme="minorHAnsi" w:cstheme="minorHAnsi"/>
          <w:sz w:val="28"/>
          <w:szCs w:val="28"/>
        </w:rPr>
        <w:t>nhận thức thị giác, trong khi các nhiệm vụ liên quan đến tốc độ và</w:t>
      </w:r>
      <w:r w:rsidR="00274DFE">
        <w:rPr>
          <w:rFonts w:asciiTheme="minorHAnsi" w:eastAsia="Calibri" w:hAnsiTheme="minorHAnsi" w:cstheme="minorHAnsi"/>
          <w:sz w:val="28"/>
          <w:szCs w:val="28"/>
        </w:rPr>
        <w:t xml:space="preserve"> sự </w:t>
      </w:r>
      <w:r w:rsidR="00D25CA1" w:rsidRPr="00D25CA1">
        <w:rPr>
          <w:rFonts w:asciiTheme="minorHAnsi" w:eastAsia="Calibri" w:hAnsiTheme="minorHAnsi" w:cstheme="minorHAnsi"/>
          <w:sz w:val="28"/>
          <w:szCs w:val="28"/>
        </w:rPr>
        <w:t xml:space="preserve"> khéo léo </w:t>
      </w:r>
      <w:r w:rsidR="00274DFE">
        <w:rPr>
          <w:rFonts w:asciiTheme="minorHAnsi" w:eastAsia="Calibri" w:hAnsiTheme="minorHAnsi" w:cstheme="minorHAnsi"/>
          <w:sz w:val="28"/>
          <w:szCs w:val="28"/>
        </w:rPr>
        <w:t>thì bé gặp khó khăn</w:t>
      </w:r>
      <w:r w:rsidR="00D25CA1" w:rsidRPr="00D25CA1">
        <w:rPr>
          <w:rFonts w:asciiTheme="minorHAnsi" w:eastAsia="Calibri" w:hAnsiTheme="minorHAnsi" w:cstheme="minorHAnsi"/>
          <w:sz w:val="28"/>
          <w:szCs w:val="28"/>
        </w:rPr>
        <w:t>.</w:t>
      </w:r>
    </w:p>
    <w:p w:rsidR="00C6652C" w:rsidRDefault="00C6652C">
      <w:pPr>
        <w:pBdr>
          <w:top w:val="single" w:sz="6" w:space="1" w:color="000000"/>
          <w:left w:val="single" w:sz="6" w:space="4" w:color="000000"/>
          <w:bottom w:val="single" w:sz="6" w:space="1" w:color="000000"/>
          <w:right w:val="single" w:sz="6" w:space="4" w:color="000000"/>
        </w:pBdr>
        <w:spacing w:line="360" w:lineRule="auto"/>
        <w:ind w:left="95" w:right="95" w:firstLine="360"/>
        <w:rPr>
          <w:rFonts w:asciiTheme="minorHAnsi" w:eastAsia="Calibri" w:hAnsiTheme="minorHAnsi" w:cstheme="minorHAnsi"/>
          <w:sz w:val="28"/>
          <w:szCs w:val="28"/>
        </w:rPr>
      </w:pPr>
      <w:r w:rsidRPr="00C6652C">
        <w:rPr>
          <w:noProof/>
          <w:lang w:val="en-US"/>
        </w:rPr>
        <w:t xml:space="preserve"> </w:t>
      </w:r>
      <w:r>
        <w:rPr>
          <w:noProof/>
          <w:lang w:val="en-US"/>
        </w:rPr>
        <w:drawing>
          <wp:inline distT="0" distB="0" distL="0" distR="0" wp14:anchorId="0FB6B2E0" wp14:editId="68CAAA0F">
            <wp:extent cx="1423670" cy="966277"/>
            <wp:effectExtent l="0" t="0" r="508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1960" t="53860" r="64173" b="26638"/>
                    <a:stretch/>
                  </pic:blipFill>
                  <pic:spPr bwMode="auto">
                    <a:xfrm>
                      <a:off x="0" y="0"/>
                      <a:ext cx="1435975" cy="974629"/>
                    </a:xfrm>
                    <a:prstGeom prst="rect">
                      <a:avLst/>
                    </a:prstGeom>
                    <a:ln>
                      <a:noFill/>
                    </a:ln>
                    <a:extLst>
                      <a:ext uri="{53640926-AAD7-44D8-BBD7-CCE9431645EC}">
                        <a14:shadowObscured xmlns:a14="http://schemas.microsoft.com/office/drawing/2010/main"/>
                      </a:ext>
                    </a:extLst>
                  </pic:spPr>
                </pic:pic>
              </a:graphicData>
            </a:graphic>
          </wp:inline>
        </w:drawing>
      </w:r>
      <w:r>
        <w:rPr>
          <w:noProof/>
          <w:lang w:val="en-US"/>
        </w:rPr>
        <w:drawing>
          <wp:inline distT="0" distB="0" distL="0" distR="0" wp14:anchorId="206746F5" wp14:editId="3519F15B">
            <wp:extent cx="1480087" cy="965835"/>
            <wp:effectExtent l="0" t="0" r="635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1960" t="33618" r="64173" b="45997"/>
                    <a:stretch/>
                  </pic:blipFill>
                  <pic:spPr bwMode="auto">
                    <a:xfrm>
                      <a:off x="0" y="0"/>
                      <a:ext cx="1509926" cy="985306"/>
                    </a:xfrm>
                    <a:prstGeom prst="rect">
                      <a:avLst/>
                    </a:prstGeom>
                    <a:ln>
                      <a:noFill/>
                    </a:ln>
                    <a:extLst>
                      <a:ext uri="{53640926-AAD7-44D8-BBD7-CCE9431645EC}">
                        <a14:shadowObscured xmlns:a14="http://schemas.microsoft.com/office/drawing/2010/main"/>
                      </a:ext>
                    </a:extLst>
                  </pic:spPr>
                </pic:pic>
              </a:graphicData>
            </a:graphic>
          </wp:inline>
        </w:drawing>
      </w:r>
    </w:p>
    <w:p w:rsidR="00C6652C" w:rsidRPr="00D25CA1" w:rsidRDefault="00C6652C">
      <w:pPr>
        <w:pBdr>
          <w:top w:val="single" w:sz="6" w:space="1" w:color="000000"/>
          <w:left w:val="single" w:sz="6" w:space="4" w:color="000000"/>
          <w:bottom w:val="single" w:sz="6" w:space="1" w:color="000000"/>
          <w:right w:val="single" w:sz="6" w:space="4" w:color="000000"/>
        </w:pBdr>
        <w:spacing w:line="360" w:lineRule="auto"/>
        <w:ind w:left="95" w:right="95" w:firstLine="360"/>
        <w:rPr>
          <w:rFonts w:asciiTheme="minorHAnsi" w:hAnsiTheme="minorHAnsi" w:cstheme="minorHAnsi"/>
        </w:rPr>
      </w:pPr>
    </w:p>
    <w:p w:rsidR="00DB74C5" w:rsidRDefault="00D25CA1">
      <w:pPr>
        <w:pBdr>
          <w:top w:val="single" w:sz="6" w:space="1" w:color="000000"/>
          <w:left w:val="single" w:sz="6" w:space="4" w:color="000000"/>
          <w:bottom w:val="single" w:sz="6" w:space="1" w:color="000000"/>
          <w:right w:val="single" w:sz="6" w:space="4" w:color="000000"/>
        </w:pBdr>
        <w:spacing w:line="360" w:lineRule="auto"/>
        <w:ind w:left="95" w:right="95" w:firstLine="360"/>
        <w:rPr>
          <w:rFonts w:asciiTheme="minorHAnsi" w:eastAsia="Calibri" w:hAnsiTheme="minorHAnsi" w:cstheme="minorHAnsi"/>
          <w:sz w:val="28"/>
          <w:szCs w:val="28"/>
        </w:rPr>
      </w:pPr>
      <w:r w:rsidRPr="00D25CA1">
        <w:rPr>
          <w:rFonts w:asciiTheme="minorHAnsi" w:eastAsia="Calibri" w:hAnsiTheme="minorHAnsi" w:cstheme="minorHAnsi"/>
          <w:sz w:val="28"/>
          <w:szCs w:val="28"/>
        </w:rPr>
        <w:t xml:space="preserve">Debra phát hiện ra rằng Caitlin </w:t>
      </w:r>
      <w:r w:rsidR="00274DFE">
        <w:rPr>
          <w:rFonts w:asciiTheme="minorHAnsi" w:eastAsia="Calibri" w:hAnsiTheme="minorHAnsi" w:cstheme="minorHAnsi"/>
          <w:sz w:val="28"/>
          <w:szCs w:val="28"/>
        </w:rPr>
        <w:t xml:space="preserve">có sức </w:t>
      </w:r>
      <w:r w:rsidRPr="00D25CA1">
        <w:rPr>
          <w:rFonts w:asciiTheme="minorHAnsi" w:eastAsia="Calibri" w:hAnsiTheme="minorHAnsi" w:cstheme="minorHAnsi"/>
          <w:sz w:val="28"/>
          <w:szCs w:val="28"/>
        </w:rPr>
        <w:t xml:space="preserve"> cơ bắp thấp, đặc biệt là ở </w:t>
      </w:r>
      <w:r w:rsidR="00274DFE">
        <w:rPr>
          <w:rFonts w:asciiTheme="minorHAnsi" w:eastAsia="Calibri" w:hAnsiTheme="minorHAnsi" w:cstheme="minorHAnsi"/>
          <w:sz w:val="28"/>
          <w:szCs w:val="28"/>
        </w:rPr>
        <w:t>vị trí d</w:t>
      </w:r>
      <w:r w:rsidR="00274DFE" w:rsidRPr="00274DFE">
        <w:rPr>
          <w:rFonts w:asciiTheme="minorHAnsi" w:eastAsia="Calibri" w:hAnsiTheme="minorHAnsi" w:cstheme="minorHAnsi"/>
          <w:sz w:val="28"/>
          <w:szCs w:val="28"/>
        </w:rPr>
        <w:t>ầm vai  (</w:t>
      </w:r>
      <w:r w:rsidR="00274DFE" w:rsidRPr="00413A56">
        <w:rPr>
          <w:rFonts w:asciiTheme="minorHAnsi" w:hAnsiTheme="minorHAnsi" w:cstheme="minorHAnsi"/>
          <w:sz w:val="28"/>
          <w:szCs w:val="28"/>
        </w:rPr>
        <w:t xml:space="preserve">shoulder girdle </w:t>
      </w:r>
      <w:r w:rsidR="00274DFE">
        <w:rPr>
          <w:rFonts w:asciiTheme="minorHAnsi" w:hAnsiTheme="minorHAnsi" w:cstheme="minorHAnsi"/>
          <w:sz w:val="28"/>
          <w:szCs w:val="28"/>
        </w:rPr>
        <w:t xml:space="preserve">: chỗ </w:t>
      </w:r>
      <w:r w:rsidR="00274DFE" w:rsidRPr="00274DFE">
        <w:rPr>
          <w:rFonts w:asciiTheme="minorHAnsi" w:eastAsia="Calibri" w:hAnsiTheme="minorHAnsi" w:cstheme="minorHAnsi"/>
          <w:sz w:val="28"/>
          <w:szCs w:val="28"/>
        </w:rPr>
        <w:t>xương vai nối với xương cánh tay</w:t>
      </w:r>
      <w:r w:rsidR="00274DFE">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và </w:t>
      </w:r>
      <w:r w:rsidR="00977994">
        <w:rPr>
          <w:rFonts w:asciiTheme="minorHAnsi" w:eastAsia="Calibri" w:hAnsiTheme="minorHAnsi" w:cstheme="minorHAnsi"/>
          <w:sz w:val="28"/>
          <w:szCs w:val="28"/>
        </w:rPr>
        <w:t xml:space="preserve">bàn </w:t>
      </w:r>
      <w:r w:rsidRPr="00D25CA1">
        <w:rPr>
          <w:rFonts w:asciiTheme="minorHAnsi" w:eastAsia="Calibri" w:hAnsiTheme="minorHAnsi" w:cstheme="minorHAnsi"/>
          <w:sz w:val="28"/>
          <w:szCs w:val="28"/>
        </w:rPr>
        <w:t xml:space="preserve">tay, và sức mạnh đã giảm đi một cách tổng thể. Sức chịu đựng của Caitlin rất kém. </w:t>
      </w:r>
      <w:r w:rsidR="00977994">
        <w:rPr>
          <w:rFonts w:asciiTheme="minorHAnsi" w:eastAsia="Calibri" w:hAnsiTheme="minorHAnsi" w:cstheme="minorHAnsi"/>
          <w:sz w:val="28"/>
          <w:szCs w:val="28"/>
        </w:rPr>
        <w:t>Bé gặp</w:t>
      </w:r>
      <w:r w:rsidRPr="00D25CA1">
        <w:rPr>
          <w:rFonts w:asciiTheme="minorHAnsi" w:eastAsia="Calibri" w:hAnsiTheme="minorHAnsi" w:cstheme="minorHAnsi"/>
          <w:sz w:val="28"/>
          <w:szCs w:val="28"/>
        </w:rPr>
        <w:t xml:space="preserve"> khó khăn </w:t>
      </w:r>
      <w:r w:rsidR="00977994">
        <w:rPr>
          <w:rFonts w:asciiTheme="minorHAnsi" w:eastAsia="Calibri" w:hAnsiTheme="minorHAnsi" w:cstheme="minorHAnsi"/>
          <w:sz w:val="28"/>
          <w:szCs w:val="28"/>
        </w:rPr>
        <w:t xml:space="preserve">trong việc </w:t>
      </w:r>
      <w:r w:rsidRPr="00D25CA1">
        <w:rPr>
          <w:rFonts w:asciiTheme="minorHAnsi" w:eastAsia="Calibri" w:hAnsiTheme="minorHAnsi" w:cstheme="minorHAnsi"/>
          <w:sz w:val="28"/>
          <w:szCs w:val="28"/>
        </w:rPr>
        <w:t xml:space="preserve"> lập kế hoạch vận động</w:t>
      </w:r>
      <w:r w:rsidR="00977994">
        <w:rPr>
          <w:rFonts w:asciiTheme="minorHAnsi" w:eastAsia="Calibri" w:hAnsiTheme="minorHAnsi" w:cstheme="minorHAnsi"/>
          <w:sz w:val="28"/>
          <w:szCs w:val="28"/>
        </w:rPr>
        <w:t>, thể hiện qua việc bé thao tác những dụng cụ thử nghiệm, và chuyển động trong môi trường</w:t>
      </w:r>
      <w:r w:rsidRPr="00D25CA1">
        <w:rPr>
          <w:rFonts w:asciiTheme="minorHAnsi" w:eastAsia="Calibri" w:hAnsiTheme="minorHAnsi" w:cstheme="minorHAnsi"/>
          <w:sz w:val="28"/>
          <w:szCs w:val="28"/>
        </w:rPr>
        <w:t>.</w:t>
      </w:r>
      <w:r w:rsidR="00977994">
        <w:rPr>
          <w:rFonts w:asciiTheme="minorHAnsi" w:eastAsia="Calibri" w:hAnsiTheme="minorHAnsi" w:cstheme="minorHAnsi"/>
          <w:sz w:val="28"/>
          <w:szCs w:val="28"/>
        </w:rPr>
        <w:t xml:space="preserve"> Bé </w:t>
      </w:r>
      <w:r w:rsidRPr="00D25CA1">
        <w:rPr>
          <w:rFonts w:asciiTheme="minorHAnsi" w:eastAsia="Calibri" w:hAnsiTheme="minorHAnsi" w:cstheme="minorHAnsi"/>
          <w:sz w:val="28"/>
          <w:szCs w:val="28"/>
        </w:rPr>
        <w:t xml:space="preserve"> gặp khó khăn </w:t>
      </w:r>
      <w:r w:rsidR="00977994">
        <w:rPr>
          <w:rFonts w:asciiTheme="minorHAnsi" w:eastAsia="Calibri" w:hAnsiTheme="minorHAnsi" w:cstheme="minorHAnsi"/>
          <w:sz w:val="28"/>
          <w:szCs w:val="28"/>
        </w:rPr>
        <w:t xml:space="preserve">trong việc </w:t>
      </w:r>
      <w:r w:rsidRPr="00D25CA1">
        <w:rPr>
          <w:rFonts w:asciiTheme="minorHAnsi" w:eastAsia="Calibri" w:hAnsiTheme="minorHAnsi" w:cstheme="minorHAnsi"/>
          <w:sz w:val="28"/>
          <w:szCs w:val="28"/>
        </w:rPr>
        <w:t xml:space="preserve">nghĩ ra những cách thay thế để </w:t>
      </w:r>
      <w:r w:rsidR="00977994">
        <w:rPr>
          <w:rFonts w:asciiTheme="minorHAnsi" w:eastAsia="Calibri" w:hAnsiTheme="minorHAnsi" w:cstheme="minorHAnsi"/>
          <w:sz w:val="28"/>
          <w:szCs w:val="28"/>
        </w:rPr>
        <w:t xml:space="preserve">hoàn thành bài tập </w:t>
      </w:r>
      <w:r w:rsidRPr="00D25CA1">
        <w:rPr>
          <w:rFonts w:asciiTheme="minorHAnsi" w:eastAsia="Calibri" w:hAnsiTheme="minorHAnsi" w:cstheme="minorHAnsi"/>
          <w:sz w:val="28"/>
          <w:szCs w:val="28"/>
        </w:rPr>
        <w:t xml:space="preserve"> khó khăn </w:t>
      </w:r>
      <w:r w:rsidR="00977994">
        <w:rPr>
          <w:rFonts w:asciiTheme="minorHAnsi" w:eastAsia="Calibri" w:hAnsiTheme="minorHAnsi" w:cstheme="minorHAnsi"/>
          <w:sz w:val="28"/>
          <w:szCs w:val="28"/>
        </w:rPr>
        <w:t xml:space="preserve">đối với bé, </w:t>
      </w:r>
      <w:r w:rsidRPr="00D25CA1">
        <w:rPr>
          <w:rFonts w:asciiTheme="minorHAnsi" w:eastAsia="Calibri" w:hAnsiTheme="minorHAnsi" w:cstheme="minorHAnsi"/>
          <w:sz w:val="28"/>
          <w:szCs w:val="28"/>
        </w:rPr>
        <w:t xml:space="preserve"> và yêu cầu </w:t>
      </w:r>
      <w:r w:rsidR="00977994">
        <w:rPr>
          <w:rFonts w:asciiTheme="minorHAnsi" w:eastAsia="Calibri" w:hAnsiTheme="minorHAnsi" w:cstheme="minorHAnsi"/>
          <w:sz w:val="28"/>
          <w:szCs w:val="28"/>
        </w:rPr>
        <w:t xml:space="preserve">được </w:t>
      </w:r>
      <w:r w:rsidRPr="00D25CA1">
        <w:rPr>
          <w:rFonts w:asciiTheme="minorHAnsi" w:eastAsia="Calibri" w:hAnsiTheme="minorHAnsi" w:cstheme="minorHAnsi"/>
          <w:sz w:val="28"/>
          <w:szCs w:val="28"/>
        </w:rPr>
        <w:t xml:space="preserve">hướng dẫn </w:t>
      </w:r>
      <w:r w:rsidR="00977994">
        <w:rPr>
          <w:rFonts w:asciiTheme="minorHAnsi" w:eastAsia="Calibri" w:hAnsiTheme="minorHAnsi" w:cstheme="minorHAnsi"/>
          <w:sz w:val="28"/>
          <w:szCs w:val="28"/>
        </w:rPr>
        <w:t xml:space="preserve">bằng tay </w:t>
      </w:r>
      <w:r w:rsidRPr="00D25CA1">
        <w:rPr>
          <w:rFonts w:asciiTheme="minorHAnsi" w:eastAsia="Calibri" w:hAnsiTheme="minorHAnsi" w:cstheme="minorHAnsi"/>
          <w:sz w:val="28"/>
          <w:szCs w:val="28"/>
        </w:rPr>
        <w:t xml:space="preserve"> để hoàn thành </w:t>
      </w:r>
      <w:r w:rsidR="00977994">
        <w:rPr>
          <w:rFonts w:asciiTheme="minorHAnsi" w:eastAsia="Calibri" w:hAnsiTheme="minorHAnsi" w:cstheme="minorHAnsi"/>
          <w:sz w:val="28"/>
          <w:szCs w:val="28"/>
        </w:rPr>
        <w:t>bài tập</w:t>
      </w:r>
      <w:r w:rsidRPr="00D25CA1">
        <w:rPr>
          <w:rFonts w:asciiTheme="minorHAnsi" w:eastAsia="Calibri" w:hAnsiTheme="minorHAnsi" w:cstheme="minorHAnsi"/>
          <w:sz w:val="28"/>
          <w:szCs w:val="28"/>
        </w:rPr>
        <w:t>.</w:t>
      </w:r>
    </w:p>
    <w:p w:rsidR="00977994" w:rsidRPr="00D25CA1" w:rsidRDefault="00977994">
      <w:pPr>
        <w:pBdr>
          <w:top w:val="single" w:sz="6" w:space="1" w:color="000000"/>
          <w:left w:val="single" w:sz="6" w:space="4" w:color="000000"/>
          <w:bottom w:val="single" w:sz="6" w:space="1" w:color="000000"/>
          <w:right w:val="single" w:sz="6" w:space="4" w:color="000000"/>
        </w:pBdr>
        <w:spacing w:line="360" w:lineRule="auto"/>
        <w:ind w:left="95" w:right="95" w:firstLine="360"/>
        <w:rPr>
          <w:rFonts w:asciiTheme="minorHAnsi" w:hAnsiTheme="minorHAnsi" w:cstheme="minorHAnsi"/>
        </w:rPr>
      </w:pPr>
    </w:p>
    <w:p w:rsidR="00977994" w:rsidRPr="00977994" w:rsidRDefault="00977994" w:rsidP="00977994">
      <w:pPr>
        <w:pBdr>
          <w:top w:val="single" w:sz="6" w:space="1" w:color="000000"/>
          <w:left w:val="single" w:sz="6" w:space="4" w:color="000000"/>
          <w:bottom w:val="single" w:sz="6" w:space="1" w:color="000000"/>
          <w:right w:val="single" w:sz="6" w:space="4" w:color="000000"/>
        </w:pBdr>
        <w:spacing w:line="360" w:lineRule="auto"/>
        <w:ind w:left="95" w:right="95" w:firstLine="360"/>
        <w:rPr>
          <w:rFonts w:asciiTheme="minorHAnsi" w:eastAsia="Calibri" w:hAnsiTheme="minorHAnsi" w:cstheme="minorHAnsi"/>
          <w:sz w:val="28"/>
          <w:szCs w:val="28"/>
        </w:rPr>
      </w:pPr>
      <w:r w:rsidRPr="00977994">
        <w:rPr>
          <w:rFonts w:asciiTheme="minorHAnsi" w:eastAsia="Calibri" w:hAnsiTheme="minorHAnsi" w:cstheme="minorHAnsi"/>
          <w:sz w:val="28"/>
          <w:szCs w:val="28"/>
        </w:rPr>
        <w:t>Debra có được một hồ sơ chức năng trên SFA, dựa trên những câu trả lời của cô Clark  đối với các mục trong bài kiểm tra. Trên thang đo về những hoạt động vui chơi, sử dụng vật liệu, quản lý quần áo, bài tập viết , và hành vi nhiệm vụ và / hoặc hoàn thành công việc, Caitlin đã nhận được điểm dưới ngưỡng cho cấp lớp của bé. Các thang đo khác nằm trong kỳ vọng của cấp lớp, với các điểm mạnh về  trí nhớ và sự hiểu biết, tuân theo các quy ước xã hội , và nhận thức  về chăm sóc cá nhân.</w:t>
      </w:r>
    </w:p>
    <w:p w:rsidR="00977994" w:rsidRPr="00977994" w:rsidRDefault="00977994" w:rsidP="00977994">
      <w:pPr>
        <w:pBdr>
          <w:top w:val="single" w:sz="6" w:space="1" w:color="000000"/>
          <w:left w:val="single" w:sz="6" w:space="4" w:color="000000"/>
          <w:bottom w:val="single" w:sz="6" w:space="1" w:color="000000"/>
          <w:right w:val="single" w:sz="6" w:space="4" w:color="000000"/>
        </w:pBdr>
        <w:spacing w:line="360" w:lineRule="auto"/>
        <w:ind w:left="95" w:right="95" w:firstLine="360"/>
        <w:rPr>
          <w:rFonts w:asciiTheme="minorHAnsi" w:eastAsia="Calibri" w:hAnsiTheme="minorHAnsi" w:cstheme="minorHAnsi"/>
          <w:sz w:val="28"/>
          <w:szCs w:val="28"/>
        </w:rPr>
      </w:pPr>
    </w:p>
    <w:p w:rsidR="00DB74C5" w:rsidRDefault="00977994" w:rsidP="00977994">
      <w:pPr>
        <w:pBdr>
          <w:top w:val="single" w:sz="6" w:space="1" w:color="000000"/>
          <w:left w:val="single" w:sz="6" w:space="4" w:color="000000"/>
          <w:bottom w:val="single" w:sz="6" w:space="1" w:color="000000"/>
          <w:right w:val="single" w:sz="6" w:space="4" w:color="000000"/>
        </w:pBdr>
        <w:spacing w:line="360" w:lineRule="auto"/>
        <w:ind w:left="95" w:right="95" w:firstLine="360"/>
        <w:rPr>
          <w:rFonts w:asciiTheme="minorHAnsi" w:eastAsia="Calibri" w:hAnsiTheme="minorHAnsi" w:cstheme="minorHAnsi"/>
          <w:sz w:val="28"/>
          <w:szCs w:val="28"/>
        </w:rPr>
      </w:pPr>
      <w:r w:rsidRPr="00977994">
        <w:rPr>
          <w:rFonts w:asciiTheme="minorHAnsi" w:eastAsia="Calibri" w:hAnsiTheme="minorHAnsi" w:cstheme="minorHAnsi"/>
          <w:sz w:val="28"/>
          <w:szCs w:val="28"/>
        </w:rPr>
        <w:t xml:space="preserve">Trên công cụ SPSC, điểm số cho thấy Caitlin có sự khác biệt nhất định về Môi trường Cảm giác  -  thính giác và cảm nhận về Chuyển động cơ thể. Bé  cũng </w:t>
      </w:r>
      <w:r w:rsidRPr="00977994">
        <w:rPr>
          <w:rFonts w:asciiTheme="minorHAnsi" w:eastAsia="Calibri" w:hAnsiTheme="minorHAnsi" w:cstheme="minorHAnsi"/>
          <w:sz w:val="28"/>
          <w:szCs w:val="28"/>
        </w:rPr>
        <w:lastRenderedPageBreak/>
        <w:t xml:space="preserve">nhận được điểm số chênh lệch nhất định trong công cụ Yếu tố trường học 1, cho thấy bé cần phải được  hỗ trợ bên ngoài cho đầu vào cảm giác, với công cụ Yếu tố trường học 3, dung sai thấp đối với  đầu vào cảm giác . </w:t>
      </w:r>
      <w:r w:rsidR="00141F44">
        <w:rPr>
          <w:rFonts w:asciiTheme="minorHAnsi" w:eastAsia="Calibri" w:hAnsiTheme="minorHAnsi" w:cstheme="minorHAnsi"/>
          <w:sz w:val="28"/>
          <w:szCs w:val="28"/>
        </w:rPr>
        <w:t>C</w:t>
      </w:r>
      <w:r w:rsidRPr="00977994">
        <w:rPr>
          <w:rFonts w:asciiTheme="minorHAnsi" w:eastAsia="Calibri" w:hAnsiTheme="minorHAnsi" w:cstheme="minorHAnsi"/>
          <w:sz w:val="28"/>
          <w:szCs w:val="28"/>
        </w:rPr>
        <w:t>ác công cụ đo lường xác nhận rằng bé  có thể dễ dàng bị quá tải bởi các kích thích môi trường</w:t>
      </w:r>
      <w:r w:rsidR="00D25CA1" w:rsidRPr="00D25CA1">
        <w:rPr>
          <w:rFonts w:asciiTheme="minorHAnsi" w:eastAsia="Calibri" w:hAnsiTheme="minorHAnsi" w:cstheme="minorHAnsi"/>
          <w:sz w:val="28"/>
          <w:szCs w:val="28"/>
        </w:rPr>
        <w:t>.</w:t>
      </w:r>
    </w:p>
    <w:p w:rsidR="003F7CA8" w:rsidRPr="00D25CA1" w:rsidRDefault="003F7CA8">
      <w:pPr>
        <w:pBdr>
          <w:top w:val="single" w:sz="6" w:space="1" w:color="000000"/>
          <w:left w:val="single" w:sz="6" w:space="4" w:color="000000"/>
          <w:bottom w:val="single" w:sz="6" w:space="1" w:color="000000"/>
          <w:right w:val="single" w:sz="6" w:space="4" w:color="000000"/>
        </w:pBdr>
        <w:spacing w:line="360" w:lineRule="auto"/>
        <w:ind w:left="95" w:right="95" w:firstLine="360"/>
        <w:rPr>
          <w:rFonts w:asciiTheme="minorHAnsi" w:hAnsiTheme="minorHAnsi" w:cstheme="minorHAnsi"/>
        </w:rPr>
      </w:pPr>
    </w:p>
    <w:p w:rsidR="00DB74C5" w:rsidRPr="00D25CA1" w:rsidRDefault="00D25CA1">
      <w:pPr>
        <w:pBdr>
          <w:top w:val="single" w:sz="6" w:space="1" w:color="000000"/>
          <w:left w:val="single" w:sz="6" w:space="4" w:color="000000"/>
          <w:bottom w:val="single" w:sz="6" w:space="1" w:color="000000"/>
          <w:right w:val="single" w:sz="6" w:space="4" w:color="000000"/>
        </w:pBdr>
        <w:spacing w:line="360" w:lineRule="auto"/>
        <w:ind w:left="95" w:right="95"/>
        <w:rPr>
          <w:rFonts w:asciiTheme="minorHAnsi" w:hAnsiTheme="minorHAnsi" w:cstheme="minorHAnsi"/>
        </w:rPr>
      </w:pPr>
      <w:r w:rsidRPr="00D25CA1">
        <w:rPr>
          <w:rFonts w:asciiTheme="minorHAnsi" w:eastAsia="Calibri" w:hAnsiTheme="minorHAnsi" w:cstheme="minorHAnsi"/>
          <w:b/>
          <w:bCs/>
          <w:sz w:val="28"/>
          <w:szCs w:val="28"/>
        </w:rPr>
        <w:t>QUAN SÁT VÀ KHUYẾN NGHỊ</w:t>
      </w:r>
    </w:p>
    <w:p w:rsidR="00DB74C5" w:rsidRDefault="00D25CA1">
      <w:pPr>
        <w:pBdr>
          <w:top w:val="single" w:sz="6" w:space="1" w:color="000000"/>
          <w:left w:val="single" w:sz="6" w:space="4" w:color="000000"/>
          <w:bottom w:val="single" w:sz="6" w:space="1" w:color="000000"/>
          <w:right w:val="single" w:sz="6" w:space="4" w:color="000000"/>
        </w:pBdr>
        <w:spacing w:line="360" w:lineRule="auto"/>
        <w:ind w:left="95" w:right="95"/>
        <w:rPr>
          <w:rFonts w:asciiTheme="minorHAnsi" w:eastAsia="Calibri" w:hAnsiTheme="minorHAnsi" w:cstheme="minorHAnsi"/>
          <w:sz w:val="28"/>
          <w:szCs w:val="28"/>
        </w:rPr>
      </w:pPr>
      <w:r w:rsidRPr="00D25CA1">
        <w:rPr>
          <w:rFonts w:asciiTheme="minorHAnsi" w:eastAsia="Calibri" w:hAnsiTheme="minorHAnsi" w:cstheme="minorHAnsi"/>
          <w:sz w:val="28"/>
          <w:szCs w:val="28"/>
        </w:rPr>
        <w:t xml:space="preserve">Theo điểm số của </w:t>
      </w:r>
      <w:r w:rsidR="00141F44">
        <w:rPr>
          <w:rFonts w:asciiTheme="minorHAnsi" w:eastAsia="Calibri" w:hAnsiTheme="minorHAnsi" w:cstheme="minorHAnsi"/>
          <w:sz w:val="28"/>
          <w:szCs w:val="28"/>
        </w:rPr>
        <w:t>bé thể hiện qua thử nghiệm với công cụ</w:t>
      </w:r>
      <w:r w:rsidRPr="00D25CA1">
        <w:rPr>
          <w:rFonts w:asciiTheme="minorHAnsi" w:eastAsia="Calibri" w:hAnsiTheme="minorHAnsi" w:cstheme="minorHAnsi"/>
          <w:sz w:val="28"/>
          <w:szCs w:val="28"/>
        </w:rPr>
        <w:t xml:space="preserve"> PDMS-2, Caitlin đã có sự chậm trễ nhẹ trong kỹ năng vận động thô </w:t>
      </w:r>
      <w:r w:rsidR="00141F44">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chậm trễ từ nhẹ đến trung bình trong kỹ năng vận động </w:t>
      </w:r>
      <w:r w:rsidR="00141F44">
        <w:rPr>
          <w:rFonts w:asciiTheme="minorHAnsi" w:eastAsia="Calibri" w:hAnsiTheme="minorHAnsi" w:cstheme="minorHAnsi"/>
          <w:sz w:val="28"/>
          <w:szCs w:val="28"/>
        </w:rPr>
        <w:t>tinh tế</w:t>
      </w:r>
      <w:r w:rsidRPr="00D25CA1">
        <w:rPr>
          <w:rFonts w:asciiTheme="minorHAnsi" w:eastAsia="Calibri" w:hAnsiTheme="minorHAnsi" w:cstheme="minorHAnsi"/>
          <w:sz w:val="28"/>
          <w:szCs w:val="28"/>
        </w:rPr>
        <w:t xml:space="preserve">. Mặc dù Debra tin rằng PDMS-2 cho thấy những gì Caitlin có thể làm trong những hoàn cảnh tối ưu (ví dụ, một môi trường </w:t>
      </w:r>
      <w:r w:rsidR="00141F44">
        <w:rPr>
          <w:rFonts w:asciiTheme="minorHAnsi" w:eastAsia="Calibri" w:hAnsiTheme="minorHAnsi" w:cstheme="minorHAnsi"/>
          <w:sz w:val="28"/>
          <w:szCs w:val="28"/>
        </w:rPr>
        <w:t xml:space="preserve">tạo sự tập trung, </w:t>
      </w:r>
      <w:r w:rsidRPr="00D25CA1">
        <w:rPr>
          <w:rFonts w:asciiTheme="minorHAnsi" w:eastAsia="Calibri" w:hAnsiTheme="minorHAnsi" w:cstheme="minorHAnsi"/>
          <w:sz w:val="28"/>
          <w:szCs w:val="28"/>
        </w:rPr>
        <w:t xml:space="preserve">chú ý và khuyến khích cá nhân, cấu trúc </w:t>
      </w:r>
      <w:r w:rsidR="00141F44">
        <w:rPr>
          <w:rFonts w:asciiTheme="minorHAnsi" w:eastAsia="Calibri" w:hAnsiTheme="minorHAnsi" w:cstheme="minorHAnsi"/>
          <w:sz w:val="28"/>
          <w:szCs w:val="28"/>
        </w:rPr>
        <w:t xml:space="preserve">được tổ chức </w:t>
      </w:r>
      <w:r w:rsidRPr="00D25CA1">
        <w:rPr>
          <w:rFonts w:asciiTheme="minorHAnsi" w:eastAsia="Calibri" w:hAnsiTheme="minorHAnsi" w:cstheme="minorHAnsi"/>
          <w:sz w:val="28"/>
          <w:szCs w:val="28"/>
        </w:rPr>
        <w:t xml:space="preserve">để tối đa hóa </w:t>
      </w:r>
      <w:r w:rsidR="00141F44">
        <w:rPr>
          <w:rFonts w:asciiTheme="minorHAnsi" w:eastAsia="Calibri" w:hAnsiTheme="minorHAnsi" w:cstheme="minorHAnsi"/>
          <w:sz w:val="28"/>
          <w:szCs w:val="28"/>
        </w:rPr>
        <w:t xml:space="preserve">khả năng </w:t>
      </w:r>
      <w:r w:rsidRPr="00D25CA1">
        <w:rPr>
          <w:rFonts w:asciiTheme="minorHAnsi" w:eastAsia="Calibri" w:hAnsiTheme="minorHAnsi" w:cstheme="minorHAnsi"/>
          <w:sz w:val="28"/>
          <w:szCs w:val="28"/>
        </w:rPr>
        <w:t xml:space="preserve">thành công và giảm thiểu sự thất vọng), cô cũng nghĩ </w:t>
      </w:r>
      <w:r w:rsidR="00141F44">
        <w:rPr>
          <w:rFonts w:asciiTheme="minorHAnsi" w:eastAsia="Calibri" w:hAnsiTheme="minorHAnsi" w:cstheme="minorHAnsi"/>
          <w:sz w:val="28"/>
          <w:szCs w:val="28"/>
        </w:rPr>
        <w:t xml:space="preserve">rằng những kết quả thử nghiệm này </w:t>
      </w:r>
      <w:r w:rsidRPr="00D25CA1">
        <w:rPr>
          <w:rFonts w:asciiTheme="minorHAnsi" w:eastAsia="Calibri" w:hAnsiTheme="minorHAnsi" w:cstheme="minorHAnsi"/>
          <w:sz w:val="28"/>
          <w:szCs w:val="28"/>
        </w:rPr>
        <w:t xml:space="preserve">không đại diện cho mức độ hiệu suất </w:t>
      </w:r>
      <w:r w:rsidR="00141F44">
        <w:rPr>
          <w:rFonts w:asciiTheme="minorHAnsi" w:eastAsia="Calibri" w:hAnsiTheme="minorHAnsi" w:cstheme="minorHAnsi"/>
          <w:sz w:val="28"/>
          <w:szCs w:val="28"/>
        </w:rPr>
        <w:t xml:space="preserve">hoạt động thực tế </w:t>
      </w:r>
      <w:r w:rsidRPr="00D25CA1">
        <w:rPr>
          <w:rFonts w:asciiTheme="minorHAnsi" w:eastAsia="Calibri" w:hAnsiTheme="minorHAnsi" w:cstheme="minorHAnsi"/>
          <w:sz w:val="28"/>
          <w:szCs w:val="28"/>
        </w:rPr>
        <w:t xml:space="preserve">được nhìn thấy trong quá trình </w:t>
      </w:r>
      <w:r w:rsidR="00141F44">
        <w:rPr>
          <w:rFonts w:asciiTheme="minorHAnsi" w:eastAsia="Calibri" w:hAnsiTheme="minorHAnsi" w:cstheme="minorHAnsi"/>
          <w:sz w:val="28"/>
          <w:szCs w:val="28"/>
        </w:rPr>
        <w:t xml:space="preserve">thực hiện hoạt động trong </w:t>
      </w:r>
      <w:r w:rsidRPr="00D25CA1">
        <w:rPr>
          <w:rFonts w:asciiTheme="minorHAnsi" w:eastAsia="Calibri" w:hAnsiTheme="minorHAnsi" w:cstheme="minorHAnsi"/>
          <w:sz w:val="28"/>
          <w:szCs w:val="28"/>
        </w:rPr>
        <w:t xml:space="preserve"> một ngày điển hình.</w:t>
      </w:r>
    </w:p>
    <w:p w:rsidR="00141F44" w:rsidRPr="00D25CA1" w:rsidRDefault="00141F44">
      <w:pPr>
        <w:pBdr>
          <w:top w:val="single" w:sz="6" w:space="1" w:color="000000"/>
          <w:left w:val="single" w:sz="6" w:space="4" w:color="000000"/>
          <w:bottom w:val="single" w:sz="6" w:space="1" w:color="000000"/>
          <w:right w:val="single" w:sz="6" w:space="4" w:color="000000"/>
        </w:pBdr>
        <w:spacing w:line="360" w:lineRule="auto"/>
        <w:ind w:left="95" w:right="95"/>
        <w:rPr>
          <w:rFonts w:asciiTheme="minorHAnsi" w:hAnsiTheme="minorHAnsi" w:cstheme="minorHAnsi"/>
        </w:rPr>
      </w:pPr>
    </w:p>
    <w:p w:rsidR="00DB74C5" w:rsidRDefault="00D25CA1">
      <w:pPr>
        <w:pBdr>
          <w:top w:val="single" w:sz="6" w:space="1" w:color="000000"/>
          <w:left w:val="single" w:sz="6" w:space="4" w:color="000000"/>
          <w:bottom w:val="single" w:sz="6" w:space="1" w:color="000000"/>
          <w:right w:val="single" w:sz="6" w:space="4" w:color="000000"/>
        </w:pBdr>
        <w:spacing w:line="360" w:lineRule="auto"/>
        <w:ind w:left="95" w:right="95" w:firstLine="360"/>
        <w:rPr>
          <w:rFonts w:asciiTheme="minorHAnsi" w:eastAsia="Calibri" w:hAnsiTheme="minorHAnsi" w:cstheme="minorHAnsi"/>
          <w:sz w:val="28"/>
          <w:szCs w:val="28"/>
        </w:rPr>
      </w:pPr>
      <w:r w:rsidRPr="00D25CA1">
        <w:rPr>
          <w:rFonts w:asciiTheme="minorHAnsi" w:eastAsia="Calibri" w:hAnsiTheme="minorHAnsi" w:cstheme="minorHAnsi"/>
          <w:sz w:val="28"/>
          <w:szCs w:val="28"/>
        </w:rPr>
        <w:t xml:space="preserve">Trong lớp học, Debra quan sát thấy rằng Caitlin tránh các hoạt động vận động và hoàn thành các </w:t>
      </w:r>
      <w:r w:rsidR="00141F44">
        <w:rPr>
          <w:rFonts w:asciiTheme="minorHAnsi" w:eastAsia="Calibri" w:hAnsiTheme="minorHAnsi" w:cstheme="minorHAnsi"/>
          <w:sz w:val="28"/>
          <w:szCs w:val="28"/>
        </w:rPr>
        <w:t xml:space="preserve">bài tập </w:t>
      </w:r>
      <w:r w:rsidRPr="00D25CA1">
        <w:rPr>
          <w:rFonts w:asciiTheme="minorHAnsi" w:eastAsia="Calibri" w:hAnsiTheme="minorHAnsi" w:cstheme="minorHAnsi"/>
          <w:sz w:val="28"/>
          <w:szCs w:val="28"/>
        </w:rPr>
        <w:t xml:space="preserve"> viết và vẽ nhanh chóng, </w:t>
      </w:r>
      <w:r w:rsidR="004E4DAD">
        <w:rPr>
          <w:rFonts w:asciiTheme="minorHAnsi" w:eastAsia="Calibri" w:hAnsiTheme="minorHAnsi" w:cstheme="minorHAnsi"/>
          <w:sz w:val="28"/>
          <w:szCs w:val="28"/>
        </w:rPr>
        <w:t xml:space="preserve">kết quả là </w:t>
      </w:r>
      <w:r w:rsidRPr="00D25CA1">
        <w:rPr>
          <w:rFonts w:asciiTheme="minorHAnsi" w:eastAsia="Calibri" w:hAnsiTheme="minorHAnsi" w:cstheme="minorHAnsi"/>
          <w:sz w:val="28"/>
          <w:szCs w:val="28"/>
        </w:rPr>
        <w:t xml:space="preserve"> chất lượng sản phẩm cuối cùng</w:t>
      </w:r>
      <w:r w:rsidR="004E4DAD">
        <w:rPr>
          <w:rFonts w:asciiTheme="minorHAnsi" w:eastAsia="Calibri" w:hAnsiTheme="minorHAnsi" w:cstheme="minorHAnsi"/>
          <w:sz w:val="28"/>
          <w:szCs w:val="28"/>
        </w:rPr>
        <w:t xml:space="preserve"> rất kém</w:t>
      </w:r>
      <w:r w:rsidRPr="00D25CA1">
        <w:rPr>
          <w:rFonts w:asciiTheme="minorHAnsi" w:eastAsia="Calibri" w:hAnsiTheme="minorHAnsi" w:cstheme="minorHAnsi"/>
          <w:sz w:val="28"/>
          <w:szCs w:val="28"/>
        </w:rPr>
        <w:t xml:space="preserve">. </w:t>
      </w:r>
      <w:r w:rsidR="004E4DAD">
        <w:rPr>
          <w:rFonts w:asciiTheme="minorHAnsi" w:eastAsia="Calibri" w:hAnsiTheme="minorHAnsi" w:cstheme="minorHAnsi"/>
          <w:sz w:val="28"/>
          <w:szCs w:val="28"/>
        </w:rPr>
        <w:t>Dụng cụ của bé rất bừa bộn</w:t>
      </w:r>
      <w:r w:rsidRPr="00D25CA1">
        <w:rPr>
          <w:rFonts w:asciiTheme="minorHAnsi" w:eastAsia="Calibri" w:hAnsiTheme="minorHAnsi" w:cstheme="minorHAnsi"/>
          <w:sz w:val="28"/>
          <w:szCs w:val="28"/>
        </w:rPr>
        <w:t xml:space="preserve">, </w:t>
      </w:r>
      <w:r w:rsidR="004E4DAD">
        <w:rPr>
          <w:rFonts w:asciiTheme="minorHAnsi" w:eastAsia="Calibri" w:hAnsiTheme="minorHAnsi" w:cstheme="minorHAnsi"/>
          <w:sz w:val="28"/>
          <w:szCs w:val="28"/>
        </w:rPr>
        <w:t xml:space="preserve">cần phải có nhiều </w:t>
      </w:r>
      <w:r w:rsidRPr="00D25CA1">
        <w:rPr>
          <w:rFonts w:asciiTheme="minorHAnsi" w:eastAsia="Calibri" w:hAnsiTheme="minorHAnsi" w:cstheme="minorHAnsi"/>
          <w:sz w:val="28"/>
          <w:szCs w:val="28"/>
        </w:rPr>
        <w:t xml:space="preserve"> lời nhắc nhở để </w:t>
      </w:r>
      <w:r w:rsidR="004E4DAD">
        <w:rPr>
          <w:rFonts w:asciiTheme="minorHAnsi" w:eastAsia="Calibri" w:hAnsiTheme="minorHAnsi" w:cstheme="minorHAnsi"/>
          <w:sz w:val="28"/>
          <w:szCs w:val="28"/>
        </w:rPr>
        <w:t xml:space="preserve">bé </w:t>
      </w:r>
      <w:r w:rsidRPr="00D25CA1">
        <w:rPr>
          <w:rFonts w:asciiTheme="minorHAnsi" w:eastAsia="Calibri" w:hAnsiTheme="minorHAnsi" w:cstheme="minorHAnsi"/>
          <w:sz w:val="28"/>
          <w:szCs w:val="28"/>
        </w:rPr>
        <w:t xml:space="preserve">hoàn thành </w:t>
      </w:r>
      <w:r w:rsidR="004E4DAD">
        <w:rPr>
          <w:rFonts w:asciiTheme="minorHAnsi" w:eastAsia="Calibri" w:hAnsiTheme="minorHAnsi" w:cstheme="minorHAnsi"/>
          <w:sz w:val="28"/>
          <w:szCs w:val="28"/>
        </w:rPr>
        <w:t>bài tập</w:t>
      </w:r>
      <w:r w:rsidRPr="00D25CA1">
        <w:rPr>
          <w:rFonts w:asciiTheme="minorHAnsi" w:eastAsia="Calibri" w:hAnsiTheme="minorHAnsi" w:cstheme="minorHAnsi"/>
          <w:sz w:val="28"/>
          <w:szCs w:val="28"/>
        </w:rPr>
        <w:t xml:space="preserve">, </w:t>
      </w:r>
      <w:r w:rsidR="004E4DAD">
        <w:rPr>
          <w:rFonts w:asciiTheme="minorHAnsi" w:eastAsia="Calibri" w:hAnsiTheme="minorHAnsi" w:cstheme="minorHAnsi"/>
          <w:sz w:val="28"/>
          <w:szCs w:val="28"/>
        </w:rPr>
        <w:t xml:space="preserve">bé </w:t>
      </w:r>
      <w:r w:rsidRPr="00D25CA1">
        <w:rPr>
          <w:rFonts w:asciiTheme="minorHAnsi" w:eastAsia="Calibri" w:hAnsiTheme="minorHAnsi" w:cstheme="minorHAnsi"/>
          <w:sz w:val="28"/>
          <w:szCs w:val="28"/>
        </w:rPr>
        <w:t xml:space="preserve"> trở nên khó chịu khi không thể </w:t>
      </w:r>
      <w:r w:rsidR="004E4DAD">
        <w:rPr>
          <w:rFonts w:asciiTheme="minorHAnsi" w:eastAsia="Calibri" w:hAnsiTheme="minorHAnsi" w:cstheme="minorHAnsi"/>
          <w:sz w:val="28"/>
          <w:szCs w:val="28"/>
        </w:rPr>
        <w:t xml:space="preserve">hoàn thành bài tập </w:t>
      </w:r>
      <w:r w:rsidRPr="00D25CA1">
        <w:rPr>
          <w:rFonts w:asciiTheme="minorHAnsi" w:eastAsia="Calibri" w:hAnsiTheme="minorHAnsi" w:cstheme="minorHAnsi"/>
          <w:sz w:val="28"/>
          <w:szCs w:val="28"/>
        </w:rPr>
        <w:t xml:space="preserve"> đúng giờ.</w:t>
      </w:r>
      <w:r w:rsidR="004E4DAD">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Kết quả SFA chỉ ra rằng hiệu suất của cô </w:t>
      </w:r>
      <w:r w:rsidR="004E4DAD">
        <w:rPr>
          <w:rFonts w:asciiTheme="minorHAnsi" w:eastAsia="Calibri" w:hAnsiTheme="minorHAnsi" w:cstheme="minorHAnsi"/>
          <w:sz w:val="28"/>
          <w:szCs w:val="28"/>
        </w:rPr>
        <w:t xml:space="preserve">trong các </w:t>
      </w:r>
      <w:r w:rsidRPr="00D25CA1">
        <w:rPr>
          <w:rFonts w:asciiTheme="minorHAnsi" w:eastAsia="Calibri" w:hAnsiTheme="minorHAnsi" w:cstheme="minorHAnsi"/>
          <w:sz w:val="28"/>
          <w:szCs w:val="28"/>
        </w:rPr>
        <w:t xml:space="preserve">nhiệm vụ liên quan đến việc điều phối </w:t>
      </w:r>
      <w:r w:rsidR="004E4DAD">
        <w:rPr>
          <w:rFonts w:asciiTheme="minorHAnsi" w:eastAsia="Calibri" w:hAnsiTheme="minorHAnsi" w:cstheme="minorHAnsi"/>
          <w:sz w:val="28"/>
          <w:szCs w:val="28"/>
        </w:rPr>
        <w:t xml:space="preserve"> vận động thô và vận động tinh tế , </w:t>
      </w:r>
      <w:r w:rsidRPr="00D25CA1">
        <w:rPr>
          <w:rFonts w:asciiTheme="minorHAnsi" w:eastAsia="Calibri" w:hAnsiTheme="minorHAnsi" w:cstheme="minorHAnsi"/>
          <w:sz w:val="28"/>
          <w:szCs w:val="28"/>
        </w:rPr>
        <w:t xml:space="preserve">tổ chức công việc </w:t>
      </w:r>
      <w:r w:rsidR="004E4DAD">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 thấp hơn mức mong đợi</w:t>
      </w:r>
      <w:r w:rsidR="004E4DAD">
        <w:rPr>
          <w:rFonts w:asciiTheme="minorHAnsi" w:eastAsia="Calibri" w:hAnsiTheme="minorHAnsi" w:cstheme="minorHAnsi"/>
          <w:sz w:val="28"/>
          <w:szCs w:val="28"/>
        </w:rPr>
        <w:t xml:space="preserve"> ở </w:t>
      </w:r>
      <w:r w:rsidRPr="00D25CA1">
        <w:rPr>
          <w:rFonts w:asciiTheme="minorHAnsi" w:eastAsia="Calibri" w:hAnsiTheme="minorHAnsi" w:cstheme="minorHAnsi"/>
          <w:sz w:val="28"/>
          <w:szCs w:val="28"/>
        </w:rPr>
        <w:t xml:space="preserve"> cấp lớp</w:t>
      </w:r>
      <w:r w:rsidR="004E4DAD">
        <w:rPr>
          <w:rFonts w:asciiTheme="minorHAnsi" w:eastAsia="Calibri" w:hAnsiTheme="minorHAnsi" w:cstheme="minorHAnsi"/>
          <w:sz w:val="28"/>
          <w:szCs w:val="28"/>
        </w:rPr>
        <w:t xml:space="preserve"> của bé</w:t>
      </w:r>
      <w:r w:rsidRPr="00D25CA1">
        <w:rPr>
          <w:rFonts w:asciiTheme="minorHAnsi" w:eastAsia="Calibri" w:hAnsiTheme="minorHAnsi" w:cstheme="minorHAnsi"/>
          <w:sz w:val="28"/>
          <w:szCs w:val="28"/>
        </w:rPr>
        <w:t>.</w:t>
      </w:r>
    </w:p>
    <w:p w:rsidR="004E4DAD" w:rsidRPr="00D25CA1" w:rsidRDefault="004E4DAD">
      <w:pPr>
        <w:pBdr>
          <w:top w:val="single" w:sz="6" w:space="1" w:color="000000"/>
          <w:left w:val="single" w:sz="6" w:space="4" w:color="000000"/>
          <w:bottom w:val="single" w:sz="6" w:space="1" w:color="000000"/>
          <w:right w:val="single" w:sz="6" w:space="4" w:color="000000"/>
        </w:pBdr>
        <w:spacing w:line="360" w:lineRule="auto"/>
        <w:ind w:left="95" w:right="95" w:firstLine="360"/>
        <w:rPr>
          <w:rFonts w:asciiTheme="minorHAnsi" w:hAnsiTheme="minorHAnsi" w:cstheme="minorHAnsi"/>
        </w:rPr>
      </w:pPr>
    </w:p>
    <w:p w:rsidR="00DB74C5" w:rsidRDefault="00D25CA1">
      <w:pPr>
        <w:pBdr>
          <w:top w:val="single" w:sz="6" w:space="1" w:color="000000"/>
          <w:left w:val="single" w:sz="6" w:space="4" w:color="000000"/>
          <w:bottom w:val="single" w:sz="6" w:space="1" w:color="000000"/>
          <w:right w:val="single" w:sz="6" w:space="4" w:color="000000"/>
        </w:pBdr>
        <w:spacing w:line="360" w:lineRule="auto"/>
        <w:ind w:left="95" w:right="95" w:firstLine="360"/>
        <w:rPr>
          <w:rFonts w:asciiTheme="minorHAnsi" w:eastAsia="Calibri" w:hAnsiTheme="minorHAnsi" w:cstheme="minorHAnsi"/>
          <w:sz w:val="28"/>
          <w:szCs w:val="28"/>
        </w:rPr>
      </w:pPr>
      <w:r w:rsidRPr="00D25CA1">
        <w:rPr>
          <w:rFonts w:asciiTheme="minorHAnsi" w:eastAsia="Calibri" w:hAnsiTheme="minorHAnsi" w:cstheme="minorHAnsi"/>
          <w:sz w:val="28"/>
          <w:szCs w:val="28"/>
        </w:rPr>
        <w:t xml:space="preserve">Debra gặp gỡ với giáo viên, nhà tâm lý học, hiệu trưởng và cha mẹ của Caitlin để xác định một kế hoạch hành động. </w:t>
      </w:r>
      <w:r w:rsidR="004E4DAD">
        <w:rPr>
          <w:rFonts w:asciiTheme="minorHAnsi" w:eastAsia="Calibri" w:hAnsiTheme="minorHAnsi" w:cstheme="minorHAnsi"/>
          <w:sz w:val="28"/>
          <w:szCs w:val="28"/>
        </w:rPr>
        <w:t xml:space="preserve">Công cụ </w:t>
      </w:r>
      <w:r w:rsidRPr="00D25CA1">
        <w:rPr>
          <w:rFonts w:asciiTheme="minorHAnsi" w:eastAsia="Calibri" w:hAnsiTheme="minorHAnsi" w:cstheme="minorHAnsi"/>
          <w:sz w:val="28"/>
          <w:szCs w:val="28"/>
        </w:rPr>
        <w:t xml:space="preserve">SFA được sử dụng để tạo điều kiện giải quyết vấn đề </w:t>
      </w:r>
      <w:r w:rsidR="004E4DAD">
        <w:rPr>
          <w:rFonts w:asciiTheme="minorHAnsi" w:eastAsia="Calibri" w:hAnsiTheme="minorHAnsi" w:cstheme="minorHAnsi"/>
          <w:sz w:val="28"/>
          <w:szCs w:val="28"/>
        </w:rPr>
        <w:t xml:space="preserve">phối hợp vận động, </w:t>
      </w:r>
      <w:r w:rsidRPr="00D25CA1">
        <w:rPr>
          <w:rFonts w:asciiTheme="minorHAnsi" w:eastAsia="Calibri" w:hAnsiTheme="minorHAnsi" w:cstheme="minorHAnsi"/>
          <w:sz w:val="28"/>
          <w:szCs w:val="28"/>
        </w:rPr>
        <w:t xml:space="preserve"> bằng cách giúp</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 xml:space="preserve">xác định các lĩnh vực </w:t>
      </w:r>
      <w:r w:rsidRPr="00D25CA1">
        <w:rPr>
          <w:rFonts w:asciiTheme="minorHAnsi" w:eastAsia="Calibri" w:hAnsiTheme="minorHAnsi" w:cstheme="minorHAnsi"/>
          <w:sz w:val="28"/>
          <w:szCs w:val="28"/>
        </w:rPr>
        <w:lastRenderedPageBreak/>
        <w:t>cụ thể của chức năng</w:t>
      </w:r>
      <w:r w:rsidR="004E4DAD">
        <w:rPr>
          <w:rFonts w:asciiTheme="minorHAnsi" w:eastAsia="Calibri" w:hAnsiTheme="minorHAnsi" w:cstheme="minorHAnsi"/>
          <w:sz w:val="28"/>
          <w:szCs w:val="28"/>
        </w:rPr>
        <w:t xml:space="preserve"> ở </w:t>
      </w:r>
      <w:r w:rsidRPr="00D25CA1">
        <w:rPr>
          <w:rFonts w:asciiTheme="minorHAnsi" w:eastAsia="Calibri" w:hAnsiTheme="minorHAnsi" w:cstheme="minorHAnsi"/>
          <w:sz w:val="28"/>
          <w:szCs w:val="28"/>
        </w:rPr>
        <w:t xml:space="preserve"> trường học có thể được nhắm </w:t>
      </w:r>
      <w:r w:rsidR="004E4DAD">
        <w:rPr>
          <w:rFonts w:asciiTheme="minorHAnsi" w:eastAsia="Calibri" w:hAnsiTheme="minorHAnsi" w:cstheme="minorHAnsi"/>
          <w:sz w:val="28"/>
          <w:szCs w:val="28"/>
        </w:rPr>
        <w:t xml:space="preserve">làm </w:t>
      </w:r>
      <w:r w:rsidRPr="00D25CA1">
        <w:rPr>
          <w:rFonts w:asciiTheme="minorHAnsi" w:eastAsia="Calibri" w:hAnsiTheme="minorHAnsi" w:cstheme="minorHAnsi"/>
          <w:sz w:val="28"/>
          <w:szCs w:val="28"/>
        </w:rPr>
        <w:t xml:space="preserve">mục tiêu </w:t>
      </w:r>
      <w:r w:rsidR="004E4DAD">
        <w:rPr>
          <w:rFonts w:asciiTheme="minorHAnsi" w:eastAsia="Calibri" w:hAnsiTheme="minorHAnsi" w:cstheme="minorHAnsi"/>
          <w:sz w:val="28"/>
          <w:szCs w:val="28"/>
        </w:rPr>
        <w:t xml:space="preserve">cho những hoạt động </w:t>
      </w:r>
      <w:r w:rsidRPr="00D25CA1">
        <w:rPr>
          <w:rFonts w:asciiTheme="minorHAnsi" w:eastAsia="Calibri" w:hAnsiTheme="minorHAnsi" w:cstheme="minorHAnsi"/>
          <w:sz w:val="28"/>
          <w:szCs w:val="28"/>
        </w:rPr>
        <w:t>trong lớp</w:t>
      </w:r>
      <w:r w:rsidR="004E4DAD">
        <w:rPr>
          <w:rFonts w:asciiTheme="minorHAnsi" w:eastAsia="Calibri" w:hAnsiTheme="minorHAnsi" w:cstheme="minorHAnsi"/>
          <w:sz w:val="28"/>
          <w:szCs w:val="28"/>
        </w:rPr>
        <w:t>,</w:t>
      </w:r>
      <w:r w:rsidRPr="00D25CA1">
        <w:rPr>
          <w:rFonts w:asciiTheme="minorHAnsi" w:eastAsia="Calibri" w:hAnsiTheme="minorHAnsi" w:cstheme="minorHAnsi"/>
          <w:sz w:val="28"/>
          <w:szCs w:val="28"/>
        </w:rPr>
        <w:t xml:space="preserve"> và các kỹ năng nào cần được xác định là kết quả chức năng.</w:t>
      </w:r>
    </w:p>
    <w:p w:rsidR="004E4DAD" w:rsidRPr="00D25CA1" w:rsidRDefault="004E4DAD">
      <w:pPr>
        <w:pBdr>
          <w:top w:val="single" w:sz="6" w:space="1" w:color="000000"/>
          <w:left w:val="single" w:sz="6" w:space="4" w:color="000000"/>
          <w:bottom w:val="single" w:sz="6" w:space="1" w:color="000000"/>
          <w:right w:val="single" w:sz="6" w:space="4" w:color="000000"/>
        </w:pBdr>
        <w:spacing w:line="360" w:lineRule="auto"/>
        <w:ind w:left="95" w:right="95" w:firstLine="360"/>
        <w:rPr>
          <w:rFonts w:asciiTheme="minorHAnsi" w:hAnsiTheme="minorHAnsi" w:cstheme="minorHAnsi"/>
        </w:rPr>
      </w:pPr>
    </w:p>
    <w:p w:rsidR="00DB74C5" w:rsidRDefault="00D25CA1">
      <w:pPr>
        <w:pBdr>
          <w:top w:val="single" w:sz="6" w:space="1" w:color="000000"/>
          <w:left w:val="single" w:sz="6" w:space="4" w:color="000000"/>
          <w:bottom w:val="single" w:sz="6" w:space="1" w:color="000000"/>
          <w:right w:val="single" w:sz="6" w:space="4" w:color="000000"/>
        </w:pBdr>
        <w:spacing w:line="360" w:lineRule="auto"/>
        <w:ind w:left="95" w:right="95" w:firstLine="360"/>
        <w:rPr>
          <w:rFonts w:asciiTheme="minorHAnsi" w:eastAsia="Calibri" w:hAnsiTheme="minorHAnsi" w:cstheme="minorHAnsi"/>
          <w:sz w:val="28"/>
          <w:szCs w:val="28"/>
        </w:rPr>
      </w:pPr>
      <w:r w:rsidRPr="00D25CA1">
        <w:rPr>
          <w:rFonts w:asciiTheme="minorHAnsi" w:eastAsia="Calibri" w:hAnsiTheme="minorHAnsi" w:cstheme="minorHAnsi"/>
          <w:sz w:val="28"/>
          <w:szCs w:val="28"/>
        </w:rPr>
        <w:t>Nhóm nghiên cứu đã xác định rằng Debra sẽ cung cấp</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 xml:space="preserve">các bản </w:t>
      </w:r>
      <w:r w:rsidR="004E4DAD">
        <w:rPr>
          <w:rFonts w:asciiTheme="minorHAnsi" w:eastAsia="Calibri" w:hAnsiTheme="minorHAnsi" w:cstheme="minorHAnsi"/>
          <w:sz w:val="28"/>
          <w:szCs w:val="28"/>
        </w:rPr>
        <w:t xml:space="preserve">kiến nghị </w:t>
      </w:r>
      <w:r w:rsidRPr="00D25CA1">
        <w:rPr>
          <w:rFonts w:asciiTheme="minorHAnsi" w:eastAsia="Calibri" w:hAnsiTheme="minorHAnsi" w:cstheme="minorHAnsi"/>
          <w:sz w:val="28"/>
          <w:szCs w:val="28"/>
        </w:rPr>
        <w:t xml:space="preserve"> cho </w:t>
      </w:r>
      <w:r w:rsidR="004E4DAD">
        <w:rPr>
          <w:rFonts w:asciiTheme="minorHAnsi" w:eastAsia="Calibri" w:hAnsiTheme="minorHAnsi" w:cstheme="minorHAnsi"/>
          <w:sz w:val="28"/>
          <w:szCs w:val="28"/>
        </w:rPr>
        <w:t>cô</w:t>
      </w:r>
      <w:r w:rsidRPr="00D25CA1">
        <w:rPr>
          <w:rFonts w:asciiTheme="minorHAnsi" w:eastAsia="Calibri" w:hAnsiTheme="minorHAnsi" w:cstheme="minorHAnsi"/>
          <w:sz w:val="28"/>
          <w:szCs w:val="28"/>
        </w:rPr>
        <w:t xml:space="preserve"> Clark về những sửa đổi và hoạt động trong lớp </w:t>
      </w:r>
      <w:r w:rsidR="004E4DAD">
        <w:rPr>
          <w:rFonts w:asciiTheme="minorHAnsi" w:eastAsia="Calibri" w:hAnsiTheme="minorHAnsi" w:cstheme="minorHAnsi"/>
          <w:sz w:val="28"/>
          <w:szCs w:val="28"/>
        </w:rPr>
        <w:t xml:space="preserve">cần thiết </w:t>
      </w:r>
      <w:r w:rsidRPr="00D25CA1">
        <w:rPr>
          <w:rFonts w:asciiTheme="minorHAnsi" w:eastAsia="Calibri" w:hAnsiTheme="minorHAnsi" w:cstheme="minorHAnsi"/>
          <w:sz w:val="28"/>
          <w:szCs w:val="28"/>
        </w:rPr>
        <w:t xml:space="preserve"> để tăng sự thành công của Caitlin </w:t>
      </w:r>
      <w:r w:rsidR="004E4DAD">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và xây dựng các kỹ năng vận động của </w:t>
      </w:r>
      <w:r w:rsidR="004E4DAD">
        <w:rPr>
          <w:rFonts w:asciiTheme="minorHAnsi" w:eastAsia="Calibri" w:hAnsiTheme="minorHAnsi" w:cstheme="minorHAnsi"/>
          <w:sz w:val="28"/>
          <w:szCs w:val="28"/>
        </w:rPr>
        <w:t>bé</w:t>
      </w:r>
      <w:r w:rsidRPr="00D25CA1">
        <w:rPr>
          <w:rFonts w:asciiTheme="minorHAnsi" w:eastAsia="Calibri" w:hAnsiTheme="minorHAnsi" w:cstheme="minorHAnsi"/>
          <w:sz w:val="28"/>
          <w:szCs w:val="28"/>
        </w:rPr>
        <w:t>.</w:t>
      </w:r>
      <w:r w:rsidR="003F7CA8">
        <w:rPr>
          <w:rFonts w:asciiTheme="minorHAnsi" w:eastAsia="Calibri" w:hAnsiTheme="minorHAnsi" w:cstheme="minorHAnsi"/>
          <w:sz w:val="28"/>
          <w:szCs w:val="28"/>
          <w:lang w:val="vi-VN"/>
        </w:rPr>
        <w:t xml:space="preserve"> </w:t>
      </w:r>
      <w:r w:rsidRPr="00D25CA1">
        <w:rPr>
          <w:rFonts w:asciiTheme="minorHAnsi" w:eastAsia="Calibri" w:hAnsiTheme="minorHAnsi" w:cstheme="minorHAnsi"/>
          <w:sz w:val="28"/>
          <w:szCs w:val="28"/>
        </w:rPr>
        <w:t>Các thành viên trong nhóm cũng đã cộng tác để thiết kế các chiến lược và thói quen có thể được sử dụng ở trường và ở nhà</w:t>
      </w:r>
      <w:r w:rsidR="004E4DAD">
        <w:rPr>
          <w:rFonts w:asciiTheme="minorHAnsi" w:eastAsia="Calibri" w:hAnsiTheme="minorHAnsi" w:cstheme="minorHAnsi"/>
          <w:sz w:val="28"/>
          <w:szCs w:val="28"/>
        </w:rPr>
        <w:t xml:space="preserve">, </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để cải thiện hành vi</w:t>
      </w:r>
      <w:r w:rsidR="004E4DAD">
        <w:rPr>
          <w:rFonts w:asciiTheme="minorHAnsi" w:eastAsia="Calibri" w:hAnsiTheme="minorHAnsi" w:cstheme="minorHAnsi"/>
          <w:sz w:val="28"/>
          <w:szCs w:val="28"/>
        </w:rPr>
        <w:t xml:space="preserve"> về công việc</w:t>
      </w:r>
      <w:r w:rsidRPr="00D25CA1">
        <w:rPr>
          <w:rFonts w:asciiTheme="minorHAnsi" w:eastAsia="Calibri" w:hAnsiTheme="minorHAnsi" w:cstheme="minorHAnsi"/>
          <w:sz w:val="28"/>
          <w:szCs w:val="28"/>
        </w:rPr>
        <w:t xml:space="preserve">, </w:t>
      </w:r>
      <w:r w:rsidR="004E4DAD">
        <w:rPr>
          <w:rFonts w:asciiTheme="minorHAnsi" w:eastAsia="Calibri" w:hAnsiTheme="minorHAnsi" w:cstheme="minorHAnsi"/>
          <w:sz w:val="28"/>
          <w:szCs w:val="28"/>
        </w:rPr>
        <w:t xml:space="preserve">khả </w:t>
      </w:r>
      <w:r w:rsidRPr="00D25CA1">
        <w:rPr>
          <w:rFonts w:asciiTheme="minorHAnsi" w:eastAsia="Calibri" w:hAnsiTheme="minorHAnsi" w:cstheme="minorHAnsi"/>
          <w:sz w:val="28"/>
          <w:szCs w:val="28"/>
        </w:rPr>
        <w:t>năng đáp ứng</w:t>
      </w:r>
      <w:r w:rsidR="004E4DAD">
        <w:rPr>
          <w:rFonts w:asciiTheme="minorHAnsi" w:eastAsia="Calibri" w:hAnsiTheme="minorHAnsi" w:cstheme="minorHAnsi"/>
          <w:sz w:val="28"/>
          <w:szCs w:val="28"/>
        </w:rPr>
        <w:t xml:space="preserve"> cảm biến </w:t>
      </w:r>
      <w:r w:rsidR="004E4DAD" w:rsidRPr="00D25CA1">
        <w:rPr>
          <w:rFonts w:asciiTheme="minorHAnsi" w:eastAsia="Calibri" w:hAnsiTheme="minorHAnsi" w:cstheme="minorHAnsi"/>
          <w:sz w:val="28"/>
          <w:szCs w:val="28"/>
        </w:rPr>
        <w:t>của Caitlin</w:t>
      </w:r>
      <w:r w:rsidRPr="00D25CA1">
        <w:rPr>
          <w:rFonts w:asciiTheme="minorHAnsi" w:eastAsia="Calibri" w:hAnsiTheme="minorHAnsi" w:cstheme="minorHAnsi"/>
          <w:sz w:val="28"/>
          <w:szCs w:val="28"/>
        </w:rPr>
        <w:t xml:space="preserve">, tổ chức và khả năng quản lý </w:t>
      </w:r>
      <w:r w:rsidR="004E4DAD">
        <w:rPr>
          <w:rFonts w:asciiTheme="minorHAnsi" w:eastAsia="Calibri" w:hAnsiTheme="minorHAnsi" w:cstheme="minorHAnsi"/>
          <w:sz w:val="28"/>
          <w:szCs w:val="28"/>
        </w:rPr>
        <w:t xml:space="preserve">các </w:t>
      </w:r>
      <w:r w:rsidRPr="00D25CA1">
        <w:rPr>
          <w:rFonts w:asciiTheme="minorHAnsi" w:eastAsia="Calibri" w:hAnsiTheme="minorHAnsi" w:cstheme="minorHAnsi"/>
          <w:sz w:val="28"/>
          <w:szCs w:val="28"/>
        </w:rPr>
        <w:t>công việc hàng ngày ở trường.</w:t>
      </w:r>
    </w:p>
    <w:p w:rsidR="004E4DAD" w:rsidRPr="00D25CA1" w:rsidRDefault="004E4DAD">
      <w:pPr>
        <w:pBdr>
          <w:top w:val="single" w:sz="6" w:space="1" w:color="000000"/>
          <w:left w:val="single" w:sz="6" w:space="4" w:color="000000"/>
          <w:bottom w:val="single" w:sz="6" w:space="1" w:color="000000"/>
          <w:right w:val="single" w:sz="6" w:space="4" w:color="000000"/>
        </w:pBdr>
        <w:spacing w:line="360" w:lineRule="auto"/>
        <w:ind w:left="95" w:right="95" w:firstLine="360"/>
        <w:rPr>
          <w:rFonts w:asciiTheme="minorHAnsi" w:hAnsiTheme="minorHAnsi" w:cstheme="minorHAnsi"/>
        </w:rPr>
      </w:pPr>
    </w:p>
    <w:p w:rsidR="00DB74C5" w:rsidRPr="00D25CA1" w:rsidRDefault="00D25CA1">
      <w:pPr>
        <w:pBdr>
          <w:top w:val="single" w:sz="6" w:space="1" w:color="000000"/>
          <w:left w:val="single" w:sz="6" w:space="4" w:color="000000"/>
          <w:bottom w:val="single" w:sz="6" w:space="1" w:color="000000"/>
          <w:right w:val="single" w:sz="6" w:space="4" w:color="000000"/>
        </w:pBdr>
        <w:spacing w:line="360" w:lineRule="auto"/>
        <w:ind w:left="95" w:right="95" w:firstLine="360"/>
        <w:rPr>
          <w:rFonts w:asciiTheme="minorHAnsi" w:hAnsiTheme="minorHAnsi" w:cstheme="minorHAnsi"/>
        </w:rPr>
      </w:pPr>
      <w:r w:rsidRPr="00D25CA1">
        <w:rPr>
          <w:rFonts w:asciiTheme="minorHAnsi" w:eastAsia="Calibri" w:hAnsiTheme="minorHAnsi" w:cstheme="minorHAnsi"/>
          <w:sz w:val="28"/>
          <w:szCs w:val="28"/>
        </w:rPr>
        <w:t xml:space="preserve">Debra cung cấp một </w:t>
      </w:r>
      <w:r w:rsidR="00784925">
        <w:rPr>
          <w:rFonts w:asciiTheme="minorHAnsi" w:eastAsia="Calibri" w:hAnsiTheme="minorHAnsi" w:cstheme="minorHAnsi"/>
          <w:sz w:val="28"/>
          <w:szCs w:val="28"/>
        </w:rPr>
        <w:t xml:space="preserve">cái </w:t>
      </w:r>
      <w:r w:rsidRPr="00D25CA1">
        <w:rPr>
          <w:rFonts w:asciiTheme="minorHAnsi" w:eastAsia="Calibri" w:hAnsiTheme="minorHAnsi" w:cstheme="minorHAnsi"/>
          <w:sz w:val="28"/>
          <w:szCs w:val="28"/>
        </w:rPr>
        <w:t xml:space="preserve"> ghế phù hợp với Caitlin tốt hơn</w:t>
      </w:r>
      <w:r w:rsidR="00784925">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 và </w:t>
      </w:r>
      <w:r w:rsidR="00784925">
        <w:rPr>
          <w:rFonts w:asciiTheme="minorHAnsi" w:eastAsia="Calibri" w:hAnsiTheme="minorHAnsi" w:cstheme="minorHAnsi"/>
          <w:sz w:val="28"/>
          <w:szCs w:val="28"/>
        </w:rPr>
        <w:t>giúp bé có được</w:t>
      </w:r>
      <w:r w:rsidRPr="00D25CA1">
        <w:rPr>
          <w:rFonts w:asciiTheme="minorHAnsi" w:eastAsia="Calibri" w:hAnsiTheme="minorHAnsi" w:cstheme="minorHAnsi"/>
          <w:sz w:val="28"/>
          <w:szCs w:val="28"/>
        </w:rPr>
        <w:t xml:space="preserve"> tư thế tốt hơn </w:t>
      </w:r>
      <w:r w:rsidR="00784925">
        <w:rPr>
          <w:rFonts w:asciiTheme="minorHAnsi" w:eastAsia="Calibri" w:hAnsiTheme="minorHAnsi" w:cstheme="minorHAnsi"/>
          <w:sz w:val="28"/>
          <w:szCs w:val="28"/>
        </w:rPr>
        <w:t xml:space="preserve">khi </w:t>
      </w:r>
      <w:r w:rsidRPr="00D25CA1">
        <w:rPr>
          <w:rFonts w:asciiTheme="minorHAnsi" w:eastAsia="Calibri" w:hAnsiTheme="minorHAnsi" w:cstheme="minorHAnsi"/>
          <w:sz w:val="28"/>
          <w:szCs w:val="28"/>
        </w:rPr>
        <w:t xml:space="preserve"> viết.</w:t>
      </w:r>
      <w:r w:rsidR="00784925">
        <w:rPr>
          <w:rFonts w:asciiTheme="minorHAnsi" w:eastAsia="Calibri" w:hAnsiTheme="minorHAnsi" w:cstheme="minorHAnsi"/>
          <w:sz w:val="28"/>
          <w:szCs w:val="28"/>
        </w:rPr>
        <w:t xml:space="preserve"> </w:t>
      </w:r>
      <w:r w:rsidRPr="00D25CA1">
        <w:rPr>
          <w:rFonts w:asciiTheme="minorHAnsi" w:hAnsiTheme="minorHAnsi" w:cstheme="minorHAnsi"/>
          <w:sz w:val="28"/>
          <w:szCs w:val="28"/>
        </w:rPr>
        <w:t xml:space="preserve">Cô cung cấp cho </w:t>
      </w:r>
      <w:r w:rsidR="00784925">
        <w:rPr>
          <w:rFonts w:asciiTheme="minorHAnsi" w:hAnsiTheme="minorHAnsi" w:cstheme="minorHAnsi"/>
          <w:sz w:val="28"/>
          <w:szCs w:val="28"/>
        </w:rPr>
        <w:t xml:space="preserve">cô </w:t>
      </w:r>
      <w:r w:rsidRPr="00D25CA1">
        <w:rPr>
          <w:rFonts w:asciiTheme="minorHAnsi" w:hAnsiTheme="minorHAnsi" w:cstheme="minorHAnsi"/>
          <w:sz w:val="28"/>
          <w:szCs w:val="28"/>
        </w:rPr>
        <w:t xml:space="preserve">Clark những ý tưởng cho các hoạt động thích hợp và cách giảng dạy các kỹ năng vận động mới của Caitlin </w:t>
      </w:r>
      <w:r w:rsidR="00784925">
        <w:rPr>
          <w:rFonts w:asciiTheme="minorHAnsi" w:hAnsiTheme="minorHAnsi" w:cstheme="minorHAnsi"/>
          <w:sz w:val="28"/>
          <w:szCs w:val="28"/>
        </w:rPr>
        <w:t>,</w:t>
      </w:r>
      <w:r w:rsidRPr="00D25CA1">
        <w:rPr>
          <w:rFonts w:asciiTheme="minorHAnsi" w:hAnsiTheme="minorHAnsi" w:cstheme="minorHAnsi"/>
          <w:sz w:val="28"/>
          <w:szCs w:val="28"/>
        </w:rPr>
        <w:t xml:space="preserve"> giải quyết nhu cầu cảm giác của </w:t>
      </w:r>
      <w:r w:rsidR="00784925">
        <w:rPr>
          <w:rFonts w:asciiTheme="minorHAnsi" w:hAnsiTheme="minorHAnsi" w:cstheme="minorHAnsi"/>
          <w:sz w:val="28"/>
          <w:szCs w:val="28"/>
        </w:rPr>
        <w:t>bé</w:t>
      </w:r>
      <w:r w:rsidRPr="00D25CA1">
        <w:rPr>
          <w:rFonts w:asciiTheme="minorHAnsi" w:hAnsiTheme="minorHAnsi" w:cstheme="minorHAnsi"/>
          <w:sz w:val="28"/>
          <w:szCs w:val="28"/>
        </w:rPr>
        <w:t>. Debra cung cấp cho cha mẹ của Caitlin những gợi ý cho các hoạt động gia đình có thể cải thiện sức mạnh và sức chịu đựng chung (ví dụ như đạp xe và bơi lội)</w:t>
      </w:r>
      <w:r w:rsidR="00784925">
        <w:rPr>
          <w:rFonts w:asciiTheme="minorHAnsi" w:hAnsiTheme="minorHAnsi" w:cstheme="minorHAnsi"/>
          <w:sz w:val="28"/>
          <w:szCs w:val="28"/>
        </w:rPr>
        <w:t>,</w:t>
      </w:r>
      <w:r w:rsidRPr="00D25CA1">
        <w:rPr>
          <w:rFonts w:asciiTheme="minorHAnsi" w:eastAsia="Calibri" w:hAnsiTheme="minorHAnsi" w:cstheme="minorHAnsi"/>
          <w:sz w:val="28"/>
          <w:szCs w:val="28"/>
        </w:rPr>
        <w:t xml:space="preserve"> và cung cấp những ý tưởng cụ thể về cách họ có thể </w:t>
      </w:r>
      <w:r w:rsidR="00784925">
        <w:rPr>
          <w:rFonts w:asciiTheme="minorHAnsi" w:eastAsia="Calibri" w:hAnsiTheme="minorHAnsi" w:cstheme="minorHAnsi"/>
          <w:sz w:val="28"/>
          <w:szCs w:val="28"/>
        </w:rPr>
        <w:t xml:space="preserve">giúp bé có được </w:t>
      </w:r>
      <w:r w:rsidRPr="00D25CA1">
        <w:rPr>
          <w:rFonts w:asciiTheme="minorHAnsi" w:eastAsia="Calibri" w:hAnsiTheme="minorHAnsi" w:cstheme="minorHAnsi"/>
          <w:sz w:val="28"/>
          <w:szCs w:val="28"/>
        </w:rPr>
        <w:t xml:space="preserve"> kỹ năng vận động tinh tế tại nhà.</w:t>
      </w:r>
      <w:r w:rsidR="00784925">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Cô cũng đồng ý sẵn sàng</w:t>
      </w:r>
      <w:r w:rsidR="00784925" w:rsidRPr="00784925">
        <w:rPr>
          <w:rFonts w:asciiTheme="minorHAnsi" w:eastAsia="Calibri" w:hAnsiTheme="minorHAnsi" w:cstheme="minorHAnsi"/>
          <w:sz w:val="28"/>
          <w:szCs w:val="28"/>
        </w:rPr>
        <w:t xml:space="preserve"> </w:t>
      </w:r>
      <w:r w:rsidR="00784925" w:rsidRPr="00D25CA1">
        <w:rPr>
          <w:rFonts w:asciiTheme="minorHAnsi" w:eastAsia="Calibri" w:hAnsiTheme="minorHAnsi" w:cstheme="minorHAnsi"/>
          <w:sz w:val="28"/>
          <w:szCs w:val="28"/>
        </w:rPr>
        <w:t xml:space="preserve">tư vấn không chính thức </w:t>
      </w:r>
      <w:r w:rsidR="00784925">
        <w:rPr>
          <w:rFonts w:asciiTheme="minorHAnsi" w:eastAsia="Calibri" w:hAnsiTheme="minorHAnsi" w:cstheme="minorHAnsi"/>
          <w:sz w:val="28"/>
          <w:szCs w:val="28"/>
        </w:rPr>
        <w:t xml:space="preserve">, </w:t>
      </w:r>
      <w:r w:rsidR="00784925" w:rsidRPr="00D25CA1">
        <w:rPr>
          <w:rFonts w:asciiTheme="minorHAnsi" w:eastAsia="Calibri" w:hAnsiTheme="minorHAnsi" w:cstheme="minorHAnsi"/>
          <w:sz w:val="28"/>
          <w:szCs w:val="28"/>
        </w:rPr>
        <w:t>định kỳ</w:t>
      </w:r>
      <w:r w:rsidRPr="00D25CA1">
        <w:rPr>
          <w:rFonts w:asciiTheme="minorHAnsi" w:eastAsia="Calibri" w:hAnsiTheme="minorHAnsi" w:cstheme="minorHAnsi"/>
          <w:sz w:val="28"/>
          <w:szCs w:val="28"/>
        </w:rPr>
        <w:t xml:space="preserve"> cho bà Clark. </w:t>
      </w:r>
      <w:r w:rsidR="00784925">
        <w:rPr>
          <w:rFonts w:asciiTheme="minorHAnsi" w:eastAsia="Calibri" w:hAnsiTheme="minorHAnsi" w:cstheme="minorHAnsi"/>
          <w:sz w:val="28"/>
          <w:szCs w:val="28"/>
        </w:rPr>
        <w:t xml:space="preserve">Mọi người đồng ý rằng </w:t>
      </w:r>
      <w:r w:rsidRPr="00D25CA1">
        <w:rPr>
          <w:rFonts w:asciiTheme="minorHAnsi" w:eastAsia="Calibri" w:hAnsiTheme="minorHAnsi" w:cstheme="minorHAnsi"/>
          <w:sz w:val="28"/>
          <w:szCs w:val="28"/>
        </w:rPr>
        <w:t>việc đánh giá lại sẽ được lên kế hoạch vào cuối năm học để nhóm có thể đưa ra quyết định về việc</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lên kế hoạch</w:t>
      </w:r>
      <w:r w:rsidRPr="00D25CA1">
        <w:rPr>
          <w:rFonts w:asciiTheme="minorHAnsi" w:hAnsiTheme="minorHAnsi" w:cstheme="minorHAnsi"/>
          <w:sz w:val="28"/>
          <w:szCs w:val="28"/>
        </w:rPr>
        <w:t xml:space="preserve"> </w:t>
      </w:r>
      <w:r w:rsidR="00784925">
        <w:rPr>
          <w:rFonts w:asciiTheme="minorHAnsi" w:hAnsiTheme="minorHAnsi" w:cstheme="minorHAnsi"/>
          <w:sz w:val="28"/>
          <w:szCs w:val="28"/>
        </w:rPr>
        <w:t>cho chương trình điều trị can thiệp tiếp theo,</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 xml:space="preserve">và lập kế hoạch cho năm học </w:t>
      </w:r>
      <w:r w:rsidR="00784925">
        <w:rPr>
          <w:rFonts w:asciiTheme="minorHAnsi" w:eastAsia="Calibri" w:hAnsiTheme="minorHAnsi" w:cstheme="minorHAnsi"/>
          <w:sz w:val="28"/>
          <w:szCs w:val="28"/>
        </w:rPr>
        <w:t>kế tiếp</w:t>
      </w:r>
      <w:r w:rsidRPr="00D25CA1">
        <w:rPr>
          <w:rFonts w:asciiTheme="minorHAnsi" w:eastAsia="Calibri" w:hAnsiTheme="minorHAnsi" w:cstheme="minorHAnsi"/>
          <w:sz w:val="28"/>
          <w:szCs w:val="28"/>
        </w:rPr>
        <w:t>.</w:t>
      </w:r>
    </w:p>
    <w:p w:rsidR="00DB74C5" w:rsidRPr="00D25CA1" w:rsidRDefault="00D25CA1">
      <w:pPr>
        <w:pBdr>
          <w:top w:val="single" w:sz="6" w:space="1" w:color="000000"/>
          <w:left w:val="single" w:sz="6" w:space="4" w:color="000000"/>
          <w:bottom w:val="single" w:sz="6" w:space="1" w:color="000000"/>
          <w:right w:val="single" w:sz="6" w:space="4" w:color="000000"/>
        </w:pBdr>
        <w:spacing w:line="360" w:lineRule="auto"/>
        <w:ind w:left="95" w:right="95" w:firstLine="360"/>
        <w:rPr>
          <w:rFonts w:asciiTheme="minorHAnsi" w:hAnsiTheme="minorHAnsi" w:cstheme="minorHAnsi"/>
        </w:rPr>
      </w:pPr>
      <w:r w:rsidRPr="00D25CA1">
        <w:rPr>
          <w:rFonts w:asciiTheme="minorHAnsi" w:eastAsia="Calibri" w:hAnsiTheme="minorHAnsi" w:cstheme="minorHAnsi"/>
          <w:sz w:val="28"/>
          <w:szCs w:val="28"/>
        </w:rPr>
        <w:t> </w:t>
      </w:r>
    </w:p>
    <w:p w:rsidR="00EC6A67" w:rsidRDefault="00EC6A67">
      <w:pPr>
        <w:pBdr>
          <w:top w:val="single" w:sz="6" w:space="1" w:color="000000"/>
          <w:left w:val="single" w:sz="6" w:space="4" w:color="000000"/>
          <w:bottom w:val="single" w:sz="6" w:space="1" w:color="000000"/>
          <w:right w:val="single" w:sz="6" w:space="4" w:color="000000"/>
        </w:pBdr>
        <w:spacing w:line="360" w:lineRule="auto"/>
        <w:ind w:left="95" w:right="95"/>
        <w:rPr>
          <w:rFonts w:asciiTheme="minorHAnsi" w:eastAsia="Calibri" w:hAnsiTheme="minorHAnsi" w:cstheme="minorHAnsi"/>
          <w:b/>
          <w:bCs/>
          <w:sz w:val="28"/>
          <w:szCs w:val="28"/>
        </w:rPr>
      </w:pPr>
    </w:p>
    <w:p w:rsidR="00DB74C5" w:rsidRPr="00D25CA1" w:rsidRDefault="00D25CA1">
      <w:pPr>
        <w:pBdr>
          <w:top w:val="single" w:sz="6" w:space="1" w:color="000000"/>
          <w:left w:val="single" w:sz="6" w:space="4" w:color="000000"/>
          <w:bottom w:val="single" w:sz="6" w:space="1" w:color="000000"/>
          <w:right w:val="single" w:sz="6" w:space="4" w:color="000000"/>
        </w:pBdr>
        <w:spacing w:line="360" w:lineRule="auto"/>
        <w:ind w:left="95" w:right="95"/>
        <w:rPr>
          <w:rFonts w:asciiTheme="minorHAnsi" w:hAnsiTheme="minorHAnsi" w:cstheme="minorHAnsi"/>
        </w:rPr>
      </w:pPr>
      <w:r w:rsidRPr="00D25CA1">
        <w:rPr>
          <w:rFonts w:asciiTheme="minorHAnsi" w:eastAsia="Calibri" w:hAnsiTheme="minorHAnsi" w:cstheme="minorHAnsi"/>
          <w:b/>
          <w:bCs/>
          <w:sz w:val="28"/>
          <w:szCs w:val="28"/>
        </w:rPr>
        <w:lastRenderedPageBreak/>
        <w:t>TÓM LƯỢC</w:t>
      </w:r>
    </w:p>
    <w:p w:rsidR="00DB74C5" w:rsidRPr="00D25CA1" w:rsidRDefault="00D25CA1">
      <w:pPr>
        <w:pBdr>
          <w:top w:val="single" w:sz="6" w:space="1" w:color="000000"/>
          <w:left w:val="single" w:sz="6" w:space="4" w:color="000000"/>
          <w:bottom w:val="single" w:sz="6" w:space="1" w:color="000000"/>
          <w:right w:val="single" w:sz="6" w:space="4" w:color="000000"/>
        </w:pBdr>
        <w:spacing w:line="360" w:lineRule="auto"/>
        <w:ind w:left="95" w:right="95"/>
        <w:rPr>
          <w:rFonts w:asciiTheme="minorHAnsi" w:hAnsiTheme="minorHAnsi" w:cstheme="minorHAnsi"/>
        </w:rPr>
      </w:pPr>
      <w:r w:rsidRPr="00D25CA1">
        <w:rPr>
          <w:rFonts w:asciiTheme="minorHAnsi" w:eastAsia="Calibri" w:hAnsiTheme="minorHAnsi" w:cstheme="minorHAnsi"/>
          <w:sz w:val="28"/>
          <w:szCs w:val="28"/>
        </w:rPr>
        <w:t xml:space="preserve">Kiểm tra tiêu chuẩn hóa, đặc biệt là </w:t>
      </w:r>
      <w:r w:rsidR="00784925">
        <w:rPr>
          <w:rFonts w:asciiTheme="minorHAnsi" w:eastAsia="Calibri" w:hAnsiTheme="minorHAnsi" w:cstheme="minorHAnsi"/>
          <w:sz w:val="28"/>
          <w:szCs w:val="28"/>
        </w:rPr>
        <w:t xml:space="preserve">sử dụng công cụ </w:t>
      </w:r>
      <w:r w:rsidRPr="00D25CA1">
        <w:rPr>
          <w:rFonts w:asciiTheme="minorHAnsi" w:eastAsia="Calibri" w:hAnsiTheme="minorHAnsi" w:cstheme="minorHAnsi"/>
          <w:sz w:val="28"/>
          <w:szCs w:val="28"/>
        </w:rPr>
        <w:t xml:space="preserve">PDMS-2, SFA, và SPSC, cung cấp một khuôn khổ hữu ích cho việc đánh giá của Debra về Caitlin </w:t>
      </w:r>
      <w:r w:rsidR="00784925">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và cung cấp thông tin cụ thể về các lĩnh vực </w:t>
      </w:r>
      <w:r w:rsidR="00784925">
        <w:rPr>
          <w:rFonts w:asciiTheme="minorHAnsi" w:eastAsia="Calibri" w:hAnsiTheme="minorHAnsi" w:cstheme="minorHAnsi"/>
          <w:sz w:val="28"/>
          <w:szCs w:val="28"/>
        </w:rPr>
        <w:t>bé có khả năng tốt, và những lãnh vực bé gặp khó khăn</w:t>
      </w:r>
      <w:r w:rsidRPr="00D25CA1">
        <w:rPr>
          <w:rFonts w:asciiTheme="minorHAnsi" w:eastAsia="Calibri" w:hAnsiTheme="minorHAnsi" w:cstheme="minorHAnsi"/>
          <w:sz w:val="28"/>
          <w:szCs w:val="28"/>
        </w:rPr>
        <w:t>.</w:t>
      </w:r>
      <w:r w:rsidR="00784925">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Debra đã sử dụng các quan sát lâm sàng của cô</w:t>
      </w:r>
      <w:r w:rsidR="00784925">
        <w:rPr>
          <w:rFonts w:asciiTheme="minorHAnsi" w:eastAsia="Calibri" w:hAnsiTheme="minorHAnsi" w:cstheme="minorHAnsi"/>
          <w:sz w:val="28"/>
          <w:szCs w:val="28"/>
        </w:rPr>
        <w:t xml:space="preserve">, những thông tin </w:t>
      </w:r>
      <w:r w:rsidRPr="00D25CA1">
        <w:rPr>
          <w:rFonts w:asciiTheme="minorHAnsi" w:eastAsia="Calibri" w:hAnsiTheme="minorHAnsi" w:cstheme="minorHAnsi"/>
          <w:sz w:val="28"/>
          <w:szCs w:val="28"/>
        </w:rPr>
        <w:t>thu thập</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 xml:space="preserve">từ nhiều nguồn khác nhau để </w:t>
      </w:r>
      <w:r w:rsidR="00784925">
        <w:rPr>
          <w:rFonts w:asciiTheme="minorHAnsi" w:eastAsia="Calibri" w:hAnsiTheme="minorHAnsi" w:cstheme="minorHAnsi"/>
          <w:sz w:val="28"/>
          <w:szCs w:val="28"/>
        </w:rPr>
        <w:t xml:space="preserve">đưa ra đề xuất về </w:t>
      </w:r>
      <w:r w:rsidRPr="00D25CA1">
        <w:rPr>
          <w:rFonts w:asciiTheme="minorHAnsi" w:eastAsia="Calibri" w:hAnsiTheme="minorHAnsi" w:cstheme="minorHAnsi"/>
          <w:sz w:val="28"/>
          <w:szCs w:val="28"/>
        </w:rPr>
        <w:t xml:space="preserve"> các can thiệp mà cô cảm thấy sẽ mang lại lợi ích</w:t>
      </w:r>
      <w:r w:rsidR="00784925">
        <w:rPr>
          <w:rFonts w:asciiTheme="minorHAnsi" w:eastAsia="Calibri" w:hAnsiTheme="minorHAnsi" w:cstheme="minorHAnsi"/>
          <w:sz w:val="28"/>
          <w:szCs w:val="28"/>
        </w:rPr>
        <w:t xml:space="preserve"> cho bé</w:t>
      </w:r>
      <w:r w:rsidRPr="00D25CA1">
        <w:rPr>
          <w:rFonts w:asciiTheme="minorHAnsi" w:eastAsia="Calibri" w:hAnsiTheme="minorHAnsi" w:cstheme="minorHAnsi"/>
          <w:sz w:val="28"/>
          <w:szCs w:val="28"/>
        </w:rPr>
        <w:t xml:space="preserve">, </w:t>
      </w:r>
      <w:r w:rsidR="00784925">
        <w:rPr>
          <w:rFonts w:asciiTheme="minorHAnsi" w:eastAsia="Calibri" w:hAnsiTheme="minorHAnsi" w:cstheme="minorHAnsi"/>
          <w:sz w:val="28"/>
          <w:szCs w:val="28"/>
        </w:rPr>
        <w:t xml:space="preserve">có </w:t>
      </w:r>
      <w:r w:rsidRPr="00D25CA1">
        <w:rPr>
          <w:rFonts w:asciiTheme="minorHAnsi" w:eastAsia="Calibri" w:hAnsiTheme="minorHAnsi" w:cstheme="minorHAnsi"/>
          <w:sz w:val="28"/>
          <w:szCs w:val="28"/>
        </w:rPr>
        <w:t>hiệu quả và</w:t>
      </w:r>
      <w:r w:rsidRPr="00D25CA1">
        <w:rPr>
          <w:rFonts w:asciiTheme="minorHAnsi" w:hAnsiTheme="minorHAnsi" w:cstheme="minorHAnsi"/>
          <w:sz w:val="28"/>
          <w:szCs w:val="28"/>
        </w:rPr>
        <w:t xml:space="preserve"> </w:t>
      </w:r>
      <w:r w:rsidR="00784925">
        <w:rPr>
          <w:rFonts w:asciiTheme="minorHAnsi" w:hAnsiTheme="minorHAnsi" w:cstheme="minorHAnsi"/>
          <w:sz w:val="28"/>
          <w:szCs w:val="28"/>
        </w:rPr>
        <w:t xml:space="preserve">tương đối </w:t>
      </w:r>
      <w:r w:rsidRPr="00D25CA1">
        <w:rPr>
          <w:rFonts w:asciiTheme="minorHAnsi" w:eastAsia="Calibri" w:hAnsiTheme="minorHAnsi" w:cstheme="minorHAnsi"/>
          <w:sz w:val="28"/>
          <w:szCs w:val="28"/>
        </w:rPr>
        <w:t>dễ dàng thực hiện.</w:t>
      </w:r>
      <w:r w:rsidR="00784925">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Điểm số chuẩn hóa giúp cô xác định các vấn đề của Caitlin trong kỹ năng vận động </w:t>
      </w:r>
      <w:r w:rsidR="00784925">
        <w:rPr>
          <w:rFonts w:asciiTheme="minorHAnsi" w:eastAsia="Calibri" w:hAnsiTheme="minorHAnsi" w:cstheme="minorHAnsi"/>
          <w:sz w:val="28"/>
          <w:szCs w:val="28"/>
        </w:rPr>
        <w:t xml:space="preserve">tinh tế và vận động </w:t>
      </w:r>
      <w:r w:rsidRPr="00D25CA1">
        <w:rPr>
          <w:rFonts w:asciiTheme="minorHAnsi" w:eastAsia="Calibri" w:hAnsiTheme="minorHAnsi" w:cstheme="minorHAnsi"/>
          <w:sz w:val="28"/>
          <w:szCs w:val="28"/>
        </w:rPr>
        <w:t xml:space="preserve">thô, và các bài kiểm tra cung cấp các hoạt động </w:t>
      </w:r>
      <w:r w:rsidR="00784925">
        <w:rPr>
          <w:rFonts w:asciiTheme="minorHAnsi" w:eastAsia="Calibri" w:hAnsiTheme="minorHAnsi" w:cstheme="minorHAnsi"/>
          <w:sz w:val="28"/>
          <w:szCs w:val="28"/>
        </w:rPr>
        <w:t xml:space="preserve">cho thấy </w:t>
      </w:r>
      <w:r w:rsidRPr="00D25CA1">
        <w:rPr>
          <w:rFonts w:asciiTheme="minorHAnsi" w:eastAsia="Calibri" w:hAnsiTheme="minorHAnsi" w:cstheme="minorHAnsi"/>
          <w:sz w:val="28"/>
          <w:szCs w:val="28"/>
        </w:rPr>
        <w:t xml:space="preserve"> những </w:t>
      </w:r>
      <w:r w:rsidR="00784925">
        <w:rPr>
          <w:rFonts w:asciiTheme="minorHAnsi" w:eastAsia="Calibri" w:hAnsiTheme="minorHAnsi" w:cstheme="minorHAnsi"/>
          <w:sz w:val="28"/>
          <w:szCs w:val="28"/>
        </w:rPr>
        <w:t xml:space="preserve">khó khăn </w:t>
      </w:r>
      <w:r w:rsidRPr="00D25CA1">
        <w:rPr>
          <w:rFonts w:asciiTheme="minorHAnsi" w:eastAsia="Calibri" w:hAnsiTheme="minorHAnsi" w:cstheme="minorHAnsi"/>
          <w:sz w:val="28"/>
          <w:szCs w:val="28"/>
        </w:rPr>
        <w:t xml:space="preserve"> mà Caitlin phải đối mặt khi thực hiện </w:t>
      </w:r>
      <w:r w:rsidR="00954A10">
        <w:rPr>
          <w:rFonts w:asciiTheme="minorHAnsi" w:eastAsia="Calibri" w:hAnsiTheme="minorHAnsi" w:cstheme="minorHAnsi"/>
          <w:sz w:val="28"/>
          <w:szCs w:val="28"/>
        </w:rPr>
        <w:t xml:space="preserve">những bài tập </w:t>
      </w:r>
      <w:r w:rsidRPr="00D25CA1">
        <w:rPr>
          <w:rFonts w:asciiTheme="minorHAnsi" w:eastAsia="Calibri" w:hAnsiTheme="minorHAnsi" w:cstheme="minorHAnsi"/>
          <w:sz w:val="28"/>
          <w:szCs w:val="28"/>
        </w:rPr>
        <w:t xml:space="preserve"> vận động. Tuy nhiên, nếu Debra </w:t>
      </w:r>
      <w:r w:rsidR="00954A10">
        <w:rPr>
          <w:rFonts w:asciiTheme="minorHAnsi" w:eastAsia="Calibri" w:hAnsiTheme="minorHAnsi" w:cstheme="minorHAnsi"/>
          <w:sz w:val="28"/>
          <w:szCs w:val="28"/>
        </w:rPr>
        <w:t xml:space="preserve">chỉ </w:t>
      </w:r>
      <w:r w:rsidRPr="00D25CA1">
        <w:rPr>
          <w:rFonts w:asciiTheme="minorHAnsi" w:eastAsia="Calibri" w:hAnsiTheme="minorHAnsi" w:cstheme="minorHAnsi"/>
          <w:sz w:val="28"/>
          <w:szCs w:val="28"/>
        </w:rPr>
        <w:t xml:space="preserve">đơn giản dựa vào </w:t>
      </w:r>
      <w:r w:rsidR="00954A10">
        <w:rPr>
          <w:rFonts w:asciiTheme="minorHAnsi" w:eastAsia="Calibri" w:hAnsiTheme="minorHAnsi" w:cstheme="minorHAnsi"/>
          <w:sz w:val="28"/>
          <w:szCs w:val="28"/>
        </w:rPr>
        <w:t xml:space="preserve">những </w:t>
      </w:r>
      <w:r w:rsidRPr="00D25CA1">
        <w:rPr>
          <w:rFonts w:asciiTheme="minorHAnsi" w:eastAsia="Calibri" w:hAnsiTheme="minorHAnsi" w:cstheme="minorHAnsi"/>
          <w:sz w:val="28"/>
          <w:szCs w:val="28"/>
        </w:rPr>
        <w:t xml:space="preserve">điểm </w:t>
      </w:r>
      <w:r w:rsidR="00954A10">
        <w:rPr>
          <w:rFonts w:asciiTheme="minorHAnsi" w:eastAsia="Calibri" w:hAnsiTheme="minorHAnsi" w:cstheme="minorHAnsi"/>
          <w:sz w:val="28"/>
          <w:szCs w:val="28"/>
        </w:rPr>
        <w:t xml:space="preserve">số có được từ kết quả </w:t>
      </w:r>
      <w:r w:rsidRPr="00D25CA1">
        <w:rPr>
          <w:rFonts w:asciiTheme="minorHAnsi" w:eastAsia="Calibri" w:hAnsiTheme="minorHAnsi" w:cstheme="minorHAnsi"/>
          <w:sz w:val="28"/>
          <w:szCs w:val="28"/>
        </w:rPr>
        <w:t xml:space="preserve">kiểm tra tiêu chuẩn hóa, cô ấy sẽ không </w:t>
      </w:r>
      <w:r w:rsidR="00954A10">
        <w:rPr>
          <w:rFonts w:asciiTheme="minorHAnsi" w:eastAsia="Calibri" w:hAnsiTheme="minorHAnsi" w:cstheme="minorHAnsi"/>
          <w:sz w:val="28"/>
          <w:szCs w:val="28"/>
        </w:rPr>
        <w:t xml:space="preserve">có được sự hiểu biết tường tận có thể giúp cô có được </w:t>
      </w:r>
      <w:r w:rsidRPr="00D25CA1">
        <w:rPr>
          <w:rFonts w:asciiTheme="minorHAnsi" w:eastAsia="Calibri" w:hAnsiTheme="minorHAnsi" w:cstheme="minorHAnsi"/>
          <w:sz w:val="28"/>
          <w:szCs w:val="28"/>
        </w:rPr>
        <w:t>quyết định </w:t>
      </w:r>
      <w:r w:rsidR="00954A10">
        <w:rPr>
          <w:rFonts w:asciiTheme="minorHAnsi" w:eastAsia="Calibri" w:hAnsiTheme="minorHAnsi" w:cstheme="minorHAnsi"/>
          <w:sz w:val="28"/>
          <w:szCs w:val="28"/>
        </w:rPr>
        <w:t xml:space="preserve">trong việc </w:t>
      </w:r>
      <w:r w:rsidRPr="00D25CA1">
        <w:rPr>
          <w:rFonts w:asciiTheme="minorHAnsi" w:eastAsia="Calibri" w:hAnsiTheme="minorHAnsi" w:cstheme="minorHAnsi"/>
          <w:sz w:val="28"/>
          <w:szCs w:val="28"/>
        </w:rPr>
        <w:t>phát triển các lựa chọn can thiệp.</w:t>
      </w:r>
      <w:r w:rsidR="00954A10">
        <w:rPr>
          <w:rFonts w:asciiTheme="minorHAnsi" w:eastAsia="Calibri" w:hAnsiTheme="minorHAnsi" w:cstheme="minorHAnsi"/>
          <w:sz w:val="28"/>
          <w:szCs w:val="28"/>
        </w:rPr>
        <w:t xml:space="preserve"> </w:t>
      </w:r>
      <w:r w:rsidRPr="00D25CA1">
        <w:rPr>
          <w:rFonts w:asciiTheme="minorHAnsi" w:hAnsiTheme="minorHAnsi" w:cstheme="minorHAnsi"/>
          <w:sz w:val="28"/>
          <w:szCs w:val="28"/>
        </w:rPr>
        <w:t xml:space="preserve">Ví dụ này minh họa cả hai </w:t>
      </w:r>
      <w:r w:rsidR="00954A10">
        <w:rPr>
          <w:rFonts w:asciiTheme="minorHAnsi" w:hAnsiTheme="minorHAnsi" w:cstheme="minorHAnsi"/>
          <w:sz w:val="28"/>
          <w:szCs w:val="28"/>
        </w:rPr>
        <w:t>vai trò quan trọng của việc k</w:t>
      </w:r>
      <w:r w:rsidRPr="00D25CA1">
        <w:rPr>
          <w:rFonts w:asciiTheme="minorHAnsi" w:hAnsiTheme="minorHAnsi" w:cstheme="minorHAnsi"/>
          <w:sz w:val="28"/>
          <w:szCs w:val="28"/>
        </w:rPr>
        <w:t>iểm tra tiêu chuẩn hóa và các phương pháp thu thập dữ liệu khác</w:t>
      </w:r>
      <w:r w:rsidR="00954A10">
        <w:rPr>
          <w:rFonts w:asciiTheme="minorHAnsi" w:hAnsiTheme="minorHAnsi" w:cstheme="minorHAnsi"/>
          <w:sz w:val="28"/>
          <w:szCs w:val="28"/>
        </w:rPr>
        <w:t xml:space="preserve">, để có thể </w:t>
      </w:r>
      <w:r w:rsidRPr="00D25CA1">
        <w:rPr>
          <w:rFonts w:asciiTheme="minorHAnsi" w:hAnsiTheme="minorHAnsi" w:cstheme="minorHAnsi"/>
          <w:sz w:val="28"/>
          <w:szCs w:val="28"/>
        </w:rPr>
        <w:t xml:space="preserve">đưa ra các kết luận có ý nghĩa và thực tế về </w:t>
      </w:r>
      <w:r w:rsidRPr="00D25CA1">
        <w:rPr>
          <w:rFonts w:asciiTheme="minorHAnsi" w:eastAsia="Calibri" w:hAnsiTheme="minorHAnsi" w:cstheme="minorHAnsi"/>
          <w:sz w:val="28"/>
          <w:szCs w:val="28"/>
        </w:rPr>
        <w:t>nhu cầu</w:t>
      </w:r>
      <w:r w:rsidRPr="00D25CA1">
        <w:rPr>
          <w:rFonts w:asciiTheme="minorHAnsi" w:hAnsiTheme="minorHAnsi" w:cstheme="minorHAnsi"/>
          <w:sz w:val="28"/>
          <w:szCs w:val="28"/>
        </w:rPr>
        <w:t xml:space="preserve"> can thiệp </w:t>
      </w:r>
      <w:r w:rsidR="00954A10">
        <w:rPr>
          <w:rFonts w:asciiTheme="minorHAnsi" w:hAnsiTheme="minorHAnsi" w:cstheme="minorHAnsi"/>
          <w:sz w:val="28"/>
          <w:szCs w:val="28"/>
        </w:rPr>
        <w:t xml:space="preserve">đối với </w:t>
      </w:r>
      <w:r w:rsidRPr="00D25CA1">
        <w:rPr>
          <w:rFonts w:asciiTheme="minorHAnsi" w:hAnsiTheme="minorHAnsi" w:cstheme="minorHAnsi"/>
          <w:sz w:val="28"/>
          <w:szCs w:val="28"/>
        </w:rPr>
        <w:t xml:space="preserve"> trẻ em </w:t>
      </w:r>
      <w:r w:rsidRPr="00D25CA1">
        <w:rPr>
          <w:rFonts w:asciiTheme="minorHAnsi" w:eastAsia="Calibri" w:hAnsiTheme="minorHAnsi" w:cstheme="minorHAnsi"/>
          <w:sz w:val="28"/>
          <w:szCs w:val="28"/>
        </w:rPr>
        <w:t>và phương thức cung cấp dịch vụ.</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b/>
          <w:bCs/>
          <w:sz w:val="28"/>
          <w:szCs w:val="28"/>
        </w:rPr>
        <w:t>NGHIÊN CỨU 8-1</w:t>
      </w:r>
    </w:p>
    <w:p w:rsidR="00954A10" w:rsidRPr="00D81CC2" w:rsidRDefault="00D25CA1" w:rsidP="00954A10">
      <w:pPr>
        <w:rPr>
          <w:rFonts w:asciiTheme="minorHAnsi" w:hAnsiTheme="minorHAnsi" w:cstheme="minorHAnsi"/>
          <w:i/>
          <w:szCs w:val="28"/>
        </w:rPr>
      </w:pPr>
      <w:r w:rsidRPr="00D25CA1">
        <w:rPr>
          <w:rFonts w:asciiTheme="minorHAnsi" w:eastAsia="Calibri" w:hAnsiTheme="minorHAnsi" w:cstheme="minorHAnsi"/>
          <w:i/>
          <w:iCs/>
        </w:rPr>
        <w:t xml:space="preserve">Jankovich M., Mullen /., RinearE., TantaK., &amp; Deitz, J. (2008). </w:t>
      </w:r>
      <w:r w:rsidR="00954A10">
        <w:rPr>
          <w:rFonts w:asciiTheme="minorHAnsi" w:eastAsia="Calibri" w:hAnsiTheme="minorHAnsi" w:cstheme="minorHAnsi"/>
          <w:i/>
          <w:iCs/>
        </w:rPr>
        <w:t xml:space="preserve">Công cụ Đo lường khả năng vui chơi của trẻ </w:t>
      </w:r>
      <w:r w:rsidRPr="00D25CA1">
        <w:rPr>
          <w:rFonts w:asciiTheme="minorHAnsi" w:eastAsia="Calibri" w:hAnsiTheme="minorHAnsi" w:cstheme="minorHAnsi"/>
          <w:i/>
          <w:iCs/>
        </w:rPr>
        <w:t>mầm non Knox</w:t>
      </w:r>
      <w:r w:rsidR="00954A10">
        <w:rPr>
          <w:rFonts w:asciiTheme="minorHAnsi" w:eastAsia="Calibri" w:hAnsiTheme="minorHAnsi" w:cstheme="minorHAnsi"/>
          <w:i/>
          <w:iCs/>
        </w:rPr>
        <w:t>, bảng</w:t>
      </w:r>
      <w:r w:rsidRPr="00D25CA1">
        <w:rPr>
          <w:rFonts w:asciiTheme="minorHAnsi" w:eastAsia="Calibri" w:hAnsiTheme="minorHAnsi" w:cstheme="minorHAnsi"/>
          <w:i/>
          <w:iCs/>
        </w:rPr>
        <w:t xml:space="preserve"> sửa đổi</w:t>
      </w:r>
      <w:r w:rsidR="00954A10">
        <w:rPr>
          <w:rFonts w:asciiTheme="minorHAnsi" w:eastAsia="Calibri" w:hAnsiTheme="minorHAnsi" w:cstheme="minorHAnsi"/>
          <w:i/>
          <w:iCs/>
        </w:rPr>
        <w:t xml:space="preserve">; Sự đồng ý giữa các nhà đánh giá khác nhau và </w:t>
      </w:r>
      <w:r w:rsidR="00954A10" w:rsidRPr="00954A10">
        <w:rPr>
          <w:rFonts w:asciiTheme="minorHAnsi" w:eastAsia="Calibri" w:hAnsiTheme="minorHAnsi" w:cstheme="minorHAnsi"/>
          <w:i/>
          <w:iCs/>
        </w:rPr>
        <w:t>tính giá trị  của cấu trúc</w:t>
      </w:r>
      <w:r w:rsidRPr="00D25CA1">
        <w:rPr>
          <w:rFonts w:asciiTheme="minorHAnsi" w:eastAsia="Calibri" w:hAnsiTheme="minorHAnsi" w:cstheme="minorHAnsi"/>
          <w:i/>
          <w:iCs/>
        </w:rPr>
        <w:t xml:space="preserve">. </w:t>
      </w:r>
      <w:r w:rsidR="00954A10">
        <w:rPr>
          <w:rFonts w:asciiTheme="minorHAnsi" w:eastAsia="Calibri" w:hAnsiTheme="minorHAnsi" w:cstheme="minorHAnsi"/>
          <w:i/>
          <w:iCs/>
        </w:rPr>
        <w:t xml:space="preserve">Nhật báo </w:t>
      </w:r>
      <w:r w:rsidRPr="00D25CA1">
        <w:rPr>
          <w:rFonts w:asciiTheme="minorHAnsi" w:eastAsia="Calibri" w:hAnsiTheme="minorHAnsi" w:cstheme="minorHAnsi"/>
          <w:i/>
          <w:iCs/>
        </w:rPr>
        <w:t>American Jou</w:t>
      </w:r>
      <w:r w:rsidR="003F7CA8">
        <w:rPr>
          <w:rFonts w:asciiTheme="minorHAnsi" w:eastAsia="Calibri" w:hAnsiTheme="minorHAnsi" w:cstheme="minorHAnsi"/>
          <w:i/>
          <w:iCs/>
          <w:lang w:val="vi-VN"/>
        </w:rPr>
        <w:t>r</w:t>
      </w:r>
      <w:r w:rsidRPr="00D25CA1">
        <w:rPr>
          <w:rFonts w:asciiTheme="minorHAnsi" w:eastAsia="Calibri" w:hAnsiTheme="minorHAnsi" w:cstheme="minorHAnsi"/>
          <w:i/>
          <w:iCs/>
        </w:rPr>
        <w:t xml:space="preserve">nal </w:t>
      </w:r>
      <w:r w:rsidR="00954A10">
        <w:rPr>
          <w:rFonts w:asciiTheme="minorHAnsi" w:eastAsia="Calibri" w:hAnsiTheme="minorHAnsi" w:cstheme="minorHAnsi"/>
          <w:i/>
          <w:iCs/>
        </w:rPr>
        <w:t xml:space="preserve">về </w:t>
      </w:r>
      <w:r w:rsidRPr="00D25CA1">
        <w:rPr>
          <w:rFonts w:asciiTheme="minorHAnsi" w:eastAsia="Calibri" w:hAnsiTheme="minorHAnsi" w:cstheme="minorHAnsi"/>
          <w:i/>
          <w:iCs/>
        </w:rPr>
        <w:t xml:space="preserve"> hoạt động trị liệu, </w:t>
      </w:r>
      <w:r w:rsidR="00954A10" w:rsidRPr="00D81CC2">
        <w:rPr>
          <w:rFonts w:asciiTheme="minorHAnsi" w:hAnsiTheme="minorHAnsi" w:cstheme="minorHAnsi"/>
          <w:i/>
          <w:szCs w:val="28"/>
        </w:rPr>
        <w:t>62, 221-227.</w:t>
      </w:r>
    </w:p>
    <w:p w:rsidR="00954A10" w:rsidRDefault="00954A10">
      <w:pPr>
        <w:spacing w:line="360" w:lineRule="auto"/>
        <w:rPr>
          <w:rFonts w:asciiTheme="minorHAnsi" w:eastAsia="Calibri" w:hAnsiTheme="minorHAnsi" w:cstheme="minorHAnsi"/>
          <w:b/>
          <w:bCs/>
          <w:sz w:val="28"/>
          <w:szCs w:val="28"/>
        </w:rPr>
      </w:pPr>
    </w:p>
    <w:p w:rsidR="00EC6A67" w:rsidRDefault="00EC6A67">
      <w:pPr>
        <w:spacing w:line="360" w:lineRule="auto"/>
        <w:rPr>
          <w:rFonts w:asciiTheme="minorHAnsi" w:eastAsia="Calibri" w:hAnsiTheme="minorHAnsi" w:cstheme="minorHAnsi"/>
          <w:b/>
          <w:bCs/>
          <w:sz w:val="28"/>
          <w:szCs w:val="28"/>
        </w:rPr>
      </w:pPr>
    </w:p>
    <w:p w:rsidR="00EC6A67" w:rsidRDefault="00EC6A67">
      <w:pPr>
        <w:spacing w:line="360" w:lineRule="auto"/>
        <w:rPr>
          <w:rFonts w:asciiTheme="minorHAnsi" w:eastAsia="Calibri" w:hAnsiTheme="minorHAnsi" w:cstheme="minorHAnsi"/>
          <w:b/>
          <w:bCs/>
          <w:sz w:val="28"/>
          <w:szCs w:val="28"/>
        </w:rPr>
      </w:pPr>
    </w:p>
    <w:p w:rsidR="00EC6A67" w:rsidRDefault="00EC6A67">
      <w:pPr>
        <w:spacing w:line="360" w:lineRule="auto"/>
        <w:rPr>
          <w:rFonts w:asciiTheme="minorHAnsi" w:eastAsia="Calibri" w:hAnsiTheme="minorHAnsi" w:cstheme="minorHAnsi"/>
          <w:b/>
          <w:bCs/>
          <w:sz w:val="28"/>
          <w:szCs w:val="28"/>
        </w:rPr>
      </w:pP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b/>
          <w:bCs/>
          <w:sz w:val="28"/>
          <w:szCs w:val="28"/>
        </w:rPr>
        <w:lastRenderedPageBreak/>
        <w:t>TÓM TẮT</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Mục đích của nghiên cứu này là đánh giá mối liên hệ giữa người đồng ý</w:t>
      </w:r>
      <w:r w:rsidRPr="00D25CA1">
        <w:rPr>
          <w:rFonts w:asciiTheme="minorHAnsi" w:hAnsiTheme="minorHAnsi" w:cstheme="minorHAnsi"/>
          <w:sz w:val="28"/>
          <w:szCs w:val="28"/>
        </w:rPr>
        <w:t xml:space="preserve"> </w:t>
      </w:r>
      <w:r w:rsidRPr="00D25CA1">
        <w:rPr>
          <w:rFonts w:asciiTheme="minorHAnsi" w:eastAsia="Calibri" w:hAnsiTheme="minorHAnsi" w:cstheme="minorHAnsi"/>
          <w:sz w:val="28"/>
          <w:szCs w:val="28"/>
        </w:rPr>
        <w:t xml:space="preserve">và xây dựng </w:t>
      </w:r>
      <w:r w:rsidR="00831A2B" w:rsidRPr="00831A2B">
        <w:rPr>
          <w:rFonts w:asciiTheme="minorHAnsi" w:eastAsia="Calibri" w:hAnsiTheme="minorHAnsi" w:cstheme="minorHAnsi"/>
          <w:sz w:val="28"/>
          <w:szCs w:val="28"/>
        </w:rPr>
        <w:t xml:space="preserve">tính giá trị  của cấu trúc </w:t>
      </w:r>
      <w:r w:rsidR="00831A2B">
        <w:rPr>
          <w:rFonts w:asciiTheme="minorHAnsi" w:eastAsia="Calibri" w:hAnsiTheme="minorHAnsi" w:cstheme="minorHAnsi"/>
          <w:sz w:val="28"/>
          <w:szCs w:val="28"/>
        </w:rPr>
        <w:t xml:space="preserve">của </w:t>
      </w:r>
      <w:r w:rsidR="00831A2B" w:rsidRPr="00831A2B">
        <w:rPr>
          <w:rFonts w:asciiTheme="minorHAnsi" w:eastAsia="Calibri" w:hAnsiTheme="minorHAnsi" w:cstheme="minorHAnsi"/>
          <w:iCs/>
          <w:sz w:val="28"/>
          <w:szCs w:val="28"/>
        </w:rPr>
        <w:t>Công cụ Đo lường khả năng vui chơi của trẻ mầm non Knox</w:t>
      </w:r>
      <w:r w:rsidR="00831A2B">
        <w:rPr>
          <w:rFonts w:asciiTheme="minorHAnsi" w:eastAsia="Calibri" w:hAnsiTheme="minorHAnsi" w:cstheme="minorHAnsi"/>
          <w:iCs/>
          <w:sz w:val="28"/>
          <w:szCs w:val="28"/>
        </w:rPr>
        <w:t>, bảng sữa đổi</w:t>
      </w:r>
      <w:r w:rsidRPr="00D25CA1">
        <w:rPr>
          <w:rFonts w:asciiTheme="minorHAnsi" w:eastAsia="Calibri" w:hAnsiTheme="minorHAnsi" w:cstheme="minorHAnsi"/>
          <w:sz w:val="28"/>
          <w:szCs w:val="28"/>
        </w:rPr>
        <w:t>.</w:t>
      </w:r>
      <w:r w:rsidR="00831A2B">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Hai </w:t>
      </w:r>
      <w:r w:rsidR="00831A2B">
        <w:rPr>
          <w:rFonts w:asciiTheme="minorHAnsi" w:eastAsia="Calibri" w:hAnsiTheme="minorHAnsi" w:cstheme="minorHAnsi"/>
          <w:sz w:val="28"/>
          <w:szCs w:val="28"/>
        </w:rPr>
        <w:t xml:space="preserve">chuyên viên đánh giá </w:t>
      </w:r>
      <w:r w:rsidRPr="00D25CA1">
        <w:rPr>
          <w:rFonts w:asciiTheme="minorHAnsi" w:eastAsia="Calibri" w:hAnsiTheme="minorHAnsi" w:cstheme="minorHAnsi"/>
          <w:sz w:val="28"/>
          <w:szCs w:val="28"/>
        </w:rPr>
        <w:t>được đào tạo riêng biệt</w:t>
      </w:r>
      <w:r w:rsidR="00831A2B">
        <w:rPr>
          <w:rFonts w:asciiTheme="minorHAnsi" w:eastAsia="Calibri" w:hAnsiTheme="minorHAnsi" w:cstheme="minorHAnsi"/>
          <w:sz w:val="28"/>
          <w:szCs w:val="28"/>
        </w:rPr>
        <w:t xml:space="preserve">, </w:t>
      </w:r>
      <w:r w:rsidRPr="00D25CA1">
        <w:rPr>
          <w:rFonts w:asciiTheme="minorHAnsi" w:eastAsia="Calibri" w:hAnsiTheme="minorHAnsi" w:cstheme="minorHAnsi"/>
          <w:sz w:val="28"/>
          <w:szCs w:val="28"/>
        </w:rPr>
        <w:t xml:space="preserve"> </w:t>
      </w:r>
      <w:r w:rsidR="00831A2B">
        <w:rPr>
          <w:rFonts w:asciiTheme="minorHAnsi" w:eastAsia="Calibri" w:hAnsiTheme="minorHAnsi" w:cstheme="minorHAnsi"/>
          <w:sz w:val="28"/>
          <w:szCs w:val="28"/>
        </w:rPr>
        <w:t xml:space="preserve">thực hiện quá trính </w:t>
      </w:r>
      <w:r w:rsidRPr="00D25CA1">
        <w:rPr>
          <w:rFonts w:asciiTheme="minorHAnsi" w:eastAsia="Calibri" w:hAnsiTheme="minorHAnsi" w:cstheme="minorHAnsi"/>
          <w:sz w:val="28"/>
          <w:szCs w:val="28"/>
        </w:rPr>
        <w:t xml:space="preserve"> đánh giá </w:t>
      </w:r>
      <w:r w:rsidR="00831A2B">
        <w:rPr>
          <w:rFonts w:asciiTheme="minorHAnsi" w:eastAsia="Calibri" w:hAnsiTheme="minorHAnsi" w:cstheme="minorHAnsi"/>
          <w:sz w:val="28"/>
          <w:szCs w:val="28"/>
        </w:rPr>
        <w:t xml:space="preserve">cho </w:t>
      </w:r>
      <w:r w:rsidRPr="00D25CA1">
        <w:rPr>
          <w:rFonts w:asciiTheme="minorHAnsi" w:eastAsia="Calibri" w:hAnsiTheme="minorHAnsi" w:cstheme="minorHAnsi"/>
          <w:sz w:val="28"/>
          <w:szCs w:val="28"/>
        </w:rPr>
        <w:t xml:space="preserve">38 </w:t>
      </w:r>
      <w:r w:rsidR="00831A2B" w:rsidRPr="00D25CA1">
        <w:rPr>
          <w:rFonts w:asciiTheme="minorHAnsi" w:eastAsia="Calibri" w:hAnsiTheme="minorHAnsi" w:cstheme="minorHAnsi"/>
          <w:sz w:val="28"/>
          <w:szCs w:val="28"/>
        </w:rPr>
        <w:t>trẻ em</w:t>
      </w:r>
      <w:r w:rsidRPr="00D25CA1">
        <w:rPr>
          <w:rFonts w:asciiTheme="minorHAnsi" w:eastAsia="Calibri" w:hAnsiTheme="minorHAnsi" w:cstheme="minorHAnsi"/>
          <w:sz w:val="28"/>
          <w:szCs w:val="28"/>
        </w:rPr>
        <w:t xml:space="preserve"> phát triển</w:t>
      </w:r>
      <w:r w:rsidR="00831A2B">
        <w:rPr>
          <w:rFonts w:asciiTheme="minorHAnsi" w:eastAsia="Calibri" w:hAnsiTheme="minorHAnsi" w:cstheme="minorHAnsi"/>
          <w:sz w:val="28"/>
          <w:szCs w:val="28"/>
        </w:rPr>
        <w:t xml:space="preserve"> bình thường</w:t>
      </w:r>
      <w:r w:rsidRPr="00D25CA1">
        <w:rPr>
          <w:rFonts w:asciiTheme="minorHAnsi" w:eastAsia="Calibri" w:hAnsiTheme="minorHAnsi" w:cstheme="minorHAnsi"/>
          <w:sz w:val="28"/>
          <w:szCs w:val="28"/>
        </w:rPr>
        <w:t xml:space="preserve">, tuổi từ 36 đến 72 tháng. </w:t>
      </w:r>
      <w:r w:rsidRPr="00D25CA1">
        <w:rPr>
          <w:rFonts w:asciiTheme="minorHAnsi" w:hAnsiTheme="minorHAnsi" w:cstheme="minorHAnsi"/>
          <w:sz w:val="28"/>
          <w:szCs w:val="28"/>
        </w:rPr>
        <w:t xml:space="preserve">Đối với mỗi đứa trẻ, </w:t>
      </w:r>
      <w:r w:rsidR="00831A2B">
        <w:rPr>
          <w:rFonts w:asciiTheme="minorHAnsi" w:hAnsiTheme="minorHAnsi" w:cstheme="minorHAnsi"/>
          <w:sz w:val="28"/>
          <w:szCs w:val="28"/>
        </w:rPr>
        <w:t xml:space="preserve">mỗi chuyên viên đánh giá quan sát khi trẻ vui chơi tự do, trong hai lần, mỗi lần </w:t>
      </w:r>
      <w:r w:rsidRPr="00D25CA1">
        <w:rPr>
          <w:rFonts w:asciiTheme="minorHAnsi" w:hAnsiTheme="minorHAnsi" w:cstheme="minorHAnsi"/>
          <w:sz w:val="28"/>
          <w:szCs w:val="28"/>
        </w:rPr>
        <w:t xml:space="preserve">15 </w:t>
      </w:r>
      <w:r w:rsidRPr="000F0AE1">
        <w:rPr>
          <w:rFonts w:asciiTheme="minorHAnsi" w:hAnsiTheme="minorHAnsi" w:cstheme="minorHAnsi"/>
          <w:sz w:val="28"/>
          <w:szCs w:val="28"/>
        </w:rPr>
        <w:t>phút</w:t>
      </w:r>
      <w:r w:rsidR="00831A2B" w:rsidRPr="000F0AE1">
        <w:rPr>
          <w:rFonts w:asciiTheme="minorHAnsi" w:hAnsiTheme="minorHAnsi" w:cstheme="minorHAnsi"/>
          <w:sz w:val="28"/>
          <w:szCs w:val="28"/>
        </w:rPr>
        <w:t xml:space="preserve">. </w:t>
      </w:r>
      <w:r w:rsidR="000F0AE1" w:rsidRPr="000F0AE1">
        <w:rPr>
          <w:rFonts w:asciiTheme="minorHAnsi" w:hAnsiTheme="minorHAnsi" w:cstheme="minorHAnsi"/>
          <w:sz w:val="28"/>
          <w:szCs w:val="28"/>
        </w:rPr>
        <w:t>Đối với độ tuổi chơi tổng thể, điểm số của hai người đánh giá trong vòng 8 tháng của mỗi lần là 86,8% theo thời gian; đối với điểm số 4 chiều, thực hiện trong vòng 12 tháng mỗi lần là  91,7% đến 100% theo thời gian; và đối với  12 hạng mục điểm số, trẻ  ở trong một độ tuổi , mỗi lần đánh giá đạt 81,8% đến 100% theo thời gian</w:t>
      </w:r>
      <w:r w:rsidR="000F0AE1">
        <w:rPr>
          <w:rFonts w:asciiTheme="minorHAnsi" w:hAnsiTheme="minorHAnsi" w:cstheme="minorHAnsi"/>
          <w:sz w:val="28"/>
          <w:szCs w:val="28"/>
          <w:lang w:val="vi-VN"/>
        </w:rPr>
        <w:t>.</w:t>
      </w:r>
      <w:r w:rsidR="001B6F14" w:rsidRPr="001B6F14">
        <w:rPr>
          <w:rFonts w:asciiTheme="minorHAnsi" w:hAnsiTheme="minorHAnsi" w:cstheme="minorHAnsi"/>
          <w:sz w:val="28"/>
          <w:szCs w:val="28"/>
        </w:rPr>
        <w:t xml:space="preserve"> Kết quả về  tính giá trị của cấu trúc cho thấy có sự phù hợp chung giữa các lứa tuổi  theo thời gian,  và điểm số tuổi chơi chung của chúng. Các tác giả đã đưa ra ba khuyến nghị để phát triển công cụ đánh giá trong tương lai: (1) cung cấp nhiều chi tiết hơn về cách diễn giải và tính  điểm đối với các hành vi chơi, (2) cung cấp hướng dẫn sử dụng câu hỏi mở cho trẻ em để làm rõ các tình huống vui  chơi khác nhau và (3) xem xét cho phép  người đánh giá sử dụng những công cụ để nhắc nhở ,  để có thể quan sát được nhiều hành vi chơi hơn.</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sz w:val="28"/>
          <w:szCs w:val="28"/>
        </w:rPr>
        <w:t> </w:t>
      </w:r>
    </w:p>
    <w:p w:rsidR="00DB74C5" w:rsidRPr="00D25CA1" w:rsidRDefault="00D25CA1">
      <w:pPr>
        <w:spacing w:line="360" w:lineRule="auto"/>
        <w:rPr>
          <w:rFonts w:asciiTheme="minorHAnsi" w:hAnsiTheme="minorHAnsi" w:cstheme="minorHAnsi"/>
        </w:rPr>
      </w:pPr>
      <w:r w:rsidRPr="00D25CA1">
        <w:rPr>
          <w:rFonts w:asciiTheme="minorHAnsi" w:eastAsia="Calibri" w:hAnsiTheme="minorHAnsi" w:cstheme="minorHAnsi"/>
          <w:b/>
          <w:bCs/>
          <w:sz w:val="28"/>
          <w:szCs w:val="28"/>
        </w:rPr>
        <w:t>NHỮNG GỢI Ý CHO THỰC HÀNH</w:t>
      </w:r>
    </w:p>
    <w:p w:rsidR="00CA486A" w:rsidRPr="00CA486A" w:rsidRDefault="00CA486A" w:rsidP="00CA486A">
      <w:pPr>
        <w:numPr>
          <w:ilvl w:val="0"/>
          <w:numId w:val="16"/>
        </w:numPr>
        <w:pBdr>
          <w:left w:val="nil"/>
        </w:pBdr>
        <w:spacing w:line="360" w:lineRule="auto"/>
        <w:rPr>
          <w:rFonts w:asciiTheme="minorHAnsi" w:eastAsia="Calibri" w:hAnsiTheme="minorHAnsi" w:cstheme="minorHAnsi"/>
          <w:sz w:val="28"/>
          <w:szCs w:val="28"/>
        </w:rPr>
      </w:pPr>
      <w:r w:rsidRPr="00CA486A">
        <w:rPr>
          <w:rFonts w:asciiTheme="minorHAnsi" w:eastAsia="Calibri" w:hAnsiTheme="minorHAnsi" w:cstheme="minorHAnsi"/>
          <w:sz w:val="28"/>
          <w:szCs w:val="28"/>
        </w:rPr>
        <w:t>Hai người đánh giá khác nhau có thể đạt được sự thống nhất chấp nhận được khi sử dụng công cụ này để tính điểm.</w:t>
      </w:r>
    </w:p>
    <w:p w:rsidR="00CA486A" w:rsidRPr="00CA486A" w:rsidRDefault="00CA486A" w:rsidP="00CA486A">
      <w:pPr>
        <w:numPr>
          <w:ilvl w:val="0"/>
          <w:numId w:val="16"/>
        </w:numPr>
        <w:pBdr>
          <w:left w:val="nil"/>
        </w:pBdr>
        <w:spacing w:line="360" w:lineRule="auto"/>
        <w:rPr>
          <w:rFonts w:asciiTheme="minorHAnsi" w:eastAsia="Calibri" w:hAnsiTheme="minorHAnsi" w:cstheme="minorHAnsi"/>
          <w:sz w:val="28"/>
          <w:szCs w:val="28"/>
        </w:rPr>
      </w:pPr>
      <w:r w:rsidRPr="00CA486A">
        <w:rPr>
          <w:rFonts w:asciiTheme="minorHAnsi" w:eastAsia="Calibri" w:hAnsiTheme="minorHAnsi" w:cstheme="minorHAnsi"/>
          <w:sz w:val="28"/>
          <w:szCs w:val="28"/>
        </w:rPr>
        <w:t>Điểm số trong bài kiểm tra phản ánh sự tiến bộ đối với phát triển về kỹ năng vui chơi, hỗ trợ tính giá trị của cấu trúc của công cụ.</w:t>
      </w:r>
    </w:p>
    <w:p w:rsidR="00CA486A" w:rsidRPr="00CA486A" w:rsidRDefault="00CA486A" w:rsidP="00CA486A">
      <w:pPr>
        <w:numPr>
          <w:ilvl w:val="0"/>
          <w:numId w:val="16"/>
        </w:numPr>
        <w:pBdr>
          <w:left w:val="nil"/>
        </w:pBdr>
        <w:spacing w:line="360" w:lineRule="auto"/>
        <w:rPr>
          <w:rFonts w:asciiTheme="minorHAnsi" w:eastAsia="Calibri" w:hAnsiTheme="minorHAnsi" w:cstheme="minorHAnsi"/>
          <w:sz w:val="28"/>
          <w:szCs w:val="28"/>
        </w:rPr>
      </w:pPr>
      <w:r w:rsidRPr="00CA486A">
        <w:rPr>
          <w:rFonts w:asciiTheme="minorHAnsi" w:eastAsia="Calibri" w:hAnsiTheme="minorHAnsi" w:cstheme="minorHAnsi"/>
          <w:sz w:val="28"/>
          <w:szCs w:val="28"/>
        </w:rPr>
        <w:lastRenderedPageBreak/>
        <w:t xml:space="preserve"> Nếu điểm số của một đứa trẻ trong vòng 8 tháng tuổi theo thời gian, các kỹ năng chơi đùa nên được xem là phù hợp với lứa tuổi. Nếu điểm số thấp hơn 8 tháng so với tuổi theo thời gian, cần xem xét đánh giá bổ sung.</w:t>
      </w:r>
    </w:p>
    <w:p w:rsidR="00DB74C5" w:rsidRPr="00D25CA1" w:rsidRDefault="00CA486A" w:rsidP="00CA486A">
      <w:pPr>
        <w:numPr>
          <w:ilvl w:val="0"/>
          <w:numId w:val="16"/>
        </w:numPr>
        <w:pBdr>
          <w:left w:val="nil"/>
        </w:pBdr>
        <w:spacing w:line="360" w:lineRule="auto"/>
        <w:rPr>
          <w:rFonts w:asciiTheme="minorHAnsi" w:hAnsiTheme="minorHAnsi" w:cstheme="minorHAnsi"/>
        </w:rPr>
      </w:pPr>
      <w:r w:rsidRPr="00CA486A">
        <w:rPr>
          <w:rFonts w:asciiTheme="minorHAnsi" w:eastAsia="Calibri" w:hAnsiTheme="minorHAnsi" w:cstheme="minorHAnsi"/>
          <w:sz w:val="28"/>
          <w:szCs w:val="28"/>
        </w:rPr>
        <w:t xml:space="preserve"> Thông tin thu được trong nghiên cứu này cung cấp cho các nhà hoạt độngg trị liệu  dữ liệu tâm lý để hỗ trợ cho việc sử dụng công cụ này trong quá trình đánh giá kỹ năng vui chơi của trẻ mẫu giáo.</w:t>
      </w:r>
      <w:r w:rsidR="00D25CA1" w:rsidRPr="00D25CA1">
        <w:rPr>
          <w:rFonts w:asciiTheme="minorHAnsi" w:eastAsia="Calibri" w:hAnsiTheme="minorHAnsi" w:cstheme="minorHAnsi"/>
          <w:sz w:val="28"/>
          <w:szCs w:val="28"/>
        </w:rPr>
        <w:t xml:space="preserve">. </w:t>
      </w:r>
    </w:p>
    <w:p w:rsidR="00DB74C5" w:rsidRPr="00D25CA1" w:rsidRDefault="00D25CA1">
      <w:pPr>
        <w:numPr>
          <w:ilvl w:val="0"/>
          <w:numId w:val="16"/>
        </w:numPr>
        <w:pBdr>
          <w:left w:val="nil"/>
        </w:pBdr>
        <w:spacing w:line="360" w:lineRule="auto"/>
        <w:ind w:hanging="542"/>
        <w:rPr>
          <w:rFonts w:asciiTheme="minorHAnsi" w:hAnsiTheme="minorHAnsi" w:cstheme="minorHAnsi"/>
        </w:rPr>
      </w:pPr>
      <w:r w:rsidRPr="00D25CA1">
        <w:rPr>
          <w:rFonts w:asciiTheme="minorHAnsi" w:eastAsia="Calibri" w:hAnsiTheme="minorHAnsi" w:cstheme="minorHAnsi"/>
          <w:sz w:val="28"/>
          <w:szCs w:val="28"/>
        </w:rPr>
        <w:t xml:space="preserve">Các khuyến nghị của các tác giả có thể cải thiện </w:t>
      </w:r>
      <w:r w:rsidR="00CA486A">
        <w:rPr>
          <w:rFonts w:asciiTheme="minorHAnsi" w:eastAsia="Calibri" w:hAnsiTheme="minorHAnsi" w:cstheme="minorHAnsi"/>
          <w:sz w:val="28"/>
          <w:szCs w:val="28"/>
        </w:rPr>
        <w:t xml:space="preserve">tính giá trị </w:t>
      </w:r>
      <w:r w:rsidRPr="00D25CA1">
        <w:rPr>
          <w:rFonts w:asciiTheme="minorHAnsi" w:eastAsia="Calibri" w:hAnsiTheme="minorHAnsi" w:cstheme="minorHAnsi"/>
          <w:sz w:val="28"/>
          <w:szCs w:val="28"/>
        </w:rPr>
        <w:t xml:space="preserve"> và độ tin cậy của công cụ.</w:t>
      </w:r>
    </w:p>
    <w:sectPr w:rsidR="00DB74C5" w:rsidRPr="00D25CA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8B945300">
      <w:start w:val="1"/>
      <w:numFmt w:val="bullet"/>
      <w:lvlText w:val=""/>
      <w:lvlJc w:val="left"/>
      <w:pPr>
        <w:tabs>
          <w:tab w:val="num" w:pos="720"/>
        </w:tabs>
        <w:ind w:left="720" w:hanging="360"/>
      </w:pPr>
      <w:rPr>
        <w:rFonts w:ascii="Symbol" w:hAnsi="Symbol"/>
        <w:b w:val="0"/>
        <w:bCs w:val="0"/>
        <w:i w:val="0"/>
        <w:iCs w:val="0"/>
        <w:smallCaps w:val="0"/>
        <w:sz w:val="28"/>
        <w:szCs w:val="28"/>
        <w:bdr w:val="nil"/>
      </w:rPr>
    </w:lvl>
    <w:lvl w:ilvl="1" w:tplc="9FB21178">
      <w:start w:val="1"/>
      <w:numFmt w:val="bullet"/>
      <w:lvlText w:val="o"/>
      <w:lvlJc w:val="left"/>
      <w:pPr>
        <w:tabs>
          <w:tab w:val="num" w:pos="1440"/>
        </w:tabs>
        <w:ind w:left="1440" w:hanging="360"/>
      </w:pPr>
      <w:rPr>
        <w:rFonts w:ascii="Courier New" w:hAnsi="Courier New"/>
      </w:rPr>
    </w:lvl>
    <w:lvl w:ilvl="2" w:tplc="A61CEAD0">
      <w:start w:val="1"/>
      <w:numFmt w:val="bullet"/>
      <w:lvlText w:val=""/>
      <w:lvlJc w:val="left"/>
      <w:pPr>
        <w:tabs>
          <w:tab w:val="num" w:pos="2160"/>
        </w:tabs>
        <w:ind w:left="2160" w:hanging="360"/>
      </w:pPr>
      <w:rPr>
        <w:rFonts w:ascii="Wingdings" w:hAnsi="Wingdings"/>
      </w:rPr>
    </w:lvl>
    <w:lvl w:ilvl="3" w:tplc="AF0C1018">
      <w:start w:val="1"/>
      <w:numFmt w:val="bullet"/>
      <w:lvlText w:val=""/>
      <w:lvlJc w:val="left"/>
      <w:pPr>
        <w:tabs>
          <w:tab w:val="num" w:pos="2880"/>
        </w:tabs>
        <w:ind w:left="2880" w:hanging="360"/>
      </w:pPr>
      <w:rPr>
        <w:rFonts w:ascii="Symbol" w:hAnsi="Symbol"/>
      </w:rPr>
    </w:lvl>
    <w:lvl w:ilvl="4" w:tplc="B9BC0EFC">
      <w:start w:val="1"/>
      <w:numFmt w:val="bullet"/>
      <w:lvlText w:val="o"/>
      <w:lvlJc w:val="left"/>
      <w:pPr>
        <w:tabs>
          <w:tab w:val="num" w:pos="3600"/>
        </w:tabs>
        <w:ind w:left="3600" w:hanging="360"/>
      </w:pPr>
      <w:rPr>
        <w:rFonts w:ascii="Courier New" w:hAnsi="Courier New"/>
      </w:rPr>
    </w:lvl>
    <w:lvl w:ilvl="5" w:tplc="5BE289D0">
      <w:start w:val="1"/>
      <w:numFmt w:val="bullet"/>
      <w:lvlText w:val=""/>
      <w:lvlJc w:val="left"/>
      <w:pPr>
        <w:tabs>
          <w:tab w:val="num" w:pos="4320"/>
        </w:tabs>
        <w:ind w:left="4320" w:hanging="360"/>
      </w:pPr>
      <w:rPr>
        <w:rFonts w:ascii="Wingdings" w:hAnsi="Wingdings"/>
      </w:rPr>
    </w:lvl>
    <w:lvl w:ilvl="6" w:tplc="6D083FF2">
      <w:start w:val="1"/>
      <w:numFmt w:val="bullet"/>
      <w:lvlText w:val=""/>
      <w:lvlJc w:val="left"/>
      <w:pPr>
        <w:tabs>
          <w:tab w:val="num" w:pos="5040"/>
        </w:tabs>
        <w:ind w:left="5040" w:hanging="360"/>
      </w:pPr>
      <w:rPr>
        <w:rFonts w:ascii="Symbol" w:hAnsi="Symbol"/>
      </w:rPr>
    </w:lvl>
    <w:lvl w:ilvl="7" w:tplc="9ABE0394">
      <w:start w:val="1"/>
      <w:numFmt w:val="bullet"/>
      <w:lvlText w:val="o"/>
      <w:lvlJc w:val="left"/>
      <w:pPr>
        <w:tabs>
          <w:tab w:val="num" w:pos="5760"/>
        </w:tabs>
        <w:ind w:left="5760" w:hanging="360"/>
      </w:pPr>
      <w:rPr>
        <w:rFonts w:ascii="Courier New" w:hAnsi="Courier New"/>
      </w:rPr>
    </w:lvl>
    <w:lvl w:ilvl="8" w:tplc="AF584122">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6AFE056A">
      <w:start w:val="1"/>
      <w:numFmt w:val="bullet"/>
      <w:lvlText w:val=""/>
      <w:lvlJc w:val="left"/>
      <w:pPr>
        <w:tabs>
          <w:tab w:val="num" w:pos="720"/>
        </w:tabs>
        <w:ind w:left="720" w:hanging="360"/>
      </w:pPr>
      <w:rPr>
        <w:rFonts w:ascii="Symbol" w:hAnsi="Symbol"/>
        <w:b w:val="0"/>
        <w:bCs w:val="0"/>
        <w:i w:val="0"/>
        <w:iCs w:val="0"/>
        <w:smallCaps w:val="0"/>
        <w:sz w:val="28"/>
        <w:szCs w:val="28"/>
        <w:bdr w:val="nil"/>
      </w:rPr>
    </w:lvl>
    <w:lvl w:ilvl="1" w:tplc="1ADCADB6">
      <w:start w:val="1"/>
      <w:numFmt w:val="bullet"/>
      <w:lvlText w:val="o"/>
      <w:lvlJc w:val="left"/>
      <w:pPr>
        <w:tabs>
          <w:tab w:val="num" w:pos="1440"/>
        </w:tabs>
        <w:ind w:left="1440" w:hanging="360"/>
      </w:pPr>
      <w:rPr>
        <w:rFonts w:ascii="Courier New" w:hAnsi="Courier New"/>
      </w:rPr>
    </w:lvl>
    <w:lvl w:ilvl="2" w:tplc="D24A0F74">
      <w:start w:val="1"/>
      <w:numFmt w:val="bullet"/>
      <w:lvlText w:val=""/>
      <w:lvlJc w:val="left"/>
      <w:pPr>
        <w:tabs>
          <w:tab w:val="num" w:pos="2160"/>
        </w:tabs>
        <w:ind w:left="2160" w:hanging="360"/>
      </w:pPr>
      <w:rPr>
        <w:rFonts w:ascii="Wingdings" w:hAnsi="Wingdings"/>
      </w:rPr>
    </w:lvl>
    <w:lvl w:ilvl="3" w:tplc="4A0E728C">
      <w:start w:val="1"/>
      <w:numFmt w:val="bullet"/>
      <w:lvlText w:val=""/>
      <w:lvlJc w:val="left"/>
      <w:pPr>
        <w:tabs>
          <w:tab w:val="num" w:pos="2880"/>
        </w:tabs>
        <w:ind w:left="2880" w:hanging="360"/>
      </w:pPr>
      <w:rPr>
        <w:rFonts w:ascii="Symbol" w:hAnsi="Symbol"/>
      </w:rPr>
    </w:lvl>
    <w:lvl w:ilvl="4" w:tplc="FC04A87A">
      <w:start w:val="1"/>
      <w:numFmt w:val="bullet"/>
      <w:lvlText w:val="o"/>
      <w:lvlJc w:val="left"/>
      <w:pPr>
        <w:tabs>
          <w:tab w:val="num" w:pos="3600"/>
        </w:tabs>
        <w:ind w:left="3600" w:hanging="360"/>
      </w:pPr>
      <w:rPr>
        <w:rFonts w:ascii="Courier New" w:hAnsi="Courier New"/>
      </w:rPr>
    </w:lvl>
    <w:lvl w:ilvl="5" w:tplc="BD7838AA">
      <w:start w:val="1"/>
      <w:numFmt w:val="bullet"/>
      <w:lvlText w:val=""/>
      <w:lvlJc w:val="left"/>
      <w:pPr>
        <w:tabs>
          <w:tab w:val="num" w:pos="4320"/>
        </w:tabs>
        <w:ind w:left="4320" w:hanging="360"/>
      </w:pPr>
      <w:rPr>
        <w:rFonts w:ascii="Wingdings" w:hAnsi="Wingdings"/>
      </w:rPr>
    </w:lvl>
    <w:lvl w:ilvl="6" w:tplc="38A68AAE">
      <w:start w:val="1"/>
      <w:numFmt w:val="bullet"/>
      <w:lvlText w:val=""/>
      <w:lvlJc w:val="left"/>
      <w:pPr>
        <w:tabs>
          <w:tab w:val="num" w:pos="5040"/>
        </w:tabs>
        <w:ind w:left="5040" w:hanging="360"/>
      </w:pPr>
      <w:rPr>
        <w:rFonts w:ascii="Symbol" w:hAnsi="Symbol"/>
      </w:rPr>
    </w:lvl>
    <w:lvl w:ilvl="7" w:tplc="D5A261D4">
      <w:start w:val="1"/>
      <w:numFmt w:val="bullet"/>
      <w:lvlText w:val="o"/>
      <w:lvlJc w:val="left"/>
      <w:pPr>
        <w:tabs>
          <w:tab w:val="num" w:pos="5760"/>
        </w:tabs>
        <w:ind w:left="5760" w:hanging="360"/>
      </w:pPr>
      <w:rPr>
        <w:rFonts w:ascii="Courier New" w:hAnsi="Courier New"/>
      </w:rPr>
    </w:lvl>
    <w:lvl w:ilvl="8" w:tplc="644E5C74">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multilevel"/>
    <w:tmpl w:val="00000003"/>
    <w:lvl w:ilvl="0">
      <w:start w:val="1"/>
      <w:numFmt w:val="decimal"/>
      <w:lvlText w:val="%1."/>
      <w:lvlJc w:val="left"/>
      <w:pPr>
        <w:tabs>
          <w:tab w:val="num" w:pos="720"/>
        </w:tabs>
        <w:ind w:left="720" w:hanging="360"/>
      </w:pPr>
      <w:rPr>
        <w:rFonts w:ascii="Calibri" w:eastAsia="Calibri" w:hAnsi="Calibri" w:cs="Calibri"/>
        <w:sz w:val="28"/>
        <w:szCs w:val="28"/>
        <w:bdr w:val="ni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04"/>
    <w:multiLevelType w:val="hybridMultilevel"/>
    <w:tmpl w:val="00000004"/>
    <w:lvl w:ilvl="0" w:tplc="A6EE8366">
      <w:start w:val="1"/>
      <w:numFmt w:val="bullet"/>
      <w:lvlText w:val=""/>
      <w:lvlJc w:val="left"/>
      <w:pPr>
        <w:tabs>
          <w:tab w:val="num" w:pos="720"/>
        </w:tabs>
        <w:ind w:left="720" w:hanging="360"/>
      </w:pPr>
      <w:rPr>
        <w:rFonts w:ascii="Symbol" w:hAnsi="Symbol"/>
        <w:sz w:val="28"/>
        <w:szCs w:val="28"/>
        <w:bdr w:val="nil"/>
      </w:rPr>
    </w:lvl>
    <w:lvl w:ilvl="1" w:tplc="4A0ABD22">
      <w:start w:val="1"/>
      <w:numFmt w:val="bullet"/>
      <w:lvlText w:val="o"/>
      <w:lvlJc w:val="left"/>
      <w:pPr>
        <w:tabs>
          <w:tab w:val="num" w:pos="1440"/>
        </w:tabs>
        <w:ind w:left="1440" w:hanging="360"/>
      </w:pPr>
      <w:rPr>
        <w:rFonts w:ascii="Courier New" w:hAnsi="Courier New"/>
      </w:rPr>
    </w:lvl>
    <w:lvl w:ilvl="2" w:tplc="527CC336">
      <w:start w:val="1"/>
      <w:numFmt w:val="bullet"/>
      <w:lvlText w:val=""/>
      <w:lvlJc w:val="left"/>
      <w:pPr>
        <w:tabs>
          <w:tab w:val="num" w:pos="2160"/>
        </w:tabs>
        <w:ind w:left="2160" w:hanging="360"/>
      </w:pPr>
      <w:rPr>
        <w:rFonts w:ascii="Wingdings" w:hAnsi="Wingdings"/>
      </w:rPr>
    </w:lvl>
    <w:lvl w:ilvl="3" w:tplc="607E3ED2">
      <w:start w:val="1"/>
      <w:numFmt w:val="bullet"/>
      <w:lvlText w:val=""/>
      <w:lvlJc w:val="left"/>
      <w:pPr>
        <w:tabs>
          <w:tab w:val="num" w:pos="2880"/>
        </w:tabs>
        <w:ind w:left="2880" w:hanging="360"/>
      </w:pPr>
      <w:rPr>
        <w:rFonts w:ascii="Symbol" w:hAnsi="Symbol"/>
      </w:rPr>
    </w:lvl>
    <w:lvl w:ilvl="4" w:tplc="684ED920">
      <w:start w:val="1"/>
      <w:numFmt w:val="bullet"/>
      <w:lvlText w:val="o"/>
      <w:lvlJc w:val="left"/>
      <w:pPr>
        <w:tabs>
          <w:tab w:val="num" w:pos="3600"/>
        </w:tabs>
        <w:ind w:left="3600" w:hanging="360"/>
      </w:pPr>
      <w:rPr>
        <w:rFonts w:ascii="Courier New" w:hAnsi="Courier New"/>
      </w:rPr>
    </w:lvl>
    <w:lvl w:ilvl="5" w:tplc="432C6EB8">
      <w:start w:val="1"/>
      <w:numFmt w:val="bullet"/>
      <w:lvlText w:val=""/>
      <w:lvlJc w:val="left"/>
      <w:pPr>
        <w:tabs>
          <w:tab w:val="num" w:pos="4320"/>
        </w:tabs>
        <w:ind w:left="4320" w:hanging="360"/>
      </w:pPr>
      <w:rPr>
        <w:rFonts w:ascii="Wingdings" w:hAnsi="Wingdings"/>
      </w:rPr>
    </w:lvl>
    <w:lvl w:ilvl="6" w:tplc="18606B76">
      <w:start w:val="1"/>
      <w:numFmt w:val="bullet"/>
      <w:lvlText w:val=""/>
      <w:lvlJc w:val="left"/>
      <w:pPr>
        <w:tabs>
          <w:tab w:val="num" w:pos="5040"/>
        </w:tabs>
        <w:ind w:left="5040" w:hanging="360"/>
      </w:pPr>
      <w:rPr>
        <w:rFonts w:ascii="Symbol" w:hAnsi="Symbol"/>
      </w:rPr>
    </w:lvl>
    <w:lvl w:ilvl="7" w:tplc="E4763FD0">
      <w:start w:val="1"/>
      <w:numFmt w:val="bullet"/>
      <w:lvlText w:val="o"/>
      <w:lvlJc w:val="left"/>
      <w:pPr>
        <w:tabs>
          <w:tab w:val="num" w:pos="5760"/>
        </w:tabs>
        <w:ind w:left="5760" w:hanging="360"/>
      </w:pPr>
      <w:rPr>
        <w:rFonts w:ascii="Courier New" w:hAnsi="Courier New"/>
      </w:rPr>
    </w:lvl>
    <w:lvl w:ilvl="8" w:tplc="81425C68">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multilevel"/>
    <w:tmpl w:val="00000005"/>
    <w:lvl w:ilvl="0">
      <w:start w:val="1"/>
      <w:numFmt w:val="decimal"/>
      <w:lvlText w:val="%1."/>
      <w:lvlJc w:val="left"/>
      <w:pPr>
        <w:tabs>
          <w:tab w:val="num" w:pos="720"/>
        </w:tabs>
        <w:ind w:left="720" w:hanging="360"/>
      </w:pPr>
      <w:rPr>
        <w:rFonts w:ascii="Calibri" w:eastAsia="Calibri" w:hAnsi="Calibri" w:cs="Calibri"/>
        <w:sz w:val="28"/>
        <w:szCs w:val="28"/>
        <w:bdr w:val="ni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0000006"/>
    <w:multiLevelType w:val="multilevel"/>
    <w:tmpl w:val="00000006"/>
    <w:lvl w:ilvl="0">
      <w:start w:val="2"/>
      <w:numFmt w:val="decimal"/>
      <w:lvlText w:val="%1."/>
      <w:lvlJc w:val="left"/>
      <w:pPr>
        <w:tabs>
          <w:tab w:val="num" w:pos="1080"/>
        </w:tabs>
        <w:ind w:left="1080" w:hanging="360"/>
      </w:pPr>
      <w:rPr>
        <w:rFonts w:ascii="Calibri" w:eastAsia="Calibri" w:hAnsi="Calibri" w:cs="Calibri"/>
        <w:sz w:val="28"/>
        <w:szCs w:val="28"/>
        <w:bdr w:val="nil"/>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6" w15:restartNumberingAfterBreak="0">
    <w:nsid w:val="00000007"/>
    <w:multiLevelType w:val="multilevel"/>
    <w:tmpl w:val="00000007"/>
    <w:lvl w:ilvl="0">
      <w:start w:val="1"/>
      <w:numFmt w:val="upperLetter"/>
      <w:lvlText w:val="%1."/>
      <w:lvlJc w:val="left"/>
      <w:pPr>
        <w:tabs>
          <w:tab w:val="num" w:pos="720"/>
        </w:tabs>
        <w:ind w:left="720" w:hanging="360"/>
      </w:pPr>
      <w:rPr>
        <w:rFonts w:ascii="Calibri" w:eastAsia="Calibri" w:hAnsi="Calibri" w:cs="Calibri"/>
        <w:b/>
        <w:bCs/>
        <w:i w:val="0"/>
        <w:iCs w:val="0"/>
        <w:smallCaps w:val="0"/>
        <w:sz w:val="24"/>
        <w:szCs w:val="24"/>
        <w:bdr w:val="ni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0000008"/>
    <w:multiLevelType w:val="multilevel"/>
    <w:tmpl w:val="00000008"/>
    <w:lvl w:ilvl="0">
      <w:start w:val="1"/>
      <w:numFmt w:val="decimal"/>
      <w:lvlText w:val="%1."/>
      <w:lvlJc w:val="left"/>
      <w:pPr>
        <w:tabs>
          <w:tab w:val="num" w:pos="720"/>
        </w:tabs>
        <w:ind w:left="720" w:hanging="360"/>
      </w:pPr>
      <w:rPr>
        <w:rFonts w:ascii="Calibri" w:eastAsia="Calibri" w:hAnsi="Calibri" w:cs="Calibri"/>
        <w:sz w:val="24"/>
        <w:szCs w:val="24"/>
        <w:bdr w:val="ni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00000009"/>
    <w:multiLevelType w:val="multilevel"/>
    <w:tmpl w:val="00000009"/>
    <w:lvl w:ilvl="0">
      <w:start w:val="2"/>
      <w:numFmt w:val="upperLetter"/>
      <w:lvlText w:val="%1."/>
      <w:lvlJc w:val="left"/>
      <w:pPr>
        <w:tabs>
          <w:tab w:val="num" w:pos="720"/>
        </w:tabs>
        <w:ind w:left="720" w:hanging="360"/>
      </w:pPr>
      <w:rPr>
        <w:rFonts w:ascii="Calibri" w:eastAsia="Calibri" w:hAnsi="Calibri" w:cs="Calibri"/>
        <w:sz w:val="24"/>
        <w:szCs w:val="24"/>
        <w:bdr w:val="ni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000000A"/>
    <w:multiLevelType w:val="multilevel"/>
    <w:tmpl w:val="0000000A"/>
    <w:lvl w:ilvl="0">
      <w:start w:val="5"/>
      <w:numFmt w:val="decimal"/>
      <w:lvlText w:val="%1."/>
      <w:lvlJc w:val="left"/>
      <w:pPr>
        <w:tabs>
          <w:tab w:val="num" w:pos="720"/>
        </w:tabs>
        <w:ind w:left="720" w:hanging="360"/>
      </w:pPr>
      <w:rPr>
        <w:rFonts w:ascii="Calibri" w:eastAsia="Calibri" w:hAnsi="Calibri" w:cs="Calibri"/>
        <w:sz w:val="24"/>
        <w:szCs w:val="24"/>
        <w:bdr w:val="ni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0000000B"/>
    <w:multiLevelType w:val="multilevel"/>
    <w:tmpl w:val="0000000B"/>
    <w:lvl w:ilvl="0">
      <w:start w:val="1"/>
      <w:numFmt w:val="decimal"/>
      <w:lvlText w:val="%1."/>
      <w:lvlJc w:val="left"/>
      <w:pPr>
        <w:tabs>
          <w:tab w:val="num" w:pos="720"/>
        </w:tabs>
        <w:ind w:left="720" w:hanging="360"/>
      </w:pPr>
      <w:rPr>
        <w:rFonts w:ascii="Calibri" w:eastAsia="Calibri" w:hAnsi="Calibri" w:cs="Calibri"/>
        <w:b w:val="0"/>
        <w:bCs w:val="0"/>
        <w:i w:val="0"/>
        <w:iCs w:val="0"/>
        <w:smallCaps w:val="0"/>
        <w:sz w:val="24"/>
        <w:szCs w:val="24"/>
        <w:bdr w:val="ni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0000000C"/>
    <w:multiLevelType w:val="multilevel"/>
    <w:tmpl w:val="0000000C"/>
    <w:lvl w:ilvl="0">
      <w:start w:val="12"/>
      <w:numFmt w:val="decimal"/>
      <w:lvlText w:val="%1."/>
      <w:lvlJc w:val="left"/>
      <w:pPr>
        <w:tabs>
          <w:tab w:val="num" w:pos="720"/>
        </w:tabs>
        <w:ind w:left="720" w:hanging="360"/>
      </w:pPr>
      <w:rPr>
        <w:rFonts w:ascii="Calibri" w:eastAsia="Calibri" w:hAnsi="Calibri" w:cs="Calibri"/>
        <w:b w:val="0"/>
        <w:bCs w:val="0"/>
        <w:i w:val="0"/>
        <w:iCs w:val="0"/>
        <w:smallCaps w:val="0"/>
        <w:sz w:val="24"/>
        <w:szCs w:val="24"/>
        <w:bdr w:val="ni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0000000D"/>
    <w:multiLevelType w:val="multilevel"/>
    <w:tmpl w:val="0000000D"/>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ascii="Calibri" w:eastAsia="Calibri" w:hAnsi="Calibri" w:cs="Calibri"/>
        <w:sz w:val="28"/>
        <w:szCs w:val="28"/>
        <w:bdr w:val="ni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0000000E"/>
    <w:multiLevelType w:val="hybridMultilevel"/>
    <w:tmpl w:val="0000000E"/>
    <w:lvl w:ilvl="0" w:tplc="82B86BA8">
      <w:start w:val="1"/>
      <w:numFmt w:val="bullet"/>
      <w:lvlText w:val=""/>
      <w:lvlJc w:val="left"/>
      <w:pPr>
        <w:tabs>
          <w:tab w:val="num" w:pos="720"/>
        </w:tabs>
        <w:ind w:left="720" w:hanging="360"/>
      </w:pPr>
      <w:rPr>
        <w:rFonts w:ascii="Symbol" w:hAnsi="Symbol"/>
        <w:sz w:val="28"/>
        <w:szCs w:val="28"/>
        <w:bdr w:val="nil"/>
      </w:rPr>
    </w:lvl>
    <w:lvl w:ilvl="1" w:tplc="9FDE7670">
      <w:start w:val="1"/>
      <w:numFmt w:val="bullet"/>
      <w:lvlText w:val="o"/>
      <w:lvlJc w:val="left"/>
      <w:pPr>
        <w:tabs>
          <w:tab w:val="num" w:pos="1440"/>
        </w:tabs>
        <w:ind w:left="1440" w:hanging="360"/>
      </w:pPr>
      <w:rPr>
        <w:rFonts w:ascii="Courier New" w:hAnsi="Courier New"/>
      </w:rPr>
    </w:lvl>
    <w:lvl w:ilvl="2" w:tplc="3A706BA0">
      <w:start w:val="1"/>
      <w:numFmt w:val="bullet"/>
      <w:lvlText w:val=""/>
      <w:lvlJc w:val="left"/>
      <w:pPr>
        <w:tabs>
          <w:tab w:val="num" w:pos="2160"/>
        </w:tabs>
        <w:ind w:left="2160" w:hanging="360"/>
      </w:pPr>
      <w:rPr>
        <w:rFonts w:ascii="Wingdings" w:hAnsi="Wingdings"/>
      </w:rPr>
    </w:lvl>
    <w:lvl w:ilvl="3" w:tplc="6A6880D4">
      <w:start w:val="1"/>
      <w:numFmt w:val="bullet"/>
      <w:lvlText w:val=""/>
      <w:lvlJc w:val="left"/>
      <w:pPr>
        <w:tabs>
          <w:tab w:val="num" w:pos="2880"/>
        </w:tabs>
        <w:ind w:left="2880" w:hanging="360"/>
      </w:pPr>
      <w:rPr>
        <w:rFonts w:ascii="Symbol" w:hAnsi="Symbol"/>
      </w:rPr>
    </w:lvl>
    <w:lvl w:ilvl="4" w:tplc="DB0AA3D2">
      <w:start w:val="1"/>
      <w:numFmt w:val="bullet"/>
      <w:lvlText w:val="o"/>
      <w:lvlJc w:val="left"/>
      <w:pPr>
        <w:tabs>
          <w:tab w:val="num" w:pos="3600"/>
        </w:tabs>
        <w:ind w:left="3600" w:hanging="360"/>
      </w:pPr>
      <w:rPr>
        <w:rFonts w:ascii="Courier New" w:hAnsi="Courier New"/>
      </w:rPr>
    </w:lvl>
    <w:lvl w:ilvl="5" w:tplc="4B4AD74E">
      <w:start w:val="1"/>
      <w:numFmt w:val="bullet"/>
      <w:lvlText w:val=""/>
      <w:lvlJc w:val="left"/>
      <w:pPr>
        <w:tabs>
          <w:tab w:val="num" w:pos="4320"/>
        </w:tabs>
        <w:ind w:left="4320" w:hanging="360"/>
      </w:pPr>
      <w:rPr>
        <w:rFonts w:ascii="Wingdings" w:hAnsi="Wingdings"/>
      </w:rPr>
    </w:lvl>
    <w:lvl w:ilvl="6" w:tplc="4F0A890E">
      <w:start w:val="1"/>
      <w:numFmt w:val="bullet"/>
      <w:lvlText w:val=""/>
      <w:lvlJc w:val="left"/>
      <w:pPr>
        <w:tabs>
          <w:tab w:val="num" w:pos="5040"/>
        </w:tabs>
        <w:ind w:left="5040" w:hanging="360"/>
      </w:pPr>
      <w:rPr>
        <w:rFonts w:ascii="Symbol" w:hAnsi="Symbol"/>
      </w:rPr>
    </w:lvl>
    <w:lvl w:ilvl="7" w:tplc="4044DADC">
      <w:start w:val="1"/>
      <w:numFmt w:val="bullet"/>
      <w:lvlText w:val="o"/>
      <w:lvlJc w:val="left"/>
      <w:pPr>
        <w:tabs>
          <w:tab w:val="num" w:pos="5760"/>
        </w:tabs>
        <w:ind w:left="5760" w:hanging="360"/>
      </w:pPr>
      <w:rPr>
        <w:rFonts w:ascii="Courier New" w:hAnsi="Courier New"/>
      </w:rPr>
    </w:lvl>
    <w:lvl w:ilvl="8" w:tplc="D3305898">
      <w:start w:val="1"/>
      <w:numFmt w:val="bullet"/>
      <w:lvlText w:val=""/>
      <w:lvlJc w:val="left"/>
      <w:pPr>
        <w:tabs>
          <w:tab w:val="num" w:pos="6480"/>
        </w:tabs>
        <w:ind w:left="6480" w:hanging="360"/>
      </w:pPr>
      <w:rPr>
        <w:rFonts w:ascii="Wingdings" w:hAnsi="Wingdings"/>
      </w:rPr>
    </w:lvl>
  </w:abstractNum>
  <w:abstractNum w:abstractNumId="14" w15:restartNumberingAfterBreak="0">
    <w:nsid w:val="0000000F"/>
    <w:multiLevelType w:val="multilevel"/>
    <w:tmpl w:val="0000000F"/>
    <w:lvl w:ilvl="0">
      <w:start w:val="1"/>
      <w:numFmt w:val="decimal"/>
      <w:lvlText w:val="%1."/>
      <w:lvlJc w:val="left"/>
      <w:pPr>
        <w:tabs>
          <w:tab w:val="num" w:pos="720"/>
        </w:tabs>
        <w:ind w:left="720" w:hanging="360"/>
      </w:pPr>
      <w:rPr>
        <w:rFonts w:ascii="Calibri" w:eastAsia="Calibri" w:hAnsi="Calibri" w:cs="Calibri"/>
        <w:sz w:val="28"/>
        <w:szCs w:val="28"/>
        <w:bdr w:val="ni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00000010"/>
    <w:multiLevelType w:val="hybridMultilevel"/>
    <w:tmpl w:val="00000010"/>
    <w:lvl w:ilvl="0" w:tplc="B1BACB38">
      <w:start w:val="1"/>
      <w:numFmt w:val="bullet"/>
      <w:lvlText w:val=""/>
      <w:lvlJc w:val="left"/>
      <w:pPr>
        <w:tabs>
          <w:tab w:val="num" w:pos="720"/>
        </w:tabs>
        <w:ind w:left="720" w:hanging="360"/>
      </w:pPr>
      <w:rPr>
        <w:rFonts w:ascii="Symbol" w:hAnsi="Symbol"/>
        <w:sz w:val="28"/>
        <w:szCs w:val="28"/>
        <w:bdr w:val="nil"/>
      </w:rPr>
    </w:lvl>
    <w:lvl w:ilvl="1" w:tplc="A5E6F4DA">
      <w:start w:val="1"/>
      <w:numFmt w:val="bullet"/>
      <w:lvlText w:val="o"/>
      <w:lvlJc w:val="left"/>
      <w:pPr>
        <w:tabs>
          <w:tab w:val="num" w:pos="1440"/>
        </w:tabs>
        <w:ind w:left="1440" w:hanging="360"/>
      </w:pPr>
      <w:rPr>
        <w:rFonts w:ascii="Courier New" w:hAnsi="Courier New"/>
      </w:rPr>
    </w:lvl>
    <w:lvl w:ilvl="2" w:tplc="E2022C5A">
      <w:start w:val="1"/>
      <w:numFmt w:val="bullet"/>
      <w:lvlText w:val=""/>
      <w:lvlJc w:val="left"/>
      <w:pPr>
        <w:tabs>
          <w:tab w:val="num" w:pos="2160"/>
        </w:tabs>
        <w:ind w:left="2160" w:hanging="360"/>
      </w:pPr>
      <w:rPr>
        <w:rFonts w:ascii="Wingdings" w:hAnsi="Wingdings"/>
      </w:rPr>
    </w:lvl>
    <w:lvl w:ilvl="3" w:tplc="F1BEC9D4">
      <w:start w:val="1"/>
      <w:numFmt w:val="bullet"/>
      <w:lvlText w:val=""/>
      <w:lvlJc w:val="left"/>
      <w:pPr>
        <w:tabs>
          <w:tab w:val="num" w:pos="2880"/>
        </w:tabs>
        <w:ind w:left="2880" w:hanging="360"/>
      </w:pPr>
      <w:rPr>
        <w:rFonts w:ascii="Symbol" w:hAnsi="Symbol"/>
      </w:rPr>
    </w:lvl>
    <w:lvl w:ilvl="4" w:tplc="42F41792">
      <w:start w:val="1"/>
      <w:numFmt w:val="bullet"/>
      <w:lvlText w:val="o"/>
      <w:lvlJc w:val="left"/>
      <w:pPr>
        <w:tabs>
          <w:tab w:val="num" w:pos="3600"/>
        </w:tabs>
        <w:ind w:left="3600" w:hanging="360"/>
      </w:pPr>
      <w:rPr>
        <w:rFonts w:ascii="Courier New" w:hAnsi="Courier New"/>
      </w:rPr>
    </w:lvl>
    <w:lvl w:ilvl="5" w:tplc="AD2E4FB2">
      <w:start w:val="1"/>
      <w:numFmt w:val="bullet"/>
      <w:lvlText w:val=""/>
      <w:lvlJc w:val="left"/>
      <w:pPr>
        <w:tabs>
          <w:tab w:val="num" w:pos="4320"/>
        </w:tabs>
        <w:ind w:left="4320" w:hanging="360"/>
      </w:pPr>
      <w:rPr>
        <w:rFonts w:ascii="Wingdings" w:hAnsi="Wingdings"/>
      </w:rPr>
    </w:lvl>
    <w:lvl w:ilvl="6" w:tplc="DE969D12">
      <w:start w:val="1"/>
      <w:numFmt w:val="bullet"/>
      <w:lvlText w:val=""/>
      <w:lvlJc w:val="left"/>
      <w:pPr>
        <w:tabs>
          <w:tab w:val="num" w:pos="5040"/>
        </w:tabs>
        <w:ind w:left="5040" w:hanging="360"/>
      </w:pPr>
      <w:rPr>
        <w:rFonts w:ascii="Symbol" w:hAnsi="Symbol"/>
      </w:rPr>
    </w:lvl>
    <w:lvl w:ilvl="7" w:tplc="66A2D036">
      <w:start w:val="1"/>
      <w:numFmt w:val="bullet"/>
      <w:lvlText w:val="o"/>
      <w:lvlJc w:val="left"/>
      <w:pPr>
        <w:tabs>
          <w:tab w:val="num" w:pos="5760"/>
        </w:tabs>
        <w:ind w:left="5760" w:hanging="360"/>
      </w:pPr>
      <w:rPr>
        <w:rFonts w:ascii="Courier New" w:hAnsi="Courier New"/>
      </w:rPr>
    </w:lvl>
    <w:lvl w:ilvl="8" w:tplc="3F868156">
      <w:start w:val="1"/>
      <w:numFmt w:val="bullet"/>
      <w:lvlText w:val=""/>
      <w:lvlJc w:val="left"/>
      <w:pPr>
        <w:tabs>
          <w:tab w:val="num" w:pos="6480"/>
        </w:tabs>
        <w:ind w:left="6480" w:hanging="360"/>
      </w:pPr>
      <w:rPr>
        <w:rFonts w:ascii="Wingdings" w:hAnsi="Wingdings"/>
      </w:rPr>
    </w:lvl>
  </w:abstractNum>
  <w:abstractNum w:abstractNumId="16" w15:restartNumberingAfterBreak="0">
    <w:nsid w:val="498C4D6D"/>
    <w:multiLevelType w:val="hybridMultilevel"/>
    <w:tmpl w:val="4BC071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hideSpellingErrors/>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4C5"/>
    <w:rsid w:val="00017051"/>
    <w:rsid w:val="00023289"/>
    <w:rsid w:val="000305D9"/>
    <w:rsid w:val="0003116E"/>
    <w:rsid w:val="00040E5D"/>
    <w:rsid w:val="00063012"/>
    <w:rsid w:val="00072E92"/>
    <w:rsid w:val="000A5BB6"/>
    <w:rsid w:val="000C3182"/>
    <w:rsid w:val="000E2027"/>
    <w:rsid w:val="000F0AE1"/>
    <w:rsid w:val="000F6767"/>
    <w:rsid w:val="0010648B"/>
    <w:rsid w:val="001251B1"/>
    <w:rsid w:val="001258C3"/>
    <w:rsid w:val="00130F3F"/>
    <w:rsid w:val="00132B3E"/>
    <w:rsid w:val="001377DC"/>
    <w:rsid w:val="00141F44"/>
    <w:rsid w:val="00144956"/>
    <w:rsid w:val="00151514"/>
    <w:rsid w:val="001604A3"/>
    <w:rsid w:val="00166591"/>
    <w:rsid w:val="001920D3"/>
    <w:rsid w:val="00193366"/>
    <w:rsid w:val="001B403B"/>
    <w:rsid w:val="001B6F14"/>
    <w:rsid w:val="001E2AC2"/>
    <w:rsid w:val="001F08CF"/>
    <w:rsid w:val="001F2B24"/>
    <w:rsid w:val="001F5E85"/>
    <w:rsid w:val="002561E5"/>
    <w:rsid w:val="00274DFE"/>
    <w:rsid w:val="002825AE"/>
    <w:rsid w:val="00294A98"/>
    <w:rsid w:val="002A584E"/>
    <w:rsid w:val="002C5BBE"/>
    <w:rsid w:val="002D2129"/>
    <w:rsid w:val="002D3DF2"/>
    <w:rsid w:val="002E5324"/>
    <w:rsid w:val="002F528F"/>
    <w:rsid w:val="002F7C3A"/>
    <w:rsid w:val="00300E99"/>
    <w:rsid w:val="00301AAD"/>
    <w:rsid w:val="00322563"/>
    <w:rsid w:val="00335F08"/>
    <w:rsid w:val="0035049A"/>
    <w:rsid w:val="00393987"/>
    <w:rsid w:val="003C6B3D"/>
    <w:rsid w:val="003D0F7A"/>
    <w:rsid w:val="003F76EE"/>
    <w:rsid w:val="003F7CA8"/>
    <w:rsid w:val="00416A34"/>
    <w:rsid w:val="00421B74"/>
    <w:rsid w:val="00425ED0"/>
    <w:rsid w:val="00427AC7"/>
    <w:rsid w:val="004302F1"/>
    <w:rsid w:val="00444C05"/>
    <w:rsid w:val="00465948"/>
    <w:rsid w:val="00471B36"/>
    <w:rsid w:val="00475C78"/>
    <w:rsid w:val="00475C80"/>
    <w:rsid w:val="0048380A"/>
    <w:rsid w:val="004940D3"/>
    <w:rsid w:val="004A69C5"/>
    <w:rsid w:val="004C4B88"/>
    <w:rsid w:val="004D09ED"/>
    <w:rsid w:val="004E35B2"/>
    <w:rsid w:val="004E4DAD"/>
    <w:rsid w:val="004F0B3D"/>
    <w:rsid w:val="00541313"/>
    <w:rsid w:val="00576177"/>
    <w:rsid w:val="00582543"/>
    <w:rsid w:val="00596439"/>
    <w:rsid w:val="005A2388"/>
    <w:rsid w:val="005A2E7A"/>
    <w:rsid w:val="005D3E6A"/>
    <w:rsid w:val="006161A0"/>
    <w:rsid w:val="006217E9"/>
    <w:rsid w:val="00634632"/>
    <w:rsid w:val="00634DBE"/>
    <w:rsid w:val="00641A76"/>
    <w:rsid w:val="00645164"/>
    <w:rsid w:val="0064726E"/>
    <w:rsid w:val="00654A55"/>
    <w:rsid w:val="00662EA5"/>
    <w:rsid w:val="0066657E"/>
    <w:rsid w:val="00676162"/>
    <w:rsid w:val="006764A0"/>
    <w:rsid w:val="006910D9"/>
    <w:rsid w:val="006A25B7"/>
    <w:rsid w:val="006B04A5"/>
    <w:rsid w:val="006B0911"/>
    <w:rsid w:val="006D1225"/>
    <w:rsid w:val="006D6791"/>
    <w:rsid w:val="00717239"/>
    <w:rsid w:val="00721955"/>
    <w:rsid w:val="007364BA"/>
    <w:rsid w:val="007378D3"/>
    <w:rsid w:val="00742005"/>
    <w:rsid w:val="00744436"/>
    <w:rsid w:val="007474FE"/>
    <w:rsid w:val="00756802"/>
    <w:rsid w:val="00757508"/>
    <w:rsid w:val="007579B4"/>
    <w:rsid w:val="0077185D"/>
    <w:rsid w:val="00772D27"/>
    <w:rsid w:val="007841D9"/>
    <w:rsid w:val="00784925"/>
    <w:rsid w:val="007A7EBD"/>
    <w:rsid w:val="007B726B"/>
    <w:rsid w:val="007C67FB"/>
    <w:rsid w:val="007C6957"/>
    <w:rsid w:val="007D02CF"/>
    <w:rsid w:val="007D1C71"/>
    <w:rsid w:val="007D7EDF"/>
    <w:rsid w:val="007F0528"/>
    <w:rsid w:val="00801C6F"/>
    <w:rsid w:val="0080281F"/>
    <w:rsid w:val="0081089E"/>
    <w:rsid w:val="0081159A"/>
    <w:rsid w:val="00831A2B"/>
    <w:rsid w:val="00834399"/>
    <w:rsid w:val="00842675"/>
    <w:rsid w:val="008B4603"/>
    <w:rsid w:val="008C3E23"/>
    <w:rsid w:val="008C5165"/>
    <w:rsid w:val="008F4793"/>
    <w:rsid w:val="008F4BF2"/>
    <w:rsid w:val="0091321B"/>
    <w:rsid w:val="009147C8"/>
    <w:rsid w:val="00920176"/>
    <w:rsid w:val="0093631E"/>
    <w:rsid w:val="00954A10"/>
    <w:rsid w:val="00963311"/>
    <w:rsid w:val="0097028C"/>
    <w:rsid w:val="00971E8E"/>
    <w:rsid w:val="00973474"/>
    <w:rsid w:val="00977994"/>
    <w:rsid w:val="009C73C9"/>
    <w:rsid w:val="009E2935"/>
    <w:rsid w:val="009E500D"/>
    <w:rsid w:val="009E68F0"/>
    <w:rsid w:val="009F4834"/>
    <w:rsid w:val="009F4E66"/>
    <w:rsid w:val="00A15A52"/>
    <w:rsid w:val="00A24D96"/>
    <w:rsid w:val="00A879B4"/>
    <w:rsid w:val="00A87CBD"/>
    <w:rsid w:val="00AC346A"/>
    <w:rsid w:val="00AF4D03"/>
    <w:rsid w:val="00B16E3C"/>
    <w:rsid w:val="00B2104A"/>
    <w:rsid w:val="00B338A9"/>
    <w:rsid w:val="00B6706A"/>
    <w:rsid w:val="00B73785"/>
    <w:rsid w:val="00B76B8D"/>
    <w:rsid w:val="00B80F44"/>
    <w:rsid w:val="00B843DF"/>
    <w:rsid w:val="00B844A8"/>
    <w:rsid w:val="00B87EA6"/>
    <w:rsid w:val="00BA12B7"/>
    <w:rsid w:val="00BA18CA"/>
    <w:rsid w:val="00BB0715"/>
    <w:rsid w:val="00BC1E5E"/>
    <w:rsid w:val="00BD701C"/>
    <w:rsid w:val="00BE1828"/>
    <w:rsid w:val="00BE4D20"/>
    <w:rsid w:val="00BF255D"/>
    <w:rsid w:val="00C12940"/>
    <w:rsid w:val="00C12D48"/>
    <w:rsid w:val="00C12F23"/>
    <w:rsid w:val="00C20D3C"/>
    <w:rsid w:val="00C26276"/>
    <w:rsid w:val="00C26627"/>
    <w:rsid w:val="00C47EDC"/>
    <w:rsid w:val="00C6652C"/>
    <w:rsid w:val="00C719F4"/>
    <w:rsid w:val="00C92BA3"/>
    <w:rsid w:val="00C97712"/>
    <w:rsid w:val="00CA486A"/>
    <w:rsid w:val="00D047CB"/>
    <w:rsid w:val="00D07999"/>
    <w:rsid w:val="00D20B72"/>
    <w:rsid w:val="00D25CA1"/>
    <w:rsid w:val="00D311AA"/>
    <w:rsid w:val="00D32607"/>
    <w:rsid w:val="00D32865"/>
    <w:rsid w:val="00D43A30"/>
    <w:rsid w:val="00D63DEB"/>
    <w:rsid w:val="00D753C0"/>
    <w:rsid w:val="00DA557A"/>
    <w:rsid w:val="00DA68B6"/>
    <w:rsid w:val="00DB74C5"/>
    <w:rsid w:val="00DC4284"/>
    <w:rsid w:val="00DF6077"/>
    <w:rsid w:val="00DF6EDA"/>
    <w:rsid w:val="00E0189F"/>
    <w:rsid w:val="00E26ECC"/>
    <w:rsid w:val="00E62A98"/>
    <w:rsid w:val="00E72564"/>
    <w:rsid w:val="00EA323A"/>
    <w:rsid w:val="00EC1EE3"/>
    <w:rsid w:val="00EC6A67"/>
    <w:rsid w:val="00EC7441"/>
    <w:rsid w:val="00EF7D52"/>
    <w:rsid w:val="00F02927"/>
    <w:rsid w:val="00F11693"/>
    <w:rsid w:val="00F22248"/>
    <w:rsid w:val="00F22697"/>
    <w:rsid w:val="00F62051"/>
    <w:rsid w:val="00F6534F"/>
    <w:rsid w:val="00F9302D"/>
    <w:rsid w:val="00FA1E71"/>
    <w:rsid w:val="00FA5B5D"/>
    <w:rsid w:val="00FA7652"/>
    <w:rsid w:val="00FB54B0"/>
    <w:rsid w:val="00FD7C96"/>
    <w:rsid w:val="00FE11DF"/>
    <w:rsid w:val="00FE3594"/>
    <w:rsid w:val="00FE58F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0FF88"/>
  <w15:docId w15:val="{A634333B-2DE4-B140-97D9-5E145CF57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bdr w:val="nil"/>
    </w:rPr>
  </w:style>
  <w:style w:type="paragraph" w:styleId="Heading1">
    <w:name w:val="heading 1"/>
    <w:basedOn w:val="Normal"/>
    <w:next w:val="Normal"/>
    <w:qFormat/>
    <w:rsid w:val="00EF7B96"/>
    <w:pPr>
      <w:keepNext/>
      <w:spacing w:before="240" w:after="60"/>
      <w:outlineLvl w:val="0"/>
    </w:pPr>
    <w:rPr>
      <w:b/>
      <w:bCs/>
      <w:kern w:val="32"/>
      <w:sz w:val="48"/>
      <w:szCs w:val="48"/>
    </w:rPr>
  </w:style>
  <w:style w:type="paragraph" w:styleId="Heading2">
    <w:name w:val="heading 2"/>
    <w:basedOn w:val="Normal"/>
    <w:next w:val="Normal"/>
    <w:qFormat/>
    <w:rsid w:val="00EF7B96"/>
    <w:pPr>
      <w:keepNext/>
      <w:spacing w:before="240" w:after="60"/>
      <w:outlineLvl w:val="1"/>
    </w:pPr>
    <w:rPr>
      <w:b/>
      <w:bCs/>
      <w:iCs/>
      <w:sz w:val="36"/>
      <w:szCs w:val="36"/>
    </w:rPr>
  </w:style>
  <w:style w:type="paragraph" w:styleId="Heading3">
    <w:name w:val="heading 3"/>
    <w:basedOn w:val="Normal"/>
    <w:next w:val="Normal"/>
    <w:qFormat/>
    <w:rsid w:val="00EF7B96"/>
    <w:pPr>
      <w:keepNext/>
      <w:spacing w:before="240" w:after="60"/>
      <w:outlineLvl w:val="2"/>
    </w:pPr>
    <w:rPr>
      <w:b/>
      <w:bCs/>
      <w:sz w:val="28"/>
      <w:szCs w:val="28"/>
    </w:rPr>
  </w:style>
  <w:style w:type="paragraph" w:styleId="Heading4">
    <w:name w:val="heading 4"/>
    <w:basedOn w:val="Normal"/>
    <w:next w:val="Normal"/>
    <w:qFormat/>
    <w:rsid w:val="00EF7B96"/>
    <w:pPr>
      <w:keepNext/>
      <w:spacing w:before="240" w:after="60"/>
      <w:outlineLvl w:val="3"/>
    </w:pPr>
    <w:rPr>
      <w:b/>
      <w:bCs/>
    </w:rPr>
  </w:style>
  <w:style w:type="paragraph" w:styleId="Heading5">
    <w:name w:val="heading 5"/>
    <w:basedOn w:val="Normal"/>
    <w:next w:val="Normal"/>
    <w:qFormat/>
    <w:rsid w:val="00EF7B96"/>
    <w:pPr>
      <w:spacing w:before="240" w:after="60"/>
      <w:outlineLvl w:val="4"/>
    </w:pPr>
    <w:rPr>
      <w:b/>
      <w:bCs/>
      <w:iCs/>
      <w:sz w:val="20"/>
      <w:szCs w:val="20"/>
    </w:rPr>
  </w:style>
  <w:style w:type="paragraph" w:styleId="Heading6">
    <w:name w:val="heading 6"/>
    <w:basedOn w:val="Normal"/>
    <w:next w:val="Normal"/>
    <w:qFormat/>
    <w:rsid w:val="00EF7B96"/>
    <w:pPr>
      <w:spacing w:before="240" w:after="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089E"/>
    <w:pPr>
      <w:ind w:left="720"/>
      <w:contextualSpacing/>
    </w:pPr>
  </w:style>
  <w:style w:type="table" w:styleId="TableGrid">
    <w:name w:val="Table Grid"/>
    <w:basedOn w:val="TableNormal"/>
    <w:uiPriority w:val="59"/>
    <w:rsid w:val="00EC74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104</Pages>
  <Words>24625</Words>
  <Characters>140369</Characters>
  <Application>Microsoft Office Word</Application>
  <DocSecurity>0</DocSecurity>
  <Lines>1169</Lines>
  <Paragraphs>329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DUYENTT</dc:creator>
  <cp:lastModifiedBy>Hoang Hoa Hai</cp:lastModifiedBy>
  <cp:revision>4</cp:revision>
  <dcterms:created xsi:type="dcterms:W3CDTF">2018-12-11T20:35:00Z</dcterms:created>
  <dcterms:modified xsi:type="dcterms:W3CDTF">2018-12-11T22:23:00Z</dcterms:modified>
</cp:coreProperties>
</file>